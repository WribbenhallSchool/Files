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27AEC" w14:textId="77777777" w:rsidR="00B36245" w:rsidRPr="00D41342" w:rsidRDefault="00B36245" w:rsidP="00B36245">
      <w:pPr>
        <w:spacing w:line="860" w:lineRule="exact"/>
        <w:ind w:right="692"/>
        <w:jc w:val="center"/>
        <w:rPr>
          <w:rFonts w:ascii="Candara" w:eastAsia="Candara" w:hAnsi="Candara" w:cs="Arial"/>
          <w:color w:val="7030A0"/>
          <w:sz w:val="72"/>
          <w:szCs w:val="72"/>
        </w:rPr>
      </w:pPr>
      <w:bookmarkStart w:id="0" w:name="_Hlk59523991"/>
      <w:r w:rsidRPr="00D41342">
        <w:rPr>
          <w:rFonts w:ascii="Candara" w:eastAsia="Candara" w:hAnsi="Candara" w:cs="Arial"/>
          <w:b/>
          <w:color w:val="7030A0"/>
          <w:position w:val="2"/>
          <w:sz w:val="72"/>
          <w:szCs w:val="72"/>
        </w:rPr>
        <w:t xml:space="preserve">Wribbenhall </w:t>
      </w:r>
      <w:r w:rsidRPr="00D41342">
        <w:rPr>
          <w:rFonts w:ascii="Candara" w:eastAsia="Candara" w:hAnsi="Candara" w:cs="Arial"/>
          <w:b/>
          <w:color w:val="7030A0"/>
          <w:spacing w:val="-2"/>
          <w:position w:val="2"/>
          <w:sz w:val="72"/>
          <w:szCs w:val="72"/>
        </w:rPr>
        <w:t>S</w:t>
      </w:r>
      <w:r w:rsidRPr="00D41342">
        <w:rPr>
          <w:rFonts w:ascii="Candara" w:eastAsia="Candara" w:hAnsi="Candara" w:cs="Arial"/>
          <w:b/>
          <w:color w:val="7030A0"/>
          <w:position w:val="2"/>
          <w:sz w:val="72"/>
          <w:szCs w:val="72"/>
        </w:rPr>
        <w:t>chool</w:t>
      </w:r>
    </w:p>
    <w:p w14:paraId="1B5BF813" w14:textId="77777777" w:rsidR="00501932" w:rsidRPr="00D41342" w:rsidRDefault="00B36245" w:rsidP="00B36245">
      <w:pPr>
        <w:spacing w:line="860" w:lineRule="exact"/>
        <w:ind w:right="692"/>
        <w:jc w:val="center"/>
        <w:rPr>
          <w:rFonts w:ascii="Candara" w:eastAsia="Candara" w:hAnsi="Candara" w:cs="Arial"/>
          <w:b/>
          <w:color w:val="0070C0"/>
          <w:sz w:val="66"/>
          <w:szCs w:val="66"/>
        </w:rPr>
      </w:pPr>
      <w:r w:rsidRPr="00D41342">
        <w:rPr>
          <w:rFonts w:ascii="Candara" w:eastAsia="Candara" w:hAnsi="Candara" w:cs="Arial"/>
          <w:b/>
          <w:color w:val="0070C0"/>
          <w:sz w:val="66"/>
          <w:szCs w:val="66"/>
        </w:rPr>
        <w:t>Health and Safety</w:t>
      </w:r>
      <w:r w:rsidR="00501932" w:rsidRPr="00D41342">
        <w:rPr>
          <w:rFonts w:ascii="Candara" w:eastAsia="Candara" w:hAnsi="Candara" w:cs="Arial"/>
          <w:b/>
          <w:color w:val="0070C0"/>
          <w:sz w:val="66"/>
          <w:szCs w:val="66"/>
        </w:rPr>
        <w:t>,</w:t>
      </w:r>
    </w:p>
    <w:p w14:paraId="7FC69253" w14:textId="6C6AA50F" w:rsidR="009247E3" w:rsidRPr="00D41342" w:rsidRDefault="00501932" w:rsidP="00B36245">
      <w:pPr>
        <w:spacing w:line="860" w:lineRule="exact"/>
        <w:ind w:right="692"/>
        <w:jc w:val="center"/>
        <w:rPr>
          <w:rFonts w:ascii="Candara" w:eastAsia="Candara" w:hAnsi="Candara" w:cs="Arial"/>
          <w:b/>
          <w:color w:val="0070C0"/>
          <w:sz w:val="66"/>
          <w:szCs w:val="66"/>
        </w:rPr>
      </w:pPr>
      <w:r w:rsidRPr="00D41342">
        <w:rPr>
          <w:rFonts w:ascii="Candara" w:eastAsia="Candara" w:hAnsi="Candara" w:cs="Arial"/>
          <w:b/>
          <w:color w:val="0070C0"/>
          <w:sz w:val="66"/>
          <w:szCs w:val="66"/>
        </w:rPr>
        <w:t>Fire and</w:t>
      </w:r>
    </w:p>
    <w:p w14:paraId="322283CE" w14:textId="524B135B" w:rsidR="00B36245" w:rsidRPr="00D41342" w:rsidRDefault="009247E3" w:rsidP="00B36245">
      <w:pPr>
        <w:spacing w:line="860" w:lineRule="exact"/>
        <w:ind w:right="692"/>
        <w:jc w:val="center"/>
        <w:rPr>
          <w:rFonts w:ascii="Candara" w:eastAsia="Candara" w:hAnsi="Candara" w:cs="Arial"/>
          <w:color w:val="0070C0"/>
          <w:sz w:val="72"/>
          <w:szCs w:val="72"/>
        </w:rPr>
      </w:pPr>
      <w:r w:rsidRPr="00D41342">
        <w:rPr>
          <w:rFonts w:ascii="Candara" w:eastAsia="Candara" w:hAnsi="Candara" w:cs="Arial"/>
          <w:b/>
          <w:color w:val="0070C0"/>
          <w:sz w:val="66"/>
          <w:szCs w:val="66"/>
        </w:rPr>
        <w:t xml:space="preserve">First </w:t>
      </w:r>
      <w:r w:rsidR="00501932" w:rsidRPr="00D41342">
        <w:rPr>
          <w:rFonts w:ascii="Candara" w:eastAsia="Candara" w:hAnsi="Candara" w:cs="Arial"/>
          <w:b/>
          <w:color w:val="0070C0"/>
          <w:sz w:val="66"/>
          <w:szCs w:val="66"/>
        </w:rPr>
        <w:t xml:space="preserve">Aid </w:t>
      </w:r>
      <w:r w:rsidR="00B36245" w:rsidRPr="00D41342">
        <w:rPr>
          <w:rFonts w:ascii="Candara" w:eastAsia="Candara" w:hAnsi="Candara" w:cs="Arial"/>
          <w:b/>
          <w:color w:val="0070C0"/>
          <w:sz w:val="66"/>
          <w:szCs w:val="66"/>
        </w:rPr>
        <w:t>Po</w:t>
      </w:r>
      <w:r w:rsidR="00B36245" w:rsidRPr="00D41342">
        <w:rPr>
          <w:rFonts w:ascii="Candara" w:eastAsia="Candara" w:hAnsi="Candara" w:cs="Arial"/>
          <w:b/>
          <w:color w:val="0070C0"/>
          <w:spacing w:val="3"/>
          <w:sz w:val="66"/>
          <w:szCs w:val="66"/>
        </w:rPr>
        <w:t>l</w:t>
      </w:r>
      <w:r w:rsidR="00B36245" w:rsidRPr="00D41342">
        <w:rPr>
          <w:rFonts w:ascii="Candara" w:eastAsia="Candara" w:hAnsi="Candara" w:cs="Arial"/>
          <w:b/>
          <w:color w:val="0070C0"/>
          <w:sz w:val="66"/>
          <w:szCs w:val="66"/>
        </w:rPr>
        <w:t>i</w:t>
      </w:r>
      <w:r w:rsidR="00B36245" w:rsidRPr="00D41342">
        <w:rPr>
          <w:rFonts w:ascii="Candara" w:eastAsia="Candara" w:hAnsi="Candara" w:cs="Arial"/>
          <w:b/>
          <w:color w:val="0070C0"/>
          <w:spacing w:val="-9"/>
          <w:sz w:val="66"/>
          <w:szCs w:val="66"/>
        </w:rPr>
        <w:t>c</w:t>
      </w:r>
      <w:r w:rsidR="00B36245" w:rsidRPr="00D41342">
        <w:rPr>
          <w:rFonts w:ascii="Candara" w:eastAsia="Candara" w:hAnsi="Candara" w:cs="Arial"/>
          <w:b/>
          <w:color w:val="0070C0"/>
          <w:sz w:val="66"/>
          <w:szCs w:val="66"/>
        </w:rPr>
        <w:t>y</w:t>
      </w:r>
    </w:p>
    <w:p w14:paraId="71274808" w14:textId="77777777" w:rsidR="00B36245" w:rsidRPr="00D41342" w:rsidRDefault="00B36245" w:rsidP="00B36245">
      <w:pPr>
        <w:spacing w:line="200" w:lineRule="exact"/>
        <w:rPr>
          <w:rFonts w:ascii="Candara" w:hAnsi="Candara" w:cs="Arial"/>
        </w:rPr>
      </w:pPr>
    </w:p>
    <w:p w14:paraId="0B033EB7" w14:textId="77777777" w:rsidR="00B36245" w:rsidRPr="00D41342" w:rsidRDefault="00B36245" w:rsidP="00B36245">
      <w:pPr>
        <w:spacing w:before="6" w:line="240" w:lineRule="exact"/>
        <w:rPr>
          <w:rFonts w:ascii="Candara" w:hAnsi="Candara" w:cs="Arial"/>
          <w:sz w:val="24"/>
          <w:szCs w:val="24"/>
        </w:rPr>
      </w:pPr>
    </w:p>
    <w:p w14:paraId="1689A3DC" w14:textId="77777777" w:rsidR="00B36245" w:rsidRPr="00D41342" w:rsidRDefault="00B36245" w:rsidP="00B36245">
      <w:pPr>
        <w:ind w:left="1262"/>
        <w:rPr>
          <w:rFonts w:ascii="Candara" w:hAnsi="Candara" w:cs="Arial"/>
        </w:rPr>
      </w:pPr>
    </w:p>
    <w:p w14:paraId="395FFD4C" w14:textId="77777777" w:rsidR="00B36245" w:rsidRPr="00D41342" w:rsidRDefault="00B36245" w:rsidP="00B36245">
      <w:pPr>
        <w:spacing w:before="5" w:line="180" w:lineRule="exact"/>
        <w:rPr>
          <w:rFonts w:ascii="Candara" w:hAnsi="Candara" w:cs="Arial"/>
          <w:sz w:val="19"/>
          <w:szCs w:val="19"/>
        </w:rPr>
      </w:pPr>
    </w:p>
    <w:p w14:paraId="3285264D" w14:textId="77777777" w:rsidR="00B36245" w:rsidRPr="00D41342" w:rsidRDefault="00B36245" w:rsidP="00B36245">
      <w:pPr>
        <w:spacing w:line="200" w:lineRule="exact"/>
        <w:rPr>
          <w:rFonts w:ascii="Candara" w:hAnsi="Candara" w:cs="Arial"/>
        </w:rPr>
      </w:pPr>
    </w:p>
    <w:p w14:paraId="391B1BB5" w14:textId="77777777" w:rsidR="00B36245" w:rsidRPr="00D41342" w:rsidRDefault="00B36245" w:rsidP="00B36245">
      <w:pPr>
        <w:spacing w:line="200" w:lineRule="exact"/>
        <w:rPr>
          <w:rFonts w:ascii="Candara" w:hAnsi="Candara" w:cs="Arial"/>
        </w:rPr>
      </w:pPr>
      <w:r w:rsidRPr="00D41342">
        <w:rPr>
          <w:rFonts w:ascii="Candara" w:hAnsi="Candara" w:cs="Arial"/>
          <w:noProof/>
        </w:rPr>
        <w:drawing>
          <wp:anchor distT="0" distB="0" distL="114300" distR="114300" simplePos="0" relativeHeight="251658240" behindDoc="0" locked="0" layoutInCell="1" allowOverlap="1" wp14:anchorId="190540D3" wp14:editId="693D0644">
            <wp:simplePos x="0" y="0"/>
            <wp:positionH relativeFrom="column">
              <wp:posOffset>1017734</wp:posOffset>
            </wp:positionH>
            <wp:positionV relativeFrom="paragraph">
              <wp:posOffset>8862</wp:posOffset>
            </wp:positionV>
            <wp:extent cx="3195518" cy="3188970"/>
            <wp:effectExtent l="0" t="0" r="508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195518" cy="3188970"/>
                    </a:xfrm>
                    <a:prstGeom prst="rect">
                      <a:avLst/>
                    </a:prstGeom>
                    <a:noFill/>
                  </pic:spPr>
                </pic:pic>
              </a:graphicData>
            </a:graphic>
            <wp14:sizeRelH relativeFrom="page">
              <wp14:pctWidth>0</wp14:pctWidth>
            </wp14:sizeRelH>
            <wp14:sizeRelV relativeFrom="page">
              <wp14:pctHeight>0</wp14:pctHeight>
            </wp14:sizeRelV>
          </wp:anchor>
        </w:drawing>
      </w:r>
    </w:p>
    <w:p w14:paraId="6002D062" w14:textId="77777777" w:rsidR="00B36245" w:rsidRPr="00D41342" w:rsidRDefault="00B36245" w:rsidP="00B36245">
      <w:pPr>
        <w:spacing w:line="200" w:lineRule="exact"/>
        <w:rPr>
          <w:rFonts w:ascii="Candara" w:hAnsi="Candara" w:cs="Arial"/>
        </w:rPr>
      </w:pPr>
    </w:p>
    <w:p w14:paraId="67013370" w14:textId="77777777" w:rsidR="00B36245" w:rsidRPr="00D41342" w:rsidRDefault="00B36245" w:rsidP="00B36245">
      <w:pPr>
        <w:spacing w:line="200" w:lineRule="exact"/>
        <w:rPr>
          <w:rFonts w:ascii="Candara" w:hAnsi="Candara" w:cs="Arial"/>
        </w:rPr>
      </w:pPr>
    </w:p>
    <w:p w14:paraId="341F48D9" w14:textId="77777777" w:rsidR="00B36245" w:rsidRPr="00D41342" w:rsidRDefault="00B36245" w:rsidP="00B36245">
      <w:pPr>
        <w:spacing w:line="200" w:lineRule="exact"/>
        <w:rPr>
          <w:rFonts w:ascii="Candara" w:hAnsi="Candara" w:cs="Arial"/>
        </w:rPr>
      </w:pPr>
    </w:p>
    <w:p w14:paraId="2F3A7BA8" w14:textId="77777777" w:rsidR="00B36245" w:rsidRPr="00D41342" w:rsidRDefault="00B36245" w:rsidP="00B36245">
      <w:pPr>
        <w:spacing w:line="200" w:lineRule="exact"/>
        <w:rPr>
          <w:rFonts w:ascii="Candara" w:hAnsi="Candara" w:cs="Arial"/>
        </w:rPr>
      </w:pPr>
    </w:p>
    <w:p w14:paraId="71A6B92A" w14:textId="77777777" w:rsidR="00B36245" w:rsidRPr="00D41342" w:rsidRDefault="00B36245" w:rsidP="00B36245">
      <w:pPr>
        <w:spacing w:line="200" w:lineRule="exact"/>
        <w:rPr>
          <w:rFonts w:ascii="Candara" w:hAnsi="Candara" w:cs="Arial"/>
        </w:rPr>
      </w:pPr>
    </w:p>
    <w:p w14:paraId="241A77FF" w14:textId="77777777" w:rsidR="00B36245" w:rsidRPr="00D41342" w:rsidRDefault="00B36245" w:rsidP="00B36245">
      <w:pPr>
        <w:spacing w:line="200" w:lineRule="exact"/>
        <w:rPr>
          <w:rFonts w:ascii="Candara" w:hAnsi="Candara" w:cs="Arial"/>
        </w:rPr>
      </w:pPr>
    </w:p>
    <w:p w14:paraId="267A2F4E" w14:textId="77777777" w:rsidR="00B36245" w:rsidRPr="00D41342" w:rsidRDefault="00B36245" w:rsidP="00B36245">
      <w:pPr>
        <w:spacing w:line="200" w:lineRule="exact"/>
        <w:rPr>
          <w:rFonts w:ascii="Candara" w:hAnsi="Candara" w:cs="Arial"/>
        </w:rPr>
      </w:pPr>
    </w:p>
    <w:p w14:paraId="3875899F" w14:textId="77777777" w:rsidR="00B36245" w:rsidRPr="00D41342" w:rsidRDefault="00B36245" w:rsidP="00B36245">
      <w:pPr>
        <w:spacing w:line="200" w:lineRule="exact"/>
        <w:rPr>
          <w:rFonts w:ascii="Candara" w:hAnsi="Candara" w:cs="Arial"/>
        </w:rPr>
      </w:pPr>
    </w:p>
    <w:p w14:paraId="102D5AC7" w14:textId="77777777" w:rsidR="00B36245" w:rsidRPr="00D41342" w:rsidRDefault="00B36245" w:rsidP="00B36245">
      <w:pPr>
        <w:spacing w:line="200" w:lineRule="exact"/>
        <w:rPr>
          <w:rFonts w:ascii="Candara" w:hAnsi="Candara" w:cs="Arial"/>
        </w:rPr>
      </w:pPr>
    </w:p>
    <w:p w14:paraId="370038BE" w14:textId="77777777" w:rsidR="00B36245" w:rsidRPr="00D41342" w:rsidRDefault="00B36245" w:rsidP="00B36245">
      <w:pPr>
        <w:spacing w:line="200" w:lineRule="exact"/>
        <w:rPr>
          <w:rFonts w:ascii="Candara" w:hAnsi="Candara" w:cs="Arial"/>
        </w:rPr>
      </w:pPr>
    </w:p>
    <w:p w14:paraId="1E8DB08F" w14:textId="77777777" w:rsidR="00B36245" w:rsidRPr="00D41342" w:rsidRDefault="00B36245" w:rsidP="00B36245">
      <w:pPr>
        <w:spacing w:line="200" w:lineRule="exact"/>
        <w:rPr>
          <w:rFonts w:ascii="Candara" w:hAnsi="Candara" w:cs="Arial"/>
        </w:rPr>
      </w:pPr>
    </w:p>
    <w:p w14:paraId="3CBB2821" w14:textId="77777777" w:rsidR="00B36245" w:rsidRPr="00D41342" w:rsidRDefault="00B36245" w:rsidP="00B36245">
      <w:pPr>
        <w:spacing w:line="200" w:lineRule="exact"/>
        <w:rPr>
          <w:rFonts w:ascii="Candara" w:hAnsi="Candara" w:cs="Arial"/>
        </w:rPr>
      </w:pPr>
    </w:p>
    <w:p w14:paraId="72FF4D15" w14:textId="77777777" w:rsidR="00B36245" w:rsidRPr="00D41342" w:rsidRDefault="00B36245" w:rsidP="00B36245">
      <w:pPr>
        <w:spacing w:line="200" w:lineRule="exact"/>
        <w:rPr>
          <w:rFonts w:ascii="Candara" w:hAnsi="Candara" w:cs="Arial"/>
        </w:rPr>
      </w:pPr>
    </w:p>
    <w:p w14:paraId="473D0954" w14:textId="77777777" w:rsidR="00B36245" w:rsidRPr="00D41342" w:rsidRDefault="00B36245" w:rsidP="00B36245">
      <w:pPr>
        <w:spacing w:line="200" w:lineRule="exact"/>
        <w:rPr>
          <w:rFonts w:ascii="Candara" w:hAnsi="Candara" w:cs="Arial"/>
        </w:rPr>
      </w:pPr>
    </w:p>
    <w:p w14:paraId="0B9BA82C" w14:textId="77777777" w:rsidR="00B36245" w:rsidRPr="00D41342" w:rsidRDefault="00B36245" w:rsidP="00B36245">
      <w:pPr>
        <w:spacing w:line="200" w:lineRule="exact"/>
        <w:rPr>
          <w:rFonts w:ascii="Candara" w:hAnsi="Candara" w:cs="Arial"/>
        </w:rPr>
      </w:pPr>
    </w:p>
    <w:p w14:paraId="6D8F4C7D" w14:textId="77777777" w:rsidR="00B36245" w:rsidRPr="00D41342" w:rsidRDefault="00B36245" w:rsidP="00B36245">
      <w:pPr>
        <w:spacing w:line="200" w:lineRule="exact"/>
        <w:rPr>
          <w:rFonts w:ascii="Candara" w:hAnsi="Candara" w:cs="Arial"/>
        </w:rPr>
      </w:pPr>
    </w:p>
    <w:p w14:paraId="2D765391" w14:textId="77777777" w:rsidR="00B36245" w:rsidRPr="00D41342" w:rsidRDefault="00B36245" w:rsidP="00B36245">
      <w:pPr>
        <w:spacing w:line="200" w:lineRule="exact"/>
        <w:rPr>
          <w:rFonts w:ascii="Candara" w:hAnsi="Candara" w:cs="Arial"/>
        </w:rPr>
      </w:pPr>
    </w:p>
    <w:p w14:paraId="2F70BAC4" w14:textId="77777777" w:rsidR="00B36245" w:rsidRPr="00D41342" w:rsidRDefault="00B36245" w:rsidP="00B36245">
      <w:pPr>
        <w:spacing w:line="200" w:lineRule="exact"/>
        <w:rPr>
          <w:rFonts w:ascii="Candara" w:hAnsi="Candara" w:cs="Arial"/>
        </w:rPr>
      </w:pPr>
    </w:p>
    <w:p w14:paraId="12B9C9EC" w14:textId="77777777" w:rsidR="00B36245" w:rsidRPr="00D41342" w:rsidRDefault="00B36245" w:rsidP="00B36245">
      <w:pPr>
        <w:spacing w:line="200" w:lineRule="exact"/>
        <w:rPr>
          <w:rFonts w:ascii="Candara" w:hAnsi="Candara" w:cs="Arial"/>
        </w:rPr>
      </w:pPr>
    </w:p>
    <w:p w14:paraId="7C84189B" w14:textId="77777777" w:rsidR="00B36245" w:rsidRPr="00D41342" w:rsidRDefault="00B36245" w:rsidP="00B36245">
      <w:pPr>
        <w:spacing w:line="200" w:lineRule="exact"/>
        <w:rPr>
          <w:rFonts w:ascii="Candara" w:hAnsi="Candara" w:cs="Arial"/>
        </w:rPr>
      </w:pPr>
    </w:p>
    <w:p w14:paraId="72B0E326" w14:textId="77777777" w:rsidR="00B36245" w:rsidRPr="00D41342" w:rsidRDefault="00B36245" w:rsidP="00B36245">
      <w:pPr>
        <w:spacing w:line="200" w:lineRule="exact"/>
        <w:rPr>
          <w:rFonts w:ascii="Candara" w:hAnsi="Candara" w:cs="Arial"/>
        </w:rPr>
      </w:pPr>
    </w:p>
    <w:p w14:paraId="070717ED" w14:textId="77777777" w:rsidR="00B36245" w:rsidRPr="00D41342" w:rsidRDefault="00B36245" w:rsidP="00B36245">
      <w:pPr>
        <w:spacing w:line="200" w:lineRule="exact"/>
        <w:rPr>
          <w:rFonts w:ascii="Candara" w:hAnsi="Candara" w:cs="Arial"/>
        </w:rPr>
      </w:pPr>
    </w:p>
    <w:p w14:paraId="362DA0F6" w14:textId="77777777" w:rsidR="00B36245" w:rsidRPr="00D41342" w:rsidRDefault="00B36245" w:rsidP="00B36245">
      <w:pPr>
        <w:spacing w:line="200" w:lineRule="exact"/>
        <w:rPr>
          <w:rFonts w:ascii="Candara" w:hAnsi="Candara" w:cs="Arial"/>
        </w:rPr>
      </w:pPr>
    </w:p>
    <w:p w14:paraId="0F84CA3F" w14:textId="77777777" w:rsidR="00B36245" w:rsidRPr="00D41342" w:rsidRDefault="00B36245" w:rsidP="00B36245">
      <w:pPr>
        <w:spacing w:line="200" w:lineRule="exact"/>
        <w:rPr>
          <w:rFonts w:ascii="Candara" w:hAnsi="Candara" w:cs="Arial"/>
        </w:rPr>
      </w:pPr>
    </w:p>
    <w:p w14:paraId="744F944C" w14:textId="77777777" w:rsidR="00B36245" w:rsidRPr="00D41342" w:rsidRDefault="00B36245" w:rsidP="00B36245">
      <w:pPr>
        <w:ind w:left="2740" w:right="2716"/>
        <w:jc w:val="center"/>
        <w:rPr>
          <w:rFonts w:ascii="Candara" w:eastAsia="Candara" w:hAnsi="Candara" w:cs="Arial"/>
          <w:sz w:val="28"/>
          <w:szCs w:val="28"/>
        </w:rPr>
      </w:pPr>
    </w:p>
    <w:p w14:paraId="2BF91767" w14:textId="77777777" w:rsidR="00B36245" w:rsidRPr="00D41342" w:rsidRDefault="00B36245" w:rsidP="00B36245">
      <w:pPr>
        <w:ind w:left="2740" w:right="2716"/>
        <w:jc w:val="center"/>
        <w:rPr>
          <w:rFonts w:ascii="Candara" w:eastAsia="Candara" w:hAnsi="Candara" w:cs="Arial"/>
          <w:sz w:val="28"/>
          <w:szCs w:val="28"/>
        </w:rPr>
      </w:pPr>
    </w:p>
    <w:p w14:paraId="0E03A48F" w14:textId="29DA388F" w:rsidR="00B36245" w:rsidRPr="00D41342" w:rsidRDefault="002170A0" w:rsidP="00B36245">
      <w:pPr>
        <w:spacing w:line="244" w:lineRule="auto"/>
        <w:ind w:left="101" w:right="51"/>
        <w:jc w:val="center"/>
        <w:rPr>
          <w:rFonts w:ascii="Candara" w:eastAsia="Candara" w:hAnsi="Candara" w:cs="Arial"/>
          <w:spacing w:val="-2"/>
          <w:sz w:val="32"/>
          <w:szCs w:val="16"/>
        </w:rPr>
      </w:pPr>
      <w:r>
        <w:rPr>
          <w:rFonts w:ascii="Candara" w:eastAsia="Candara" w:hAnsi="Candara" w:cs="Arial"/>
          <w:spacing w:val="-2"/>
          <w:sz w:val="32"/>
          <w:szCs w:val="16"/>
        </w:rPr>
        <w:t>Re-</w:t>
      </w:r>
      <w:r w:rsidR="00B36245" w:rsidRPr="00D41342">
        <w:rPr>
          <w:rFonts w:ascii="Candara" w:eastAsia="Candara" w:hAnsi="Candara" w:cs="Arial"/>
          <w:spacing w:val="-2"/>
          <w:sz w:val="32"/>
          <w:szCs w:val="16"/>
        </w:rPr>
        <w:t xml:space="preserve">Written: </w:t>
      </w:r>
      <w:r w:rsidR="00C95612">
        <w:rPr>
          <w:rFonts w:ascii="Candara" w:eastAsia="Candara" w:hAnsi="Candara" w:cs="Arial"/>
          <w:spacing w:val="-2"/>
          <w:sz w:val="32"/>
          <w:szCs w:val="16"/>
        </w:rPr>
        <w:t>Autumn</w:t>
      </w:r>
      <w:r w:rsidR="00D41342">
        <w:rPr>
          <w:rFonts w:ascii="Candara" w:eastAsia="Candara" w:hAnsi="Candara" w:cs="Arial"/>
          <w:spacing w:val="-2"/>
          <w:sz w:val="32"/>
          <w:szCs w:val="16"/>
        </w:rPr>
        <w:t xml:space="preserve"> Term 20</w:t>
      </w:r>
      <w:r>
        <w:rPr>
          <w:rFonts w:ascii="Candara" w:eastAsia="Candara" w:hAnsi="Candara" w:cs="Arial"/>
          <w:spacing w:val="-2"/>
          <w:sz w:val="32"/>
          <w:szCs w:val="16"/>
        </w:rPr>
        <w:t>20</w:t>
      </w:r>
    </w:p>
    <w:p w14:paraId="3CCCC922" w14:textId="77777777" w:rsidR="00B36245" w:rsidRPr="00D41342" w:rsidRDefault="00B36245" w:rsidP="00B36245">
      <w:pPr>
        <w:spacing w:line="244" w:lineRule="auto"/>
        <w:ind w:left="101" w:right="5418"/>
        <w:jc w:val="center"/>
        <w:rPr>
          <w:rFonts w:ascii="Candara" w:eastAsia="Candara" w:hAnsi="Candara" w:cs="Arial"/>
          <w:spacing w:val="-2"/>
          <w:sz w:val="32"/>
          <w:szCs w:val="16"/>
        </w:rPr>
      </w:pPr>
    </w:p>
    <w:p w14:paraId="174CE642" w14:textId="5028016F" w:rsidR="00B36245" w:rsidRPr="00D41342" w:rsidRDefault="00B36245" w:rsidP="00B36245">
      <w:pPr>
        <w:spacing w:line="244" w:lineRule="auto"/>
        <w:ind w:left="101" w:right="51"/>
        <w:jc w:val="center"/>
        <w:rPr>
          <w:rFonts w:ascii="Candara" w:eastAsia="Candara" w:hAnsi="Candara" w:cs="Arial"/>
          <w:spacing w:val="-2"/>
          <w:sz w:val="32"/>
          <w:szCs w:val="16"/>
        </w:rPr>
      </w:pPr>
      <w:r w:rsidRPr="00D41342">
        <w:rPr>
          <w:rFonts w:ascii="Candara" w:eastAsia="Candara" w:hAnsi="Candara" w:cs="Arial"/>
          <w:spacing w:val="-2"/>
          <w:sz w:val="32"/>
          <w:szCs w:val="16"/>
        </w:rPr>
        <w:t xml:space="preserve">Date of Next review: </w:t>
      </w:r>
      <w:r w:rsidR="00D65CB9">
        <w:rPr>
          <w:rFonts w:ascii="Candara" w:eastAsia="Candara" w:hAnsi="Candara" w:cs="Arial"/>
          <w:spacing w:val="-2"/>
          <w:sz w:val="32"/>
          <w:szCs w:val="16"/>
        </w:rPr>
        <w:t>Autumn</w:t>
      </w:r>
      <w:r w:rsidRPr="00D41342">
        <w:rPr>
          <w:rFonts w:ascii="Candara" w:eastAsia="Candara" w:hAnsi="Candara" w:cs="Arial"/>
          <w:spacing w:val="-2"/>
          <w:sz w:val="32"/>
          <w:szCs w:val="16"/>
        </w:rPr>
        <w:t xml:space="preserve"> Term 20</w:t>
      </w:r>
      <w:r w:rsidR="00D65CB9">
        <w:rPr>
          <w:rFonts w:ascii="Candara" w:eastAsia="Candara" w:hAnsi="Candara" w:cs="Arial"/>
          <w:spacing w:val="-2"/>
          <w:sz w:val="32"/>
          <w:szCs w:val="16"/>
        </w:rPr>
        <w:t>21</w:t>
      </w:r>
    </w:p>
    <w:p w14:paraId="7C2A41B2" w14:textId="77777777" w:rsidR="00B36245" w:rsidRPr="00D41342" w:rsidRDefault="00B36245" w:rsidP="00B36245">
      <w:pPr>
        <w:spacing w:line="244" w:lineRule="auto"/>
        <w:ind w:left="101" w:right="5418"/>
        <w:jc w:val="both"/>
        <w:rPr>
          <w:rFonts w:ascii="Candara" w:eastAsia="Candara" w:hAnsi="Candara" w:cs="Arial"/>
          <w:b/>
          <w:spacing w:val="-2"/>
          <w:sz w:val="24"/>
          <w:szCs w:val="16"/>
        </w:rPr>
      </w:pPr>
    </w:p>
    <w:p w14:paraId="7C27540E" w14:textId="77777777" w:rsidR="00B36245" w:rsidRPr="00D41342" w:rsidRDefault="00B36245" w:rsidP="00B36245">
      <w:pPr>
        <w:spacing w:line="244" w:lineRule="auto"/>
        <w:ind w:left="101" w:right="5418"/>
        <w:jc w:val="both"/>
        <w:rPr>
          <w:rFonts w:ascii="Candara" w:eastAsia="Candara" w:hAnsi="Candara" w:cs="Arial"/>
          <w:b/>
          <w:spacing w:val="-2"/>
          <w:sz w:val="24"/>
          <w:szCs w:val="16"/>
        </w:rPr>
      </w:pPr>
    </w:p>
    <w:p w14:paraId="0BD089CF" w14:textId="77777777" w:rsidR="00B36245" w:rsidRPr="00D41342" w:rsidRDefault="00B36245" w:rsidP="00D41342">
      <w:pPr>
        <w:spacing w:line="244" w:lineRule="auto"/>
        <w:ind w:right="4874"/>
        <w:jc w:val="both"/>
        <w:rPr>
          <w:rFonts w:ascii="Candara" w:eastAsia="Candara" w:hAnsi="Candara" w:cs="Arial"/>
          <w:b/>
          <w:sz w:val="24"/>
          <w:szCs w:val="16"/>
        </w:rPr>
      </w:pPr>
      <w:r w:rsidRPr="00D41342">
        <w:rPr>
          <w:rFonts w:ascii="Candara" w:eastAsia="Candara" w:hAnsi="Candara" w:cs="Arial"/>
          <w:b/>
          <w:spacing w:val="-2"/>
          <w:sz w:val="24"/>
          <w:szCs w:val="16"/>
        </w:rPr>
        <w:t>T</w:t>
      </w:r>
      <w:r w:rsidRPr="00D41342">
        <w:rPr>
          <w:rFonts w:ascii="Candara" w:eastAsia="Candara" w:hAnsi="Candara" w:cs="Arial"/>
          <w:b/>
          <w:sz w:val="24"/>
          <w:szCs w:val="16"/>
        </w:rPr>
        <w:t>o</w:t>
      </w:r>
      <w:r w:rsidRPr="00D41342">
        <w:rPr>
          <w:rFonts w:ascii="Candara" w:eastAsia="Candara" w:hAnsi="Candara" w:cs="Arial"/>
          <w:b/>
          <w:spacing w:val="-1"/>
          <w:sz w:val="24"/>
          <w:szCs w:val="16"/>
        </w:rPr>
        <w:t xml:space="preserve"> </w:t>
      </w:r>
      <w:r w:rsidRPr="00D41342">
        <w:rPr>
          <w:rFonts w:ascii="Candara" w:eastAsia="Candara" w:hAnsi="Candara" w:cs="Arial"/>
          <w:b/>
          <w:spacing w:val="-2"/>
          <w:sz w:val="24"/>
          <w:szCs w:val="16"/>
        </w:rPr>
        <w:t>b</w:t>
      </w:r>
      <w:r w:rsidRPr="00D41342">
        <w:rPr>
          <w:rFonts w:ascii="Candara" w:eastAsia="Candara" w:hAnsi="Candara" w:cs="Arial"/>
          <w:b/>
          <w:sz w:val="24"/>
          <w:szCs w:val="16"/>
        </w:rPr>
        <w:t>e</w:t>
      </w:r>
      <w:r w:rsidRPr="00D41342">
        <w:rPr>
          <w:rFonts w:ascii="Candara" w:eastAsia="Candara" w:hAnsi="Candara" w:cs="Arial"/>
          <w:b/>
          <w:spacing w:val="-3"/>
          <w:sz w:val="24"/>
          <w:szCs w:val="16"/>
        </w:rPr>
        <w:t xml:space="preserve"> </w:t>
      </w:r>
      <w:r w:rsidRPr="00D41342">
        <w:rPr>
          <w:rFonts w:ascii="Candara" w:eastAsia="Candara" w:hAnsi="Candara" w:cs="Arial"/>
          <w:b/>
          <w:spacing w:val="1"/>
          <w:sz w:val="24"/>
          <w:szCs w:val="16"/>
        </w:rPr>
        <w:t>r</w:t>
      </w:r>
      <w:r w:rsidRPr="00D41342">
        <w:rPr>
          <w:rFonts w:ascii="Candara" w:eastAsia="Candara" w:hAnsi="Candara" w:cs="Arial"/>
          <w:b/>
          <w:sz w:val="24"/>
          <w:szCs w:val="16"/>
        </w:rPr>
        <w:t>e</w:t>
      </w:r>
      <w:r w:rsidRPr="00D41342">
        <w:rPr>
          <w:rFonts w:ascii="Candara" w:eastAsia="Candara" w:hAnsi="Candara" w:cs="Arial"/>
          <w:b/>
          <w:spacing w:val="4"/>
          <w:sz w:val="24"/>
          <w:szCs w:val="16"/>
        </w:rPr>
        <w:t>a</w:t>
      </w:r>
      <w:r w:rsidRPr="00D41342">
        <w:rPr>
          <w:rFonts w:ascii="Candara" w:eastAsia="Candara" w:hAnsi="Candara" w:cs="Arial"/>
          <w:b/>
          <w:sz w:val="24"/>
          <w:szCs w:val="16"/>
        </w:rPr>
        <w:t>d</w:t>
      </w:r>
      <w:r w:rsidRPr="00D41342">
        <w:rPr>
          <w:rFonts w:ascii="Candara" w:eastAsia="Candara" w:hAnsi="Candara" w:cs="Arial"/>
          <w:b/>
          <w:spacing w:val="-5"/>
          <w:sz w:val="24"/>
          <w:szCs w:val="16"/>
        </w:rPr>
        <w:t xml:space="preserve"> </w:t>
      </w:r>
      <w:r w:rsidRPr="00D41342">
        <w:rPr>
          <w:rFonts w:ascii="Candara" w:eastAsia="Candara" w:hAnsi="Candara" w:cs="Arial"/>
          <w:b/>
          <w:spacing w:val="4"/>
          <w:sz w:val="24"/>
          <w:szCs w:val="16"/>
        </w:rPr>
        <w:t>i</w:t>
      </w:r>
      <w:r w:rsidRPr="00D41342">
        <w:rPr>
          <w:rFonts w:ascii="Candara" w:eastAsia="Candara" w:hAnsi="Candara" w:cs="Arial"/>
          <w:b/>
          <w:sz w:val="24"/>
          <w:szCs w:val="16"/>
        </w:rPr>
        <w:t>n</w:t>
      </w:r>
      <w:r w:rsidRPr="00D41342">
        <w:rPr>
          <w:rFonts w:ascii="Candara" w:eastAsia="Candara" w:hAnsi="Candara" w:cs="Arial"/>
          <w:b/>
          <w:spacing w:val="-3"/>
          <w:sz w:val="24"/>
          <w:szCs w:val="16"/>
        </w:rPr>
        <w:t xml:space="preserve"> </w:t>
      </w:r>
      <w:r w:rsidRPr="00D41342">
        <w:rPr>
          <w:rFonts w:ascii="Candara" w:eastAsia="Candara" w:hAnsi="Candara" w:cs="Arial"/>
          <w:b/>
          <w:spacing w:val="1"/>
          <w:sz w:val="24"/>
          <w:szCs w:val="16"/>
        </w:rPr>
        <w:t>c</w:t>
      </w:r>
      <w:r w:rsidRPr="00D41342">
        <w:rPr>
          <w:rFonts w:ascii="Candara" w:eastAsia="Candara" w:hAnsi="Candara" w:cs="Arial"/>
          <w:b/>
          <w:spacing w:val="3"/>
          <w:sz w:val="24"/>
          <w:szCs w:val="16"/>
        </w:rPr>
        <w:t>o</w:t>
      </w:r>
      <w:r w:rsidRPr="00D41342">
        <w:rPr>
          <w:rFonts w:ascii="Candara" w:eastAsia="Candara" w:hAnsi="Candara" w:cs="Arial"/>
          <w:b/>
          <w:spacing w:val="-1"/>
          <w:sz w:val="24"/>
          <w:szCs w:val="16"/>
        </w:rPr>
        <w:t>nj</w:t>
      </w:r>
      <w:r w:rsidRPr="00D41342">
        <w:rPr>
          <w:rFonts w:ascii="Candara" w:eastAsia="Candara" w:hAnsi="Candara" w:cs="Arial"/>
          <w:b/>
          <w:spacing w:val="1"/>
          <w:sz w:val="24"/>
          <w:szCs w:val="16"/>
        </w:rPr>
        <w:t>u</w:t>
      </w:r>
      <w:r w:rsidRPr="00D41342">
        <w:rPr>
          <w:rFonts w:ascii="Candara" w:eastAsia="Candara" w:hAnsi="Candara" w:cs="Arial"/>
          <w:b/>
          <w:spacing w:val="-1"/>
          <w:sz w:val="24"/>
          <w:szCs w:val="16"/>
        </w:rPr>
        <w:t>n</w:t>
      </w:r>
      <w:r w:rsidRPr="00D41342">
        <w:rPr>
          <w:rFonts w:ascii="Candara" w:eastAsia="Candara" w:hAnsi="Candara" w:cs="Arial"/>
          <w:b/>
          <w:spacing w:val="1"/>
          <w:sz w:val="24"/>
          <w:szCs w:val="16"/>
        </w:rPr>
        <w:t>c</w:t>
      </w:r>
      <w:r w:rsidRPr="00D41342">
        <w:rPr>
          <w:rFonts w:ascii="Candara" w:eastAsia="Candara" w:hAnsi="Candara" w:cs="Arial"/>
          <w:b/>
          <w:spacing w:val="5"/>
          <w:sz w:val="24"/>
          <w:szCs w:val="16"/>
        </w:rPr>
        <w:t>t</w:t>
      </w:r>
      <w:r w:rsidRPr="00D41342">
        <w:rPr>
          <w:rFonts w:ascii="Candara" w:eastAsia="Candara" w:hAnsi="Candara" w:cs="Arial"/>
          <w:b/>
          <w:spacing w:val="-1"/>
          <w:sz w:val="24"/>
          <w:szCs w:val="16"/>
        </w:rPr>
        <w:t>i</w:t>
      </w:r>
      <w:r w:rsidRPr="00D41342">
        <w:rPr>
          <w:rFonts w:ascii="Candara" w:eastAsia="Candara" w:hAnsi="Candara" w:cs="Arial"/>
          <w:b/>
          <w:spacing w:val="-2"/>
          <w:sz w:val="24"/>
          <w:szCs w:val="16"/>
        </w:rPr>
        <w:t>o</w:t>
      </w:r>
      <w:r w:rsidRPr="00D41342">
        <w:rPr>
          <w:rFonts w:ascii="Candara" w:eastAsia="Candara" w:hAnsi="Candara" w:cs="Arial"/>
          <w:b/>
          <w:sz w:val="24"/>
          <w:szCs w:val="16"/>
        </w:rPr>
        <w:t>n</w:t>
      </w:r>
      <w:r w:rsidRPr="00D41342">
        <w:rPr>
          <w:rFonts w:ascii="Candara" w:eastAsia="Candara" w:hAnsi="Candara" w:cs="Arial"/>
          <w:b/>
          <w:spacing w:val="-5"/>
          <w:sz w:val="24"/>
          <w:szCs w:val="16"/>
        </w:rPr>
        <w:t xml:space="preserve"> </w:t>
      </w:r>
      <w:r w:rsidRPr="00D41342">
        <w:rPr>
          <w:rFonts w:ascii="Candara" w:eastAsia="Candara" w:hAnsi="Candara" w:cs="Arial"/>
          <w:b/>
          <w:sz w:val="24"/>
          <w:szCs w:val="16"/>
        </w:rPr>
        <w:t>w</w:t>
      </w:r>
      <w:r w:rsidRPr="00D41342">
        <w:rPr>
          <w:rFonts w:ascii="Candara" w:eastAsia="Candara" w:hAnsi="Candara" w:cs="Arial"/>
          <w:b/>
          <w:spacing w:val="-1"/>
          <w:sz w:val="24"/>
          <w:szCs w:val="16"/>
        </w:rPr>
        <w:t>i</w:t>
      </w:r>
      <w:r w:rsidRPr="00D41342">
        <w:rPr>
          <w:rFonts w:ascii="Candara" w:eastAsia="Candara" w:hAnsi="Candara" w:cs="Arial"/>
          <w:b/>
          <w:spacing w:val="5"/>
          <w:sz w:val="24"/>
          <w:szCs w:val="16"/>
        </w:rPr>
        <w:t>t</w:t>
      </w:r>
      <w:r w:rsidRPr="00D41342">
        <w:rPr>
          <w:rFonts w:ascii="Candara" w:eastAsia="Candara" w:hAnsi="Candara" w:cs="Arial"/>
          <w:b/>
          <w:spacing w:val="-1"/>
          <w:sz w:val="24"/>
          <w:szCs w:val="16"/>
        </w:rPr>
        <w:t>h</w:t>
      </w:r>
      <w:r w:rsidRPr="00D41342">
        <w:rPr>
          <w:rFonts w:ascii="Candara" w:eastAsia="Candara" w:hAnsi="Candara" w:cs="Arial"/>
          <w:b/>
          <w:sz w:val="24"/>
          <w:szCs w:val="16"/>
        </w:rPr>
        <w:t xml:space="preserve">: </w:t>
      </w:r>
    </w:p>
    <w:p w14:paraId="3CE51338" w14:textId="77777777" w:rsidR="00B36245" w:rsidRPr="00D41342" w:rsidRDefault="00B36245" w:rsidP="00D41342">
      <w:pPr>
        <w:spacing w:line="244" w:lineRule="auto"/>
        <w:ind w:right="5016"/>
        <w:rPr>
          <w:rFonts w:ascii="Candara" w:eastAsia="Candara" w:hAnsi="Candara" w:cs="Arial"/>
          <w:sz w:val="24"/>
          <w:szCs w:val="16"/>
        </w:rPr>
      </w:pPr>
      <w:r w:rsidRPr="00D41342">
        <w:rPr>
          <w:rFonts w:ascii="Candara" w:eastAsia="Candara" w:hAnsi="Candara" w:cs="Arial"/>
          <w:spacing w:val="-2"/>
          <w:sz w:val="24"/>
          <w:szCs w:val="16"/>
        </w:rPr>
        <w:t>Wribbenhall School Prospectus</w:t>
      </w:r>
    </w:p>
    <w:p w14:paraId="3B1F1274" w14:textId="77777777" w:rsidR="00B36245" w:rsidRPr="00D41342" w:rsidRDefault="00B36245" w:rsidP="00B36245">
      <w:pPr>
        <w:spacing w:before="7" w:line="180" w:lineRule="exact"/>
        <w:rPr>
          <w:rFonts w:ascii="Candara" w:hAnsi="Candara" w:cs="Arial"/>
          <w:sz w:val="28"/>
          <w:szCs w:val="19"/>
        </w:rPr>
      </w:pPr>
    </w:p>
    <w:p w14:paraId="3213AE14" w14:textId="77777777" w:rsidR="00B36245" w:rsidRPr="00D41342" w:rsidRDefault="00B36245" w:rsidP="00B36245">
      <w:pPr>
        <w:spacing w:before="59"/>
        <w:ind w:right="223"/>
        <w:rPr>
          <w:rFonts w:ascii="Candara" w:eastAsia="Candara" w:hAnsi="Candara" w:cs="Arial"/>
          <w:b/>
          <w:spacing w:val="1"/>
          <w:sz w:val="24"/>
          <w:szCs w:val="16"/>
        </w:rPr>
      </w:pPr>
      <w:r w:rsidRPr="00D41342">
        <w:rPr>
          <w:rFonts w:ascii="Candara" w:eastAsia="Candara" w:hAnsi="Candara" w:cs="Arial"/>
          <w:b/>
          <w:spacing w:val="1"/>
          <w:sz w:val="24"/>
          <w:szCs w:val="16"/>
        </w:rPr>
        <w:t>Approved by:</w:t>
      </w:r>
    </w:p>
    <w:p w14:paraId="380A091C" w14:textId="0FEDCBA2" w:rsidR="00B36245" w:rsidRDefault="00501932" w:rsidP="00B36245">
      <w:pPr>
        <w:spacing w:before="59"/>
        <w:ind w:right="223"/>
        <w:rPr>
          <w:rFonts w:ascii="Candara" w:eastAsia="Candara" w:hAnsi="Candara" w:cs="Arial"/>
          <w:spacing w:val="1"/>
          <w:sz w:val="24"/>
          <w:szCs w:val="16"/>
        </w:rPr>
      </w:pPr>
      <w:r w:rsidRPr="00D41342">
        <w:rPr>
          <w:rFonts w:ascii="Candara" w:eastAsia="Candara" w:hAnsi="Candara" w:cs="Arial"/>
          <w:b/>
          <w:spacing w:val="1"/>
          <w:sz w:val="24"/>
          <w:szCs w:val="16"/>
        </w:rPr>
        <w:t>Proprietor</w:t>
      </w:r>
      <w:r w:rsidR="00B36245" w:rsidRPr="00D41342">
        <w:rPr>
          <w:rFonts w:ascii="Candara" w:eastAsia="Candara" w:hAnsi="Candara" w:cs="Arial"/>
          <w:b/>
          <w:spacing w:val="1"/>
          <w:sz w:val="24"/>
          <w:szCs w:val="16"/>
        </w:rPr>
        <w:t xml:space="preserve">: </w:t>
      </w:r>
      <w:r w:rsidR="00B36245" w:rsidRPr="00D41342">
        <w:rPr>
          <w:rFonts w:ascii="Candara" w:eastAsia="Candara" w:hAnsi="Candara" w:cs="Arial"/>
          <w:spacing w:val="1"/>
          <w:sz w:val="24"/>
          <w:szCs w:val="16"/>
        </w:rPr>
        <w:t>Ellis Wells</w:t>
      </w:r>
    </w:p>
    <w:p w14:paraId="7F113870" w14:textId="31E98265" w:rsidR="00C45A0F" w:rsidRPr="00D41342" w:rsidRDefault="00C95612" w:rsidP="00B36245">
      <w:pPr>
        <w:spacing w:before="59"/>
        <w:ind w:right="223"/>
        <w:rPr>
          <w:rFonts w:ascii="Candara" w:eastAsia="Candara" w:hAnsi="Candara" w:cs="Arial"/>
          <w:b/>
          <w:spacing w:val="1"/>
          <w:sz w:val="24"/>
          <w:szCs w:val="16"/>
        </w:rPr>
      </w:pPr>
      <w:r>
        <w:rPr>
          <w:rFonts w:ascii="Candara" w:eastAsia="Candara" w:hAnsi="Candara" w:cs="Arial"/>
          <w:spacing w:val="1"/>
          <w:sz w:val="24"/>
          <w:szCs w:val="16"/>
        </w:rPr>
        <w:t>22</w:t>
      </w:r>
      <w:r w:rsidRPr="00C95612">
        <w:rPr>
          <w:rFonts w:ascii="Candara" w:eastAsia="Candara" w:hAnsi="Candara" w:cs="Arial"/>
          <w:spacing w:val="1"/>
          <w:sz w:val="24"/>
          <w:szCs w:val="16"/>
          <w:vertAlign w:val="superscript"/>
        </w:rPr>
        <w:t>nd</w:t>
      </w:r>
      <w:r>
        <w:rPr>
          <w:rFonts w:ascii="Candara" w:eastAsia="Candara" w:hAnsi="Candara" w:cs="Arial"/>
          <w:spacing w:val="1"/>
          <w:sz w:val="24"/>
          <w:szCs w:val="16"/>
        </w:rPr>
        <w:t xml:space="preserve"> December</w:t>
      </w:r>
      <w:r w:rsidR="002170A0">
        <w:rPr>
          <w:rFonts w:ascii="Candara" w:eastAsia="Candara" w:hAnsi="Candara" w:cs="Arial"/>
          <w:spacing w:val="1"/>
          <w:sz w:val="24"/>
          <w:szCs w:val="16"/>
        </w:rPr>
        <w:t xml:space="preserve"> 2020</w:t>
      </w:r>
    </w:p>
    <w:bookmarkEnd w:id="0"/>
    <w:p w14:paraId="79F6AD16" w14:textId="77777777" w:rsidR="009F2A9B" w:rsidRPr="00D41342" w:rsidRDefault="009F2A9B">
      <w:pPr>
        <w:rPr>
          <w:rFonts w:ascii="Candara" w:eastAsia="Arial" w:hAnsi="Candara" w:cs="Arial"/>
          <w:b/>
          <w:sz w:val="24"/>
          <w:szCs w:val="24"/>
        </w:rPr>
      </w:pPr>
      <w:r w:rsidRPr="00D41342">
        <w:rPr>
          <w:rFonts w:ascii="Candara" w:eastAsia="Arial" w:hAnsi="Candara" w:cs="Arial"/>
          <w:b/>
          <w:sz w:val="24"/>
          <w:szCs w:val="24"/>
        </w:rPr>
        <w:br w:type="page"/>
      </w:r>
    </w:p>
    <w:p w14:paraId="75719786" w14:textId="08C7F460" w:rsidR="001E2FBD" w:rsidRPr="00D41342" w:rsidRDefault="00086025" w:rsidP="00B3749F">
      <w:pPr>
        <w:ind w:right="6552"/>
        <w:jc w:val="both"/>
        <w:rPr>
          <w:rFonts w:ascii="Candara" w:eastAsia="Arial" w:hAnsi="Candara" w:cs="Arial"/>
          <w:sz w:val="24"/>
          <w:szCs w:val="24"/>
        </w:rPr>
      </w:pPr>
      <w:r w:rsidRPr="00D41342">
        <w:rPr>
          <w:rFonts w:ascii="Candara" w:eastAsia="Arial" w:hAnsi="Candara" w:cs="Arial"/>
          <w:b/>
          <w:sz w:val="24"/>
          <w:szCs w:val="24"/>
        </w:rPr>
        <w:lastRenderedPageBreak/>
        <w:t>INT</w:t>
      </w:r>
      <w:r w:rsidRPr="00D41342">
        <w:rPr>
          <w:rFonts w:ascii="Candara" w:eastAsia="Arial" w:hAnsi="Candara" w:cs="Arial"/>
          <w:b/>
          <w:spacing w:val="-1"/>
          <w:sz w:val="24"/>
          <w:szCs w:val="24"/>
        </w:rPr>
        <w:t>R</w:t>
      </w:r>
      <w:r w:rsidRPr="00D41342">
        <w:rPr>
          <w:rFonts w:ascii="Candara" w:eastAsia="Arial" w:hAnsi="Candara" w:cs="Arial"/>
          <w:b/>
          <w:sz w:val="24"/>
          <w:szCs w:val="24"/>
        </w:rPr>
        <w:t>ODU</w:t>
      </w:r>
      <w:r w:rsidRPr="00D41342">
        <w:rPr>
          <w:rFonts w:ascii="Candara" w:eastAsia="Arial" w:hAnsi="Candara" w:cs="Arial"/>
          <w:b/>
          <w:spacing w:val="-1"/>
          <w:sz w:val="24"/>
          <w:szCs w:val="24"/>
        </w:rPr>
        <w:t>C</w:t>
      </w:r>
      <w:r w:rsidRPr="00D41342">
        <w:rPr>
          <w:rFonts w:ascii="Candara" w:eastAsia="Arial" w:hAnsi="Candara" w:cs="Arial"/>
          <w:b/>
          <w:sz w:val="24"/>
          <w:szCs w:val="24"/>
        </w:rPr>
        <w:t>TION</w:t>
      </w:r>
    </w:p>
    <w:p w14:paraId="75719787" w14:textId="77777777" w:rsidR="001E2FBD" w:rsidRPr="00D41342" w:rsidRDefault="001E2FBD" w:rsidP="00B3749F">
      <w:pPr>
        <w:spacing w:before="16" w:line="260" w:lineRule="exact"/>
        <w:jc w:val="both"/>
        <w:rPr>
          <w:rFonts w:ascii="Candara" w:hAnsi="Candara" w:cs="Arial"/>
          <w:sz w:val="26"/>
          <w:szCs w:val="26"/>
        </w:rPr>
      </w:pPr>
    </w:p>
    <w:p w14:paraId="75719789" w14:textId="157A1A20" w:rsidR="001E2FBD" w:rsidRPr="00D41342" w:rsidRDefault="00086025" w:rsidP="00094E79">
      <w:pPr>
        <w:ind w:right="84"/>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26"/>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cy</w:t>
      </w:r>
      <w:r w:rsidRPr="00D41342">
        <w:rPr>
          <w:rFonts w:ascii="Candara" w:eastAsia="Arial" w:hAnsi="Candara" w:cs="Arial"/>
          <w:spacing w:val="24"/>
          <w:sz w:val="24"/>
          <w:szCs w:val="24"/>
        </w:rPr>
        <w:t xml:space="preserve"> </w:t>
      </w:r>
      <w:r w:rsidRPr="00D41342">
        <w:rPr>
          <w:rFonts w:ascii="Candara" w:eastAsia="Arial" w:hAnsi="Candara" w:cs="Arial"/>
          <w:sz w:val="24"/>
          <w:szCs w:val="24"/>
        </w:rPr>
        <w:t>is</w:t>
      </w:r>
      <w:r w:rsidRPr="00D41342">
        <w:rPr>
          <w:rFonts w:ascii="Candara" w:eastAsia="Arial" w:hAnsi="Candara" w:cs="Arial"/>
          <w:spacing w:val="29"/>
          <w:sz w:val="24"/>
          <w:szCs w:val="24"/>
        </w:rPr>
        <w:t xml:space="preserve"> </w:t>
      </w:r>
      <w:r w:rsidRPr="00D41342">
        <w:rPr>
          <w:rFonts w:ascii="Candara" w:eastAsia="Arial" w:hAnsi="Candara" w:cs="Arial"/>
          <w:sz w:val="24"/>
          <w:szCs w:val="24"/>
        </w:rPr>
        <w:t>w</w:t>
      </w:r>
      <w:r w:rsidRPr="00D41342">
        <w:rPr>
          <w:rFonts w:ascii="Candara" w:eastAsia="Arial" w:hAnsi="Candara" w:cs="Arial"/>
          <w:spacing w:val="-1"/>
          <w:sz w:val="24"/>
          <w:szCs w:val="24"/>
        </w:rPr>
        <w:t>r</w:t>
      </w:r>
      <w:r w:rsidRPr="00D41342">
        <w:rPr>
          <w:rFonts w:ascii="Candara" w:eastAsia="Arial" w:hAnsi="Candara" w:cs="Arial"/>
          <w:sz w:val="24"/>
          <w:szCs w:val="24"/>
        </w:rPr>
        <w:t>itt</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28"/>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it</w:t>
      </w:r>
      <w:r w:rsidRPr="00D41342">
        <w:rPr>
          <w:rFonts w:ascii="Candara" w:eastAsia="Arial" w:hAnsi="Candara" w:cs="Arial"/>
          <w:spacing w:val="1"/>
          <w:sz w:val="24"/>
          <w:szCs w:val="24"/>
        </w:rPr>
        <w:t>h</w:t>
      </w:r>
      <w:r w:rsidRPr="00D41342">
        <w:rPr>
          <w:rFonts w:ascii="Candara" w:eastAsia="Arial" w:hAnsi="Candara" w:cs="Arial"/>
          <w:sz w:val="24"/>
          <w:szCs w:val="24"/>
        </w:rPr>
        <w:t>in</w:t>
      </w:r>
      <w:r w:rsidRPr="00D41342">
        <w:rPr>
          <w:rFonts w:ascii="Candara" w:eastAsia="Arial" w:hAnsi="Candara" w:cs="Arial"/>
          <w:spacing w:val="27"/>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8"/>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r</w:t>
      </w:r>
      <w:r w:rsidRPr="00D41342">
        <w:rPr>
          <w:rFonts w:ascii="Candara" w:eastAsia="Arial" w:hAnsi="Candara" w:cs="Arial"/>
          <w:spacing w:val="-2"/>
          <w:sz w:val="24"/>
          <w:szCs w:val="24"/>
        </w:rPr>
        <w:t>a</w:t>
      </w:r>
      <w:r w:rsidRPr="00D41342">
        <w:rPr>
          <w:rFonts w:ascii="Candara" w:eastAsia="Arial" w:hAnsi="Candara" w:cs="Arial"/>
          <w:spacing w:val="1"/>
          <w:sz w:val="24"/>
          <w:szCs w:val="24"/>
        </w:rPr>
        <w:t>me</w:t>
      </w:r>
      <w:r w:rsidRPr="00D41342">
        <w:rPr>
          <w:rFonts w:ascii="Candara" w:eastAsia="Arial" w:hAnsi="Candara" w:cs="Arial"/>
          <w:spacing w:val="-3"/>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rk</w:t>
      </w:r>
      <w:r w:rsidRPr="00D41342">
        <w:rPr>
          <w:rFonts w:ascii="Candara" w:eastAsia="Arial" w:hAnsi="Candara" w:cs="Arial"/>
          <w:spacing w:val="26"/>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0"/>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8"/>
          <w:sz w:val="24"/>
          <w:szCs w:val="24"/>
        </w:rPr>
        <w:t xml:space="preserve"> </w:t>
      </w:r>
      <w:r w:rsidRPr="00D41342">
        <w:rPr>
          <w:rFonts w:ascii="Candara" w:eastAsia="Arial" w:hAnsi="Candara" w:cs="Arial"/>
          <w:sz w:val="24"/>
          <w:szCs w:val="24"/>
        </w:rPr>
        <w:t>H</w:t>
      </w:r>
      <w:r w:rsidRPr="00D41342">
        <w:rPr>
          <w:rFonts w:ascii="Candara" w:eastAsia="Arial" w:hAnsi="Candara" w:cs="Arial"/>
          <w:spacing w:val="-2"/>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lth</w:t>
      </w:r>
      <w:r w:rsidRPr="00D41342">
        <w:rPr>
          <w:rFonts w:ascii="Candara" w:eastAsia="Arial" w:hAnsi="Candara" w:cs="Arial"/>
          <w:spacing w:val="28"/>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28"/>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2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23"/>
          <w:sz w:val="24"/>
          <w:szCs w:val="24"/>
        </w:rPr>
        <w:t xml:space="preserve"> </w:t>
      </w:r>
      <w:r w:rsidRPr="00D41342">
        <w:rPr>
          <w:rFonts w:ascii="Candara" w:eastAsia="Arial" w:hAnsi="Candara" w:cs="Arial"/>
          <w:spacing w:val="8"/>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rk</w:t>
      </w:r>
      <w:r w:rsidR="00094E79">
        <w:rPr>
          <w:rFonts w:ascii="Candara" w:eastAsia="Arial" w:hAnsi="Candara" w:cs="Arial"/>
          <w:sz w:val="24"/>
          <w:szCs w:val="24"/>
        </w:rPr>
        <w:t xml:space="preserve"> </w:t>
      </w:r>
      <w:r w:rsidRPr="00D41342">
        <w:rPr>
          <w:rFonts w:ascii="Candara" w:eastAsia="Arial" w:hAnsi="Candara" w:cs="Arial"/>
          <w:sz w:val="24"/>
          <w:szCs w:val="24"/>
        </w:rPr>
        <w:t>Act</w:t>
      </w:r>
      <w:r w:rsidRPr="00D41342">
        <w:rPr>
          <w:rFonts w:ascii="Candara" w:eastAsia="Arial" w:hAnsi="Candara" w:cs="Arial"/>
          <w:spacing w:val="1"/>
          <w:sz w:val="24"/>
          <w:szCs w:val="24"/>
        </w:rPr>
        <w:t xml:space="preserve"> 1</w:t>
      </w:r>
      <w:r w:rsidRPr="00D41342">
        <w:rPr>
          <w:rFonts w:ascii="Candara" w:eastAsia="Arial" w:hAnsi="Candara" w:cs="Arial"/>
          <w:spacing w:val="-1"/>
          <w:sz w:val="24"/>
          <w:szCs w:val="24"/>
        </w:rPr>
        <w:t>9</w:t>
      </w:r>
      <w:r w:rsidRPr="00D41342">
        <w:rPr>
          <w:rFonts w:ascii="Candara" w:eastAsia="Arial" w:hAnsi="Candara" w:cs="Arial"/>
          <w:spacing w:val="1"/>
          <w:sz w:val="24"/>
          <w:szCs w:val="24"/>
        </w:rPr>
        <w:t>7</w:t>
      </w:r>
      <w:r w:rsidRPr="00D41342">
        <w:rPr>
          <w:rFonts w:ascii="Candara" w:eastAsia="Arial" w:hAnsi="Candara" w:cs="Arial"/>
          <w:sz w:val="24"/>
          <w:szCs w:val="24"/>
        </w:rPr>
        <w:t>4</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its</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pacing w:val="1"/>
          <w:sz w:val="24"/>
          <w:szCs w:val="24"/>
        </w:rPr>
        <w:t>b</w:t>
      </w:r>
      <w:r w:rsidRPr="00D41342">
        <w:rPr>
          <w:rFonts w:ascii="Candara" w:eastAsia="Arial" w:hAnsi="Candara" w:cs="Arial"/>
          <w:sz w:val="24"/>
          <w:szCs w:val="24"/>
        </w:rPr>
        <w:t>s</w:t>
      </w:r>
      <w:r w:rsidRPr="00D41342">
        <w:rPr>
          <w:rFonts w:ascii="Candara" w:eastAsia="Arial" w:hAnsi="Candara" w:cs="Arial"/>
          <w:spacing w:val="-1"/>
          <w:sz w:val="24"/>
          <w:szCs w:val="24"/>
        </w:rPr>
        <w:t>eq</w:t>
      </w:r>
      <w:r w:rsidRPr="00D41342">
        <w:rPr>
          <w:rFonts w:ascii="Candara" w:eastAsia="Arial" w:hAnsi="Candara" w:cs="Arial"/>
          <w:spacing w:val="1"/>
          <w:sz w:val="24"/>
          <w:szCs w:val="24"/>
        </w:rPr>
        <w:t>uen</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la</w:t>
      </w:r>
      <w:r w:rsidRPr="00D41342">
        <w:rPr>
          <w:rFonts w:ascii="Candara" w:eastAsia="Arial" w:hAnsi="Candara" w:cs="Arial"/>
          <w:spacing w:val="1"/>
          <w:sz w:val="24"/>
          <w:szCs w:val="24"/>
        </w:rPr>
        <w:t>t</w:t>
      </w:r>
      <w:r w:rsidRPr="00D41342">
        <w:rPr>
          <w:rFonts w:ascii="Candara" w:eastAsia="Arial" w:hAnsi="Candara" w:cs="Arial"/>
          <w:sz w:val="24"/>
          <w:szCs w:val="24"/>
        </w:rPr>
        <w:t>i</w:t>
      </w:r>
      <w:r w:rsidRPr="00D41342">
        <w:rPr>
          <w:rFonts w:ascii="Candara" w:eastAsia="Arial" w:hAnsi="Candara" w:cs="Arial"/>
          <w:spacing w:val="-2"/>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s.</w:t>
      </w:r>
    </w:p>
    <w:p w14:paraId="7571978A" w14:textId="77777777" w:rsidR="001E2FBD" w:rsidRPr="00D41342" w:rsidRDefault="001E2FBD" w:rsidP="00B3749F">
      <w:pPr>
        <w:spacing w:before="16" w:line="260" w:lineRule="exact"/>
        <w:jc w:val="both"/>
        <w:rPr>
          <w:rFonts w:ascii="Candara" w:hAnsi="Candara" w:cs="Arial"/>
          <w:sz w:val="26"/>
          <w:szCs w:val="26"/>
        </w:rPr>
      </w:pPr>
    </w:p>
    <w:p w14:paraId="7571978B" w14:textId="77777777" w:rsidR="001E2FBD" w:rsidRPr="00D41342" w:rsidRDefault="00086025" w:rsidP="00B3749F">
      <w:pPr>
        <w:ind w:right="84"/>
        <w:jc w:val="both"/>
        <w:rPr>
          <w:rFonts w:ascii="Candara" w:eastAsia="Arial" w:hAnsi="Candara" w:cs="Arial"/>
          <w:sz w:val="24"/>
          <w:szCs w:val="24"/>
        </w:rPr>
      </w:pPr>
      <w:r w:rsidRPr="00D41342">
        <w:rPr>
          <w:rFonts w:ascii="Candara" w:eastAsia="Arial" w:hAnsi="Candara" w:cs="Arial"/>
          <w:sz w:val="24"/>
          <w:szCs w:val="24"/>
        </w:rPr>
        <w:t>It</w:t>
      </w:r>
      <w:r w:rsidRPr="00D41342">
        <w:rPr>
          <w:rFonts w:ascii="Candara" w:eastAsia="Arial" w:hAnsi="Candara" w:cs="Arial"/>
          <w:spacing w:val="5"/>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5"/>
          <w:sz w:val="24"/>
          <w:szCs w:val="24"/>
        </w:rPr>
        <w:t xml:space="preserve"> </w:t>
      </w:r>
      <w:r w:rsidRPr="00D41342">
        <w:rPr>
          <w:rFonts w:ascii="Candara" w:eastAsia="Arial" w:hAnsi="Candara" w:cs="Arial"/>
          <w:sz w:val="24"/>
          <w:szCs w:val="24"/>
        </w:rPr>
        <w:t>re</w:t>
      </w:r>
      <w:r w:rsidRPr="00D41342">
        <w:rPr>
          <w:rFonts w:ascii="Candara" w:eastAsia="Arial" w:hAnsi="Candara" w:cs="Arial"/>
          <w:spacing w:val="-2"/>
          <w:sz w:val="24"/>
          <w:szCs w:val="24"/>
        </w:rPr>
        <w:t>v</w:t>
      </w:r>
      <w:r w:rsidRPr="00D41342">
        <w:rPr>
          <w:rFonts w:ascii="Candara" w:eastAsia="Arial" w:hAnsi="Candara" w:cs="Arial"/>
          <w:sz w:val="24"/>
          <w:szCs w:val="24"/>
        </w:rPr>
        <w:t>ie</w:t>
      </w:r>
      <w:r w:rsidRPr="00D41342">
        <w:rPr>
          <w:rFonts w:ascii="Candara" w:eastAsia="Arial" w:hAnsi="Candara" w:cs="Arial"/>
          <w:spacing w:val="-2"/>
          <w:sz w:val="24"/>
          <w:szCs w:val="24"/>
        </w:rPr>
        <w:t>w</w:t>
      </w:r>
      <w:r w:rsidRPr="00D41342">
        <w:rPr>
          <w:rFonts w:ascii="Candara" w:eastAsia="Arial" w:hAnsi="Candara" w:cs="Arial"/>
          <w:spacing w:val="1"/>
          <w:sz w:val="24"/>
          <w:szCs w:val="24"/>
        </w:rPr>
        <w:t>ed</w:t>
      </w:r>
      <w:r w:rsidRPr="00D41342">
        <w:rPr>
          <w:rFonts w:ascii="Candara" w:eastAsia="Arial" w:hAnsi="Candara" w:cs="Arial"/>
          <w:sz w:val="24"/>
          <w:szCs w:val="24"/>
        </w:rPr>
        <w:t>,</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dd</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5"/>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d </w:t>
      </w:r>
      <w:r w:rsidRPr="00D41342">
        <w:rPr>
          <w:rFonts w:ascii="Candara" w:eastAsia="Arial" w:hAnsi="Candara" w:cs="Arial"/>
          <w:spacing w:val="1"/>
          <w:sz w:val="24"/>
          <w:szCs w:val="24"/>
        </w:rPr>
        <w:t>mod</w:t>
      </w:r>
      <w:r w:rsidRPr="00D41342">
        <w:rPr>
          <w:rFonts w:ascii="Candara" w:eastAsia="Arial" w:hAnsi="Candara" w:cs="Arial"/>
          <w:spacing w:val="-3"/>
          <w:sz w:val="24"/>
          <w:szCs w:val="24"/>
        </w:rPr>
        <w:t>i</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2"/>
          <w:sz w:val="24"/>
          <w:szCs w:val="24"/>
        </w:rPr>
        <w:t>e</w:t>
      </w:r>
      <w:r w:rsidRPr="00D41342">
        <w:rPr>
          <w:rFonts w:ascii="Candara" w:eastAsia="Arial" w:hAnsi="Candara" w:cs="Arial"/>
          <w:sz w:val="24"/>
          <w:szCs w:val="24"/>
        </w:rPr>
        <w:t xml:space="preserve">d </w:t>
      </w:r>
      <w:r w:rsidRPr="00D41342">
        <w:rPr>
          <w:rFonts w:ascii="Candara" w:eastAsia="Arial" w:hAnsi="Candara" w:cs="Arial"/>
          <w:spacing w:val="3"/>
          <w:sz w:val="24"/>
          <w:szCs w:val="24"/>
        </w:rPr>
        <w:t>f</w:t>
      </w:r>
      <w:r w:rsidRPr="00D41342">
        <w:rPr>
          <w:rFonts w:ascii="Candara" w:eastAsia="Arial" w:hAnsi="Candara" w:cs="Arial"/>
          <w:sz w:val="24"/>
          <w:szCs w:val="24"/>
        </w:rPr>
        <w:t>r</w:t>
      </w:r>
      <w:r w:rsidRPr="00D41342">
        <w:rPr>
          <w:rFonts w:ascii="Candara" w:eastAsia="Arial" w:hAnsi="Candara" w:cs="Arial"/>
          <w:spacing w:val="-2"/>
          <w:sz w:val="24"/>
          <w:szCs w:val="24"/>
        </w:rPr>
        <w:t>o</w:t>
      </w:r>
      <w:r w:rsidRPr="00D41342">
        <w:rPr>
          <w:rFonts w:ascii="Candara" w:eastAsia="Arial" w:hAnsi="Candara" w:cs="Arial"/>
          <w:sz w:val="24"/>
          <w:szCs w:val="24"/>
        </w:rPr>
        <w:t>m</w:t>
      </w:r>
      <w:r w:rsidRPr="00D41342">
        <w:rPr>
          <w:rFonts w:ascii="Candara" w:eastAsia="Arial" w:hAnsi="Candara" w:cs="Arial"/>
          <w:spacing w:val="5"/>
          <w:sz w:val="24"/>
          <w:szCs w:val="24"/>
        </w:rPr>
        <w:t xml:space="preserve"> </w:t>
      </w:r>
      <w:r w:rsidRPr="00D41342">
        <w:rPr>
          <w:rFonts w:ascii="Candara" w:eastAsia="Arial" w:hAnsi="Candara" w:cs="Arial"/>
          <w:sz w:val="24"/>
          <w:szCs w:val="24"/>
        </w:rPr>
        <w:t>t</w:t>
      </w:r>
      <w:r w:rsidRPr="00D41342">
        <w:rPr>
          <w:rFonts w:ascii="Candara" w:eastAsia="Arial" w:hAnsi="Candara" w:cs="Arial"/>
          <w:spacing w:val="-2"/>
          <w:sz w:val="24"/>
          <w:szCs w:val="24"/>
        </w:rPr>
        <w:t>i</w:t>
      </w:r>
      <w:r w:rsidRPr="00D41342">
        <w:rPr>
          <w:rFonts w:ascii="Candara" w:eastAsia="Arial" w:hAnsi="Candara" w:cs="Arial"/>
          <w:spacing w:val="1"/>
          <w:sz w:val="24"/>
          <w:szCs w:val="24"/>
        </w:rPr>
        <w:t>m</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to</w:t>
      </w:r>
      <w:r w:rsidRPr="00D41342">
        <w:rPr>
          <w:rFonts w:ascii="Candara" w:eastAsia="Arial" w:hAnsi="Candara" w:cs="Arial"/>
          <w:spacing w:val="3"/>
          <w:sz w:val="24"/>
          <w:szCs w:val="24"/>
        </w:rPr>
        <w:t xml:space="preserve"> </w:t>
      </w:r>
      <w:r w:rsidRPr="00D41342">
        <w:rPr>
          <w:rFonts w:ascii="Candara" w:eastAsia="Arial" w:hAnsi="Candara" w:cs="Arial"/>
          <w:sz w:val="24"/>
          <w:szCs w:val="24"/>
        </w:rPr>
        <w:t>ti</w:t>
      </w:r>
      <w:r w:rsidRPr="00D41342">
        <w:rPr>
          <w:rFonts w:ascii="Candara" w:eastAsia="Arial" w:hAnsi="Candara" w:cs="Arial"/>
          <w:spacing w:val="-1"/>
          <w:sz w:val="24"/>
          <w:szCs w:val="24"/>
        </w:rPr>
        <w:t>m</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ma</w:t>
      </w:r>
      <w:r w:rsidRPr="00D41342">
        <w:rPr>
          <w:rFonts w:ascii="Candara" w:eastAsia="Arial" w:hAnsi="Candara" w:cs="Arial"/>
          <w:sz w:val="24"/>
          <w:szCs w:val="24"/>
        </w:rPr>
        <w:t>y</w:t>
      </w:r>
      <w:r w:rsidRPr="00D41342">
        <w:rPr>
          <w:rFonts w:ascii="Candara" w:eastAsia="Arial" w:hAnsi="Candara" w:cs="Arial"/>
          <w:spacing w:val="1"/>
          <w:sz w:val="24"/>
          <w:szCs w:val="24"/>
        </w:rPr>
        <w:t xml:space="preserve"> b</w:t>
      </w:r>
      <w:r w:rsidRPr="00D41342">
        <w:rPr>
          <w:rFonts w:ascii="Candara" w:eastAsia="Arial" w:hAnsi="Candara" w:cs="Arial"/>
          <w:sz w:val="24"/>
          <w:szCs w:val="24"/>
        </w:rPr>
        <w:t>e s</w:t>
      </w:r>
      <w:r w:rsidRPr="00D41342">
        <w:rPr>
          <w:rFonts w:ascii="Candara" w:eastAsia="Arial" w:hAnsi="Candara" w:cs="Arial"/>
          <w:spacing w:val="1"/>
          <w:sz w:val="24"/>
          <w:szCs w:val="24"/>
        </w:rPr>
        <w:t>upp</w:t>
      </w:r>
      <w:r w:rsidRPr="00D41342">
        <w:rPr>
          <w:rFonts w:ascii="Candara" w:eastAsia="Arial" w:hAnsi="Candara" w:cs="Arial"/>
          <w:sz w:val="24"/>
          <w:szCs w:val="24"/>
        </w:rPr>
        <w:t>l</w:t>
      </w:r>
      <w:r w:rsidRPr="00D41342">
        <w:rPr>
          <w:rFonts w:ascii="Candara" w:eastAsia="Arial" w:hAnsi="Candara" w:cs="Arial"/>
          <w:spacing w:val="-2"/>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3"/>
          <w:sz w:val="24"/>
          <w:szCs w:val="24"/>
        </w:rPr>
        <w:t xml:space="preserve"> </w:t>
      </w:r>
      <w:r w:rsidRPr="00D41342">
        <w:rPr>
          <w:rFonts w:ascii="Candara" w:eastAsia="Arial" w:hAnsi="Candara" w:cs="Arial"/>
          <w:sz w:val="24"/>
          <w:szCs w:val="24"/>
        </w:rPr>
        <w:t>in</w:t>
      </w:r>
      <w:r w:rsidRPr="00D41342">
        <w:rPr>
          <w:rFonts w:ascii="Candara" w:eastAsia="Arial" w:hAnsi="Candara" w:cs="Arial"/>
          <w:spacing w:val="20"/>
          <w:sz w:val="24"/>
          <w:szCs w:val="24"/>
        </w:rPr>
        <w:t xml:space="preserve"> </w:t>
      </w:r>
      <w:r w:rsidRPr="00D41342">
        <w:rPr>
          <w:rFonts w:ascii="Candara" w:eastAsia="Arial" w:hAnsi="Candara" w:cs="Arial"/>
          <w:spacing w:val="1"/>
          <w:sz w:val="24"/>
          <w:szCs w:val="24"/>
        </w:rPr>
        <w:t>app</w:t>
      </w:r>
      <w:r w:rsidRPr="00D41342">
        <w:rPr>
          <w:rFonts w:ascii="Candara" w:eastAsia="Arial" w:hAnsi="Candara" w:cs="Arial"/>
          <w:spacing w:val="-3"/>
          <w:sz w:val="24"/>
          <w:szCs w:val="24"/>
        </w:rPr>
        <w:t>r</w:t>
      </w:r>
      <w:r w:rsidRPr="00D41342">
        <w:rPr>
          <w:rFonts w:ascii="Candara" w:eastAsia="Arial" w:hAnsi="Candara" w:cs="Arial"/>
          <w:spacing w:val="1"/>
          <w:sz w:val="24"/>
          <w:szCs w:val="24"/>
        </w:rPr>
        <w:t>op</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a</w:t>
      </w:r>
      <w:r w:rsidRPr="00D41342">
        <w:rPr>
          <w:rFonts w:ascii="Candara" w:eastAsia="Arial" w:hAnsi="Candara" w:cs="Arial"/>
          <w:sz w:val="24"/>
          <w:szCs w:val="24"/>
        </w:rPr>
        <w:t>te</w:t>
      </w:r>
      <w:r w:rsidRPr="00D41342">
        <w:rPr>
          <w:rFonts w:ascii="Candara" w:eastAsia="Arial" w:hAnsi="Candara" w:cs="Arial"/>
          <w:spacing w:val="2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2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y</w:t>
      </w:r>
      <w:r w:rsidRPr="00D41342">
        <w:rPr>
          <w:rFonts w:ascii="Candara" w:eastAsia="Arial" w:hAnsi="Candara" w:cs="Arial"/>
          <w:spacing w:val="17"/>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u</w:t>
      </w:r>
      <w:r w:rsidRPr="00D41342">
        <w:rPr>
          <w:rFonts w:ascii="Candara" w:eastAsia="Arial" w:hAnsi="Candara" w:cs="Arial"/>
          <w:sz w:val="24"/>
          <w:szCs w:val="24"/>
        </w:rPr>
        <w:t>rt</w:t>
      </w:r>
      <w:r w:rsidRPr="00D41342">
        <w:rPr>
          <w:rFonts w:ascii="Candara" w:eastAsia="Arial" w:hAnsi="Candara" w:cs="Arial"/>
          <w:spacing w:val="-2"/>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20"/>
          <w:sz w:val="24"/>
          <w:szCs w:val="24"/>
        </w:rPr>
        <w:t xml:space="preserve"> </w:t>
      </w:r>
      <w:r w:rsidRPr="00D41342">
        <w:rPr>
          <w:rFonts w:ascii="Candara" w:eastAsia="Arial" w:hAnsi="Candara" w:cs="Arial"/>
          <w:sz w:val="24"/>
          <w:szCs w:val="24"/>
        </w:rPr>
        <w:t>rela</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1"/>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2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 xml:space="preserve">rk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6"/>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hoo</w:t>
      </w:r>
      <w:r w:rsidRPr="00D41342">
        <w:rPr>
          <w:rFonts w:ascii="Candara" w:eastAsia="Arial" w:hAnsi="Candara" w:cs="Arial"/>
          <w:sz w:val="24"/>
          <w:szCs w:val="24"/>
        </w:rPr>
        <w:t>l. Co</w:t>
      </w:r>
      <w:r w:rsidRPr="00D41342">
        <w:rPr>
          <w:rFonts w:ascii="Candara" w:eastAsia="Arial" w:hAnsi="Candara" w:cs="Arial"/>
          <w:spacing w:val="1"/>
          <w:sz w:val="24"/>
          <w:szCs w:val="24"/>
        </w:rPr>
        <w:t>p</w:t>
      </w:r>
      <w:r w:rsidRPr="00D41342">
        <w:rPr>
          <w:rFonts w:ascii="Candara" w:eastAsia="Arial" w:hAnsi="Candara" w:cs="Arial"/>
          <w:spacing w:val="-3"/>
          <w:sz w:val="24"/>
          <w:szCs w:val="24"/>
        </w:rPr>
        <w:t>i</w:t>
      </w:r>
      <w:r w:rsidRPr="00D41342">
        <w:rPr>
          <w:rFonts w:ascii="Candara" w:eastAsia="Arial" w:hAnsi="Candara" w:cs="Arial"/>
          <w:spacing w:val="1"/>
          <w:sz w:val="24"/>
          <w:szCs w:val="24"/>
        </w:rPr>
        <w:t>e</w:t>
      </w:r>
      <w:r w:rsidRPr="00D41342">
        <w:rPr>
          <w:rFonts w:ascii="Candara" w:eastAsia="Arial" w:hAnsi="Candara" w:cs="Arial"/>
          <w:sz w:val="24"/>
          <w:szCs w:val="24"/>
        </w:rPr>
        <w:t xml:space="preserve">s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ub</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pacing w:val="-1"/>
          <w:sz w:val="24"/>
          <w:szCs w:val="24"/>
        </w:rPr>
        <w:t>q</w:t>
      </w:r>
      <w:r w:rsidRPr="00D41342">
        <w:rPr>
          <w:rFonts w:ascii="Candara" w:eastAsia="Arial" w:hAnsi="Candara" w:cs="Arial"/>
          <w:spacing w:val="1"/>
          <w:sz w:val="24"/>
          <w:szCs w:val="24"/>
        </w:rPr>
        <w:t>uen</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m</w:t>
      </w:r>
      <w:r w:rsidRPr="00D41342">
        <w:rPr>
          <w:rFonts w:ascii="Candara" w:eastAsia="Arial" w:hAnsi="Candara" w:cs="Arial"/>
          <w:spacing w:val="-1"/>
          <w:sz w:val="24"/>
          <w:szCs w:val="24"/>
        </w:rPr>
        <w:t>en</w:t>
      </w:r>
      <w:r w:rsidRPr="00D41342">
        <w:rPr>
          <w:rFonts w:ascii="Candara" w:eastAsia="Arial" w:hAnsi="Candara" w:cs="Arial"/>
          <w:spacing w:val="1"/>
          <w:sz w:val="24"/>
          <w:szCs w:val="24"/>
        </w:rPr>
        <w:t>dm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ma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2"/>
          <w:sz w:val="24"/>
          <w:szCs w:val="24"/>
        </w:rPr>
        <w:t>v</w:t>
      </w:r>
      <w:r w:rsidRPr="00D41342">
        <w:rPr>
          <w:rFonts w:ascii="Candara" w:eastAsia="Arial" w:hAnsi="Candara" w:cs="Arial"/>
          <w:spacing w:val="1"/>
          <w:sz w:val="24"/>
          <w:szCs w:val="24"/>
        </w:rPr>
        <w:t>a</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ab</w:t>
      </w:r>
      <w:r w:rsidRPr="00D41342">
        <w:rPr>
          <w:rFonts w:ascii="Candara" w:eastAsia="Arial" w:hAnsi="Candara" w:cs="Arial"/>
          <w:sz w:val="24"/>
          <w:szCs w:val="24"/>
        </w:rPr>
        <w:t>le</w:t>
      </w:r>
      <w:r w:rsidRPr="00D41342">
        <w:rPr>
          <w:rFonts w:ascii="Candara" w:eastAsia="Arial" w:hAnsi="Candara" w:cs="Arial"/>
          <w:spacing w:val="3"/>
          <w:sz w:val="24"/>
          <w:szCs w:val="24"/>
        </w:rPr>
        <w:t xml:space="preserve"> </w:t>
      </w:r>
      <w:r w:rsidRPr="00D41342">
        <w:rPr>
          <w:rFonts w:ascii="Candara" w:eastAsia="Arial" w:hAnsi="Candara" w:cs="Arial"/>
          <w:sz w:val="24"/>
          <w:szCs w:val="24"/>
        </w:rPr>
        <w:t xml:space="preserve">to </w:t>
      </w:r>
      <w:r w:rsidRPr="00D41342">
        <w:rPr>
          <w:rFonts w:ascii="Candara" w:eastAsia="Arial" w:hAnsi="Candara" w:cs="Arial"/>
          <w:spacing w:val="1"/>
          <w:sz w:val="24"/>
          <w:szCs w:val="24"/>
        </w:rPr>
        <w:t>a</w:t>
      </w:r>
      <w:r w:rsidRPr="00D41342">
        <w:rPr>
          <w:rFonts w:ascii="Candara" w:eastAsia="Arial" w:hAnsi="Candara" w:cs="Arial"/>
          <w:sz w:val="24"/>
          <w:szCs w:val="24"/>
        </w:rPr>
        <w:t>ll</w:t>
      </w:r>
      <w:r w:rsidRPr="00D41342">
        <w:rPr>
          <w:rFonts w:ascii="Candara" w:eastAsia="Arial" w:hAnsi="Candara" w:cs="Arial"/>
          <w:spacing w:val="-1"/>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hoo</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p</w:t>
      </w:r>
      <w:r w:rsidRPr="00D41342">
        <w:rPr>
          <w:rFonts w:ascii="Candara" w:eastAsia="Arial" w:hAnsi="Candara" w:cs="Arial"/>
          <w:sz w:val="24"/>
          <w:szCs w:val="24"/>
        </w:rPr>
        <w:t>lo</w:t>
      </w:r>
      <w:r w:rsidRPr="00D41342">
        <w:rPr>
          <w:rFonts w:ascii="Candara" w:eastAsia="Arial" w:hAnsi="Candara" w:cs="Arial"/>
          <w:spacing w:val="-2"/>
          <w:sz w:val="24"/>
          <w:szCs w:val="24"/>
        </w:rPr>
        <w:t>y</w:t>
      </w:r>
      <w:r w:rsidRPr="00D41342">
        <w:rPr>
          <w:rFonts w:ascii="Candara" w:eastAsia="Arial" w:hAnsi="Candara" w:cs="Arial"/>
          <w:spacing w:val="1"/>
          <w:sz w:val="24"/>
          <w:szCs w:val="24"/>
        </w:rPr>
        <w:t>ee</w:t>
      </w:r>
      <w:r w:rsidRPr="00D41342">
        <w:rPr>
          <w:rFonts w:ascii="Candara" w:eastAsia="Arial" w:hAnsi="Candara" w:cs="Arial"/>
          <w:sz w:val="24"/>
          <w:szCs w:val="24"/>
        </w:rPr>
        <w:t>s.</w:t>
      </w:r>
    </w:p>
    <w:p w14:paraId="7571978C" w14:textId="77777777" w:rsidR="001E2FBD" w:rsidRPr="00D41342" w:rsidRDefault="001E2FBD" w:rsidP="00B3749F">
      <w:pPr>
        <w:spacing w:before="16" w:line="260" w:lineRule="exact"/>
        <w:jc w:val="both"/>
        <w:rPr>
          <w:rFonts w:ascii="Candara" w:hAnsi="Candara" w:cs="Arial"/>
          <w:sz w:val="26"/>
          <w:szCs w:val="26"/>
        </w:rPr>
      </w:pPr>
    </w:p>
    <w:p w14:paraId="7571978D" w14:textId="77777777" w:rsidR="001E2FBD" w:rsidRPr="00D41342" w:rsidRDefault="00086025" w:rsidP="00B3749F">
      <w:pPr>
        <w:ind w:right="5655"/>
        <w:jc w:val="both"/>
        <w:rPr>
          <w:rFonts w:ascii="Candara" w:eastAsia="Arial" w:hAnsi="Candara" w:cs="Arial"/>
          <w:sz w:val="24"/>
          <w:szCs w:val="24"/>
        </w:rPr>
      </w:pPr>
      <w:r w:rsidRPr="00D41342">
        <w:rPr>
          <w:rFonts w:ascii="Candara" w:eastAsia="Arial" w:hAnsi="Candara" w:cs="Arial"/>
          <w:b/>
          <w:sz w:val="24"/>
          <w:szCs w:val="24"/>
        </w:rPr>
        <w:t>Definition of ‘</w:t>
      </w:r>
      <w:r w:rsidRPr="00D41342">
        <w:rPr>
          <w:rFonts w:ascii="Candara" w:eastAsia="Arial" w:hAnsi="Candara" w:cs="Arial"/>
          <w:b/>
          <w:spacing w:val="1"/>
          <w:sz w:val="24"/>
          <w:szCs w:val="24"/>
        </w:rPr>
        <w:t>E</w:t>
      </w:r>
      <w:r w:rsidRPr="00D41342">
        <w:rPr>
          <w:rFonts w:ascii="Candara" w:eastAsia="Arial" w:hAnsi="Candara" w:cs="Arial"/>
          <w:b/>
          <w:sz w:val="24"/>
          <w:szCs w:val="24"/>
        </w:rPr>
        <w:t>mpl</w:t>
      </w:r>
      <w:r w:rsidRPr="00D41342">
        <w:rPr>
          <w:rFonts w:ascii="Candara" w:eastAsia="Arial" w:hAnsi="Candara" w:cs="Arial"/>
          <w:b/>
          <w:spacing w:val="2"/>
          <w:sz w:val="24"/>
          <w:szCs w:val="24"/>
        </w:rPr>
        <w:t>o</w:t>
      </w:r>
      <w:r w:rsidRPr="00D41342">
        <w:rPr>
          <w:rFonts w:ascii="Candara" w:eastAsia="Arial" w:hAnsi="Candara" w:cs="Arial"/>
          <w:b/>
          <w:spacing w:val="-4"/>
          <w:sz w:val="24"/>
          <w:szCs w:val="24"/>
        </w:rPr>
        <w:t>y</w:t>
      </w:r>
      <w:r w:rsidRPr="00D41342">
        <w:rPr>
          <w:rFonts w:ascii="Candara" w:eastAsia="Arial" w:hAnsi="Candara" w:cs="Arial"/>
          <w:b/>
          <w:spacing w:val="1"/>
          <w:sz w:val="24"/>
          <w:szCs w:val="24"/>
        </w:rPr>
        <w:t>ee</w:t>
      </w:r>
      <w:r w:rsidRPr="00D41342">
        <w:rPr>
          <w:rFonts w:ascii="Candara" w:eastAsia="Arial" w:hAnsi="Candara" w:cs="Arial"/>
          <w:b/>
          <w:sz w:val="24"/>
          <w:szCs w:val="24"/>
        </w:rPr>
        <w:t>’</w:t>
      </w:r>
    </w:p>
    <w:p w14:paraId="7571978E" w14:textId="77777777" w:rsidR="001E2FBD" w:rsidRPr="00D41342" w:rsidRDefault="001E2FBD" w:rsidP="00B3749F">
      <w:pPr>
        <w:spacing w:before="16" w:line="260" w:lineRule="exact"/>
        <w:jc w:val="both"/>
        <w:rPr>
          <w:rFonts w:ascii="Candara" w:hAnsi="Candara" w:cs="Arial"/>
          <w:sz w:val="26"/>
          <w:szCs w:val="26"/>
        </w:rPr>
      </w:pPr>
    </w:p>
    <w:p w14:paraId="7571978F" w14:textId="595105ED" w:rsidR="001E2FBD" w:rsidRPr="00D41342" w:rsidRDefault="00086025" w:rsidP="00B3749F">
      <w:pPr>
        <w:ind w:right="82"/>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6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rm</w:t>
      </w:r>
      <w:r w:rsidRPr="00D41342">
        <w:rPr>
          <w:rFonts w:ascii="Candara" w:eastAsia="Arial" w:hAnsi="Candara" w:cs="Arial"/>
          <w:spacing w:val="63"/>
          <w:sz w:val="24"/>
          <w:szCs w:val="24"/>
        </w:rPr>
        <w:t xml:space="preserve"> </w:t>
      </w:r>
      <w:r w:rsidRPr="00D41342">
        <w:rPr>
          <w:rFonts w:ascii="Candara" w:eastAsia="Arial" w:hAnsi="Candara" w:cs="Arial"/>
          <w:sz w:val="24"/>
          <w:szCs w:val="24"/>
        </w:rPr>
        <w:t>‘</w:t>
      </w:r>
      <w:r w:rsidRPr="00D41342">
        <w:rPr>
          <w:rFonts w:ascii="Candara" w:eastAsia="Arial" w:hAnsi="Candara" w:cs="Arial"/>
          <w:spacing w:val="-2"/>
          <w:sz w:val="24"/>
          <w:szCs w:val="24"/>
        </w:rPr>
        <w:t>e</w:t>
      </w:r>
      <w:r w:rsidRPr="00D41342">
        <w:rPr>
          <w:rFonts w:ascii="Candara" w:eastAsia="Arial" w:hAnsi="Candara" w:cs="Arial"/>
          <w:spacing w:val="1"/>
          <w:sz w:val="24"/>
          <w:szCs w:val="24"/>
        </w:rPr>
        <w:t>mp</w:t>
      </w:r>
      <w:r w:rsidRPr="00D41342">
        <w:rPr>
          <w:rFonts w:ascii="Candara" w:eastAsia="Arial" w:hAnsi="Candara" w:cs="Arial"/>
          <w:sz w:val="24"/>
          <w:szCs w:val="24"/>
        </w:rPr>
        <w:t>lo</w:t>
      </w:r>
      <w:r w:rsidRPr="00D41342">
        <w:rPr>
          <w:rFonts w:ascii="Candara" w:eastAsia="Arial" w:hAnsi="Candara" w:cs="Arial"/>
          <w:spacing w:val="-2"/>
          <w:sz w:val="24"/>
          <w:szCs w:val="24"/>
        </w:rPr>
        <w:t>y</w:t>
      </w:r>
      <w:r w:rsidRPr="00D41342">
        <w:rPr>
          <w:rFonts w:ascii="Candara" w:eastAsia="Arial" w:hAnsi="Candara" w:cs="Arial"/>
          <w:spacing w:val="1"/>
          <w:sz w:val="24"/>
          <w:szCs w:val="24"/>
        </w:rPr>
        <w:t>ee</w:t>
      </w:r>
      <w:r w:rsidRPr="00D41342">
        <w:rPr>
          <w:rFonts w:ascii="Candara" w:eastAsia="Arial" w:hAnsi="Candara" w:cs="Arial"/>
          <w:sz w:val="24"/>
          <w:szCs w:val="24"/>
        </w:rPr>
        <w:t>’</w:t>
      </w:r>
      <w:r w:rsidRPr="00D41342">
        <w:rPr>
          <w:rFonts w:ascii="Candara" w:eastAsia="Arial" w:hAnsi="Candara" w:cs="Arial"/>
          <w:spacing w:val="62"/>
          <w:sz w:val="24"/>
          <w:szCs w:val="24"/>
        </w:rPr>
        <w:t xml:space="preserve"> </w:t>
      </w:r>
      <w:r w:rsidRPr="00D41342">
        <w:rPr>
          <w:rFonts w:ascii="Candara" w:eastAsia="Arial" w:hAnsi="Candara" w:cs="Arial"/>
          <w:sz w:val="24"/>
          <w:szCs w:val="24"/>
        </w:rPr>
        <w:t>incl</w:t>
      </w:r>
      <w:r w:rsidRPr="00D41342">
        <w:rPr>
          <w:rFonts w:ascii="Candara" w:eastAsia="Arial" w:hAnsi="Candara" w:cs="Arial"/>
          <w:spacing w:val="1"/>
          <w:sz w:val="24"/>
          <w:szCs w:val="24"/>
        </w:rPr>
        <w:t>ude</w:t>
      </w:r>
      <w:r w:rsidRPr="00D41342">
        <w:rPr>
          <w:rFonts w:ascii="Candara" w:eastAsia="Arial" w:hAnsi="Candara" w:cs="Arial"/>
          <w:sz w:val="24"/>
          <w:szCs w:val="24"/>
        </w:rPr>
        <w:t>s</w:t>
      </w:r>
      <w:r w:rsidRPr="00D41342">
        <w:rPr>
          <w:rFonts w:ascii="Candara" w:eastAsia="Arial" w:hAnsi="Candara" w:cs="Arial"/>
          <w:spacing w:val="6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ll</w:t>
      </w:r>
      <w:r w:rsidRPr="00D41342">
        <w:rPr>
          <w:rFonts w:ascii="Candara" w:eastAsia="Arial" w:hAnsi="Candara" w:cs="Arial"/>
          <w:spacing w:val="61"/>
          <w:sz w:val="24"/>
          <w:szCs w:val="24"/>
        </w:rPr>
        <w:t xml:space="preserve"> </w:t>
      </w:r>
      <w:r w:rsidRPr="00D41342">
        <w:rPr>
          <w:rFonts w:ascii="Candara" w:eastAsia="Arial" w:hAnsi="Candara" w:cs="Arial"/>
          <w:spacing w:val="1"/>
          <w:sz w:val="24"/>
          <w:szCs w:val="24"/>
        </w:rPr>
        <w:t>pa</w:t>
      </w:r>
      <w:r w:rsidRPr="00D41342">
        <w:rPr>
          <w:rFonts w:ascii="Candara" w:eastAsia="Arial" w:hAnsi="Candara" w:cs="Arial"/>
          <w:sz w:val="24"/>
          <w:szCs w:val="24"/>
        </w:rPr>
        <w:t>id</w:t>
      </w:r>
      <w:r w:rsidRPr="00D41342">
        <w:rPr>
          <w:rFonts w:ascii="Candara" w:eastAsia="Arial" w:hAnsi="Candara" w:cs="Arial"/>
          <w:spacing w:val="63"/>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6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6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ir</w:t>
      </w:r>
      <w:r w:rsidRPr="00D41342">
        <w:rPr>
          <w:rFonts w:ascii="Candara" w:eastAsia="Arial" w:hAnsi="Candara" w:cs="Arial"/>
          <w:spacing w:val="59"/>
          <w:sz w:val="24"/>
          <w:szCs w:val="24"/>
        </w:rPr>
        <w:t xml:space="preserve"> </w:t>
      </w:r>
      <w:r w:rsidR="00DD6D0B" w:rsidRPr="00D41342">
        <w:rPr>
          <w:rFonts w:ascii="Candara" w:eastAsia="Arial" w:hAnsi="Candara" w:cs="Arial"/>
          <w:spacing w:val="3"/>
          <w:sz w:val="24"/>
          <w:szCs w:val="24"/>
        </w:rPr>
        <w:t>f</w:t>
      </w:r>
      <w:r w:rsidR="00DD6D0B" w:rsidRPr="00D41342">
        <w:rPr>
          <w:rFonts w:ascii="Candara" w:eastAsia="Arial" w:hAnsi="Candara" w:cs="Arial"/>
          <w:spacing w:val="1"/>
          <w:sz w:val="24"/>
          <w:szCs w:val="24"/>
        </w:rPr>
        <w:t>un</w:t>
      </w:r>
      <w:r w:rsidR="00DD6D0B" w:rsidRPr="00D41342">
        <w:rPr>
          <w:rFonts w:ascii="Candara" w:eastAsia="Arial" w:hAnsi="Candara" w:cs="Arial"/>
          <w:spacing w:val="-2"/>
          <w:sz w:val="24"/>
          <w:szCs w:val="24"/>
        </w:rPr>
        <w:t>c</w:t>
      </w:r>
      <w:r w:rsidR="00DD6D0B" w:rsidRPr="00D41342">
        <w:rPr>
          <w:rFonts w:ascii="Candara" w:eastAsia="Arial" w:hAnsi="Candara" w:cs="Arial"/>
          <w:sz w:val="24"/>
          <w:szCs w:val="24"/>
        </w:rPr>
        <w:t>ti</w:t>
      </w:r>
      <w:r w:rsidR="00DD6D0B" w:rsidRPr="00D41342">
        <w:rPr>
          <w:rFonts w:ascii="Candara" w:eastAsia="Arial" w:hAnsi="Candara" w:cs="Arial"/>
          <w:spacing w:val="1"/>
          <w:sz w:val="24"/>
          <w:szCs w:val="24"/>
        </w:rPr>
        <w:t>o</w:t>
      </w:r>
      <w:r w:rsidR="00DD6D0B" w:rsidRPr="00D41342">
        <w:rPr>
          <w:rFonts w:ascii="Candara" w:eastAsia="Arial" w:hAnsi="Candara" w:cs="Arial"/>
          <w:sz w:val="24"/>
          <w:szCs w:val="24"/>
        </w:rPr>
        <w:t>n in the</w:t>
      </w:r>
      <w:r w:rsidRPr="00D41342">
        <w:rPr>
          <w:rFonts w:ascii="Candara" w:eastAsia="Arial" w:hAnsi="Candara" w:cs="Arial"/>
          <w:sz w:val="24"/>
          <w:szCs w:val="24"/>
        </w:rPr>
        <w:t xml:space="preserve"> sc</w:t>
      </w:r>
      <w:r w:rsidRPr="00D41342">
        <w:rPr>
          <w:rFonts w:ascii="Candara" w:eastAsia="Arial" w:hAnsi="Candara" w:cs="Arial"/>
          <w:spacing w:val="1"/>
          <w:sz w:val="24"/>
          <w:szCs w:val="24"/>
        </w:rPr>
        <w:t>hoo</w:t>
      </w:r>
      <w:r w:rsidRPr="00D41342">
        <w:rPr>
          <w:rFonts w:ascii="Candara" w:eastAsia="Arial" w:hAnsi="Candara" w:cs="Arial"/>
          <w:sz w:val="24"/>
          <w:szCs w:val="24"/>
        </w:rPr>
        <w:t>l. ‘</w:t>
      </w:r>
      <w:r w:rsidRPr="00D41342">
        <w:rPr>
          <w:rFonts w:ascii="Candara" w:eastAsia="Arial" w:hAnsi="Candara" w:cs="Arial"/>
          <w:spacing w:val="-2"/>
          <w:sz w:val="24"/>
          <w:szCs w:val="24"/>
        </w:rPr>
        <w:t>E</w:t>
      </w:r>
      <w:r w:rsidRPr="00D41342">
        <w:rPr>
          <w:rFonts w:ascii="Candara" w:eastAsia="Arial" w:hAnsi="Candara" w:cs="Arial"/>
          <w:spacing w:val="1"/>
          <w:sz w:val="24"/>
          <w:szCs w:val="24"/>
        </w:rPr>
        <w:t>mp</w:t>
      </w:r>
      <w:r w:rsidRPr="00D41342">
        <w:rPr>
          <w:rFonts w:ascii="Candara" w:eastAsia="Arial" w:hAnsi="Candara" w:cs="Arial"/>
          <w:sz w:val="24"/>
          <w:szCs w:val="24"/>
        </w:rPr>
        <w:t>lo</w:t>
      </w:r>
      <w:r w:rsidRPr="00D41342">
        <w:rPr>
          <w:rFonts w:ascii="Candara" w:eastAsia="Arial" w:hAnsi="Candara" w:cs="Arial"/>
          <w:spacing w:val="-2"/>
          <w:sz w:val="24"/>
          <w:szCs w:val="24"/>
        </w:rPr>
        <w:t>y</w:t>
      </w:r>
      <w:r w:rsidRPr="00D41342">
        <w:rPr>
          <w:rFonts w:ascii="Candara" w:eastAsia="Arial" w:hAnsi="Candara" w:cs="Arial"/>
          <w:spacing w:val="1"/>
          <w:sz w:val="24"/>
          <w:szCs w:val="24"/>
        </w:rPr>
        <w:t>ee</w:t>
      </w:r>
      <w:r w:rsidRPr="00D41342">
        <w:rPr>
          <w:rFonts w:ascii="Candara" w:eastAsia="Arial" w:hAnsi="Candara" w:cs="Arial"/>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o</w:t>
      </w:r>
      <w:r w:rsidRPr="00D41342">
        <w:rPr>
          <w:rFonts w:ascii="Candara" w:eastAsia="Arial" w:hAnsi="Candara" w:cs="Arial"/>
          <w:spacing w:val="1"/>
          <w:sz w:val="24"/>
          <w:szCs w:val="24"/>
        </w:rPr>
        <w:t>e</w:t>
      </w:r>
      <w:r w:rsidRPr="00D41342">
        <w:rPr>
          <w:rFonts w:ascii="Candara" w:eastAsia="Arial" w:hAnsi="Candara" w:cs="Arial"/>
          <w:sz w:val="24"/>
          <w:szCs w:val="24"/>
        </w:rPr>
        <w:t xml:space="preserve">s </w:t>
      </w:r>
      <w:r w:rsidRPr="00D41342">
        <w:rPr>
          <w:rFonts w:ascii="Candara" w:eastAsia="Arial" w:hAnsi="Candara" w:cs="Arial"/>
          <w:spacing w:val="1"/>
          <w:sz w:val="24"/>
          <w:szCs w:val="24"/>
        </w:rPr>
        <w:t>no</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z w:val="24"/>
          <w:szCs w:val="24"/>
        </w:rPr>
        <w:t>incl</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trac</w:t>
      </w:r>
      <w:r w:rsidRPr="00D41342">
        <w:rPr>
          <w:rFonts w:ascii="Candara" w:eastAsia="Arial" w:hAnsi="Candara" w:cs="Arial"/>
          <w:spacing w:val="-2"/>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w:t>
      </w:r>
      <w:r w:rsidRPr="00D41342">
        <w:rPr>
          <w:rFonts w:ascii="Candara" w:eastAsia="Arial" w:hAnsi="Candara" w:cs="Arial"/>
          <w:sz w:val="24"/>
          <w:szCs w:val="24"/>
        </w:rPr>
        <w:t>s s</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 xml:space="preserve">r </w:t>
      </w:r>
      <w:r w:rsidRPr="00D41342">
        <w:rPr>
          <w:rFonts w:ascii="Candara" w:eastAsia="Arial" w:hAnsi="Candara" w:cs="Arial"/>
          <w:spacing w:val="-3"/>
          <w:sz w:val="24"/>
          <w:szCs w:val="24"/>
        </w:rPr>
        <w:t>w</w:t>
      </w:r>
      <w:r w:rsidRPr="00D41342">
        <w:rPr>
          <w:rFonts w:ascii="Candara" w:eastAsia="Arial" w:hAnsi="Candara" w:cs="Arial"/>
          <w:spacing w:val="1"/>
          <w:sz w:val="24"/>
          <w:szCs w:val="24"/>
        </w:rPr>
        <w:t>ho</w:t>
      </w:r>
      <w:r w:rsidRPr="00D41342">
        <w:rPr>
          <w:rFonts w:ascii="Candara" w:eastAsia="Arial" w:hAnsi="Candara" w:cs="Arial"/>
          <w:sz w:val="24"/>
          <w:szCs w:val="24"/>
        </w:rPr>
        <w:t>m</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on</w:t>
      </w:r>
      <w:r w:rsidRPr="00D41342">
        <w:rPr>
          <w:rFonts w:ascii="Candara" w:eastAsia="Arial" w:hAnsi="Candara" w:cs="Arial"/>
          <w:sz w:val="24"/>
          <w:szCs w:val="24"/>
        </w:rPr>
        <w:t>tract</w:t>
      </w:r>
      <w:r w:rsidRPr="00D41342">
        <w:rPr>
          <w:rFonts w:ascii="Candara" w:eastAsia="Arial" w:hAnsi="Candara" w:cs="Arial"/>
          <w:spacing w:val="-1"/>
          <w:sz w:val="24"/>
          <w:szCs w:val="24"/>
        </w:rPr>
        <w:t>o</w:t>
      </w:r>
      <w:r w:rsidRPr="00D41342">
        <w:rPr>
          <w:rFonts w:ascii="Candara" w:eastAsia="Arial" w:hAnsi="Candara" w:cs="Arial"/>
          <w:sz w:val="24"/>
          <w:szCs w:val="24"/>
        </w:rPr>
        <w:t>r is</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em</w:t>
      </w:r>
      <w:r w:rsidRPr="00D41342">
        <w:rPr>
          <w:rFonts w:ascii="Candara" w:eastAsia="Arial" w:hAnsi="Candara" w:cs="Arial"/>
          <w:spacing w:val="1"/>
          <w:sz w:val="24"/>
          <w:szCs w:val="24"/>
        </w:rPr>
        <w:t>p</w:t>
      </w:r>
      <w:r w:rsidRPr="00D41342">
        <w:rPr>
          <w:rFonts w:ascii="Candara" w:eastAsia="Arial" w:hAnsi="Candara" w:cs="Arial"/>
          <w:sz w:val="24"/>
          <w:szCs w:val="24"/>
        </w:rPr>
        <w:t>lo</w:t>
      </w:r>
      <w:r w:rsidRPr="00D41342">
        <w:rPr>
          <w:rFonts w:ascii="Candara" w:eastAsia="Arial" w:hAnsi="Candara" w:cs="Arial"/>
          <w:spacing w:val="-2"/>
          <w:sz w:val="24"/>
          <w:szCs w:val="24"/>
        </w:rPr>
        <w:t>y</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u</w:t>
      </w:r>
      <w:r w:rsidRPr="00D41342">
        <w:rPr>
          <w:rFonts w:ascii="Candara" w:eastAsia="Arial" w:hAnsi="Candara" w:cs="Arial"/>
          <w:sz w:val="24"/>
          <w:szCs w:val="24"/>
        </w:rPr>
        <w:t>rp</w:t>
      </w:r>
      <w:r w:rsidRPr="00D41342">
        <w:rPr>
          <w:rFonts w:ascii="Candara" w:eastAsia="Arial" w:hAnsi="Candara" w:cs="Arial"/>
          <w:spacing w:val="1"/>
          <w:sz w:val="24"/>
          <w:szCs w:val="24"/>
        </w:rPr>
        <w:t>o</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 xml:space="preserve">s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hea</w:t>
      </w:r>
      <w:r w:rsidRPr="00D41342">
        <w:rPr>
          <w:rFonts w:ascii="Candara" w:eastAsia="Arial" w:hAnsi="Candara" w:cs="Arial"/>
          <w:sz w:val="24"/>
          <w:szCs w:val="24"/>
        </w:rPr>
        <w:t>l</w:t>
      </w:r>
      <w:r w:rsidRPr="00D41342">
        <w:rPr>
          <w:rFonts w:ascii="Candara" w:eastAsia="Arial" w:hAnsi="Candara" w:cs="Arial"/>
          <w:spacing w:val="-2"/>
          <w:sz w:val="24"/>
          <w:szCs w:val="24"/>
        </w:rPr>
        <w:t>t</w:t>
      </w:r>
      <w:r w:rsidRPr="00D41342">
        <w:rPr>
          <w:rFonts w:ascii="Candara" w:eastAsia="Arial" w:hAnsi="Candara" w:cs="Arial"/>
          <w:sz w:val="24"/>
          <w:szCs w:val="24"/>
        </w:rPr>
        <w:t>h</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w:t>
      </w:r>
      <w:r w:rsidRPr="00D41342">
        <w:rPr>
          <w:rFonts w:ascii="Candara" w:eastAsia="Arial" w:hAnsi="Candara" w:cs="Arial"/>
          <w:spacing w:val="-2"/>
          <w:sz w:val="24"/>
          <w:szCs w:val="24"/>
        </w:rPr>
        <w:t>y</w:t>
      </w:r>
      <w:r w:rsidRPr="00D41342">
        <w:rPr>
          <w:rFonts w:ascii="Candara" w:eastAsia="Arial" w:hAnsi="Candara" w:cs="Arial"/>
          <w:sz w:val="24"/>
          <w:szCs w:val="24"/>
        </w:rPr>
        <w:t>.</w:t>
      </w:r>
      <w:r w:rsidRPr="00D41342">
        <w:rPr>
          <w:rFonts w:ascii="Candara" w:eastAsia="Arial" w:hAnsi="Candara" w:cs="Arial"/>
          <w:spacing w:val="3"/>
          <w:sz w:val="24"/>
          <w:szCs w:val="24"/>
        </w:rPr>
        <w:t xml:space="preserve"> </w:t>
      </w:r>
      <w:r w:rsidRPr="00D41342">
        <w:rPr>
          <w:rFonts w:ascii="Candara" w:eastAsia="Arial" w:hAnsi="Candara" w:cs="Arial"/>
          <w:sz w:val="24"/>
          <w:szCs w:val="24"/>
        </w:rPr>
        <w:t>For</w:t>
      </w:r>
      <w:r w:rsidRPr="00D41342">
        <w:rPr>
          <w:rFonts w:ascii="Candara" w:eastAsia="Arial" w:hAnsi="Candara" w:cs="Arial"/>
          <w:spacing w:val="1"/>
          <w:sz w:val="24"/>
          <w:szCs w:val="24"/>
        </w:rPr>
        <w:t xml:space="preserve"> p</w:t>
      </w:r>
      <w:r w:rsidRPr="00D41342">
        <w:rPr>
          <w:rFonts w:ascii="Candara" w:eastAsia="Arial" w:hAnsi="Candara" w:cs="Arial"/>
          <w:sz w:val="24"/>
          <w:szCs w:val="24"/>
        </w:rPr>
        <w:t>ractic</w:t>
      </w:r>
      <w:r w:rsidRPr="00D41342">
        <w:rPr>
          <w:rFonts w:ascii="Candara" w:eastAsia="Arial" w:hAnsi="Candara" w:cs="Arial"/>
          <w:spacing w:val="-2"/>
          <w:sz w:val="24"/>
          <w:szCs w:val="24"/>
        </w:rPr>
        <w:t>a</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pu</w:t>
      </w:r>
      <w:r w:rsidRPr="00D41342">
        <w:rPr>
          <w:rFonts w:ascii="Candara" w:eastAsia="Arial" w:hAnsi="Candara" w:cs="Arial"/>
          <w:sz w:val="24"/>
          <w:szCs w:val="24"/>
        </w:rPr>
        <w:t>rp</w:t>
      </w:r>
      <w:r w:rsidRPr="00D41342">
        <w:rPr>
          <w:rFonts w:ascii="Candara" w:eastAsia="Arial" w:hAnsi="Candara" w:cs="Arial"/>
          <w:spacing w:val="1"/>
          <w:sz w:val="24"/>
          <w:szCs w:val="24"/>
        </w:rPr>
        <w:t>o</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 xml:space="preserve">s </w:t>
      </w:r>
      <w:r w:rsidRPr="00D41342">
        <w:rPr>
          <w:rFonts w:ascii="Candara" w:eastAsia="Arial" w:hAnsi="Candara" w:cs="Arial"/>
          <w:spacing w:val="-2"/>
          <w:sz w:val="24"/>
          <w:szCs w:val="24"/>
        </w:rPr>
        <w:t>v</w:t>
      </w:r>
      <w:r w:rsidRPr="00D41342">
        <w:rPr>
          <w:rFonts w:ascii="Candara" w:eastAsia="Arial" w:hAnsi="Candara" w:cs="Arial"/>
          <w:spacing w:val="1"/>
          <w:sz w:val="24"/>
          <w:szCs w:val="24"/>
        </w:rPr>
        <w:t>o</w:t>
      </w:r>
      <w:r w:rsidRPr="00D41342">
        <w:rPr>
          <w:rFonts w:ascii="Candara" w:eastAsia="Arial" w:hAnsi="Candara" w:cs="Arial"/>
          <w:sz w:val="24"/>
          <w:szCs w:val="24"/>
        </w:rPr>
        <w:t>lu</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ee</w:t>
      </w:r>
      <w:r w:rsidRPr="00D41342">
        <w:rPr>
          <w:rFonts w:ascii="Candara" w:eastAsia="Arial" w:hAnsi="Candara" w:cs="Arial"/>
          <w:sz w:val="24"/>
          <w:szCs w:val="24"/>
        </w:rPr>
        <w:t>rs,</w:t>
      </w:r>
      <w:r w:rsidRPr="00D41342">
        <w:rPr>
          <w:rFonts w:ascii="Candara" w:eastAsia="Arial" w:hAnsi="Candara" w:cs="Arial"/>
          <w:spacing w:val="24"/>
          <w:sz w:val="24"/>
          <w:szCs w:val="24"/>
        </w:rPr>
        <w:t xml:space="preserve"> </w:t>
      </w:r>
      <w:r w:rsidRPr="00D41342">
        <w:rPr>
          <w:rFonts w:ascii="Candara" w:eastAsia="Arial" w:hAnsi="Candara" w:cs="Arial"/>
          <w:spacing w:val="1"/>
          <w:sz w:val="24"/>
          <w:szCs w:val="24"/>
        </w:rPr>
        <w:t>pa</w:t>
      </w:r>
      <w:r w:rsidRPr="00D41342">
        <w:rPr>
          <w:rFonts w:ascii="Candara" w:eastAsia="Arial" w:hAnsi="Candara" w:cs="Arial"/>
          <w:spacing w:val="-3"/>
          <w:sz w:val="24"/>
          <w:szCs w:val="24"/>
        </w:rPr>
        <w:t>r</w:t>
      </w:r>
      <w:r w:rsidRPr="00D41342">
        <w:rPr>
          <w:rFonts w:ascii="Candara" w:eastAsia="Arial" w:hAnsi="Candara" w:cs="Arial"/>
          <w:spacing w:val="1"/>
          <w:sz w:val="24"/>
          <w:szCs w:val="24"/>
        </w:rPr>
        <w:t>en</w:t>
      </w:r>
      <w:r w:rsidR="00501932" w:rsidRPr="00D41342">
        <w:rPr>
          <w:rFonts w:ascii="Candara" w:eastAsia="Arial" w:hAnsi="Candara" w:cs="Arial"/>
          <w:sz w:val="24"/>
          <w:szCs w:val="24"/>
        </w:rPr>
        <w:t>ts</w:t>
      </w:r>
      <w:r w:rsidR="00C95612">
        <w:rPr>
          <w:rFonts w:ascii="Candara" w:eastAsia="Arial" w:hAnsi="Candara" w:cs="Arial"/>
          <w:sz w:val="24"/>
          <w:szCs w:val="24"/>
        </w:rPr>
        <w:t>, supply teachers</w:t>
      </w:r>
      <w:r w:rsidRPr="00D41342">
        <w:rPr>
          <w:rFonts w:ascii="Candara" w:eastAsia="Arial" w:hAnsi="Candara" w:cs="Arial"/>
          <w:spacing w:val="2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2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r</w:t>
      </w:r>
      <w:r w:rsidR="00501932" w:rsidRPr="00D41342">
        <w:rPr>
          <w:rFonts w:ascii="Candara" w:eastAsia="Arial" w:hAnsi="Candara" w:cs="Arial"/>
          <w:sz w:val="24"/>
          <w:szCs w:val="24"/>
        </w:rPr>
        <w:t xml:space="preserve"> professionals</w:t>
      </w:r>
      <w:r w:rsidR="00501932" w:rsidRPr="00D41342">
        <w:rPr>
          <w:rFonts w:ascii="Candara" w:eastAsia="Arial" w:hAnsi="Candara" w:cs="Arial"/>
          <w:spacing w:val="24"/>
          <w:sz w:val="24"/>
          <w:szCs w:val="24"/>
        </w:rPr>
        <w:t>/</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mbe</w:t>
      </w:r>
      <w:r w:rsidRPr="00D41342">
        <w:rPr>
          <w:rFonts w:ascii="Candara" w:eastAsia="Arial" w:hAnsi="Candara" w:cs="Arial"/>
          <w:sz w:val="24"/>
          <w:szCs w:val="24"/>
        </w:rPr>
        <w:t>rs</w:t>
      </w:r>
      <w:r w:rsidRPr="00D41342">
        <w:rPr>
          <w:rFonts w:ascii="Candara" w:eastAsia="Arial" w:hAnsi="Candara" w:cs="Arial"/>
          <w:spacing w:val="2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25"/>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3"/>
          <w:sz w:val="24"/>
          <w:szCs w:val="24"/>
        </w:rPr>
        <w:t xml:space="preserve"> </w:t>
      </w:r>
      <w:r w:rsidRPr="00D41342">
        <w:rPr>
          <w:rFonts w:ascii="Candara" w:eastAsia="Arial" w:hAnsi="Candara" w:cs="Arial"/>
          <w:spacing w:val="1"/>
          <w:sz w:val="24"/>
          <w:szCs w:val="24"/>
        </w:rPr>
        <w:t>pub</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2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3"/>
          <w:sz w:val="24"/>
          <w:szCs w:val="24"/>
        </w:rPr>
        <w:t>r</w:t>
      </w:r>
      <w:r w:rsidRPr="00D41342">
        <w:rPr>
          <w:rFonts w:ascii="Candara" w:eastAsia="Arial" w:hAnsi="Candara" w:cs="Arial"/>
          <w:sz w:val="24"/>
          <w:szCs w:val="24"/>
        </w:rPr>
        <w:t>e</w:t>
      </w:r>
      <w:r w:rsidRPr="00D41342">
        <w:rPr>
          <w:rFonts w:ascii="Candara" w:eastAsia="Arial" w:hAnsi="Candara" w:cs="Arial"/>
          <w:spacing w:val="25"/>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g</w:t>
      </w:r>
      <w:r w:rsidRPr="00D41342">
        <w:rPr>
          <w:rFonts w:ascii="Candara" w:eastAsia="Arial" w:hAnsi="Candara" w:cs="Arial"/>
          <w:spacing w:val="1"/>
          <w:sz w:val="24"/>
          <w:szCs w:val="24"/>
        </w:rPr>
        <w:t>a</w:t>
      </w:r>
      <w:r w:rsidRPr="00D41342">
        <w:rPr>
          <w:rFonts w:ascii="Candara" w:eastAsia="Arial" w:hAnsi="Candara" w:cs="Arial"/>
          <w:sz w:val="24"/>
          <w:szCs w:val="24"/>
        </w:rPr>
        <w:t>rd</w:t>
      </w:r>
      <w:r w:rsidRPr="00D41342">
        <w:rPr>
          <w:rFonts w:ascii="Candara" w:eastAsia="Arial" w:hAnsi="Candara" w:cs="Arial"/>
          <w:spacing w:val="1"/>
          <w:sz w:val="24"/>
          <w:szCs w:val="24"/>
        </w:rPr>
        <w:t>e</w:t>
      </w:r>
      <w:r w:rsidRPr="00D41342">
        <w:rPr>
          <w:rFonts w:ascii="Candara" w:eastAsia="Arial" w:hAnsi="Candara" w:cs="Arial"/>
          <w:sz w:val="24"/>
          <w:szCs w:val="24"/>
        </w:rPr>
        <w:t xml:space="preserve">d </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p</w:t>
      </w:r>
      <w:r w:rsidRPr="00D41342">
        <w:rPr>
          <w:rFonts w:ascii="Candara" w:eastAsia="Arial" w:hAnsi="Candara" w:cs="Arial"/>
          <w:sz w:val="24"/>
          <w:szCs w:val="24"/>
        </w:rPr>
        <w:t>lo</w:t>
      </w:r>
      <w:r w:rsidRPr="00D41342">
        <w:rPr>
          <w:rFonts w:ascii="Candara" w:eastAsia="Arial" w:hAnsi="Candara" w:cs="Arial"/>
          <w:spacing w:val="-2"/>
          <w:sz w:val="24"/>
          <w:szCs w:val="24"/>
        </w:rPr>
        <w:t>y</w:t>
      </w:r>
      <w:r w:rsidRPr="00D41342">
        <w:rPr>
          <w:rFonts w:ascii="Candara" w:eastAsia="Arial" w:hAnsi="Candara" w:cs="Arial"/>
          <w:spacing w:val="1"/>
          <w:sz w:val="24"/>
          <w:szCs w:val="24"/>
        </w:rPr>
        <w:t>ee</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z w:val="24"/>
          <w:szCs w:val="24"/>
        </w:rPr>
        <w:t>relat</w:t>
      </w:r>
      <w:r w:rsidRPr="00D41342">
        <w:rPr>
          <w:rFonts w:ascii="Candara" w:eastAsia="Arial" w:hAnsi="Candara" w:cs="Arial"/>
          <w:spacing w:val="-2"/>
          <w:sz w:val="24"/>
          <w:szCs w:val="24"/>
        </w:rPr>
        <w: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pacing w:val="4"/>
          <w:sz w:val="24"/>
          <w:szCs w:val="24"/>
        </w:rPr>
        <w:t>t</w:t>
      </w:r>
      <w:r w:rsidRPr="00D41342">
        <w:rPr>
          <w:rFonts w:ascii="Candara" w:eastAsia="Arial" w:hAnsi="Candara" w:cs="Arial"/>
          <w:sz w:val="24"/>
          <w:szCs w:val="24"/>
        </w:rPr>
        <w:t xml:space="preserve">o </w:t>
      </w:r>
      <w:r w:rsidRPr="00D41342">
        <w:rPr>
          <w:rFonts w:ascii="Candara" w:eastAsia="Arial" w:hAnsi="Candara" w:cs="Arial"/>
          <w:spacing w:val="1"/>
          <w:sz w:val="24"/>
          <w:szCs w:val="24"/>
        </w:rPr>
        <w:t>hea</w:t>
      </w:r>
      <w:r w:rsidRPr="00D41342">
        <w:rPr>
          <w:rFonts w:ascii="Candara" w:eastAsia="Arial" w:hAnsi="Candara" w:cs="Arial"/>
          <w:sz w:val="24"/>
          <w:szCs w:val="24"/>
        </w:rPr>
        <w:t>l</w:t>
      </w:r>
      <w:r w:rsidRPr="00D41342">
        <w:rPr>
          <w:rFonts w:ascii="Candara" w:eastAsia="Arial" w:hAnsi="Candara" w:cs="Arial"/>
          <w:spacing w:val="-2"/>
          <w:sz w:val="24"/>
          <w:szCs w:val="24"/>
        </w:rPr>
        <w:t>t</w:t>
      </w:r>
      <w:r w:rsidRPr="00D41342">
        <w:rPr>
          <w:rFonts w:ascii="Candara" w:eastAsia="Arial" w:hAnsi="Candara" w:cs="Arial"/>
          <w:sz w:val="24"/>
          <w:szCs w:val="24"/>
        </w:rPr>
        <w:t>h</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pacing w:val="-2"/>
          <w:sz w:val="24"/>
          <w:szCs w:val="24"/>
        </w:rPr>
        <w:t>t</w:t>
      </w:r>
      <w:r w:rsidRPr="00D41342">
        <w:rPr>
          <w:rFonts w:ascii="Candara" w:eastAsia="Arial" w:hAnsi="Candara" w:cs="Arial"/>
          <w:sz w:val="24"/>
          <w:szCs w:val="24"/>
        </w:rPr>
        <w:t>y if</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y c</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z w:val="24"/>
          <w:szCs w:val="24"/>
        </w:rPr>
        <w:t xml:space="preserve">y </w:t>
      </w:r>
      <w:r w:rsidRPr="00D41342">
        <w:rPr>
          <w:rFonts w:ascii="Candara" w:eastAsia="Arial" w:hAnsi="Candara" w:cs="Arial"/>
          <w:spacing w:val="1"/>
          <w:sz w:val="24"/>
          <w:szCs w:val="24"/>
        </w:rPr>
        <w:t>ou</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00094E79">
        <w:rPr>
          <w:rFonts w:ascii="Candara" w:eastAsia="Arial" w:hAnsi="Candara" w:cs="Arial"/>
          <w:spacing w:val="3"/>
          <w:sz w:val="24"/>
          <w:szCs w:val="24"/>
        </w:rPr>
        <w:t>paid,</w:t>
      </w:r>
      <w:r w:rsidR="00501932"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un</w:t>
      </w:r>
      <w:r w:rsidRPr="00D41342">
        <w:rPr>
          <w:rFonts w:ascii="Candara" w:eastAsia="Arial" w:hAnsi="Candara" w:cs="Arial"/>
          <w:spacing w:val="-1"/>
          <w:sz w:val="24"/>
          <w:szCs w:val="24"/>
        </w:rPr>
        <w:t>p</w:t>
      </w:r>
      <w:r w:rsidRPr="00D41342">
        <w:rPr>
          <w:rFonts w:ascii="Candara" w:eastAsia="Arial" w:hAnsi="Candara" w:cs="Arial"/>
          <w:spacing w:val="1"/>
          <w:sz w:val="24"/>
          <w:szCs w:val="24"/>
        </w:rPr>
        <w:t>a</w:t>
      </w:r>
      <w:r w:rsidRPr="00D41342">
        <w:rPr>
          <w:rFonts w:ascii="Candara" w:eastAsia="Arial" w:hAnsi="Candara" w:cs="Arial"/>
          <w:sz w:val="24"/>
          <w:szCs w:val="24"/>
        </w:rPr>
        <w:t>id</w:t>
      </w:r>
      <w:r w:rsidRPr="00D41342">
        <w:rPr>
          <w:rFonts w:ascii="Candara" w:eastAsia="Arial" w:hAnsi="Candara" w:cs="Arial"/>
          <w:spacing w:val="3"/>
          <w:sz w:val="24"/>
          <w:szCs w:val="24"/>
        </w:rPr>
        <w:t xml:space="preserve"> </w:t>
      </w:r>
      <w:r w:rsidR="00094E79">
        <w:rPr>
          <w:rFonts w:ascii="Candara" w:eastAsia="Arial" w:hAnsi="Candara" w:cs="Arial"/>
          <w:spacing w:val="3"/>
          <w:sz w:val="24"/>
          <w:szCs w:val="24"/>
        </w:rPr>
        <w:t xml:space="preserve">or voluntary </w:t>
      </w:r>
      <w:r w:rsidRPr="00D41342">
        <w:rPr>
          <w:rFonts w:ascii="Candara" w:eastAsia="Arial" w:hAnsi="Candara" w:cs="Arial"/>
          <w:spacing w:val="-3"/>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rk</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 xml:space="preserve">r </w:t>
      </w:r>
      <w:r w:rsidR="00DD6D0B" w:rsidRPr="00D41342">
        <w:rPr>
          <w:rFonts w:ascii="Candara" w:eastAsia="Arial" w:hAnsi="Candara" w:cs="Arial"/>
          <w:sz w:val="24"/>
          <w:szCs w:val="24"/>
        </w:rPr>
        <w:t>t</w:t>
      </w:r>
      <w:r w:rsidR="00DD6D0B" w:rsidRPr="00D41342">
        <w:rPr>
          <w:rFonts w:ascii="Candara" w:eastAsia="Arial" w:hAnsi="Candara" w:cs="Arial"/>
          <w:spacing w:val="1"/>
          <w:sz w:val="24"/>
          <w:szCs w:val="24"/>
        </w:rPr>
        <w:t>h</w:t>
      </w:r>
      <w:r w:rsidR="00DD6D0B" w:rsidRPr="00D41342">
        <w:rPr>
          <w:rFonts w:ascii="Candara" w:eastAsia="Arial" w:hAnsi="Candara" w:cs="Arial"/>
          <w:sz w:val="24"/>
          <w:szCs w:val="24"/>
        </w:rPr>
        <w:t>e school</w:t>
      </w:r>
      <w:r w:rsidRPr="00D41342">
        <w:rPr>
          <w:rFonts w:ascii="Candara" w:eastAsia="Arial" w:hAnsi="Candara" w:cs="Arial"/>
          <w:sz w:val="24"/>
          <w:szCs w:val="24"/>
        </w:rPr>
        <w:t>,</w:t>
      </w:r>
      <w:r w:rsidRPr="00D41342">
        <w:rPr>
          <w:rFonts w:ascii="Candara" w:eastAsia="Arial" w:hAnsi="Candara" w:cs="Arial"/>
          <w:spacing w:val="6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ch</w:t>
      </w:r>
      <w:r w:rsidRPr="00D41342">
        <w:rPr>
          <w:rFonts w:ascii="Candara" w:eastAsia="Arial" w:hAnsi="Candara" w:cs="Arial"/>
          <w:spacing w:val="6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6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ssisting</w:t>
      </w:r>
      <w:r w:rsidRPr="00D41342">
        <w:rPr>
          <w:rFonts w:ascii="Candara" w:eastAsia="Arial" w:hAnsi="Candara" w:cs="Arial"/>
          <w:spacing w:val="6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ea</w:t>
      </w:r>
      <w:r w:rsidRPr="00D41342">
        <w:rPr>
          <w:rFonts w:ascii="Candara" w:eastAsia="Arial" w:hAnsi="Candara" w:cs="Arial"/>
          <w:spacing w:val="-2"/>
          <w:sz w:val="24"/>
          <w:szCs w:val="24"/>
        </w:rPr>
        <w:t>c</w:t>
      </w:r>
      <w:r w:rsidRPr="00D41342">
        <w:rPr>
          <w:rFonts w:ascii="Candara" w:eastAsia="Arial" w:hAnsi="Candara" w:cs="Arial"/>
          <w:spacing w:val="1"/>
          <w:sz w:val="24"/>
          <w:szCs w:val="24"/>
        </w:rPr>
        <w:t>he</w:t>
      </w:r>
      <w:r w:rsidRPr="00D41342">
        <w:rPr>
          <w:rFonts w:ascii="Candara" w:eastAsia="Arial" w:hAnsi="Candara" w:cs="Arial"/>
          <w:sz w:val="24"/>
          <w:szCs w:val="24"/>
        </w:rPr>
        <w:t>rs,</w:t>
      </w:r>
      <w:r w:rsidRPr="00D41342">
        <w:rPr>
          <w:rFonts w:ascii="Candara" w:eastAsia="Arial" w:hAnsi="Candara" w:cs="Arial"/>
          <w:spacing w:val="6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2"/>
          <w:sz w:val="24"/>
          <w:szCs w:val="24"/>
        </w:rPr>
        <w:t>c</w:t>
      </w:r>
      <w:r w:rsidRPr="00D41342">
        <w:rPr>
          <w:rFonts w:ascii="Candara" w:eastAsia="Arial" w:hAnsi="Candara" w:cs="Arial"/>
          <w:sz w:val="24"/>
          <w:szCs w:val="24"/>
        </w:rPr>
        <w:t>c</w:t>
      </w:r>
      <w:r w:rsidRPr="00D41342">
        <w:rPr>
          <w:rFonts w:ascii="Candara" w:eastAsia="Arial" w:hAnsi="Candara" w:cs="Arial"/>
          <w:spacing w:val="1"/>
          <w:sz w:val="24"/>
          <w:szCs w:val="24"/>
        </w:rPr>
        <w:t>om</w:t>
      </w:r>
      <w:r w:rsidRPr="00D41342">
        <w:rPr>
          <w:rFonts w:ascii="Candara" w:eastAsia="Arial" w:hAnsi="Candara" w:cs="Arial"/>
          <w:spacing w:val="-1"/>
          <w:sz w:val="24"/>
          <w:szCs w:val="24"/>
        </w:rPr>
        <w:t>p</w:t>
      </w:r>
      <w:r w:rsidRPr="00D41342">
        <w:rPr>
          <w:rFonts w:ascii="Candara" w:eastAsia="Arial" w:hAnsi="Candara" w:cs="Arial"/>
          <w:spacing w:val="1"/>
          <w:sz w:val="24"/>
          <w:szCs w:val="24"/>
        </w:rPr>
        <w:t>an</w:t>
      </w:r>
      <w:r w:rsidRPr="00D41342">
        <w:rPr>
          <w:rFonts w:ascii="Candara" w:eastAsia="Arial" w:hAnsi="Candara" w:cs="Arial"/>
          <w:spacing w:val="-2"/>
          <w:sz w:val="24"/>
          <w:szCs w:val="24"/>
        </w:rPr>
        <w:t>y</w:t>
      </w:r>
      <w:r w:rsidRPr="00D41342">
        <w:rPr>
          <w:rFonts w:ascii="Candara" w:eastAsia="Arial" w:hAnsi="Candara" w:cs="Arial"/>
          <w:sz w:val="24"/>
          <w:szCs w:val="24"/>
        </w:rPr>
        <w:t>ing</w:t>
      </w:r>
      <w:r w:rsidRPr="00D41342">
        <w:rPr>
          <w:rFonts w:ascii="Candara" w:eastAsia="Arial" w:hAnsi="Candara" w:cs="Arial"/>
          <w:spacing w:val="64"/>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h</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d</w:t>
      </w:r>
      <w:r w:rsidRPr="00D41342">
        <w:rPr>
          <w:rFonts w:ascii="Candara" w:eastAsia="Arial" w:hAnsi="Candara" w:cs="Arial"/>
          <w:sz w:val="24"/>
          <w:szCs w:val="24"/>
        </w:rPr>
        <w:t>ren</w:t>
      </w:r>
      <w:r w:rsidRPr="00D41342">
        <w:rPr>
          <w:rFonts w:ascii="Candara" w:eastAsia="Arial" w:hAnsi="Candara" w:cs="Arial"/>
          <w:spacing w:val="63"/>
          <w:sz w:val="24"/>
          <w:szCs w:val="24"/>
        </w:rPr>
        <w:t xml:space="preserve"> </w:t>
      </w:r>
      <w:r w:rsidRPr="00D41342">
        <w:rPr>
          <w:rFonts w:ascii="Candara" w:eastAsia="Arial" w:hAnsi="Candara" w:cs="Arial"/>
          <w:spacing w:val="1"/>
          <w:sz w:val="24"/>
          <w:szCs w:val="24"/>
        </w:rPr>
        <w:t>o</w:t>
      </w:r>
      <w:r w:rsidR="00D41342">
        <w:rPr>
          <w:rFonts w:ascii="Candara" w:eastAsia="Arial" w:hAnsi="Candara" w:cs="Arial"/>
          <w:sz w:val="24"/>
          <w:szCs w:val="24"/>
        </w:rPr>
        <w:t xml:space="preserve">n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l tr</w:t>
      </w:r>
      <w:r w:rsidRPr="00D41342">
        <w:rPr>
          <w:rFonts w:ascii="Candara" w:eastAsia="Arial" w:hAnsi="Candara" w:cs="Arial"/>
          <w:spacing w:val="-1"/>
          <w:sz w:val="24"/>
          <w:szCs w:val="24"/>
        </w:rPr>
        <w:t>i</w:t>
      </w:r>
      <w:r w:rsidRPr="00D41342">
        <w:rPr>
          <w:rFonts w:ascii="Candara" w:eastAsia="Arial" w:hAnsi="Candara" w:cs="Arial"/>
          <w:spacing w:val="1"/>
          <w:sz w:val="24"/>
          <w:szCs w:val="24"/>
        </w:rPr>
        <w:t>p</w:t>
      </w:r>
      <w:r w:rsidRPr="00D41342">
        <w:rPr>
          <w:rFonts w:ascii="Candara" w:eastAsia="Arial" w:hAnsi="Candara" w:cs="Arial"/>
          <w:sz w:val="24"/>
          <w:szCs w:val="24"/>
        </w:rPr>
        <w:t>s,</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pacing w:val="-2"/>
          <w:sz w:val="24"/>
          <w:szCs w:val="24"/>
        </w:rPr>
        <w:t>y</w:t>
      </w:r>
      <w:r w:rsidRPr="00D41342">
        <w:rPr>
          <w:rFonts w:ascii="Candara" w:eastAsia="Arial" w:hAnsi="Candara" w:cs="Arial"/>
          <w:sz w:val="24"/>
          <w:szCs w:val="24"/>
        </w:rPr>
        <w:t>ing</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ou</w:t>
      </w:r>
      <w:r w:rsidRPr="00D41342">
        <w:rPr>
          <w:rFonts w:ascii="Candara" w:eastAsia="Arial" w:hAnsi="Candara" w:cs="Arial"/>
          <w:sz w:val="24"/>
          <w:szCs w:val="24"/>
        </w:rPr>
        <w:t>t</w:t>
      </w:r>
      <w:r w:rsidRPr="00D41342">
        <w:rPr>
          <w:rFonts w:ascii="Candara" w:eastAsia="Arial" w:hAnsi="Candara" w:cs="Arial"/>
          <w:spacing w:val="1"/>
          <w:sz w:val="24"/>
          <w:szCs w:val="24"/>
        </w:rPr>
        <w:t xml:space="preserve"> ma</w:t>
      </w:r>
      <w:r w:rsidRPr="00D41342">
        <w:rPr>
          <w:rFonts w:ascii="Candara" w:eastAsia="Arial" w:hAnsi="Candara" w:cs="Arial"/>
          <w:sz w:val="24"/>
          <w:szCs w:val="24"/>
        </w:rPr>
        <w:t>i</w:t>
      </w:r>
      <w:r w:rsidRPr="00D41342">
        <w:rPr>
          <w:rFonts w:ascii="Candara" w:eastAsia="Arial" w:hAnsi="Candara" w:cs="Arial"/>
          <w:spacing w:val="-2"/>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en</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ce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r d</w:t>
      </w:r>
      <w:r w:rsidRPr="00D41342">
        <w:rPr>
          <w:rFonts w:ascii="Candara" w:eastAsia="Arial" w:hAnsi="Candara" w:cs="Arial"/>
          <w:spacing w:val="1"/>
          <w:sz w:val="24"/>
          <w:szCs w:val="24"/>
        </w:rPr>
        <w:t>e</w:t>
      </w:r>
      <w:r w:rsidRPr="00D41342">
        <w:rPr>
          <w:rFonts w:ascii="Candara" w:eastAsia="Arial" w:hAnsi="Candara" w:cs="Arial"/>
          <w:spacing w:val="-2"/>
          <w:sz w:val="24"/>
          <w:szCs w:val="24"/>
        </w:rPr>
        <w:t>c</w:t>
      </w:r>
      <w:r w:rsidRPr="00D41342">
        <w:rPr>
          <w:rFonts w:ascii="Candara" w:eastAsia="Arial" w:hAnsi="Candara" w:cs="Arial"/>
          <w:spacing w:val="1"/>
          <w:sz w:val="24"/>
          <w:szCs w:val="24"/>
        </w:rPr>
        <w:t>o</w:t>
      </w:r>
      <w:r w:rsidRPr="00D41342">
        <w:rPr>
          <w:rFonts w:ascii="Candara" w:eastAsia="Arial" w:hAnsi="Candara" w:cs="Arial"/>
          <w:sz w:val="24"/>
          <w:szCs w:val="24"/>
        </w:rPr>
        <w:t>rati</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rk etc.</w:t>
      </w:r>
    </w:p>
    <w:p w14:paraId="75719790" w14:textId="77777777" w:rsidR="001E2FBD" w:rsidRPr="00D41342" w:rsidRDefault="001E2FBD" w:rsidP="00B3749F">
      <w:pPr>
        <w:spacing w:before="16" w:line="260" w:lineRule="exact"/>
        <w:jc w:val="both"/>
        <w:rPr>
          <w:rFonts w:ascii="Candara" w:hAnsi="Candara" w:cs="Arial"/>
          <w:sz w:val="26"/>
          <w:szCs w:val="26"/>
        </w:rPr>
      </w:pPr>
    </w:p>
    <w:p w14:paraId="75719791" w14:textId="77777777" w:rsidR="001E2FBD" w:rsidRPr="00D41342" w:rsidRDefault="00086025" w:rsidP="00B3749F">
      <w:pPr>
        <w:ind w:right="77"/>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c</w:t>
      </w:r>
      <w:r w:rsidRPr="00D41342">
        <w:rPr>
          <w:rFonts w:ascii="Candara" w:eastAsia="Arial" w:hAnsi="Candara" w:cs="Arial"/>
          <w:spacing w:val="-2"/>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 xml:space="preserve">cy </w:t>
      </w:r>
      <w:r w:rsidRPr="00D41342">
        <w:rPr>
          <w:rFonts w:ascii="Candara" w:eastAsia="Arial" w:hAnsi="Candara" w:cs="Arial"/>
          <w:spacing w:val="1"/>
          <w:sz w:val="24"/>
          <w:szCs w:val="24"/>
        </w:rPr>
        <w:t>depend</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cti</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uppo</w:t>
      </w:r>
      <w:r w:rsidRPr="00D41342">
        <w:rPr>
          <w:rFonts w:ascii="Candara" w:eastAsia="Arial" w:hAnsi="Candara" w:cs="Arial"/>
          <w:sz w:val="24"/>
          <w:szCs w:val="24"/>
        </w:rPr>
        <w:t>rt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ll</w:t>
      </w:r>
      <w:r w:rsidRPr="00D41342">
        <w:rPr>
          <w:rFonts w:ascii="Candara" w:eastAsia="Arial" w:hAnsi="Candara" w:cs="Arial"/>
          <w:spacing w:val="1"/>
          <w:sz w:val="24"/>
          <w:szCs w:val="24"/>
        </w:rPr>
        <w:t xml:space="preserve"> </w:t>
      </w:r>
      <w:r w:rsidRPr="00D41342">
        <w:rPr>
          <w:rFonts w:ascii="Candara" w:eastAsia="Arial" w:hAnsi="Candara" w:cs="Arial"/>
          <w:spacing w:val="7"/>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p</w:t>
      </w:r>
      <w:r w:rsidRPr="00D41342">
        <w:rPr>
          <w:rFonts w:ascii="Candara" w:eastAsia="Arial" w:hAnsi="Candara" w:cs="Arial"/>
          <w:sz w:val="24"/>
          <w:szCs w:val="24"/>
        </w:rPr>
        <w:t>lo</w:t>
      </w:r>
      <w:r w:rsidRPr="00D41342">
        <w:rPr>
          <w:rFonts w:ascii="Candara" w:eastAsia="Arial" w:hAnsi="Candara" w:cs="Arial"/>
          <w:spacing w:val="-2"/>
          <w:sz w:val="24"/>
          <w:szCs w:val="24"/>
        </w:rPr>
        <w:t>y</w:t>
      </w:r>
      <w:r w:rsidRPr="00D41342">
        <w:rPr>
          <w:rFonts w:ascii="Candara" w:eastAsia="Arial" w:hAnsi="Candara" w:cs="Arial"/>
          <w:spacing w:val="1"/>
          <w:sz w:val="24"/>
          <w:szCs w:val="24"/>
        </w:rPr>
        <w:t>ee</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z w:val="24"/>
          <w:szCs w:val="24"/>
        </w:rPr>
        <w:t xml:space="preserve">to </w:t>
      </w:r>
      <w:r w:rsidRPr="00D41342">
        <w:rPr>
          <w:rFonts w:ascii="Candara" w:eastAsia="Arial" w:hAnsi="Candara" w:cs="Arial"/>
          <w:spacing w:val="1"/>
          <w:sz w:val="24"/>
          <w:szCs w:val="24"/>
        </w:rPr>
        <w:t>a</w:t>
      </w:r>
      <w:r w:rsidRPr="00D41342">
        <w:rPr>
          <w:rFonts w:ascii="Candara" w:eastAsia="Arial" w:hAnsi="Candara" w:cs="Arial"/>
          <w:sz w:val="24"/>
          <w:szCs w:val="24"/>
        </w:rPr>
        <w:t>c</w:t>
      </w:r>
      <w:r w:rsidRPr="00D41342">
        <w:rPr>
          <w:rFonts w:ascii="Candara" w:eastAsia="Arial" w:hAnsi="Candara" w:cs="Arial"/>
          <w:spacing w:val="1"/>
          <w:sz w:val="24"/>
          <w:szCs w:val="24"/>
        </w:rPr>
        <w:t>h</w:t>
      </w:r>
      <w:r w:rsidRPr="00D41342">
        <w:rPr>
          <w:rFonts w:ascii="Candara" w:eastAsia="Arial" w:hAnsi="Candara" w:cs="Arial"/>
          <w:sz w:val="24"/>
          <w:szCs w:val="24"/>
        </w:rPr>
        <w:t>ie</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its</w:t>
      </w:r>
      <w:r w:rsidRPr="00D41342">
        <w:rPr>
          <w:rFonts w:ascii="Candara" w:eastAsia="Arial" w:hAnsi="Candara" w:cs="Arial"/>
          <w:spacing w:val="1"/>
          <w:sz w:val="24"/>
          <w:szCs w:val="24"/>
        </w:rPr>
        <w:t xml:space="preserve"> ob</w:t>
      </w:r>
      <w:r w:rsidRPr="00D41342">
        <w:rPr>
          <w:rFonts w:ascii="Candara" w:eastAsia="Arial" w:hAnsi="Candara" w:cs="Arial"/>
          <w:spacing w:val="-3"/>
          <w:sz w:val="24"/>
          <w:szCs w:val="24"/>
        </w:rPr>
        <w:t>j</w:t>
      </w:r>
      <w:r w:rsidRPr="00D41342">
        <w:rPr>
          <w:rFonts w:ascii="Candara" w:eastAsia="Arial" w:hAnsi="Candara" w:cs="Arial"/>
          <w:spacing w:val="1"/>
          <w:sz w:val="24"/>
          <w:szCs w:val="24"/>
        </w:rPr>
        <w:t>e</w:t>
      </w:r>
      <w:r w:rsidRPr="00D41342">
        <w:rPr>
          <w:rFonts w:ascii="Candara" w:eastAsia="Arial" w:hAnsi="Candara" w:cs="Arial"/>
          <w:sz w:val="24"/>
          <w:szCs w:val="24"/>
        </w:rPr>
        <w:t>cti</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s.</w:t>
      </w:r>
    </w:p>
    <w:p w14:paraId="75719792" w14:textId="77777777" w:rsidR="001E2FBD" w:rsidRPr="00D41342" w:rsidRDefault="001E2FBD" w:rsidP="00B3749F">
      <w:pPr>
        <w:spacing w:before="17" w:line="260" w:lineRule="exact"/>
        <w:jc w:val="both"/>
        <w:rPr>
          <w:rFonts w:ascii="Candara" w:hAnsi="Candara" w:cs="Arial"/>
          <w:sz w:val="26"/>
          <w:szCs w:val="26"/>
        </w:rPr>
      </w:pPr>
    </w:p>
    <w:p w14:paraId="75719793" w14:textId="77777777" w:rsidR="001E2FBD" w:rsidRPr="00D41342" w:rsidRDefault="00086025" w:rsidP="00B3749F">
      <w:pPr>
        <w:ind w:right="6203"/>
        <w:jc w:val="both"/>
        <w:rPr>
          <w:rFonts w:ascii="Candara" w:eastAsia="Arial" w:hAnsi="Candara" w:cs="Arial"/>
          <w:sz w:val="24"/>
          <w:szCs w:val="24"/>
        </w:rPr>
      </w:pPr>
      <w:r w:rsidRPr="00D41342">
        <w:rPr>
          <w:rFonts w:ascii="Candara" w:eastAsia="Arial" w:hAnsi="Candara" w:cs="Arial"/>
          <w:b/>
          <w:sz w:val="24"/>
          <w:szCs w:val="24"/>
        </w:rPr>
        <w:t>G</w:t>
      </w:r>
      <w:r w:rsidRPr="00D41342">
        <w:rPr>
          <w:rFonts w:ascii="Candara" w:eastAsia="Arial" w:hAnsi="Candara" w:cs="Arial"/>
          <w:b/>
          <w:spacing w:val="1"/>
          <w:sz w:val="24"/>
          <w:szCs w:val="24"/>
        </w:rPr>
        <w:t>e</w:t>
      </w:r>
      <w:r w:rsidRPr="00D41342">
        <w:rPr>
          <w:rFonts w:ascii="Candara" w:eastAsia="Arial" w:hAnsi="Candara" w:cs="Arial"/>
          <w:b/>
          <w:sz w:val="24"/>
          <w:szCs w:val="24"/>
        </w:rPr>
        <w:t>ner</w:t>
      </w:r>
      <w:r w:rsidRPr="00D41342">
        <w:rPr>
          <w:rFonts w:ascii="Candara" w:eastAsia="Arial" w:hAnsi="Candara" w:cs="Arial"/>
          <w:b/>
          <w:spacing w:val="-1"/>
          <w:sz w:val="24"/>
          <w:szCs w:val="24"/>
        </w:rPr>
        <w:t>a</w:t>
      </w:r>
      <w:r w:rsidRPr="00D41342">
        <w:rPr>
          <w:rFonts w:ascii="Candara" w:eastAsia="Arial" w:hAnsi="Candara" w:cs="Arial"/>
          <w:b/>
          <w:sz w:val="24"/>
          <w:szCs w:val="24"/>
        </w:rPr>
        <w:t>l</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Guid</w:t>
      </w:r>
      <w:r w:rsidRPr="00D41342">
        <w:rPr>
          <w:rFonts w:ascii="Candara" w:eastAsia="Arial" w:hAnsi="Candara" w:cs="Arial"/>
          <w:b/>
          <w:spacing w:val="-2"/>
          <w:sz w:val="24"/>
          <w:szCs w:val="24"/>
        </w:rPr>
        <w:t>e</w:t>
      </w:r>
      <w:r w:rsidRPr="00D41342">
        <w:rPr>
          <w:rFonts w:ascii="Candara" w:eastAsia="Arial" w:hAnsi="Candara" w:cs="Arial"/>
          <w:b/>
          <w:sz w:val="24"/>
          <w:szCs w:val="24"/>
        </w:rPr>
        <w:t>l</w:t>
      </w:r>
      <w:r w:rsidRPr="00D41342">
        <w:rPr>
          <w:rFonts w:ascii="Candara" w:eastAsia="Arial" w:hAnsi="Candara" w:cs="Arial"/>
          <w:b/>
          <w:spacing w:val="1"/>
          <w:sz w:val="24"/>
          <w:szCs w:val="24"/>
        </w:rPr>
        <w:t>i</w:t>
      </w:r>
      <w:r w:rsidRPr="00D41342">
        <w:rPr>
          <w:rFonts w:ascii="Candara" w:eastAsia="Arial" w:hAnsi="Candara" w:cs="Arial"/>
          <w:b/>
          <w:sz w:val="24"/>
          <w:szCs w:val="24"/>
        </w:rPr>
        <w:t>n</w:t>
      </w:r>
      <w:r w:rsidRPr="00D41342">
        <w:rPr>
          <w:rFonts w:ascii="Candara" w:eastAsia="Arial" w:hAnsi="Candara" w:cs="Arial"/>
          <w:b/>
          <w:spacing w:val="-2"/>
          <w:sz w:val="24"/>
          <w:szCs w:val="24"/>
        </w:rPr>
        <w:t>e</w:t>
      </w:r>
      <w:r w:rsidRPr="00D41342">
        <w:rPr>
          <w:rFonts w:ascii="Candara" w:eastAsia="Arial" w:hAnsi="Candara" w:cs="Arial"/>
          <w:b/>
          <w:sz w:val="24"/>
          <w:szCs w:val="24"/>
        </w:rPr>
        <w:t>s</w:t>
      </w:r>
    </w:p>
    <w:p w14:paraId="75719794" w14:textId="77777777" w:rsidR="001E2FBD" w:rsidRPr="00D41342" w:rsidRDefault="001E2FBD" w:rsidP="00B3749F">
      <w:pPr>
        <w:spacing w:before="16" w:line="260" w:lineRule="exact"/>
        <w:jc w:val="both"/>
        <w:rPr>
          <w:rFonts w:ascii="Candara" w:hAnsi="Candara" w:cs="Arial"/>
          <w:sz w:val="26"/>
          <w:szCs w:val="26"/>
        </w:rPr>
      </w:pPr>
    </w:p>
    <w:p w14:paraId="75719795" w14:textId="3EC4399D" w:rsidR="001E2FBD" w:rsidRPr="00D41342" w:rsidRDefault="00086025" w:rsidP="00B3749F">
      <w:pPr>
        <w:jc w:val="both"/>
        <w:rPr>
          <w:rFonts w:ascii="Candara" w:eastAsia="Arial" w:hAnsi="Candara" w:cs="Arial"/>
          <w:sz w:val="24"/>
        </w:rPr>
      </w:pPr>
      <w:bookmarkStart w:id="1" w:name="_Hlk522108449"/>
      <w:r w:rsidRPr="00D41342">
        <w:rPr>
          <w:rFonts w:ascii="Candara" w:eastAsia="Arial" w:hAnsi="Candara" w:cs="Arial"/>
          <w:sz w:val="24"/>
        </w:rPr>
        <w:t>It</w:t>
      </w:r>
      <w:r w:rsidRPr="00D41342">
        <w:rPr>
          <w:rFonts w:ascii="Candara" w:eastAsia="Arial" w:hAnsi="Candara" w:cs="Arial"/>
          <w:spacing w:val="3"/>
          <w:sz w:val="24"/>
        </w:rPr>
        <w:t xml:space="preserve"> </w:t>
      </w:r>
      <w:r w:rsidRPr="00D41342">
        <w:rPr>
          <w:rFonts w:ascii="Candara" w:eastAsia="Arial" w:hAnsi="Candara" w:cs="Arial"/>
          <w:sz w:val="24"/>
        </w:rPr>
        <w:t>is</w:t>
      </w:r>
      <w:r w:rsidRPr="00D41342">
        <w:rPr>
          <w:rFonts w:ascii="Candara" w:eastAsia="Arial" w:hAnsi="Candara" w:cs="Arial"/>
          <w:spacing w:val="2"/>
          <w:sz w:val="24"/>
        </w:rPr>
        <w:t xml:space="preserve"> </w:t>
      </w:r>
      <w:r w:rsidRPr="00D41342">
        <w:rPr>
          <w:rFonts w:ascii="Candara" w:eastAsia="Arial" w:hAnsi="Candara" w:cs="Arial"/>
          <w:sz w:val="24"/>
        </w:rPr>
        <w:t>t</w:t>
      </w:r>
      <w:r w:rsidRPr="00D41342">
        <w:rPr>
          <w:rFonts w:ascii="Candara" w:eastAsia="Arial" w:hAnsi="Candara" w:cs="Arial"/>
          <w:spacing w:val="1"/>
          <w:sz w:val="24"/>
        </w:rPr>
        <w:t>h</w:t>
      </w:r>
      <w:r w:rsidRPr="00D41342">
        <w:rPr>
          <w:rFonts w:ascii="Candara" w:eastAsia="Arial" w:hAnsi="Candara" w:cs="Arial"/>
          <w:sz w:val="24"/>
        </w:rPr>
        <w:t>e</w:t>
      </w:r>
      <w:r w:rsidRPr="00D41342">
        <w:rPr>
          <w:rFonts w:ascii="Candara" w:eastAsia="Arial" w:hAnsi="Candara" w:cs="Arial"/>
          <w:spacing w:val="3"/>
          <w:sz w:val="24"/>
        </w:rPr>
        <w:t xml:space="preserve"> </w:t>
      </w:r>
      <w:r w:rsidRPr="00D41342">
        <w:rPr>
          <w:rFonts w:ascii="Candara" w:eastAsia="Arial" w:hAnsi="Candara" w:cs="Arial"/>
          <w:spacing w:val="1"/>
          <w:sz w:val="24"/>
        </w:rPr>
        <w:t>po</w:t>
      </w:r>
      <w:r w:rsidRPr="00D41342">
        <w:rPr>
          <w:rFonts w:ascii="Candara" w:eastAsia="Arial" w:hAnsi="Candara" w:cs="Arial"/>
          <w:sz w:val="24"/>
        </w:rPr>
        <w:t>l</w:t>
      </w:r>
      <w:r w:rsidRPr="00D41342">
        <w:rPr>
          <w:rFonts w:ascii="Candara" w:eastAsia="Arial" w:hAnsi="Candara" w:cs="Arial"/>
          <w:spacing w:val="-1"/>
          <w:sz w:val="24"/>
        </w:rPr>
        <w:t>i</w:t>
      </w:r>
      <w:r w:rsidRPr="00D41342">
        <w:rPr>
          <w:rFonts w:ascii="Candara" w:eastAsia="Arial" w:hAnsi="Candara" w:cs="Arial"/>
          <w:sz w:val="24"/>
        </w:rPr>
        <w:t xml:space="preserve">cy </w:t>
      </w:r>
      <w:r w:rsidRPr="00D41342">
        <w:rPr>
          <w:rFonts w:ascii="Candara" w:eastAsia="Arial" w:hAnsi="Candara" w:cs="Arial"/>
          <w:spacing w:val="1"/>
          <w:sz w:val="24"/>
        </w:rPr>
        <w:t>o</w:t>
      </w:r>
      <w:r w:rsidRPr="00D41342">
        <w:rPr>
          <w:rFonts w:ascii="Candara" w:eastAsia="Arial" w:hAnsi="Candara" w:cs="Arial"/>
          <w:sz w:val="24"/>
        </w:rPr>
        <w:t>f</w:t>
      </w:r>
      <w:r w:rsidRPr="00D41342">
        <w:rPr>
          <w:rFonts w:ascii="Candara" w:eastAsia="Arial" w:hAnsi="Candara" w:cs="Arial"/>
          <w:spacing w:val="5"/>
          <w:sz w:val="24"/>
        </w:rPr>
        <w:t xml:space="preserve"> </w:t>
      </w:r>
      <w:r w:rsidRPr="00D41342">
        <w:rPr>
          <w:rFonts w:ascii="Candara" w:eastAsia="Arial" w:hAnsi="Candara" w:cs="Arial"/>
          <w:sz w:val="24"/>
        </w:rPr>
        <w:t>Wribbenhall</w:t>
      </w:r>
      <w:r w:rsidRPr="00D41342">
        <w:rPr>
          <w:rFonts w:ascii="Candara" w:eastAsia="Arial" w:hAnsi="Candara" w:cs="Arial"/>
          <w:spacing w:val="3"/>
          <w:sz w:val="24"/>
        </w:rPr>
        <w:t xml:space="preserve"> </w:t>
      </w:r>
      <w:r w:rsidRPr="00D41342">
        <w:rPr>
          <w:rFonts w:ascii="Candara" w:eastAsia="Arial" w:hAnsi="Candara" w:cs="Arial"/>
          <w:sz w:val="24"/>
        </w:rPr>
        <w:t>Sc</w:t>
      </w:r>
      <w:r w:rsidRPr="00D41342">
        <w:rPr>
          <w:rFonts w:ascii="Candara" w:eastAsia="Arial" w:hAnsi="Candara" w:cs="Arial"/>
          <w:spacing w:val="1"/>
          <w:sz w:val="24"/>
        </w:rPr>
        <w:t>h</w:t>
      </w:r>
      <w:r w:rsidRPr="00D41342">
        <w:rPr>
          <w:rFonts w:ascii="Candara" w:eastAsia="Arial" w:hAnsi="Candara" w:cs="Arial"/>
          <w:spacing w:val="-1"/>
          <w:sz w:val="24"/>
        </w:rPr>
        <w:t>o</w:t>
      </w:r>
      <w:r w:rsidRPr="00D41342">
        <w:rPr>
          <w:rFonts w:ascii="Candara" w:eastAsia="Arial" w:hAnsi="Candara" w:cs="Arial"/>
          <w:spacing w:val="1"/>
          <w:sz w:val="24"/>
        </w:rPr>
        <w:t>o</w:t>
      </w:r>
      <w:r w:rsidRPr="00D41342">
        <w:rPr>
          <w:rFonts w:ascii="Candara" w:eastAsia="Arial" w:hAnsi="Candara" w:cs="Arial"/>
          <w:sz w:val="24"/>
        </w:rPr>
        <w:t>l</w:t>
      </w:r>
      <w:r w:rsidRPr="00D41342">
        <w:rPr>
          <w:rFonts w:ascii="Candara" w:eastAsia="Arial" w:hAnsi="Candara" w:cs="Arial"/>
          <w:spacing w:val="2"/>
          <w:sz w:val="24"/>
        </w:rPr>
        <w:t xml:space="preserve"> </w:t>
      </w:r>
      <w:r w:rsidRPr="00D41342">
        <w:rPr>
          <w:rFonts w:ascii="Candara" w:eastAsia="Arial" w:hAnsi="Candara" w:cs="Arial"/>
          <w:sz w:val="24"/>
        </w:rPr>
        <w:t>so</w:t>
      </w:r>
      <w:r w:rsidRPr="00D41342">
        <w:rPr>
          <w:rFonts w:ascii="Candara" w:eastAsia="Arial" w:hAnsi="Candara" w:cs="Arial"/>
          <w:spacing w:val="1"/>
          <w:sz w:val="24"/>
        </w:rPr>
        <w:t xml:space="preserve"> </w:t>
      </w:r>
      <w:r w:rsidRPr="00D41342">
        <w:rPr>
          <w:rFonts w:ascii="Candara" w:eastAsia="Arial" w:hAnsi="Candara" w:cs="Arial"/>
          <w:spacing w:val="3"/>
          <w:sz w:val="24"/>
        </w:rPr>
        <w:t>f</w:t>
      </w:r>
      <w:r w:rsidRPr="00D41342">
        <w:rPr>
          <w:rFonts w:ascii="Candara" w:eastAsia="Arial" w:hAnsi="Candara" w:cs="Arial"/>
          <w:spacing w:val="1"/>
          <w:sz w:val="24"/>
        </w:rPr>
        <w:t>a</w:t>
      </w:r>
      <w:r w:rsidRPr="00D41342">
        <w:rPr>
          <w:rFonts w:ascii="Candara" w:eastAsia="Arial" w:hAnsi="Candara" w:cs="Arial"/>
          <w:sz w:val="24"/>
        </w:rPr>
        <w:t>r</w:t>
      </w:r>
      <w:r w:rsidRPr="00D41342">
        <w:rPr>
          <w:rFonts w:ascii="Candara" w:eastAsia="Arial" w:hAnsi="Candara" w:cs="Arial"/>
          <w:spacing w:val="2"/>
          <w:sz w:val="24"/>
        </w:rPr>
        <w:t xml:space="preserve"> </w:t>
      </w:r>
      <w:r w:rsidRPr="00D41342">
        <w:rPr>
          <w:rFonts w:ascii="Candara" w:eastAsia="Arial" w:hAnsi="Candara" w:cs="Arial"/>
          <w:spacing w:val="1"/>
          <w:sz w:val="24"/>
        </w:rPr>
        <w:t>a</w:t>
      </w:r>
      <w:r w:rsidRPr="00D41342">
        <w:rPr>
          <w:rFonts w:ascii="Candara" w:eastAsia="Arial" w:hAnsi="Candara" w:cs="Arial"/>
          <w:sz w:val="24"/>
        </w:rPr>
        <w:t>s</w:t>
      </w:r>
      <w:r w:rsidRPr="00D41342">
        <w:rPr>
          <w:rFonts w:ascii="Candara" w:eastAsia="Arial" w:hAnsi="Candara" w:cs="Arial"/>
          <w:spacing w:val="2"/>
          <w:sz w:val="24"/>
        </w:rPr>
        <w:t xml:space="preserve"> </w:t>
      </w:r>
      <w:r w:rsidRPr="00D41342">
        <w:rPr>
          <w:rFonts w:ascii="Candara" w:eastAsia="Arial" w:hAnsi="Candara" w:cs="Arial"/>
          <w:sz w:val="24"/>
        </w:rPr>
        <w:t>is</w:t>
      </w:r>
      <w:r w:rsidRPr="00D41342">
        <w:rPr>
          <w:rFonts w:ascii="Candara" w:eastAsia="Arial" w:hAnsi="Candara" w:cs="Arial"/>
          <w:spacing w:val="2"/>
          <w:sz w:val="24"/>
        </w:rPr>
        <w:t xml:space="preserve"> </w:t>
      </w:r>
      <w:r w:rsidRPr="00D41342">
        <w:rPr>
          <w:rFonts w:ascii="Candara" w:eastAsia="Arial" w:hAnsi="Candara" w:cs="Arial"/>
          <w:sz w:val="24"/>
        </w:rPr>
        <w:t>re</w:t>
      </w:r>
      <w:r w:rsidRPr="00D41342">
        <w:rPr>
          <w:rFonts w:ascii="Candara" w:eastAsia="Arial" w:hAnsi="Candara" w:cs="Arial"/>
          <w:spacing w:val="1"/>
          <w:sz w:val="24"/>
        </w:rPr>
        <w:t>a</w:t>
      </w:r>
      <w:r w:rsidRPr="00D41342">
        <w:rPr>
          <w:rFonts w:ascii="Candara" w:eastAsia="Arial" w:hAnsi="Candara" w:cs="Arial"/>
          <w:spacing w:val="-2"/>
          <w:sz w:val="24"/>
        </w:rPr>
        <w:t>s</w:t>
      </w:r>
      <w:r w:rsidRPr="00D41342">
        <w:rPr>
          <w:rFonts w:ascii="Candara" w:eastAsia="Arial" w:hAnsi="Candara" w:cs="Arial"/>
          <w:spacing w:val="1"/>
          <w:sz w:val="24"/>
        </w:rPr>
        <w:t>on</w:t>
      </w:r>
      <w:r w:rsidRPr="00D41342">
        <w:rPr>
          <w:rFonts w:ascii="Candara" w:eastAsia="Arial" w:hAnsi="Candara" w:cs="Arial"/>
          <w:spacing w:val="-1"/>
          <w:sz w:val="24"/>
        </w:rPr>
        <w:t>a</w:t>
      </w:r>
      <w:r w:rsidRPr="00D41342">
        <w:rPr>
          <w:rFonts w:ascii="Candara" w:eastAsia="Arial" w:hAnsi="Candara" w:cs="Arial"/>
          <w:spacing w:val="1"/>
          <w:sz w:val="24"/>
        </w:rPr>
        <w:t>b</w:t>
      </w:r>
      <w:r w:rsidRPr="00D41342">
        <w:rPr>
          <w:rFonts w:ascii="Candara" w:eastAsia="Arial" w:hAnsi="Candara" w:cs="Arial"/>
          <w:sz w:val="24"/>
        </w:rPr>
        <w:t xml:space="preserve">ly </w:t>
      </w:r>
      <w:r w:rsidRPr="00D41342">
        <w:rPr>
          <w:rFonts w:ascii="Candara" w:eastAsia="Arial" w:hAnsi="Candara" w:cs="Arial"/>
          <w:spacing w:val="1"/>
          <w:sz w:val="24"/>
        </w:rPr>
        <w:t>p</w:t>
      </w:r>
      <w:r w:rsidRPr="00D41342">
        <w:rPr>
          <w:rFonts w:ascii="Candara" w:eastAsia="Arial" w:hAnsi="Candara" w:cs="Arial"/>
          <w:sz w:val="24"/>
        </w:rPr>
        <w:t>ractica</w:t>
      </w:r>
      <w:r w:rsidRPr="00D41342">
        <w:rPr>
          <w:rFonts w:ascii="Candara" w:eastAsia="Arial" w:hAnsi="Candara" w:cs="Arial"/>
          <w:spacing w:val="1"/>
          <w:sz w:val="24"/>
        </w:rPr>
        <w:t>b</w:t>
      </w:r>
      <w:r w:rsidRPr="00D41342">
        <w:rPr>
          <w:rFonts w:ascii="Candara" w:eastAsia="Arial" w:hAnsi="Candara" w:cs="Arial"/>
          <w:sz w:val="24"/>
        </w:rPr>
        <w:t>le t</w:t>
      </w:r>
      <w:r w:rsidRPr="00D41342">
        <w:rPr>
          <w:rFonts w:ascii="Candara" w:eastAsia="Arial" w:hAnsi="Candara" w:cs="Arial"/>
          <w:spacing w:val="1"/>
          <w:sz w:val="24"/>
        </w:rPr>
        <w:t>o</w:t>
      </w:r>
      <w:r w:rsidRPr="00D41342">
        <w:rPr>
          <w:rFonts w:ascii="Candara" w:eastAsia="Arial" w:hAnsi="Candara" w:cs="Arial"/>
          <w:sz w:val="24"/>
        </w:rPr>
        <w:t>:</w:t>
      </w:r>
    </w:p>
    <w:p w14:paraId="75719796" w14:textId="24B76F87" w:rsidR="001E2FBD" w:rsidRPr="00094E79" w:rsidRDefault="00086025" w:rsidP="00094E79">
      <w:pPr>
        <w:pStyle w:val="ListParagraph"/>
        <w:numPr>
          <w:ilvl w:val="0"/>
          <w:numId w:val="20"/>
        </w:numPr>
        <w:jc w:val="both"/>
        <w:rPr>
          <w:rFonts w:ascii="Candara" w:eastAsia="Arial" w:hAnsi="Candara" w:cs="Arial"/>
          <w:sz w:val="24"/>
        </w:rPr>
      </w:pPr>
      <w:r w:rsidRPr="00094E79">
        <w:rPr>
          <w:rFonts w:ascii="Candara" w:eastAsia="Arial" w:hAnsi="Candara" w:cs="Arial"/>
          <w:sz w:val="24"/>
        </w:rPr>
        <w:t>I</w:t>
      </w:r>
      <w:r w:rsidRPr="00094E79">
        <w:rPr>
          <w:rFonts w:ascii="Candara" w:eastAsia="Arial" w:hAnsi="Candara" w:cs="Arial"/>
          <w:spacing w:val="1"/>
          <w:sz w:val="24"/>
        </w:rPr>
        <w:t>de</w:t>
      </w:r>
      <w:r w:rsidRPr="00094E79">
        <w:rPr>
          <w:rFonts w:ascii="Candara" w:eastAsia="Arial" w:hAnsi="Candara" w:cs="Arial"/>
          <w:spacing w:val="-1"/>
          <w:sz w:val="24"/>
        </w:rPr>
        <w:t>n</w:t>
      </w:r>
      <w:r w:rsidRPr="00094E79">
        <w:rPr>
          <w:rFonts w:ascii="Candara" w:eastAsia="Arial" w:hAnsi="Candara" w:cs="Arial"/>
          <w:sz w:val="24"/>
        </w:rPr>
        <w:t>t</w:t>
      </w:r>
      <w:r w:rsidRPr="00094E79">
        <w:rPr>
          <w:rFonts w:ascii="Candara" w:eastAsia="Arial" w:hAnsi="Candara" w:cs="Arial"/>
          <w:spacing w:val="-2"/>
          <w:sz w:val="24"/>
        </w:rPr>
        <w:t>i</w:t>
      </w:r>
      <w:r w:rsidRPr="00094E79">
        <w:rPr>
          <w:rFonts w:ascii="Candara" w:eastAsia="Arial" w:hAnsi="Candara" w:cs="Arial"/>
          <w:spacing w:val="3"/>
          <w:sz w:val="24"/>
        </w:rPr>
        <w:t>f</w:t>
      </w:r>
      <w:r w:rsidRPr="00094E79">
        <w:rPr>
          <w:rFonts w:ascii="Candara" w:eastAsia="Arial" w:hAnsi="Candara" w:cs="Arial"/>
          <w:sz w:val="24"/>
        </w:rPr>
        <w:t>y</w:t>
      </w:r>
      <w:r w:rsidRPr="00094E79">
        <w:rPr>
          <w:rFonts w:ascii="Candara" w:eastAsia="Arial" w:hAnsi="Candara" w:cs="Arial"/>
          <w:spacing w:val="36"/>
          <w:sz w:val="24"/>
        </w:rPr>
        <w:t xml:space="preserve"> </w:t>
      </w:r>
      <w:r w:rsidRPr="00094E79">
        <w:rPr>
          <w:rFonts w:ascii="Candara" w:eastAsia="Arial" w:hAnsi="Candara" w:cs="Arial"/>
          <w:sz w:val="24"/>
        </w:rPr>
        <w:t>a</w:t>
      </w:r>
      <w:r w:rsidRPr="00094E79">
        <w:rPr>
          <w:rFonts w:ascii="Candara" w:eastAsia="Arial" w:hAnsi="Candara" w:cs="Arial"/>
          <w:spacing w:val="39"/>
          <w:sz w:val="24"/>
        </w:rPr>
        <w:t xml:space="preserve"> </w:t>
      </w:r>
      <w:r w:rsidRPr="00094E79">
        <w:rPr>
          <w:rFonts w:ascii="Candara" w:eastAsia="Arial" w:hAnsi="Candara" w:cs="Arial"/>
          <w:spacing w:val="-1"/>
          <w:sz w:val="24"/>
        </w:rPr>
        <w:t>m</w:t>
      </w:r>
      <w:r w:rsidRPr="00094E79">
        <w:rPr>
          <w:rFonts w:ascii="Candara" w:eastAsia="Arial" w:hAnsi="Candara" w:cs="Arial"/>
          <w:spacing w:val="1"/>
          <w:sz w:val="24"/>
        </w:rPr>
        <w:t>e</w:t>
      </w:r>
      <w:r w:rsidRPr="00094E79">
        <w:rPr>
          <w:rFonts w:ascii="Candara" w:eastAsia="Arial" w:hAnsi="Candara" w:cs="Arial"/>
          <w:spacing w:val="-1"/>
          <w:sz w:val="24"/>
        </w:rPr>
        <w:t>m</w:t>
      </w:r>
      <w:r w:rsidRPr="00094E79">
        <w:rPr>
          <w:rFonts w:ascii="Candara" w:eastAsia="Arial" w:hAnsi="Candara" w:cs="Arial"/>
          <w:spacing w:val="1"/>
          <w:sz w:val="24"/>
        </w:rPr>
        <w:t>be</w:t>
      </w:r>
      <w:r w:rsidRPr="00094E79">
        <w:rPr>
          <w:rFonts w:ascii="Candara" w:eastAsia="Arial" w:hAnsi="Candara" w:cs="Arial"/>
          <w:sz w:val="24"/>
        </w:rPr>
        <w:t>r</w:t>
      </w:r>
      <w:r w:rsidRPr="00094E79">
        <w:rPr>
          <w:rFonts w:ascii="Candara" w:eastAsia="Arial" w:hAnsi="Candara" w:cs="Arial"/>
          <w:spacing w:val="38"/>
          <w:sz w:val="24"/>
        </w:rPr>
        <w:t xml:space="preserve"> </w:t>
      </w:r>
      <w:r w:rsidRPr="00094E79">
        <w:rPr>
          <w:rFonts w:ascii="Candara" w:eastAsia="Arial" w:hAnsi="Candara" w:cs="Arial"/>
          <w:spacing w:val="-1"/>
          <w:sz w:val="24"/>
        </w:rPr>
        <w:t>o</w:t>
      </w:r>
      <w:r w:rsidRPr="00094E79">
        <w:rPr>
          <w:rFonts w:ascii="Candara" w:eastAsia="Arial" w:hAnsi="Candara" w:cs="Arial"/>
          <w:sz w:val="24"/>
        </w:rPr>
        <w:t>f</w:t>
      </w:r>
      <w:r w:rsidRPr="00094E79">
        <w:rPr>
          <w:rFonts w:ascii="Candara" w:eastAsia="Arial" w:hAnsi="Candara" w:cs="Arial"/>
          <w:spacing w:val="36"/>
          <w:sz w:val="24"/>
        </w:rPr>
        <w:t xml:space="preserve"> </w:t>
      </w:r>
      <w:r w:rsidRPr="00094E79">
        <w:rPr>
          <w:rFonts w:ascii="Candara" w:eastAsia="Arial" w:hAnsi="Candara" w:cs="Arial"/>
          <w:sz w:val="24"/>
        </w:rPr>
        <w:t>st</w:t>
      </w:r>
      <w:r w:rsidRPr="00094E79">
        <w:rPr>
          <w:rFonts w:ascii="Candara" w:eastAsia="Arial" w:hAnsi="Candara" w:cs="Arial"/>
          <w:spacing w:val="-1"/>
          <w:sz w:val="24"/>
        </w:rPr>
        <w:t>a</w:t>
      </w:r>
      <w:r w:rsidRPr="00094E79">
        <w:rPr>
          <w:rFonts w:ascii="Candara" w:eastAsia="Arial" w:hAnsi="Candara" w:cs="Arial"/>
          <w:sz w:val="24"/>
        </w:rPr>
        <w:t>ff</w:t>
      </w:r>
      <w:r w:rsidRPr="00094E79">
        <w:rPr>
          <w:rFonts w:ascii="Candara" w:eastAsia="Arial" w:hAnsi="Candara" w:cs="Arial"/>
          <w:spacing w:val="42"/>
          <w:sz w:val="24"/>
        </w:rPr>
        <w:t xml:space="preserve"> </w:t>
      </w:r>
      <w:r w:rsidRPr="00094E79">
        <w:rPr>
          <w:rFonts w:ascii="Candara" w:eastAsia="Arial" w:hAnsi="Candara" w:cs="Arial"/>
          <w:spacing w:val="-3"/>
          <w:sz w:val="24"/>
        </w:rPr>
        <w:t>w</w:t>
      </w:r>
      <w:r w:rsidRPr="00094E79">
        <w:rPr>
          <w:rFonts w:ascii="Candara" w:eastAsia="Arial" w:hAnsi="Candara" w:cs="Arial"/>
          <w:spacing w:val="1"/>
          <w:sz w:val="24"/>
        </w:rPr>
        <w:t>h</w:t>
      </w:r>
      <w:r w:rsidRPr="00094E79">
        <w:rPr>
          <w:rFonts w:ascii="Candara" w:eastAsia="Arial" w:hAnsi="Candara" w:cs="Arial"/>
          <w:sz w:val="24"/>
        </w:rPr>
        <w:t>o</w:t>
      </w:r>
      <w:r w:rsidRPr="00094E79">
        <w:rPr>
          <w:rFonts w:ascii="Candara" w:eastAsia="Arial" w:hAnsi="Candara" w:cs="Arial"/>
          <w:spacing w:val="39"/>
          <w:sz w:val="24"/>
        </w:rPr>
        <w:t xml:space="preserve"> </w:t>
      </w:r>
      <w:r w:rsidRPr="00094E79">
        <w:rPr>
          <w:rFonts w:ascii="Candara" w:eastAsia="Arial" w:hAnsi="Candara" w:cs="Arial"/>
          <w:spacing w:val="-1"/>
          <w:sz w:val="24"/>
        </w:rPr>
        <w:t>h</w:t>
      </w:r>
      <w:r w:rsidRPr="00094E79">
        <w:rPr>
          <w:rFonts w:ascii="Candara" w:eastAsia="Arial" w:hAnsi="Candara" w:cs="Arial"/>
          <w:spacing w:val="1"/>
          <w:sz w:val="24"/>
        </w:rPr>
        <w:t>a</w:t>
      </w:r>
      <w:r w:rsidRPr="00094E79">
        <w:rPr>
          <w:rFonts w:ascii="Candara" w:eastAsia="Arial" w:hAnsi="Candara" w:cs="Arial"/>
          <w:sz w:val="24"/>
        </w:rPr>
        <w:t>s</w:t>
      </w:r>
      <w:r w:rsidRPr="00094E79">
        <w:rPr>
          <w:rFonts w:ascii="Candara" w:eastAsia="Arial" w:hAnsi="Candara" w:cs="Arial"/>
          <w:spacing w:val="38"/>
          <w:sz w:val="24"/>
        </w:rPr>
        <w:t xml:space="preserve"> </w:t>
      </w:r>
      <w:r w:rsidRPr="00094E79">
        <w:rPr>
          <w:rFonts w:ascii="Candara" w:eastAsia="Arial" w:hAnsi="Candara" w:cs="Arial"/>
          <w:spacing w:val="1"/>
          <w:sz w:val="24"/>
        </w:rPr>
        <w:t>d</w:t>
      </w:r>
      <w:r w:rsidRPr="00094E79">
        <w:rPr>
          <w:rFonts w:ascii="Candara" w:eastAsia="Arial" w:hAnsi="Candara" w:cs="Arial"/>
          <w:sz w:val="24"/>
        </w:rPr>
        <w:t>i</w:t>
      </w:r>
      <w:r w:rsidRPr="00094E79">
        <w:rPr>
          <w:rFonts w:ascii="Candara" w:eastAsia="Arial" w:hAnsi="Candara" w:cs="Arial"/>
          <w:spacing w:val="-1"/>
          <w:sz w:val="24"/>
        </w:rPr>
        <w:t>r</w:t>
      </w:r>
      <w:r w:rsidRPr="00094E79">
        <w:rPr>
          <w:rFonts w:ascii="Candara" w:eastAsia="Arial" w:hAnsi="Candara" w:cs="Arial"/>
          <w:spacing w:val="1"/>
          <w:sz w:val="24"/>
        </w:rPr>
        <w:t>e</w:t>
      </w:r>
      <w:r w:rsidRPr="00094E79">
        <w:rPr>
          <w:rFonts w:ascii="Candara" w:eastAsia="Arial" w:hAnsi="Candara" w:cs="Arial"/>
          <w:spacing w:val="-2"/>
          <w:sz w:val="24"/>
        </w:rPr>
        <w:t>c</w:t>
      </w:r>
      <w:r w:rsidRPr="00094E79">
        <w:rPr>
          <w:rFonts w:ascii="Candara" w:eastAsia="Arial" w:hAnsi="Candara" w:cs="Arial"/>
          <w:sz w:val="24"/>
        </w:rPr>
        <w:t>t</w:t>
      </w:r>
      <w:r w:rsidRPr="00094E79">
        <w:rPr>
          <w:rFonts w:ascii="Candara" w:eastAsia="Arial" w:hAnsi="Candara" w:cs="Arial"/>
          <w:spacing w:val="39"/>
          <w:sz w:val="24"/>
        </w:rPr>
        <w:t xml:space="preserve"> </w:t>
      </w:r>
      <w:r w:rsidRPr="00094E79">
        <w:rPr>
          <w:rFonts w:ascii="Candara" w:eastAsia="Arial" w:hAnsi="Candara" w:cs="Arial"/>
          <w:spacing w:val="-3"/>
          <w:sz w:val="24"/>
        </w:rPr>
        <w:t>r</w:t>
      </w:r>
      <w:r w:rsidRPr="00094E79">
        <w:rPr>
          <w:rFonts w:ascii="Candara" w:eastAsia="Arial" w:hAnsi="Candara" w:cs="Arial"/>
          <w:spacing w:val="1"/>
          <w:sz w:val="24"/>
        </w:rPr>
        <w:t>e</w:t>
      </w:r>
      <w:r w:rsidRPr="00094E79">
        <w:rPr>
          <w:rFonts w:ascii="Candara" w:eastAsia="Arial" w:hAnsi="Candara" w:cs="Arial"/>
          <w:sz w:val="24"/>
        </w:rPr>
        <w:t>s</w:t>
      </w:r>
      <w:r w:rsidRPr="00094E79">
        <w:rPr>
          <w:rFonts w:ascii="Candara" w:eastAsia="Arial" w:hAnsi="Candara" w:cs="Arial"/>
          <w:spacing w:val="1"/>
          <w:sz w:val="24"/>
        </w:rPr>
        <w:t>p</w:t>
      </w:r>
      <w:r w:rsidRPr="00094E79">
        <w:rPr>
          <w:rFonts w:ascii="Candara" w:eastAsia="Arial" w:hAnsi="Candara" w:cs="Arial"/>
          <w:spacing w:val="-1"/>
          <w:sz w:val="24"/>
        </w:rPr>
        <w:t>o</w:t>
      </w:r>
      <w:r w:rsidRPr="00094E79">
        <w:rPr>
          <w:rFonts w:ascii="Candara" w:eastAsia="Arial" w:hAnsi="Candara" w:cs="Arial"/>
          <w:spacing w:val="1"/>
          <w:sz w:val="24"/>
        </w:rPr>
        <w:t>n</w:t>
      </w:r>
      <w:r w:rsidRPr="00094E79">
        <w:rPr>
          <w:rFonts w:ascii="Candara" w:eastAsia="Arial" w:hAnsi="Candara" w:cs="Arial"/>
          <w:sz w:val="24"/>
        </w:rPr>
        <w:t>sibil</w:t>
      </w:r>
      <w:r w:rsidRPr="00094E79">
        <w:rPr>
          <w:rFonts w:ascii="Candara" w:eastAsia="Arial" w:hAnsi="Candara" w:cs="Arial"/>
          <w:spacing w:val="-1"/>
          <w:sz w:val="24"/>
        </w:rPr>
        <w:t>i</w:t>
      </w:r>
      <w:r w:rsidRPr="00094E79">
        <w:rPr>
          <w:rFonts w:ascii="Candara" w:eastAsia="Arial" w:hAnsi="Candara" w:cs="Arial"/>
          <w:sz w:val="24"/>
        </w:rPr>
        <w:t>ty</w:t>
      </w:r>
      <w:r w:rsidRPr="00094E79">
        <w:rPr>
          <w:rFonts w:ascii="Candara" w:eastAsia="Arial" w:hAnsi="Candara" w:cs="Arial"/>
          <w:spacing w:val="36"/>
          <w:sz w:val="24"/>
        </w:rPr>
        <w:t xml:space="preserve"> </w:t>
      </w:r>
      <w:r w:rsidRPr="00094E79">
        <w:rPr>
          <w:rFonts w:ascii="Candara" w:eastAsia="Arial" w:hAnsi="Candara" w:cs="Arial"/>
          <w:spacing w:val="3"/>
          <w:sz w:val="24"/>
        </w:rPr>
        <w:t>f</w:t>
      </w:r>
      <w:r w:rsidRPr="00094E79">
        <w:rPr>
          <w:rFonts w:ascii="Candara" w:eastAsia="Arial" w:hAnsi="Candara" w:cs="Arial"/>
          <w:spacing w:val="1"/>
          <w:sz w:val="24"/>
        </w:rPr>
        <w:t>o</w:t>
      </w:r>
      <w:r w:rsidRPr="00094E79">
        <w:rPr>
          <w:rFonts w:ascii="Candara" w:eastAsia="Arial" w:hAnsi="Candara" w:cs="Arial"/>
          <w:sz w:val="24"/>
        </w:rPr>
        <w:t>r</w:t>
      </w:r>
      <w:r w:rsidRPr="00094E79">
        <w:rPr>
          <w:rFonts w:ascii="Candara" w:eastAsia="Arial" w:hAnsi="Candara" w:cs="Arial"/>
          <w:spacing w:val="38"/>
          <w:sz w:val="24"/>
        </w:rPr>
        <w:t xml:space="preserve"> </w:t>
      </w:r>
      <w:r w:rsidRPr="00094E79">
        <w:rPr>
          <w:rFonts w:ascii="Candara" w:eastAsia="Arial" w:hAnsi="Candara" w:cs="Arial"/>
          <w:spacing w:val="-1"/>
          <w:sz w:val="24"/>
        </w:rPr>
        <w:t>h</w:t>
      </w:r>
      <w:r w:rsidRPr="00094E79">
        <w:rPr>
          <w:rFonts w:ascii="Candara" w:eastAsia="Arial" w:hAnsi="Candara" w:cs="Arial"/>
          <w:spacing w:val="1"/>
          <w:sz w:val="24"/>
        </w:rPr>
        <w:t>ea</w:t>
      </w:r>
      <w:r w:rsidRPr="00094E79">
        <w:rPr>
          <w:rFonts w:ascii="Candara" w:eastAsia="Arial" w:hAnsi="Candara" w:cs="Arial"/>
          <w:sz w:val="24"/>
        </w:rPr>
        <w:t>l</w:t>
      </w:r>
      <w:r w:rsidRPr="00094E79">
        <w:rPr>
          <w:rFonts w:ascii="Candara" w:eastAsia="Arial" w:hAnsi="Candara" w:cs="Arial"/>
          <w:spacing w:val="-2"/>
          <w:sz w:val="24"/>
        </w:rPr>
        <w:t>t</w:t>
      </w:r>
      <w:r w:rsidRPr="00094E79">
        <w:rPr>
          <w:rFonts w:ascii="Candara" w:eastAsia="Arial" w:hAnsi="Candara" w:cs="Arial"/>
          <w:sz w:val="24"/>
        </w:rPr>
        <w:t xml:space="preserve">h </w:t>
      </w:r>
      <w:r w:rsidRPr="00094E79">
        <w:rPr>
          <w:rFonts w:ascii="Candara" w:eastAsia="Arial" w:hAnsi="Candara" w:cs="Arial"/>
          <w:spacing w:val="1"/>
          <w:sz w:val="24"/>
        </w:rPr>
        <w:t>an</w:t>
      </w:r>
      <w:r w:rsidRPr="00094E79">
        <w:rPr>
          <w:rFonts w:ascii="Candara" w:eastAsia="Arial" w:hAnsi="Candara" w:cs="Arial"/>
          <w:sz w:val="24"/>
        </w:rPr>
        <w:t>d</w:t>
      </w:r>
      <w:r w:rsidRPr="00094E79">
        <w:rPr>
          <w:rFonts w:ascii="Candara" w:eastAsia="Arial" w:hAnsi="Candara" w:cs="Arial"/>
          <w:spacing w:val="1"/>
          <w:sz w:val="24"/>
        </w:rPr>
        <w:t xml:space="preserve"> </w:t>
      </w:r>
      <w:r w:rsidRPr="00094E79">
        <w:rPr>
          <w:rFonts w:ascii="Candara" w:eastAsia="Arial" w:hAnsi="Candara" w:cs="Arial"/>
          <w:spacing w:val="-2"/>
          <w:sz w:val="24"/>
        </w:rPr>
        <w:t>s</w:t>
      </w:r>
      <w:r w:rsidRPr="00094E79">
        <w:rPr>
          <w:rFonts w:ascii="Candara" w:eastAsia="Arial" w:hAnsi="Candara" w:cs="Arial"/>
          <w:spacing w:val="-1"/>
          <w:sz w:val="24"/>
        </w:rPr>
        <w:t>a</w:t>
      </w:r>
      <w:r w:rsidRPr="00094E79">
        <w:rPr>
          <w:rFonts w:ascii="Candara" w:eastAsia="Arial" w:hAnsi="Candara" w:cs="Arial"/>
          <w:spacing w:val="3"/>
          <w:sz w:val="24"/>
        </w:rPr>
        <w:t>f</w:t>
      </w:r>
      <w:r w:rsidRPr="00094E79">
        <w:rPr>
          <w:rFonts w:ascii="Candara" w:eastAsia="Arial" w:hAnsi="Candara" w:cs="Arial"/>
          <w:spacing w:val="-1"/>
          <w:sz w:val="24"/>
        </w:rPr>
        <w:t>e</w:t>
      </w:r>
      <w:r w:rsidRPr="00094E79">
        <w:rPr>
          <w:rFonts w:ascii="Candara" w:eastAsia="Arial" w:hAnsi="Candara" w:cs="Arial"/>
          <w:sz w:val="24"/>
        </w:rPr>
        <w:t>ty</w:t>
      </w:r>
      <w:r w:rsidRPr="00094E79">
        <w:rPr>
          <w:rFonts w:ascii="Candara" w:eastAsia="Arial" w:hAnsi="Candara" w:cs="Arial"/>
          <w:spacing w:val="-2"/>
          <w:sz w:val="24"/>
        </w:rPr>
        <w:t xml:space="preserve"> </w:t>
      </w:r>
      <w:r w:rsidRPr="00094E79">
        <w:rPr>
          <w:rFonts w:ascii="Candara" w:eastAsia="Arial" w:hAnsi="Candara" w:cs="Arial"/>
          <w:spacing w:val="2"/>
          <w:sz w:val="24"/>
        </w:rPr>
        <w:t>m</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pacing w:val="1"/>
          <w:sz w:val="24"/>
        </w:rPr>
        <w:t>a</w:t>
      </w:r>
      <w:r w:rsidRPr="00094E79">
        <w:rPr>
          <w:rFonts w:ascii="Candara" w:eastAsia="Arial" w:hAnsi="Candara" w:cs="Arial"/>
          <w:spacing w:val="-1"/>
          <w:sz w:val="24"/>
        </w:rPr>
        <w:t>g</w:t>
      </w:r>
      <w:r w:rsidRPr="00094E79">
        <w:rPr>
          <w:rFonts w:ascii="Candara" w:eastAsia="Arial" w:hAnsi="Candara" w:cs="Arial"/>
          <w:spacing w:val="1"/>
          <w:sz w:val="24"/>
        </w:rPr>
        <w:t>em</w:t>
      </w:r>
      <w:r w:rsidRPr="00094E79">
        <w:rPr>
          <w:rFonts w:ascii="Candara" w:eastAsia="Arial" w:hAnsi="Candara" w:cs="Arial"/>
          <w:spacing w:val="-1"/>
          <w:sz w:val="24"/>
        </w:rPr>
        <w:t>e</w:t>
      </w:r>
      <w:r w:rsidRPr="00094E79">
        <w:rPr>
          <w:rFonts w:ascii="Candara" w:eastAsia="Arial" w:hAnsi="Candara" w:cs="Arial"/>
          <w:spacing w:val="1"/>
          <w:sz w:val="24"/>
        </w:rPr>
        <w:t>n</w:t>
      </w:r>
      <w:r w:rsidRPr="00094E79">
        <w:rPr>
          <w:rFonts w:ascii="Candara" w:eastAsia="Arial" w:hAnsi="Candara" w:cs="Arial"/>
          <w:sz w:val="24"/>
        </w:rPr>
        <w:t>t</w:t>
      </w:r>
      <w:r w:rsidR="00501932" w:rsidRPr="00094E79">
        <w:rPr>
          <w:rFonts w:ascii="Candara" w:eastAsia="Arial" w:hAnsi="Candara" w:cs="Arial"/>
          <w:sz w:val="24"/>
        </w:rPr>
        <w:t xml:space="preserve"> (Ellis Wells</w:t>
      </w:r>
      <w:r w:rsidR="00094E79" w:rsidRPr="00094E79">
        <w:rPr>
          <w:rFonts w:ascii="Candara" w:eastAsia="Arial" w:hAnsi="Candara" w:cs="Arial"/>
          <w:sz w:val="24"/>
        </w:rPr>
        <w:t>, proprietor</w:t>
      </w:r>
      <w:r w:rsidR="00501932" w:rsidRPr="00094E79">
        <w:rPr>
          <w:rFonts w:ascii="Candara" w:eastAsia="Arial" w:hAnsi="Candara" w:cs="Arial"/>
          <w:sz w:val="24"/>
        </w:rPr>
        <w:t>)</w:t>
      </w:r>
      <w:r w:rsidRPr="00094E79">
        <w:rPr>
          <w:rFonts w:ascii="Candara" w:eastAsia="Arial" w:hAnsi="Candara" w:cs="Arial"/>
          <w:sz w:val="24"/>
        </w:rPr>
        <w:t>.</w:t>
      </w:r>
    </w:p>
    <w:p w14:paraId="75719797" w14:textId="1F9F23D2" w:rsidR="001E2FBD" w:rsidRPr="00094E79" w:rsidRDefault="00086025" w:rsidP="00094E79">
      <w:pPr>
        <w:pStyle w:val="ListParagraph"/>
        <w:numPr>
          <w:ilvl w:val="0"/>
          <w:numId w:val="20"/>
        </w:numPr>
        <w:jc w:val="both"/>
        <w:rPr>
          <w:rFonts w:ascii="Candara" w:eastAsia="Arial" w:hAnsi="Candara" w:cs="Arial"/>
          <w:sz w:val="24"/>
        </w:rPr>
      </w:pPr>
      <w:r w:rsidRPr="00094E79">
        <w:rPr>
          <w:rFonts w:ascii="Candara" w:eastAsia="Arial" w:hAnsi="Candara" w:cs="Arial"/>
          <w:sz w:val="24"/>
        </w:rPr>
        <w:t>Est</w:t>
      </w:r>
      <w:r w:rsidRPr="00094E79">
        <w:rPr>
          <w:rFonts w:ascii="Candara" w:eastAsia="Arial" w:hAnsi="Candara" w:cs="Arial"/>
          <w:spacing w:val="1"/>
          <w:sz w:val="24"/>
        </w:rPr>
        <w:t>ab</w:t>
      </w:r>
      <w:r w:rsidRPr="00094E79">
        <w:rPr>
          <w:rFonts w:ascii="Candara" w:eastAsia="Arial" w:hAnsi="Candara" w:cs="Arial"/>
          <w:sz w:val="24"/>
        </w:rPr>
        <w:t>l</w:t>
      </w:r>
      <w:r w:rsidRPr="00094E79">
        <w:rPr>
          <w:rFonts w:ascii="Candara" w:eastAsia="Arial" w:hAnsi="Candara" w:cs="Arial"/>
          <w:spacing w:val="-1"/>
          <w:sz w:val="24"/>
        </w:rPr>
        <w:t>i</w:t>
      </w:r>
      <w:r w:rsidRPr="00094E79">
        <w:rPr>
          <w:rFonts w:ascii="Candara" w:eastAsia="Arial" w:hAnsi="Candara" w:cs="Arial"/>
          <w:sz w:val="24"/>
        </w:rPr>
        <w:t>sh</w:t>
      </w:r>
      <w:r w:rsidRPr="00094E79">
        <w:rPr>
          <w:rFonts w:ascii="Candara" w:eastAsia="Arial" w:hAnsi="Candara" w:cs="Arial"/>
          <w:spacing w:val="23"/>
          <w:sz w:val="24"/>
        </w:rPr>
        <w:t xml:space="preserve"> </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z w:val="24"/>
        </w:rPr>
        <w:t>d</w:t>
      </w:r>
      <w:r w:rsidRPr="00094E79">
        <w:rPr>
          <w:rFonts w:ascii="Candara" w:eastAsia="Arial" w:hAnsi="Candara" w:cs="Arial"/>
          <w:spacing w:val="20"/>
          <w:sz w:val="24"/>
        </w:rPr>
        <w:t xml:space="preserve"> </w:t>
      </w:r>
      <w:r w:rsidRPr="00094E79">
        <w:rPr>
          <w:rFonts w:ascii="Candara" w:eastAsia="Arial" w:hAnsi="Candara" w:cs="Arial"/>
          <w:spacing w:val="1"/>
          <w:sz w:val="24"/>
        </w:rPr>
        <w:t>ma</w:t>
      </w:r>
      <w:r w:rsidRPr="00094E79">
        <w:rPr>
          <w:rFonts w:ascii="Candara" w:eastAsia="Arial" w:hAnsi="Candara" w:cs="Arial"/>
          <w:sz w:val="24"/>
        </w:rPr>
        <w:t>in</w:t>
      </w:r>
      <w:r w:rsidRPr="00094E79">
        <w:rPr>
          <w:rFonts w:ascii="Candara" w:eastAsia="Arial" w:hAnsi="Candara" w:cs="Arial"/>
          <w:spacing w:val="-1"/>
          <w:sz w:val="24"/>
        </w:rPr>
        <w:t>t</w:t>
      </w:r>
      <w:r w:rsidRPr="00094E79">
        <w:rPr>
          <w:rFonts w:ascii="Candara" w:eastAsia="Arial" w:hAnsi="Candara" w:cs="Arial"/>
          <w:spacing w:val="1"/>
          <w:sz w:val="24"/>
        </w:rPr>
        <w:t>a</w:t>
      </w:r>
      <w:r w:rsidRPr="00094E79">
        <w:rPr>
          <w:rFonts w:ascii="Candara" w:eastAsia="Arial" w:hAnsi="Candara" w:cs="Arial"/>
          <w:sz w:val="24"/>
        </w:rPr>
        <w:t>in</w:t>
      </w:r>
      <w:r w:rsidRPr="00094E79">
        <w:rPr>
          <w:rFonts w:ascii="Candara" w:eastAsia="Arial" w:hAnsi="Candara" w:cs="Arial"/>
          <w:spacing w:val="26"/>
          <w:sz w:val="24"/>
        </w:rPr>
        <w:t xml:space="preserve"> </w:t>
      </w:r>
      <w:r w:rsidRPr="00094E79">
        <w:rPr>
          <w:rFonts w:ascii="Candara" w:eastAsia="Arial" w:hAnsi="Candara" w:cs="Arial"/>
          <w:sz w:val="24"/>
        </w:rPr>
        <w:t>a</w:t>
      </w:r>
      <w:r w:rsidRPr="00094E79">
        <w:rPr>
          <w:rFonts w:ascii="Candara" w:eastAsia="Arial" w:hAnsi="Candara" w:cs="Arial"/>
          <w:spacing w:val="23"/>
          <w:sz w:val="24"/>
        </w:rPr>
        <w:t xml:space="preserve"> </w:t>
      </w:r>
      <w:r w:rsidRPr="00094E79">
        <w:rPr>
          <w:rFonts w:ascii="Candara" w:eastAsia="Arial" w:hAnsi="Candara" w:cs="Arial"/>
          <w:sz w:val="24"/>
        </w:rPr>
        <w:t>s</w:t>
      </w:r>
      <w:r w:rsidRPr="00094E79">
        <w:rPr>
          <w:rFonts w:ascii="Candara" w:eastAsia="Arial" w:hAnsi="Candara" w:cs="Arial"/>
          <w:spacing w:val="-1"/>
          <w:sz w:val="24"/>
        </w:rPr>
        <w:t>a</w:t>
      </w:r>
      <w:r w:rsidRPr="00094E79">
        <w:rPr>
          <w:rFonts w:ascii="Candara" w:eastAsia="Arial" w:hAnsi="Candara" w:cs="Arial"/>
          <w:spacing w:val="3"/>
          <w:sz w:val="24"/>
        </w:rPr>
        <w:t>f</w:t>
      </w:r>
      <w:r w:rsidRPr="00094E79">
        <w:rPr>
          <w:rFonts w:ascii="Candara" w:eastAsia="Arial" w:hAnsi="Candara" w:cs="Arial"/>
          <w:sz w:val="24"/>
        </w:rPr>
        <w:t>e</w:t>
      </w:r>
      <w:r w:rsidRPr="00094E79">
        <w:rPr>
          <w:rFonts w:ascii="Candara" w:eastAsia="Arial" w:hAnsi="Candara" w:cs="Arial"/>
          <w:spacing w:val="23"/>
          <w:sz w:val="24"/>
        </w:rPr>
        <w:t xml:space="preserve"> </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z w:val="24"/>
        </w:rPr>
        <w:t>d</w:t>
      </w:r>
      <w:r w:rsidRPr="00094E79">
        <w:rPr>
          <w:rFonts w:ascii="Candara" w:eastAsia="Arial" w:hAnsi="Candara" w:cs="Arial"/>
          <w:spacing w:val="23"/>
          <w:sz w:val="24"/>
        </w:rPr>
        <w:t xml:space="preserve"> </w:t>
      </w:r>
      <w:r w:rsidRPr="00094E79">
        <w:rPr>
          <w:rFonts w:ascii="Candara" w:eastAsia="Arial" w:hAnsi="Candara" w:cs="Arial"/>
          <w:spacing w:val="-1"/>
          <w:sz w:val="24"/>
        </w:rPr>
        <w:t>h</w:t>
      </w:r>
      <w:r w:rsidRPr="00094E79">
        <w:rPr>
          <w:rFonts w:ascii="Candara" w:eastAsia="Arial" w:hAnsi="Candara" w:cs="Arial"/>
          <w:spacing w:val="1"/>
          <w:sz w:val="24"/>
        </w:rPr>
        <w:t>ea</w:t>
      </w:r>
      <w:r w:rsidRPr="00094E79">
        <w:rPr>
          <w:rFonts w:ascii="Candara" w:eastAsia="Arial" w:hAnsi="Candara" w:cs="Arial"/>
          <w:sz w:val="24"/>
        </w:rPr>
        <w:t>lt</w:t>
      </w:r>
      <w:r w:rsidRPr="00094E79">
        <w:rPr>
          <w:rFonts w:ascii="Candara" w:eastAsia="Arial" w:hAnsi="Candara" w:cs="Arial"/>
          <w:spacing w:val="1"/>
          <w:sz w:val="24"/>
        </w:rPr>
        <w:t>h</w:t>
      </w:r>
      <w:r w:rsidRPr="00094E79">
        <w:rPr>
          <w:rFonts w:ascii="Candara" w:eastAsia="Arial" w:hAnsi="Candara" w:cs="Arial"/>
          <w:sz w:val="24"/>
        </w:rPr>
        <w:t>y</w:t>
      </w:r>
      <w:r w:rsidRPr="00094E79">
        <w:rPr>
          <w:rFonts w:ascii="Candara" w:eastAsia="Arial" w:hAnsi="Candara" w:cs="Arial"/>
          <w:spacing w:val="20"/>
          <w:sz w:val="24"/>
        </w:rPr>
        <w:t xml:space="preserve"> </w:t>
      </w:r>
      <w:r w:rsidRPr="00094E79">
        <w:rPr>
          <w:rFonts w:ascii="Candara" w:eastAsia="Arial" w:hAnsi="Candara" w:cs="Arial"/>
          <w:spacing w:val="1"/>
          <w:sz w:val="24"/>
        </w:rPr>
        <w:t>en</w:t>
      </w:r>
      <w:r w:rsidRPr="00094E79">
        <w:rPr>
          <w:rFonts w:ascii="Candara" w:eastAsia="Arial" w:hAnsi="Candara" w:cs="Arial"/>
          <w:spacing w:val="-2"/>
          <w:sz w:val="24"/>
        </w:rPr>
        <w:t>v</w:t>
      </w:r>
      <w:r w:rsidRPr="00094E79">
        <w:rPr>
          <w:rFonts w:ascii="Candara" w:eastAsia="Arial" w:hAnsi="Candara" w:cs="Arial"/>
          <w:sz w:val="24"/>
        </w:rPr>
        <w:t>i</w:t>
      </w:r>
      <w:r w:rsidRPr="00094E79">
        <w:rPr>
          <w:rFonts w:ascii="Candara" w:eastAsia="Arial" w:hAnsi="Candara" w:cs="Arial"/>
          <w:spacing w:val="-1"/>
          <w:sz w:val="24"/>
        </w:rPr>
        <w:t>r</w:t>
      </w:r>
      <w:r w:rsidRPr="00094E79">
        <w:rPr>
          <w:rFonts w:ascii="Candara" w:eastAsia="Arial" w:hAnsi="Candara" w:cs="Arial"/>
          <w:spacing w:val="1"/>
          <w:sz w:val="24"/>
        </w:rPr>
        <w:t>onme</w:t>
      </w:r>
      <w:r w:rsidRPr="00094E79">
        <w:rPr>
          <w:rFonts w:ascii="Candara" w:eastAsia="Arial" w:hAnsi="Candara" w:cs="Arial"/>
          <w:spacing w:val="-1"/>
          <w:sz w:val="24"/>
        </w:rPr>
        <w:t>n</w:t>
      </w:r>
      <w:r w:rsidRPr="00094E79">
        <w:rPr>
          <w:rFonts w:ascii="Candara" w:eastAsia="Arial" w:hAnsi="Candara" w:cs="Arial"/>
          <w:sz w:val="24"/>
        </w:rPr>
        <w:t>t</w:t>
      </w:r>
      <w:r w:rsidRPr="00094E79">
        <w:rPr>
          <w:rFonts w:ascii="Candara" w:eastAsia="Arial" w:hAnsi="Candara" w:cs="Arial"/>
          <w:spacing w:val="23"/>
          <w:sz w:val="24"/>
        </w:rPr>
        <w:t xml:space="preserve"> </w:t>
      </w:r>
      <w:r w:rsidRPr="00094E79">
        <w:rPr>
          <w:rFonts w:ascii="Candara" w:eastAsia="Arial" w:hAnsi="Candara" w:cs="Arial"/>
          <w:sz w:val="24"/>
        </w:rPr>
        <w:t>t</w:t>
      </w:r>
      <w:r w:rsidRPr="00094E79">
        <w:rPr>
          <w:rFonts w:ascii="Candara" w:eastAsia="Arial" w:hAnsi="Candara" w:cs="Arial"/>
          <w:spacing w:val="1"/>
          <w:sz w:val="24"/>
        </w:rPr>
        <w:t>h</w:t>
      </w:r>
      <w:r w:rsidRPr="00094E79">
        <w:rPr>
          <w:rFonts w:ascii="Candara" w:eastAsia="Arial" w:hAnsi="Candara" w:cs="Arial"/>
          <w:sz w:val="24"/>
        </w:rPr>
        <w:t>ro</w:t>
      </w:r>
      <w:r w:rsidRPr="00094E79">
        <w:rPr>
          <w:rFonts w:ascii="Candara" w:eastAsia="Arial" w:hAnsi="Candara" w:cs="Arial"/>
          <w:spacing w:val="1"/>
          <w:sz w:val="24"/>
        </w:rPr>
        <w:t>u</w:t>
      </w:r>
      <w:r w:rsidRPr="00094E79">
        <w:rPr>
          <w:rFonts w:ascii="Candara" w:eastAsia="Arial" w:hAnsi="Candara" w:cs="Arial"/>
          <w:spacing w:val="-1"/>
          <w:sz w:val="24"/>
        </w:rPr>
        <w:t>gho</w:t>
      </w:r>
      <w:r w:rsidRPr="00094E79">
        <w:rPr>
          <w:rFonts w:ascii="Candara" w:eastAsia="Arial" w:hAnsi="Candara" w:cs="Arial"/>
          <w:spacing w:val="1"/>
          <w:sz w:val="24"/>
        </w:rPr>
        <w:t>u</w:t>
      </w:r>
      <w:r w:rsidRPr="00094E79">
        <w:rPr>
          <w:rFonts w:ascii="Candara" w:eastAsia="Arial" w:hAnsi="Candara" w:cs="Arial"/>
          <w:sz w:val="24"/>
        </w:rPr>
        <w:t>t t</w:t>
      </w:r>
      <w:r w:rsidRPr="00094E79">
        <w:rPr>
          <w:rFonts w:ascii="Candara" w:eastAsia="Arial" w:hAnsi="Candara" w:cs="Arial"/>
          <w:spacing w:val="1"/>
          <w:sz w:val="24"/>
        </w:rPr>
        <w:t>h</w:t>
      </w:r>
      <w:r w:rsidRPr="00094E79">
        <w:rPr>
          <w:rFonts w:ascii="Candara" w:eastAsia="Arial" w:hAnsi="Candara" w:cs="Arial"/>
          <w:sz w:val="24"/>
        </w:rPr>
        <w:t>e</w:t>
      </w:r>
      <w:r w:rsidRPr="00094E79">
        <w:rPr>
          <w:rFonts w:ascii="Candara" w:eastAsia="Arial" w:hAnsi="Candara" w:cs="Arial"/>
          <w:spacing w:val="1"/>
          <w:sz w:val="24"/>
        </w:rPr>
        <w:t xml:space="preserve"> </w:t>
      </w:r>
      <w:r w:rsidRPr="00094E79">
        <w:rPr>
          <w:rFonts w:ascii="Candara" w:eastAsia="Arial" w:hAnsi="Candara" w:cs="Arial"/>
          <w:sz w:val="24"/>
        </w:rPr>
        <w:t>s</w:t>
      </w:r>
      <w:r w:rsidRPr="00094E79">
        <w:rPr>
          <w:rFonts w:ascii="Candara" w:eastAsia="Arial" w:hAnsi="Candara" w:cs="Arial"/>
          <w:spacing w:val="-2"/>
          <w:sz w:val="24"/>
        </w:rPr>
        <w:t>c</w:t>
      </w:r>
      <w:r w:rsidRPr="00094E79">
        <w:rPr>
          <w:rFonts w:ascii="Candara" w:eastAsia="Arial" w:hAnsi="Candara" w:cs="Arial"/>
          <w:spacing w:val="1"/>
          <w:sz w:val="24"/>
        </w:rPr>
        <w:t>hoo</w:t>
      </w:r>
      <w:r w:rsidRPr="00094E79">
        <w:rPr>
          <w:rFonts w:ascii="Candara" w:eastAsia="Arial" w:hAnsi="Candara" w:cs="Arial"/>
          <w:sz w:val="24"/>
        </w:rPr>
        <w:t>l.</w:t>
      </w:r>
    </w:p>
    <w:p w14:paraId="75719798" w14:textId="665BCB6B" w:rsidR="001E2FBD" w:rsidRPr="00094E79" w:rsidRDefault="00086025" w:rsidP="00094E79">
      <w:pPr>
        <w:pStyle w:val="ListParagraph"/>
        <w:numPr>
          <w:ilvl w:val="0"/>
          <w:numId w:val="20"/>
        </w:numPr>
        <w:jc w:val="both"/>
        <w:rPr>
          <w:rFonts w:ascii="Candara" w:eastAsia="Arial" w:hAnsi="Candara" w:cs="Arial"/>
          <w:sz w:val="24"/>
        </w:rPr>
      </w:pPr>
      <w:r w:rsidRPr="00094E79">
        <w:rPr>
          <w:rFonts w:ascii="Candara" w:eastAsia="Arial" w:hAnsi="Candara" w:cs="Arial"/>
          <w:sz w:val="24"/>
        </w:rPr>
        <w:t>E</w:t>
      </w:r>
      <w:r w:rsidRPr="00094E79">
        <w:rPr>
          <w:rFonts w:ascii="Candara" w:eastAsia="Arial" w:hAnsi="Candara" w:cs="Arial"/>
          <w:spacing w:val="1"/>
          <w:sz w:val="24"/>
        </w:rPr>
        <w:t>n</w:t>
      </w:r>
      <w:r w:rsidRPr="00094E79">
        <w:rPr>
          <w:rFonts w:ascii="Candara" w:eastAsia="Arial" w:hAnsi="Candara" w:cs="Arial"/>
          <w:sz w:val="24"/>
        </w:rPr>
        <w:t>s</w:t>
      </w:r>
      <w:r w:rsidRPr="00094E79">
        <w:rPr>
          <w:rFonts w:ascii="Candara" w:eastAsia="Arial" w:hAnsi="Candara" w:cs="Arial"/>
          <w:spacing w:val="1"/>
          <w:sz w:val="24"/>
        </w:rPr>
        <w:t>u</w:t>
      </w:r>
      <w:r w:rsidRPr="00094E79">
        <w:rPr>
          <w:rFonts w:ascii="Candara" w:eastAsia="Arial" w:hAnsi="Candara" w:cs="Arial"/>
          <w:sz w:val="24"/>
        </w:rPr>
        <w:t>re</w:t>
      </w:r>
      <w:r w:rsidRPr="00094E79">
        <w:rPr>
          <w:rFonts w:ascii="Candara" w:eastAsia="Arial" w:hAnsi="Candara" w:cs="Arial"/>
          <w:spacing w:val="13"/>
          <w:sz w:val="24"/>
        </w:rPr>
        <w:t xml:space="preserve"> </w:t>
      </w:r>
      <w:r w:rsidRPr="00094E79">
        <w:rPr>
          <w:rFonts w:ascii="Candara" w:eastAsia="Arial" w:hAnsi="Candara" w:cs="Arial"/>
          <w:spacing w:val="-2"/>
          <w:sz w:val="24"/>
        </w:rPr>
        <w:t>s</w:t>
      </w:r>
      <w:r w:rsidRPr="00094E79">
        <w:rPr>
          <w:rFonts w:ascii="Candara" w:eastAsia="Arial" w:hAnsi="Candara" w:cs="Arial"/>
          <w:spacing w:val="-1"/>
          <w:sz w:val="24"/>
        </w:rPr>
        <w:t>a</w:t>
      </w:r>
      <w:r w:rsidRPr="00094E79">
        <w:rPr>
          <w:rFonts w:ascii="Candara" w:eastAsia="Arial" w:hAnsi="Candara" w:cs="Arial"/>
          <w:spacing w:val="3"/>
          <w:sz w:val="24"/>
        </w:rPr>
        <w:t>f</w:t>
      </w:r>
      <w:r w:rsidRPr="00094E79">
        <w:rPr>
          <w:rFonts w:ascii="Candara" w:eastAsia="Arial" w:hAnsi="Candara" w:cs="Arial"/>
          <w:spacing w:val="-1"/>
          <w:sz w:val="24"/>
        </w:rPr>
        <w:t>e</w:t>
      </w:r>
      <w:r w:rsidRPr="00094E79">
        <w:rPr>
          <w:rFonts w:ascii="Candara" w:eastAsia="Arial" w:hAnsi="Candara" w:cs="Arial"/>
          <w:sz w:val="24"/>
        </w:rPr>
        <w:t>ty</w:t>
      </w:r>
      <w:r w:rsidRPr="00094E79">
        <w:rPr>
          <w:rFonts w:ascii="Candara" w:eastAsia="Arial" w:hAnsi="Candara" w:cs="Arial"/>
          <w:spacing w:val="11"/>
          <w:sz w:val="24"/>
        </w:rPr>
        <w:t xml:space="preserve"> </w:t>
      </w:r>
      <w:r w:rsidRPr="00094E79">
        <w:rPr>
          <w:rFonts w:ascii="Candara" w:eastAsia="Arial" w:hAnsi="Candara" w:cs="Arial"/>
          <w:spacing w:val="1"/>
          <w:sz w:val="24"/>
        </w:rPr>
        <w:t>an</w:t>
      </w:r>
      <w:r w:rsidRPr="00094E79">
        <w:rPr>
          <w:rFonts w:ascii="Candara" w:eastAsia="Arial" w:hAnsi="Candara" w:cs="Arial"/>
          <w:sz w:val="24"/>
        </w:rPr>
        <w:t>d</w:t>
      </w:r>
      <w:r w:rsidRPr="00094E79">
        <w:rPr>
          <w:rFonts w:ascii="Candara" w:eastAsia="Arial" w:hAnsi="Candara" w:cs="Arial"/>
          <w:spacing w:val="11"/>
          <w:sz w:val="24"/>
        </w:rPr>
        <w:t xml:space="preserve"> </w:t>
      </w:r>
      <w:r w:rsidRPr="00094E79">
        <w:rPr>
          <w:rFonts w:ascii="Candara" w:eastAsia="Arial" w:hAnsi="Candara" w:cs="Arial"/>
          <w:spacing w:val="1"/>
          <w:sz w:val="24"/>
        </w:rPr>
        <w:t>ab</w:t>
      </w:r>
      <w:r w:rsidRPr="00094E79">
        <w:rPr>
          <w:rFonts w:ascii="Candara" w:eastAsia="Arial" w:hAnsi="Candara" w:cs="Arial"/>
          <w:spacing w:val="-2"/>
          <w:sz w:val="24"/>
        </w:rPr>
        <w:t>s</w:t>
      </w:r>
      <w:r w:rsidRPr="00094E79">
        <w:rPr>
          <w:rFonts w:ascii="Candara" w:eastAsia="Arial" w:hAnsi="Candara" w:cs="Arial"/>
          <w:spacing w:val="1"/>
          <w:sz w:val="24"/>
        </w:rPr>
        <w:t>en</w:t>
      </w:r>
      <w:r w:rsidRPr="00094E79">
        <w:rPr>
          <w:rFonts w:ascii="Candara" w:eastAsia="Arial" w:hAnsi="Candara" w:cs="Arial"/>
          <w:sz w:val="24"/>
        </w:rPr>
        <w:t>ce</w:t>
      </w:r>
      <w:r w:rsidRPr="00094E79">
        <w:rPr>
          <w:rFonts w:ascii="Candara" w:eastAsia="Arial" w:hAnsi="Candara" w:cs="Arial"/>
          <w:spacing w:val="11"/>
          <w:sz w:val="24"/>
        </w:rPr>
        <w:t xml:space="preserve"> </w:t>
      </w:r>
      <w:r w:rsidRPr="00094E79">
        <w:rPr>
          <w:rFonts w:ascii="Candara" w:eastAsia="Arial" w:hAnsi="Candara" w:cs="Arial"/>
          <w:spacing w:val="-1"/>
          <w:sz w:val="24"/>
        </w:rPr>
        <w:t>o</w:t>
      </w:r>
      <w:r w:rsidRPr="00094E79">
        <w:rPr>
          <w:rFonts w:ascii="Candara" w:eastAsia="Arial" w:hAnsi="Candara" w:cs="Arial"/>
          <w:sz w:val="24"/>
        </w:rPr>
        <w:t>f</w:t>
      </w:r>
      <w:r w:rsidRPr="00094E79">
        <w:rPr>
          <w:rFonts w:ascii="Candara" w:eastAsia="Arial" w:hAnsi="Candara" w:cs="Arial"/>
          <w:spacing w:val="15"/>
          <w:sz w:val="24"/>
        </w:rPr>
        <w:t xml:space="preserve"> </w:t>
      </w:r>
      <w:r w:rsidRPr="00094E79">
        <w:rPr>
          <w:rFonts w:ascii="Candara" w:eastAsia="Arial" w:hAnsi="Candara" w:cs="Arial"/>
          <w:sz w:val="24"/>
        </w:rPr>
        <w:t>r</w:t>
      </w:r>
      <w:r w:rsidRPr="00094E79">
        <w:rPr>
          <w:rFonts w:ascii="Candara" w:eastAsia="Arial" w:hAnsi="Candara" w:cs="Arial"/>
          <w:spacing w:val="-1"/>
          <w:sz w:val="24"/>
        </w:rPr>
        <w:t>i</w:t>
      </w:r>
      <w:r w:rsidRPr="00094E79">
        <w:rPr>
          <w:rFonts w:ascii="Candara" w:eastAsia="Arial" w:hAnsi="Candara" w:cs="Arial"/>
          <w:sz w:val="24"/>
        </w:rPr>
        <w:t>sk</w:t>
      </w:r>
      <w:r w:rsidRPr="00094E79">
        <w:rPr>
          <w:rFonts w:ascii="Candara" w:eastAsia="Arial" w:hAnsi="Candara" w:cs="Arial"/>
          <w:spacing w:val="12"/>
          <w:sz w:val="24"/>
        </w:rPr>
        <w:t xml:space="preserve"> </w:t>
      </w:r>
      <w:r w:rsidRPr="00094E79">
        <w:rPr>
          <w:rFonts w:ascii="Candara" w:eastAsia="Arial" w:hAnsi="Candara" w:cs="Arial"/>
          <w:spacing w:val="-2"/>
          <w:sz w:val="24"/>
        </w:rPr>
        <w:t>t</w:t>
      </w:r>
      <w:r w:rsidRPr="00094E79">
        <w:rPr>
          <w:rFonts w:ascii="Candara" w:eastAsia="Arial" w:hAnsi="Candara" w:cs="Arial"/>
          <w:sz w:val="24"/>
        </w:rPr>
        <w:t>o</w:t>
      </w:r>
      <w:r w:rsidRPr="00094E79">
        <w:rPr>
          <w:rFonts w:ascii="Candara" w:eastAsia="Arial" w:hAnsi="Candara" w:cs="Arial"/>
          <w:spacing w:val="11"/>
          <w:sz w:val="24"/>
        </w:rPr>
        <w:t xml:space="preserve"> </w:t>
      </w:r>
      <w:r w:rsidRPr="00094E79">
        <w:rPr>
          <w:rFonts w:ascii="Candara" w:eastAsia="Arial" w:hAnsi="Candara" w:cs="Arial"/>
          <w:spacing w:val="1"/>
          <w:sz w:val="24"/>
        </w:rPr>
        <w:t>hea</w:t>
      </w:r>
      <w:r w:rsidRPr="00094E79">
        <w:rPr>
          <w:rFonts w:ascii="Candara" w:eastAsia="Arial" w:hAnsi="Candara" w:cs="Arial"/>
          <w:sz w:val="24"/>
        </w:rPr>
        <w:t>l</w:t>
      </w:r>
      <w:r w:rsidRPr="00094E79">
        <w:rPr>
          <w:rFonts w:ascii="Candara" w:eastAsia="Arial" w:hAnsi="Candara" w:cs="Arial"/>
          <w:spacing w:val="-2"/>
          <w:sz w:val="24"/>
        </w:rPr>
        <w:t>t</w:t>
      </w:r>
      <w:r w:rsidRPr="00094E79">
        <w:rPr>
          <w:rFonts w:ascii="Candara" w:eastAsia="Arial" w:hAnsi="Candara" w:cs="Arial"/>
          <w:sz w:val="24"/>
        </w:rPr>
        <w:t>h</w:t>
      </w:r>
      <w:r w:rsidRPr="00094E79">
        <w:rPr>
          <w:rFonts w:ascii="Candara" w:eastAsia="Arial" w:hAnsi="Candara" w:cs="Arial"/>
          <w:spacing w:val="13"/>
          <w:sz w:val="24"/>
        </w:rPr>
        <w:t xml:space="preserve"> </w:t>
      </w:r>
      <w:r w:rsidRPr="00094E79">
        <w:rPr>
          <w:rFonts w:ascii="Candara" w:eastAsia="Arial" w:hAnsi="Candara" w:cs="Arial"/>
          <w:spacing w:val="-3"/>
          <w:sz w:val="24"/>
        </w:rPr>
        <w:t>i</w:t>
      </w:r>
      <w:r w:rsidRPr="00094E79">
        <w:rPr>
          <w:rFonts w:ascii="Candara" w:eastAsia="Arial" w:hAnsi="Candara" w:cs="Arial"/>
          <w:sz w:val="24"/>
        </w:rPr>
        <w:t>n</w:t>
      </w:r>
      <w:r w:rsidRPr="00094E79">
        <w:rPr>
          <w:rFonts w:ascii="Candara" w:eastAsia="Arial" w:hAnsi="Candara" w:cs="Arial"/>
          <w:spacing w:val="13"/>
          <w:sz w:val="24"/>
        </w:rPr>
        <w:t xml:space="preserve"> </w:t>
      </w:r>
      <w:r w:rsidRPr="00094E79">
        <w:rPr>
          <w:rFonts w:ascii="Candara" w:eastAsia="Arial" w:hAnsi="Candara" w:cs="Arial"/>
          <w:sz w:val="24"/>
        </w:rPr>
        <w:t>c</w:t>
      </w:r>
      <w:r w:rsidRPr="00094E79">
        <w:rPr>
          <w:rFonts w:ascii="Candara" w:eastAsia="Arial" w:hAnsi="Candara" w:cs="Arial"/>
          <w:spacing w:val="1"/>
          <w:sz w:val="24"/>
        </w:rPr>
        <w:t>o</w:t>
      </w:r>
      <w:r w:rsidRPr="00094E79">
        <w:rPr>
          <w:rFonts w:ascii="Candara" w:eastAsia="Arial" w:hAnsi="Candara" w:cs="Arial"/>
          <w:spacing w:val="-1"/>
          <w:sz w:val="24"/>
        </w:rPr>
        <w:t>n</w:t>
      </w:r>
      <w:r w:rsidRPr="00094E79">
        <w:rPr>
          <w:rFonts w:ascii="Candara" w:eastAsia="Arial" w:hAnsi="Candara" w:cs="Arial"/>
          <w:spacing w:val="1"/>
          <w:sz w:val="24"/>
        </w:rPr>
        <w:t>ne</w:t>
      </w:r>
      <w:r w:rsidRPr="00094E79">
        <w:rPr>
          <w:rFonts w:ascii="Candara" w:eastAsia="Arial" w:hAnsi="Candara" w:cs="Arial"/>
          <w:sz w:val="24"/>
        </w:rPr>
        <w:t>ct</w:t>
      </w:r>
      <w:r w:rsidRPr="00094E79">
        <w:rPr>
          <w:rFonts w:ascii="Candara" w:eastAsia="Arial" w:hAnsi="Candara" w:cs="Arial"/>
          <w:spacing w:val="-2"/>
          <w:sz w:val="24"/>
        </w:rPr>
        <w:t>i</w:t>
      </w:r>
      <w:r w:rsidRPr="00094E79">
        <w:rPr>
          <w:rFonts w:ascii="Candara" w:eastAsia="Arial" w:hAnsi="Candara" w:cs="Arial"/>
          <w:spacing w:val="1"/>
          <w:sz w:val="24"/>
        </w:rPr>
        <w:t>o</w:t>
      </w:r>
      <w:r w:rsidRPr="00094E79">
        <w:rPr>
          <w:rFonts w:ascii="Candara" w:eastAsia="Arial" w:hAnsi="Candara" w:cs="Arial"/>
          <w:sz w:val="24"/>
        </w:rPr>
        <w:t>n</w:t>
      </w:r>
      <w:r w:rsidRPr="00094E79">
        <w:rPr>
          <w:rFonts w:ascii="Candara" w:eastAsia="Arial" w:hAnsi="Candara" w:cs="Arial"/>
          <w:spacing w:val="13"/>
          <w:sz w:val="24"/>
        </w:rPr>
        <w:t xml:space="preserve"> </w:t>
      </w:r>
      <w:r w:rsidRPr="00094E79">
        <w:rPr>
          <w:rFonts w:ascii="Candara" w:eastAsia="Arial" w:hAnsi="Candara" w:cs="Arial"/>
          <w:spacing w:val="-3"/>
          <w:sz w:val="24"/>
        </w:rPr>
        <w:t>w</w:t>
      </w:r>
      <w:r w:rsidRPr="00094E79">
        <w:rPr>
          <w:rFonts w:ascii="Candara" w:eastAsia="Arial" w:hAnsi="Candara" w:cs="Arial"/>
          <w:sz w:val="24"/>
        </w:rPr>
        <w:t>ith</w:t>
      </w:r>
      <w:r w:rsidRPr="00094E79">
        <w:rPr>
          <w:rFonts w:ascii="Candara" w:eastAsia="Arial" w:hAnsi="Candara" w:cs="Arial"/>
          <w:spacing w:val="13"/>
          <w:sz w:val="24"/>
        </w:rPr>
        <w:t xml:space="preserve"> </w:t>
      </w:r>
      <w:r w:rsidRPr="00094E79">
        <w:rPr>
          <w:rFonts w:ascii="Candara" w:eastAsia="Arial" w:hAnsi="Candara" w:cs="Arial"/>
          <w:spacing w:val="1"/>
          <w:sz w:val="24"/>
        </w:rPr>
        <w:t>u</w:t>
      </w:r>
      <w:r w:rsidRPr="00094E79">
        <w:rPr>
          <w:rFonts w:ascii="Candara" w:eastAsia="Arial" w:hAnsi="Candara" w:cs="Arial"/>
          <w:spacing w:val="-2"/>
          <w:sz w:val="24"/>
        </w:rPr>
        <w:t>s</w:t>
      </w:r>
      <w:r w:rsidRPr="00094E79">
        <w:rPr>
          <w:rFonts w:ascii="Candara" w:eastAsia="Arial" w:hAnsi="Candara" w:cs="Arial"/>
          <w:spacing w:val="1"/>
          <w:sz w:val="24"/>
        </w:rPr>
        <w:t>e</w:t>
      </w:r>
      <w:r w:rsidRPr="00094E79">
        <w:rPr>
          <w:rFonts w:ascii="Candara" w:eastAsia="Arial" w:hAnsi="Candara" w:cs="Arial"/>
          <w:sz w:val="24"/>
        </w:rPr>
        <w:t xml:space="preserve">, </w:t>
      </w:r>
      <w:r w:rsidRPr="00094E79">
        <w:rPr>
          <w:rFonts w:ascii="Candara" w:eastAsia="Arial" w:hAnsi="Candara" w:cs="Arial"/>
          <w:spacing w:val="1"/>
          <w:sz w:val="24"/>
        </w:rPr>
        <w:t>ha</w:t>
      </w:r>
      <w:r w:rsidRPr="00094E79">
        <w:rPr>
          <w:rFonts w:ascii="Candara" w:eastAsia="Arial" w:hAnsi="Candara" w:cs="Arial"/>
          <w:spacing w:val="-1"/>
          <w:sz w:val="24"/>
        </w:rPr>
        <w:t>n</w:t>
      </w:r>
      <w:r w:rsidRPr="00094E79">
        <w:rPr>
          <w:rFonts w:ascii="Candara" w:eastAsia="Arial" w:hAnsi="Candara" w:cs="Arial"/>
          <w:spacing w:val="1"/>
          <w:sz w:val="24"/>
        </w:rPr>
        <w:t>d</w:t>
      </w:r>
      <w:r w:rsidRPr="00094E79">
        <w:rPr>
          <w:rFonts w:ascii="Candara" w:eastAsia="Arial" w:hAnsi="Candara" w:cs="Arial"/>
          <w:sz w:val="24"/>
        </w:rPr>
        <w:t>l</w:t>
      </w:r>
      <w:r w:rsidRPr="00094E79">
        <w:rPr>
          <w:rFonts w:ascii="Candara" w:eastAsia="Arial" w:hAnsi="Candara" w:cs="Arial"/>
          <w:spacing w:val="-1"/>
          <w:sz w:val="24"/>
        </w:rPr>
        <w:t>i</w:t>
      </w:r>
      <w:r w:rsidRPr="00094E79">
        <w:rPr>
          <w:rFonts w:ascii="Candara" w:eastAsia="Arial" w:hAnsi="Candara" w:cs="Arial"/>
          <w:spacing w:val="1"/>
          <w:sz w:val="24"/>
        </w:rPr>
        <w:t>n</w:t>
      </w:r>
      <w:r w:rsidRPr="00094E79">
        <w:rPr>
          <w:rFonts w:ascii="Candara" w:eastAsia="Arial" w:hAnsi="Candara" w:cs="Arial"/>
          <w:sz w:val="24"/>
        </w:rPr>
        <w:t>g</w:t>
      </w:r>
      <w:r w:rsidRPr="00094E79">
        <w:rPr>
          <w:rFonts w:ascii="Candara" w:eastAsia="Arial" w:hAnsi="Candara" w:cs="Arial"/>
          <w:spacing w:val="-1"/>
          <w:sz w:val="24"/>
        </w:rPr>
        <w:t xml:space="preserve"> </w:t>
      </w:r>
      <w:r w:rsidRPr="00094E79">
        <w:rPr>
          <w:rFonts w:ascii="Candara" w:eastAsia="Arial" w:hAnsi="Candara" w:cs="Arial"/>
          <w:spacing w:val="1"/>
          <w:sz w:val="24"/>
        </w:rPr>
        <w:t>an</w:t>
      </w:r>
      <w:r w:rsidRPr="00094E79">
        <w:rPr>
          <w:rFonts w:ascii="Candara" w:eastAsia="Arial" w:hAnsi="Candara" w:cs="Arial"/>
          <w:sz w:val="24"/>
        </w:rPr>
        <w:t>d</w:t>
      </w:r>
      <w:r w:rsidRPr="00094E79">
        <w:rPr>
          <w:rFonts w:ascii="Candara" w:eastAsia="Arial" w:hAnsi="Candara" w:cs="Arial"/>
          <w:spacing w:val="1"/>
          <w:sz w:val="24"/>
        </w:rPr>
        <w:t xml:space="preserve"> </w:t>
      </w:r>
      <w:r w:rsidRPr="00094E79">
        <w:rPr>
          <w:rFonts w:ascii="Candara" w:eastAsia="Arial" w:hAnsi="Candara" w:cs="Arial"/>
          <w:spacing w:val="-2"/>
          <w:sz w:val="24"/>
        </w:rPr>
        <w:t>s</w:t>
      </w:r>
      <w:r w:rsidRPr="00094E79">
        <w:rPr>
          <w:rFonts w:ascii="Candara" w:eastAsia="Arial" w:hAnsi="Candara" w:cs="Arial"/>
          <w:sz w:val="24"/>
        </w:rPr>
        <w:t>t</w:t>
      </w:r>
      <w:r w:rsidRPr="00094E79">
        <w:rPr>
          <w:rFonts w:ascii="Candara" w:eastAsia="Arial" w:hAnsi="Candara" w:cs="Arial"/>
          <w:spacing w:val="1"/>
          <w:sz w:val="24"/>
        </w:rPr>
        <w:t>o</w:t>
      </w:r>
      <w:r w:rsidRPr="00094E79">
        <w:rPr>
          <w:rFonts w:ascii="Candara" w:eastAsia="Arial" w:hAnsi="Candara" w:cs="Arial"/>
          <w:sz w:val="24"/>
        </w:rPr>
        <w:t>ra</w:t>
      </w:r>
      <w:r w:rsidRPr="00094E79">
        <w:rPr>
          <w:rFonts w:ascii="Candara" w:eastAsia="Arial" w:hAnsi="Candara" w:cs="Arial"/>
          <w:spacing w:val="-1"/>
          <w:sz w:val="24"/>
        </w:rPr>
        <w:t>g</w:t>
      </w:r>
      <w:r w:rsidRPr="00094E79">
        <w:rPr>
          <w:rFonts w:ascii="Candara" w:eastAsia="Arial" w:hAnsi="Candara" w:cs="Arial"/>
          <w:sz w:val="24"/>
        </w:rPr>
        <w:t>e</w:t>
      </w:r>
      <w:r w:rsidRPr="00094E79">
        <w:rPr>
          <w:rFonts w:ascii="Candara" w:eastAsia="Arial" w:hAnsi="Candara" w:cs="Arial"/>
          <w:spacing w:val="1"/>
          <w:sz w:val="24"/>
        </w:rPr>
        <w:t xml:space="preserve"> </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z w:val="24"/>
        </w:rPr>
        <w:t>d</w:t>
      </w:r>
      <w:r w:rsidRPr="00094E79">
        <w:rPr>
          <w:rFonts w:ascii="Candara" w:eastAsia="Arial" w:hAnsi="Candara" w:cs="Arial"/>
          <w:spacing w:val="1"/>
          <w:sz w:val="24"/>
        </w:rPr>
        <w:t xml:space="preserve"> t</w:t>
      </w:r>
      <w:r w:rsidRPr="00094E79">
        <w:rPr>
          <w:rFonts w:ascii="Candara" w:eastAsia="Arial" w:hAnsi="Candara" w:cs="Arial"/>
          <w:sz w:val="24"/>
        </w:rPr>
        <w:t>r</w:t>
      </w:r>
      <w:r w:rsidRPr="00094E79">
        <w:rPr>
          <w:rFonts w:ascii="Candara" w:eastAsia="Arial" w:hAnsi="Candara" w:cs="Arial"/>
          <w:spacing w:val="-2"/>
          <w:sz w:val="24"/>
        </w:rPr>
        <w:t>a</w:t>
      </w:r>
      <w:r w:rsidRPr="00094E79">
        <w:rPr>
          <w:rFonts w:ascii="Candara" w:eastAsia="Arial" w:hAnsi="Candara" w:cs="Arial"/>
          <w:spacing w:val="1"/>
          <w:sz w:val="24"/>
        </w:rPr>
        <w:t>n</w:t>
      </w:r>
      <w:r w:rsidRPr="00094E79">
        <w:rPr>
          <w:rFonts w:ascii="Candara" w:eastAsia="Arial" w:hAnsi="Candara" w:cs="Arial"/>
          <w:sz w:val="24"/>
        </w:rPr>
        <w:t>s</w:t>
      </w:r>
      <w:r w:rsidRPr="00094E79">
        <w:rPr>
          <w:rFonts w:ascii="Candara" w:eastAsia="Arial" w:hAnsi="Candara" w:cs="Arial"/>
          <w:spacing w:val="1"/>
          <w:sz w:val="24"/>
        </w:rPr>
        <w:t>po</w:t>
      </w:r>
      <w:r w:rsidRPr="00094E79">
        <w:rPr>
          <w:rFonts w:ascii="Candara" w:eastAsia="Arial" w:hAnsi="Candara" w:cs="Arial"/>
          <w:sz w:val="24"/>
        </w:rPr>
        <w:t>rt</w:t>
      </w:r>
      <w:r w:rsidRPr="00094E79">
        <w:rPr>
          <w:rFonts w:ascii="Candara" w:eastAsia="Arial" w:hAnsi="Candara" w:cs="Arial"/>
          <w:spacing w:val="-2"/>
          <w:sz w:val="24"/>
        </w:rPr>
        <w:t xml:space="preserve"> </w:t>
      </w:r>
      <w:r w:rsidRPr="00094E79">
        <w:rPr>
          <w:rFonts w:ascii="Candara" w:eastAsia="Arial" w:hAnsi="Candara" w:cs="Arial"/>
          <w:spacing w:val="4"/>
          <w:sz w:val="24"/>
        </w:rPr>
        <w:t>o</w:t>
      </w:r>
      <w:r w:rsidRPr="00094E79">
        <w:rPr>
          <w:rFonts w:ascii="Candara" w:eastAsia="Arial" w:hAnsi="Candara" w:cs="Arial"/>
          <w:sz w:val="24"/>
        </w:rPr>
        <w:t>f</w:t>
      </w:r>
      <w:r w:rsidRPr="00094E79">
        <w:rPr>
          <w:rFonts w:ascii="Candara" w:eastAsia="Arial" w:hAnsi="Candara" w:cs="Arial"/>
          <w:spacing w:val="1"/>
          <w:sz w:val="24"/>
        </w:rPr>
        <w:t xml:space="preserve"> a</w:t>
      </w:r>
      <w:r w:rsidRPr="00094E79">
        <w:rPr>
          <w:rFonts w:ascii="Candara" w:eastAsia="Arial" w:hAnsi="Candara" w:cs="Arial"/>
          <w:sz w:val="24"/>
        </w:rPr>
        <w:t>rt</w:t>
      </w:r>
      <w:r w:rsidRPr="00094E79">
        <w:rPr>
          <w:rFonts w:ascii="Candara" w:eastAsia="Arial" w:hAnsi="Candara" w:cs="Arial"/>
          <w:spacing w:val="-1"/>
          <w:sz w:val="24"/>
        </w:rPr>
        <w:t>i</w:t>
      </w:r>
      <w:r w:rsidRPr="00094E79">
        <w:rPr>
          <w:rFonts w:ascii="Candara" w:eastAsia="Arial" w:hAnsi="Candara" w:cs="Arial"/>
          <w:sz w:val="24"/>
        </w:rPr>
        <w:t>cles</w:t>
      </w:r>
      <w:r w:rsidRPr="00094E79">
        <w:rPr>
          <w:rFonts w:ascii="Candara" w:eastAsia="Arial" w:hAnsi="Candara" w:cs="Arial"/>
          <w:spacing w:val="-1"/>
          <w:sz w:val="24"/>
        </w:rPr>
        <w:t xml:space="preserve"> </w:t>
      </w:r>
      <w:r w:rsidRPr="00094E79">
        <w:rPr>
          <w:rFonts w:ascii="Candara" w:eastAsia="Arial" w:hAnsi="Candara" w:cs="Arial"/>
          <w:spacing w:val="1"/>
          <w:sz w:val="24"/>
        </w:rPr>
        <w:t>an</w:t>
      </w:r>
      <w:r w:rsidRPr="00094E79">
        <w:rPr>
          <w:rFonts w:ascii="Candara" w:eastAsia="Arial" w:hAnsi="Candara" w:cs="Arial"/>
          <w:sz w:val="24"/>
        </w:rPr>
        <w:t>d</w:t>
      </w:r>
      <w:r w:rsidRPr="00094E79">
        <w:rPr>
          <w:rFonts w:ascii="Candara" w:eastAsia="Arial" w:hAnsi="Candara" w:cs="Arial"/>
          <w:spacing w:val="1"/>
          <w:sz w:val="24"/>
        </w:rPr>
        <w:t xml:space="preserve"> </w:t>
      </w:r>
      <w:r w:rsidRPr="00094E79">
        <w:rPr>
          <w:rFonts w:ascii="Candara" w:eastAsia="Arial" w:hAnsi="Candara" w:cs="Arial"/>
          <w:spacing w:val="-2"/>
          <w:sz w:val="24"/>
        </w:rPr>
        <w:t>s</w:t>
      </w:r>
      <w:r w:rsidRPr="00094E79">
        <w:rPr>
          <w:rFonts w:ascii="Candara" w:eastAsia="Arial" w:hAnsi="Candara" w:cs="Arial"/>
          <w:spacing w:val="1"/>
          <w:sz w:val="24"/>
        </w:rPr>
        <w:t>ub</w:t>
      </w:r>
      <w:r w:rsidRPr="00094E79">
        <w:rPr>
          <w:rFonts w:ascii="Candara" w:eastAsia="Arial" w:hAnsi="Candara" w:cs="Arial"/>
          <w:sz w:val="24"/>
        </w:rPr>
        <w:t>s</w:t>
      </w:r>
      <w:r w:rsidRPr="00094E79">
        <w:rPr>
          <w:rFonts w:ascii="Candara" w:eastAsia="Arial" w:hAnsi="Candara" w:cs="Arial"/>
          <w:spacing w:val="-2"/>
          <w:sz w:val="24"/>
        </w:rPr>
        <w:t>t</w:t>
      </w:r>
      <w:r w:rsidRPr="00094E79">
        <w:rPr>
          <w:rFonts w:ascii="Candara" w:eastAsia="Arial" w:hAnsi="Candara" w:cs="Arial"/>
          <w:spacing w:val="1"/>
          <w:sz w:val="24"/>
        </w:rPr>
        <w:t>an</w:t>
      </w:r>
      <w:r w:rsidRPr="00094E79">
        <w:rPr>
          <w:rFonts w:ascii="Candara" w:eastAsia="Arial" w:hAnsi="Candara" w:cs="Arial"/>
          <w:sz w:val="24"/>
        </w:rPr>
        <w:t>c</w:t>
      </w:r>
      <w:r w:rsidRPr="00094E79">
        <w:rPr>
          <w:rFonts w:ascii="Candara" w:eastAsia="Arial" w:hAnsi="Candara" w:cs="Arial"/>
          <w:spacing w:val="1"/>
          <w:sz w:val="24"/>
        </w:rPr>
        <w:t>e</w:t>
      </w:r>
      <w:r w:rsidRPr="00094E79">
        <w:rPr>
          <w:rFonts w:ascii="Candara" w:eastAsia="Arial" w:hAnsi="Candara" w:cs="Arial"/>
          <w:spacing w:val="-2"/>
          <w:sz w:val="24"/>
        </w:rPr>
        <w:t>s</w:t>
      </w:r>
      <w:r w:rsidRPr="00094E79">
        <w:rPr>
          <w:rFonts w:ascii="Candara" w:eastAsia="Arial" w:hAnsi="Candara" w:cs="Arial"/>
          <w:sz w:val="24"/>
        </w:rPr>
        <w:t>.</w:t>
      </w:r>
    </w:p>
    <w:p w14:paraId="1E167B2E" w14:textId="1334D771" w:rsidR="00086025" w:rsidRPr="00094E79" w:rsidRDefault="00086025" w:rsidP="00094E79">
      <w:pPr>
        <w:pStyle w:val="ListParagraph"/>
        <w:numPr>
          <w:ilvl w:val="0"/>
          <w:numId w:val="20"/>
        </w:numPr>
        <w:jc w:val="both"/>
        <w:rPr>
          <w:rFonts w:ascii="Candara" w:eastAsia="Arial" w:hAnsi="Candara" w:cs="Arial"/>
          <w:sz w:val="24"/>
          <w:szCs w:val="24"/>
        </w:rPr>
      </w:pPr>
      <w:r w:rsidRPr="00094E79">
        <w:rPr>
          <w:rFonts w:ascii="Candara" w:eastAsia="Arial" w:hAnsi="Candara" w:cs="Arial"/>
          <w:sz w:val="24"/>
        </w:rPr>
        <w:t>E</w:t>
      </w:r>
      <w:r w:rsidRPr="00094E79">
        <w:rPr>
          <w:rFonts w:ascii="Candara" w:eastAsia="Arial" w:hAnsi="Candara" w:cs="Arial"/>
          <w:spacing w:val="1"/>
          <w:sz w:val="24"/>
        </w:rPr>
        <w:t>n</w:t>
      </w:r>
      <w:r w:rsidRPr="00094E79">
        <w:rPr>
          <w:rFonts w:ascii="Candara" w:eastAsia="Arial" w:hAnsi="Candara" w:cs="Arial"/>
          <w:sz w:val="24"/>
        </w:rPr>
        <w:t>s</w:t>
      </w:r>
      <w:r w:rsidRPr="00094E79">
        <w:rPr>
          <w:rFonts w:ascii="Candara" w:eastAsia="Arial" w:hAnsi="Candara" w:cs="Arial"/>
          <w:spacing w:val="1"/>
          <w:sz w:val="24"/>
        </w:rPr>
        <w:t>u</w:t>
      </w:r>
      <w:r w:rsidRPr="00094E79">
        <w:rPr>
          <w:rFonts w:ascii="Candara" w:eastAsia="Arial" w:hAnsi="Candara" w:cs="Arial"/>
          <w:sz w:val="24"/>
        </w:rPr>
        <w:t xml:space="preserve">re </w:t>
      </w:r>
      <w:r w:rsidRPr="00094E79">
        <w:rPr>
          <w:rFonts w:ascii="Candara" w:eastAsia="Arial" w:hAnsi="Candara" w:cs="Arial"/>
          <w:spacing w:val="-2"/>
          <w:sz w:val="24"/>
        </w:rPr>
        <w:t>t</w:t>
      </w:r>
      <w:r w:rsidRPr="00094E79">
        <w:rPr>
          <w:rFonts w:ascii="Candara" w:eastAsia="Arial" w:hAnsi="Candara" w:cs="Arial"/>
          <w:spacing w:val="1"/>
          <w:sz w:val="24"/>
        </w:rPr>
        <w:t>h</w:t>
      </w:r>
      <w:r w:rsidRPr="00094E79">
        <w:rPr>
          <w:rFonts w:ascii="Candara" w:eastAsia="Arial" w:hAnsi="Candara" w:cs="Arial"/>
          <w:sz w:val="24"/>
        </w:rPr>
        <w:t xml:space="preserve">e </w:t>
      </w:r>
      <w:r w:rsidRPr="00094E79">
        <w:rPr>
          <w:rFonts w:ascii="Candara" w:eastAsia="Arial" w:hAnsi="Candara" w:cs="Arial"/>
          <w:spacing w:val="1"/>
          <w:sz w:val="24"/>
        </w:rPr>
        <w:t>p</w:t>
      </w:r>
      <w:r w:rsidRPr="00094E79">
        <w:rPr>
          <w:rFonts w:ascii="Candara" w:eastAsia="Arial" w:hAnsi="Candara" w:cs="Arial"/>
          <w:sz w:val="24"/>
        </w:rPr>
        <w:t>ro</w:t>
      </w:r>
      <w:r w:rsidRPr="00094E79">
        <w:rPr>
          <w:rFonts w:ascii="Candara" w:eastAsia="Arial" w:hAnsi="Candara" w:cs="Arial"/>
          <w:spacing w:val="-2"/>
          <w:sz w:val="24"/>
        </w:rPr>
        <w:t>v</w:t>
      </w:r>
      <w:r w:rsidRPr="00094E79">
        <w:rPr>
          <w:rFonts w:ascii="Candara" w:eastAsia="Arial" w:hAnsi="Candara" w:cs="Arial"/>
          <w:sz w:val="24"/>
        </w:rPr>
        <w:t>is</w:t>
      </w:r>
      <w:r w:rsidRPr="00094E79">
        <w:rPr>
          <w:rFonts w:ascii="Candara" w:eastAsia="Arial" w:hAnsi="Candara" w:cs="Arial"/>
          <w:spacing w:val="-1"/>
          <w:sz w:val="24"/>
        </w:rPr>
        <w:t>i</w:t>
      </w:r>
      <w:r w:rsidRPr="00094E79">
        <w:rPr>
          <w:rFonts w:ascii="Candara" w:eastAsia="Arial" w:hAnsi="Candara" w:cs="Arial"/>
          <w:spacing w:val="1"/>
          <w:sz w:val="24"/>
        </w:rPr>
        <w:t>o</w:t>
      </w:r>
      <w:r w:rsidRPr="00094E79">
        <w:rPr>
          <w:rFonts w:ascii="Candara" w:eastAsia="Arial" w:hAnsi="Candara" w:cs="Arial"/>
          <w:sz w:val="24"/>
        </w:rPr>
        <w:t xml:space="preserve">n </w:t>
      </w:r>
      <w:r w:rsidRPr="00094E79">
        <w:rPr>
          <w:rFonts w:ascii="Candara" w:eastAsia="Arial" w:hAnsi="Candara" w:cs="Arial"/>
          <w:spacing w:val="-1"/>
          <w:sz w:val="24"/>
        </w:rPr>
        <w:t>o</w:t>
      </w:r>
      <w:r w:rsidRPr="00094E79">
        <w:rPr>
          <w:rFonts w:ascii="Candara" w:eastAsia="Arial" w:hAnsi="Candara" w:cs="Arial"/>
          <w:sz w:val="24"/>
        </w:rPr>
        <w:t>f s</w:t>
      </w:r>
      <w:r w:rsidRPr="00094E79">
        <w:rPr>
          <w:rFonts w:ascii="Candara" w:eastAsia="Arial" w:hAnsi="Candara" w:cs="Arial"/>
          <w:spacing w:val="-1"/>
          <w:sz w:val="24"/>
        </w:rPr>
        <w:t>u</w:t>
      </w:r>
      <w:r w:rsidRPr="00094E79">
        <w:rPr>
          <w:rFonts w:ascii="Candara" w:eastAsia="Arial" w:hAnsi="Candara" w:cs="Arial"/>
          <w:sz w:val="24"/>
        </w:rPr>
        <w:t>f</w:t>
      </w:r>
      <w:r w:rsidRPr="00094E79">
        <w:rPr>
          <w:rFonts w:ascii="Candara" w:eastAsia="Arial" w:hAnsi="Candara" w:cs="Arial"/>
          <w:spacing w:val="3"/>
          <w:sz w:val="24"/>
        </w:rPr>
        <w:t>f</w:t>
      </w:r>
      <w:r w:rsidRPr="00094E79">
        <w:rPr>
          <w:rFonts w:ascii="Candara" w:eastAsia="Arial" w:hAnsi="Candara" w:cs="Arial"/>
          <w:sz w:val="24"/>
        </w:rPr>
        <w:t>ic</w:t>
      </w:r>
      <w:r w:rsidRPr="00094E79">
        <w:rPr>
          <w:rFonts w:ascii="Candara" w:eastAsia="Arial" w:hAnsi="Candara" w:cs="Arial"/>
          <w:spacing w:val="-1"/>
          <w:sz w:val="24"/>
        </w:rPr>
        <w:t>ie</w:t>
      </w:r>
      <w:r w:rsidRPr="00094E79">
        <w:rPr>
          <w:rFonts w:ascii="Candara" w:eastAsia="Arial" w:hAnsi="Candara" w:cs="Arial"/>
          <w:spacing w:val="1"/>
          <w:sz w:val="24"/>
        </w:rPr>
        <w:t>n</w:t>
      </w:r>
      <w:r w:rsidRPr="00094E79">
        <w:rPr>
          <w:rFonts w:ascii="Candara" w:eastAsia="Arial" w:hAnsi="Candara" w:cs="Arial"/>
          <w:sz w:val="24"/>
        </w:rPr>
        <w:t>t</w:t>
      </w:r>
      <w:r w:rsidRPr="00094E79">
        <w:rPr>
          <w:rFonts w:ascii="Candara" w:eastAsia="Arial" w:hAnsi="Candara" w:cs="Arial"/>
          <w:spacing w:val="49"/>
          <w:sz w:val="24"/>
        </w:rPr>
        <w:t xml:space="preserve"> </w:t>
      </w:r>
      <w:r w:rsidRPr="00094E79">
        <w:rPr>
          <w:rFonts w:ascii="Candara" w:eastAsia="Arial" w:hAnsi="Candara" w:cs="Arial"/>
          <w:sz w:val="24"/>
        </w:rPr>
        <w:t>i</w:t>
      </w:r>
      <w:r w:rsidRPr="00094E79">
        <w:rPr>
          <w:rFonts w:ascii="Candara" w:eastAsia="Arial" w:hAnsi="Candara" w:cs="Arial"/>
          <w:spacing w:val="-2"/>
          <w:sz w:val="24"/>
        </w:rPr>
        <w:t>n</w:t>
      </w:r>
      <w:r w:rsidRPr="00094E79">
        <w:rPr>
          <w:rFonts w:ascii="Candara" w:eastAsia="Arial" w:hAnsi="Candara" w:cs="Arial"/>
          <w:sz w:val="24"/>
        </w:rPr>
        <w:t>f</w:t>
      </w:r>
      <w:r w:rsidRPr="00094E79">
        <w:rPr>
          <w:rFonts w:ascii="Candara" w:eastAsia="Arial" w:hAnsi="Candara" w:cs="Arial"/>
          <w:spacing w:val="1"/>
          <w:sz w:val="24"/>
        </w:rPr>
        <w:t>o</w:t>
      </w:r>
      <w:r w:rsidRPr="00094E79">
        <w:rPr>
          <w:rFonts w:ascii="Candara" w:eastAsia="Arial" w:hAnsi="Candara" w:cs="Arial"/>
          <w:sz w:val="24"/>
        </w:rPr>
        <w:t>r</w:t>
      </w:r>
      <w:r w:rsidRPr="00094E79">
        <w:rPr>
          <w:rFonts w:ascii="Candara" w:eastAsia="Arial" w:hAnsi="Candara" w:cs="Arial"/>
          <w:spacing w:val="-1"/>
          <w:sz w:val="24"/>
        </w:rPr>
        <w:t>m</w:t>
      </w:r>
      <w:r w:rsidRPr="00094E79">
        <w:rPr>
          <w:rFonts w:ascii="Candara" w:eastAsia="Arial" w:hAnsi="Candara" w:cs="Arial"/>
          <w:spacing w:val="1"/>
          <w:sz w:val="24"/>
        </w:rPr>
        <w:t>a</w:t>
      </w:r>
      <w:r w:rsidRPr="00094E79">
        <w:rPr>
          <w:rFonts w:ascii="Candara" w:eastAsia="Arial" w:hAnsi="Candara" w:cs="Arial"/>
          <w:sz w:val="24"/>
        </w:rPr>
        <w:t>ti</w:t>
      </w:r>
      <w:r w:rsidRPr="00094E79">
        <w:rPr>
          <w:rFonts w:ascii="Candara" w:eastAsia="Arial" w:hAnsi="Candara" w:cs="Arial"/>
          <w:spacing w:val="1"/>
          <w:sz w:val="24"/>
        </w:rPr>
        <w:t>on</w:t>
      </w:r>
      <w:r w:rsidRPr="00094E79">
        <w:rPr>
          <w:rFonts w:ascii="Candara" w:eastAsia="Arial" w:hAnsi="Candara" w:cs="Arial"/>
          <w:sz w:val="24"/>
        </w:rPr>
        <w:t xml:space="preserve">, </w:t>
      </w:r>
      <w:r w:rsidRPr="00094E79">
        <w:rPr>
          <w:rFonts w:ascii="Candara" w:eastAsia="Arial" w:hAnsi="Candara" w:cs="Arial"/>
          <w:spacing w:val="-3"/>
          <w:sz w:val="24"/>
        </w:rPr>
        <w:t>i</w:t>
      </w:r>
      <w:r w:rsidRPr="00094E79">
        <w:rPr>
          <w:rFonts w:ascii="Candara" w:eastAsia="Arial" w:hAnsi="Candara" w:cs="Arial"/>
          <w:spacing w:val="1"/>
          <w:sz w:val="24"/>
        </w:rPr>
        <w:t>n</w:t>
      </w:r>
      <w:r w:rsidRPr="00094E79">
        <w:rPr>
          <w:rFonts w:ascii="Candara" w:eastAsia="Arial" w:hAnsi="Candara" w:cs="Arial"/>
          <w:sz w:val="24"/>
        </w:rPr>
        <w:t>structi</w:t>
      </w:r>
      <w:r w:rsidRPr="00094E79">
        <w:rPr>
          <w:rFonts w:ascii="Candara" w:eastAsia="Arial" w:hAnsi="Candara" w:cs="Arial"/>
          <w:spacing w:val="-1"/>
          <w:sz w:val="24"/>
        </w:rPr>
        <w:t>o</w:t>
      </w:r>
      <w:r w:rsidRPr="00094E79">
        <w:rPr>
          <w:rFonts w:ascii="Candara" w:eastAsia="Arial" w:hAnsi="Candara" w:cs="Arial"/>
          <w:sz w:val="24"/>
        </w:rPr>
        <w:t>n</w:t>
      </w:r>
      <w:r w:rsidRPr="00094E79">
        <w:rPr>
          <w:rFonts w:ascii="Candara" w:eastAsia="Arial" w:hAnsi="Candara" w:cs="Arial"/>
          <w:spacing w:val="49"/>
          <w:sz w:val="24"/>
        </w:rPr>
        <w:t xml:space="preserve"> </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z w:val="24"/>
        </w:rPr>
        <w:t>d s</w:t>
      </w:r>
      <w:r w:rsidRPr="00094E79">
        <w:rPr>
          <w:rFonts w:ascii="Candara" w:eastAsia="Arial" w:hAnsi="Candara" w:cs="Arial"/>
          <w:spacing w:val="1"/>
          <w:sz w:val="24"/>
        </w:rPr>
        <w:t>upe</w:t>
      </w:r>
      <w:r w:rsidRPr="00094E79">
        <w:rPr>
          <w:rFonts w:ascii="Candara" w:eastAsia="Arial" w:hAnsi="Candara" w:cs="Arial"/>
          <w:sz w:val="24"/>
        </w:rPr>
        <w:t>r</w:t>
      </w:r>
      <w:r w:rsidRPr="00094E79">
        <w:rPr>
          <w:rFonts w:ascii="Candara" w:eastAsia="Arial" w:hAnsi="Candara" w:cs="Arial"/>
          <w:spacing w:val="-3"/>
          <w:sz w:val="24"/>
        </w:rPr>
        <w:t>v</w:t>
      </w:r>
      <w:r w:rsidRPr="00094E79">
        <w:rPr>
          <w:rFonts w:ascii="Candara" w:eastAsia="Arial" w:hAnsi="Candara" w:cs="Arial"/>
          <w:sz w:val="24"/>
        </w:rPr>
        <w:t>ision</w:t>
      </w:r>
      <w:r w:rsidRPr="00094E79">
        <w:rPr>
          <w:rFonts w:ascii="Candara" w:eastAsia="Arial" w:hAnsi="Candara" w:cs="Arial"/>
          <w:spacing w:val="2"/>
          <w:sz w:val="24"/>
        </w:rPr>
        <w:t xml:space="preserve"> </w:t>
      </w:r>
      <w:r w:rsidRPr="00094E79">
        <w:rPr>
          <w:rFonts w:ascii="Candara" w:eastAsia="Arial" w:hAnsi="Candara" w:cs="Arial"/>
          <w:sz w:val="24"/>
        </w:rPr>
        <w:t>to</w:t>
      </w:r>
      <w:r w:rsidRPr="00094E79">
        <w:rPr>
          <w:rFonts w:ascii="Candara" w:eastAsia="Arial" w:hAnsi="Candara" w:cs="Arial"/>
          <w:spacing w:val="2"/>
          <w:sz w:val="24"/>
        </w:rPr>
        <w:t xml:space="preserve"> </w:t>
      </w:r>
      <w:r w:rsidRPr="00094E79">
        <w:rPr>
          <w:rFonts w:ascii="Candara" w:eastAsia="Arial" w:hAnsi="Candara" w:cs="Arial"/>
          <w:spacing w:val="-1"/>
          <w:sz w:val="24"/>
        </w:rPr>
        <w:t>e</w:t>
      </w:r>
      <w:r w:rsidRPr="00094E79">
        <w:rPr>
          <w:rFonts w:ascii="Candara" w:eastAsia="Arial" w:hAnsi="Candara" w:cs="Arial"/>
          <w:spacing w:val="1"/>
          <w:sz w:val="24"/>
        </w:rPr>
        <w:t>nab</w:t>
      </w:r>
      <w:r w:rsidRPr="00094E79">
        <w:rPr>
          <w:rFonts w:ascii="Candara" w:eastAsia="Arial" w:hAnsi="Candara" w:cs="Arial"/>
          <w:spacing w:val="-3"/>
          <w:sz w:val="24"/>
        </w:rPr>
        <w:t>l</w:t>
      </w:r>
      <w:r w:rsidRPr="00094E79">
        <w:rPr>
          <w:rFonts w:ascii="Candara" w:eastAsia="Arial" w:hAnsi="Candara" w:cs="Arial"/>
          <w:sz w:val="24"/>
        </w:rPr>
        <w:t>e</w:t>
      </w:r>
      <w:r w:rsidRPr="00094E79">
        <w:rPr>
          <w:rFonts w:ascii="Candara" w:eastAsia="Arial" w:hAnsi="Candara" w:cs="Arial"/>
          <w:spacing w:val="2"/>
          <w:sz w:val="24"/>
        </w:rPr>
        <w:t xml:space="preserve"> </w:t>
      </w:r>
      <w:r w:rsidRPr="00094E79">
        <w:rPr>
          <w:rFonts w:ascii="Candara" w:eastAsia="Arial" w:hAnsi="Candara" w:cs="Arial"/>
          <w:sz w:val="24"/>
        </w:rPr>
        <w:t>st</w:t>
      </w:r>
      <w:r w:rsidRPr="00094E79">
        <w:rPr>
          <w:rFonts w:ascii="Candara" w:eastAsia="Arial" w:hAnsi="Candara" w:cs="Arial"/>
          <w:spacing w:val="-1"/>
          <w:sz w:val="24"/>
        </w:rPr>
        <w:t>a</w:t>
      </w:r>
      <w:r w:rsidRPr="00094E79">
        <w:rPr>
          <w:rFonts w:ascii="Candara" w:eastAsia="Arial" w:hAnsi="Candara" w:cs="Arial"/>
          <w:sz w:val="24"/>
        </w:rPr>
        <w:t>f</w:t>
      </w:r>
      <w:r w:rsidRPr="00094E79">
        <w:rPr>
          <w:rFonts w:ascii="Candara" w:eastAsia="Arial" w:hAnsi="Candara" w:cs="Arial"/>
          <w:spacing w:val="1"/>
          <w:sz w:val="24"/>
        </w:rPr>
        <w:t>f</w:t>
      </w:r>
      <w:r w:rsidRPr="00094E79">
        <w:rPr>
          <w:rFonts w:ascii="Candara" w:eastAsia="Arial" w:hAnsi="Candara" w:cs="Arial"/>
          <w:sz w:val="24"/>
        </w:rPr>
        <w:t>,</w:t>
      </w:r>
      <w:r w:rsidRPr="00094E79">
        <w:rPr>
          <w:rFonts w:ascii="Candara" w:eastAsia="Arial" w:hAnsi="Candara" w:cs="Arial"/>
          <w:spacing w:val="2"/>
          <w:sz w:val="24"/>
        </w:rPr>
        <w:t xml:space="preserve"> </w:t>
      </w:r>
      <w:r w:rsidRPr="00094E79">
        <w:rPr>
          <w:rFonts w:ascii="Candara" w:eastAsia="Arial" w:hAnsi="Candara" w:cs="Arial"/>
          <w:sz w:val="24"/>
        </w:rPr>
        <w:t>st</w:t>
      </w:r>
      <w:r w:rsidRPr="00094E79">
        <w:rPr>
          <w:rFonts w:ascii="Candara" w:eastAsia="Arial" w:hAnsi="Candara" w:cs="Arial"/>
          <w:spacing w:val="-1"/>
          <w:sz w:val="24"/>
        </w:rPr>
        <w:t>u</w:t>
      </w:r>
      <w:r w:rsidRPr="00094E79">
        <w:rPr>
          <w:rFonts w:ascii="Candara" w:eastAsia="Arial" w:hAnsi="Candara" w:cs="Arial"/>
          <w:spacing w:val="1"/>
          <w:sz w:val="24"/>
        </w:rPr>
        <w:t>de</w:t>
      </w:r>
      <w:r w:rsidRPr="00094E79">
        <w:rPr>
          <w:rFonts w:ascii="Candara" w:eastAsia="Arial" w:hAnsi="Candara" w:cs="Arial"/>
          <w:spacing w:val="-1"/>
          <w:sz w:val="24"/>
        </w:rPr>
        <w:t>n</w:t>
      </w:r>
      <w:r w:rsidRPr="00094E79">
        <w:rPr>
          <w:rFonts w:ascii="Candara" w:eastAsia="Arial" w:hAnsi="Candara" w:cs="Arial"/>
          <w:sz w:val="24"/>
        </w:rPr>
        <w:t>ts</w:t>
      </w:r>
      <w:r w:rsidRPr="00094E79">
        <w:rPr>
          <w:rFonts w:ascii="Candara" w:eastAsia="Arial" w:hAnsi="Candara" w:cs="Arial"/>
          <w:spacing w:val="2"/>
          <w:sz w:val="24"/>
        </w:rPr>
        <w:t xml:space="preserve"> </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z w:val="24"/>
        </w:rPr>
        <w:t>d</w:t>
      </w:r>
      <w:r w:rsidRPr="00094E79">
        <w:rPr>
          <w:rFonts w:ascii="Candara" w:eastAsia="Arial" w:hAnsi="Candara" w:cs="Arial"/>
          <w:spacing w:val="2"/>
          <w:sz w:val="24"/>
        </w:rPr>
        <w:t xml:space="preserve"> </w:t>
      </w:r>
      <w:r w:rsidRPr="00094E79">
        <w:rPr>
          <w:rFonts w:ascii="Candara" w:eastAsia="Arial" w:hAnsi="Candara" w:cs="Arial"/>
          <w:spacing w:val="-2"/>
          <w:sz w:val="24"/>
        </w:rPr>
        <w:t>v</w:t>
      </w:r>
      <w:r w:rsidRPr="00094E79">
        <w:rPr>
          <w:rFonts w:ascii="Candara" w:eastAsia="Arial" w:hAnsi="Candara" w:cs="Arial"/>
          <w:spacing w:val="1"/>
          <w:sz w:val="24"/>
        </w:rPr>
        <w:t>o</w:t>
      </w:r>
      <w:r w:rsidRPr="00094E79">
        <w:rPr>
          <w:rFonts w:ascii="Candara" w:eastAsia="Arial" w:hAnsi="Candara" w:cs="Arial"/>
          <w:sz w:val="24"/>
        </w:rPr>
        <w:t>lu</w:t>
      </w:r>
      <w:r w:rsidRPr="00094E79">
        <w:rPr>
          <w:rFonts w:ascii="Candara" w:eastAsia="Arial" w:hAnsi="Candara" w:cs="Arial"/>
          <w:spacing w:val="1"/>
          <w:sz w:val="24"/>
        </w:rPr>
        <w:t>n</w:t>
      </w:r>
      <w:r w:rsidRPr="00094E79">
        <w:rPr>
          <w:rFonts w:ascii="Candara" w:eastAsia="Arial" w:hAnsi="Candara" w:cs="Arial"/>
          <w:sz w:val="24"/>
        </w:rPr>
        <w:t>t</w:t>
      </w:r>
      <w:r w:rsidRPr="00094E79">
        <w:rPr>
          <w:rFonts w:ascii="Candara" w:eastAsia="Arial" w:hAnsi="Candara" w:cs="Arial"/>
          <w:spacing w:val="1"/>
          <w:sz w:val="24"/>
        </w:rPr>
        <w:t>ee</w:t>
      </w:r>
      <w:r w:rsidRPr="00094E79">
        <w:rPr>
          <w:rFonts w:ascii="Candara" w:eastAsia="Arial" w:hAnsi="Candara" w:cs="Arial"/>
          <w:sz w:val="24"/>
        </w:rPr>
        <w:t xml:space="preserve">rs </w:t>
      </w:r>
      <w:r w:rsidRPr="00094E79">
        <w:rPr>
          <w:rFonts w:ascii="Candara" w:eastAsia="Arial" w:hAnsi="Candara" w:cs="Arial"/>
          <w:spacing w:val="-2"/>
          <w:sz w:val="24"/>
        </w:rPr>
        <w:t>t</w:t>
      </w:r>
      <w:r w:rsidRPr="00094E79">
        <w:rPr>
          <w:rFonts w:ascii="Candara" w:eastAsia="Arial" w:hAnsi="Candara" w:cs="Arial"/>
          <w:sz w:val="24"/>
        </w:rPr>
        <w:t>o</w:t>
      </w:r>
      <w:r w:rsidRPr="00094E79">
        <w:rPr>
          <w:rFonts w:ascii="Candara" w:eastAsia="Arial" w:hAnsi="Candara" w:cs="Arial"/>
          <w:spacing w:val="2"/>
          <w:sz w:val="24"/>
        </w:rPr>
        <w:t xml:space="preserve"> </w:t>
      </w:r>
      <w:r w:rsidRPr="00094E79">
        <w:rPr>
          <w:rFonts w:ascii="Candara" w:eastAsia="Arial" w:hAnsi="Candara" w:cs="Arial"/>
          <w:spacing w:val="1"/>
          <w:sz w:val="24"/>
        </w:rPr>
        <w:t>a</w:t>
      </w:r>
      <w:r w:rsidRPr="00094E79">
        <w:rPr>
          <w:rFonts w:ascii="Candara" w:eastAsia="Arial" w:hAnsi="Candara" w:cs="Arial"/>
          <w:spacing w:val="-2"/>
          <w:sz w:val="24"/>
        </w:rPr>
        <w:t>v</w:t>
      </w:r>
      <w:r w:rsidRPr="00094E79">
        <w:rPr>
          <w:rFonts w:ascii="Candara" w:eastAsia="Arial" w:hAnsi="Candara" w:cs="Arial"/>
          <w:spacing w:val="1"/>
          <w:sz w:val="24"/>
        </w:rPr>
        <w:t>o</w:t>
      </w:r>
      <w:r w:rsidRPr="00094E79">
        <w:rPr>
          <w:rFonts w:ascii="Candara" w:eastAsia="Arial" w:hAnsi="Candara" w:cs="Arial"/>
          <w:sz w:val="24"/>
        </w:rPr>
        <w:t xml:space="preserve">id </w:t>
      </w:r>
      <w:r w:rsidRPr="00094E79">
        <w:rPr>
          <w:rFonts w:ascii="Candara" w:eastAsia="Arial" w:hAnsi="Candara" w:cs="Arial"/>
          <w:spacing w:val="1"/>
          <w:sz w:val="24"/>
        </w:rPr>
        <w:t>ha</w:t>
      </w:r>
      <w:r w:rsidRPr="00094E79">
        <w:rPr>
          <w:rFonts w:ascii="Candara" w:eastAsia="Arial" w:hAnsi="Candara" w:cs="Arial"/>
          <w:spacing w:val="-2"/>
          <w:sz w:val="24"/>
        </w:rPr>
        <w:t>z</w:t>
      </w:r>
      <w:r w:rsidRPr="00094E79">
        <w:rPr>
          <w:rFonts w:ascii="Candara" w:eastAsia="Arial" w:hAnsi="Candara" w:cs="Arial"/>
          <w:spacing w:val="1"/>
          <w:sz w:val="24"/>
        </w:rPr>
        <w:t>a</w:t>
      </w:r>
      <w:r w:rsidRPr="00094E79">
        <w:rPr>
          <w:rFonts w:ascii="Candara" w:eastAsia="Arial" w:hAnsi="Candara" w:cs="Arial"/>
          <w:sz w:val="24"/>
        </w:rPr>
        <w:t>rds</w:t>
      </w:r>
      <w:r w:rsidRPr="00094E79">
        <w:rPr>
          <w:rFonts w:ascii="Candara" w:eastAsia="Arial" w:hAnsi="Candara" w:cs="Arial"/>
          <w:spacing w:val="8"/>
          <w:sz w:val="24"/>
        </w:rPr>
        <w:t xml:space="preserve"> </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z w:val="24"/>
        </w:rPr>
        <w:t>d</w:t>
      </w:r>
      <w:r w:rsidRPr="00094E79">
        <w:rPr>
          <w:rFonts w:ascii="Candara" w:eastAsia="Arial" w:hAnsi="Candara" w:cs="Arial"/>
          <w:spacing w:val="6"/>
          <w:sz w:val="24"/>
        </w:rPr>
        <w:t xml:space="preserve"> </w:t>
      </w:r>
      <w:r w:rsidRPr="00094E79">
        <w:rPr>
          <w:rFonts w:ascii="Candara" w:eastAsia="Arial" w:hAnsi="Candara" w:cs="Arial"/>
          <w:sz w:val="24"/>
        </w:rPr>
        <w:t>c</w:t>
      </w:r>
      <w:r w:rsidRPr="00094E79">
        <w:rPr>
          <w:rFonts w:ascii="Candara" w:eastAsia="Arial" w:hAnsi="Candara" w:cs="Arial"/>
          <w:spacing w:val="1"/>
          <w:sz w:val="24"/>
        </w:rPr>
        <w:t>o</w:t>
      </w:r>
      <w:r w:rsidRPr="00094E79">
        <w:rPr>
          <w:rFonts w:ascii="Candara" w:eastAsia="Arial" w:hAnsi="Candara" w:cs="Arial"/>
          <w:spacing w:val="-1"/>
          <w:sz w:val="24"/>
        </w:rPr>
        <w:t>n</w:t>
      </w:r>
      <w:r w:rsidRPr="00094E79">
        <w:rPr>
          <w:rFonts w:ascii="Candara" w:eastAsia="Arial" w:hAnsi="Candara" w:cs="Arial"/>
          <w:sz w:val="24"/>
        </w:rPr>
        <w:t>tr</w:t>
      </w:r>
      <w:r w:rsidRPr="00094E79">
        <w:rPr>
          <w:rFonts w:ascii="Candara" w:eastAsia="Arial" w:hAnsi="Candara" w:cs="Arial"/>
          <w:spacing w:val="-1"/>
          <w:sz w:val="24"/>
        </w:rPr>
        <w:t>i</w:t>
      </w:r>
      <w:r w:rsidRPr="00094E79">
        <w:rPr>
          <w:rFonts w:ascii="Candara" w:eastAsia="Arial" w:hAnsi="Candara" w:cs="Arial"/>
          <w:spacing w:val="1"/>
          <w:sz w:val="24"/>
        </w:rPr>
        <w:t>bu</w:t>
      </w:r>
      <w:r w:rsidRPr="00094E79">
        <w:rPr>
          <w:rFonts w:ascii="Candara" w:eastAsia="Arial" w:hAnsi="Candara" w:cs="Arial"/>
          <w:sz w:val="24"/>
        </w:rPr>
        <w:t>te</w:t>
      </w:r>
      <w:r w:rsidRPr="00094E79">
        <w:rPr>
          <w:rFonts w:ascii="Candara" w:eastAsia="Arial" w:hAnsi="Candara" w:cs="Arial"/>
          <w:spacing w:val="7"/>
          <w:sz w:val="24"/>
        </w:rPr>
        <w:t xml:space="preserve"> </w:t>
      </w:r>
      <w:r w:rsidRPr="00094E79">
        <w:rPr>
          <w:rFonts w:ascii="Candara" w:eastAsia="Arial" w:hAnsi="Candara" w:cs="Arial"/>
          <w:spacing w:val="1"/>
          <w:sz w:val="24"/>
        </w:rPr>
        <w:t>po</w:t>
      </w:r>
      <w:r w:rsidRPr="00094E79">
        <w:rPr>
          <w:rFonts w:ascii="Candara" w:eastAsia="Arial" w:hAnsi="Candara" w:cs="Arial"/>
          <w:sz w:val="24"/>
        </w:rPr>
        <w:t>siti</w:t>
      </w:r>
      <w:r w:rsidRPr="00094E79">
        <w:rPr>
          <w:rFonts w:ascii="Candara" w:eastAsia="Arial" w:hAnsi="Candara" w:cs="Arial"/>
          <w:spacing w:val="-3"/>
          <w:sz w:val="24"/>
        </w:rPr>
        <w:t>v</w:t>
      </w:r>
      <w:r w:rsidRPr="00094E79">
        <w:rPr>
          <w:rFonts w:ascii="Candara" w:eastAsia="Arial" w:hAnsi="Candara" w:cs="Arial"/>
          <w:spacing w:val="1"/>
          <w:sz w:val="24"/>
        </w:rPr>
        <w:t>e</w:t>
      </w:r>
      <w:r w:rsidRPr="00094E79">
        <w:rPr>
          <w:rFonts w:ascii="Candara" w:eastAsia="Arial" w:hAnsi="Candara" w:cs="Arial"/>
          <w:sz w:val="24"/>
        </w:rPr>
        <w:t>ly</w:t>
      </w:r>
      <w:r w:rsidRPr="00094E79">
        <w:rPr>
          <w:rFonts w:ascii="Candara" w:eastAsia="Arial" w:hAnsi="Candara" w:cs="Arial"/>
          <w:spacing w:val="5"/>
          <w:sz w:val="24"/>
        </w:rPr>
        <w:t xml:space="preserve"> </w:t>
      </w:r>
      <w:r w:rsidRPr="00094E79">
        <w:rPr>
          <w:rFonts w:ascii="Candara" w:eastAsia="Arial" w:hAnsi="Candara" w:cs="Arial"/>
          <w:sz w:val="24"/>
        </w:rPr>
        <w:t>to</w:t>
      </w:r>
      <w:r w:rsidRPr="00094E79">
        <w:rPr>
          <w:rFonts w:ascii="Candara" w:eastAsia="Arial" w:hAnsi="Candara" w:cs="Arial"/>
          <w:spacing w:val="9"/>
          <w:sz w:val="24"/>
        </w:rPr>
        <w:t xml:space="preserve"> </w:t>
      </w:r>
      <w:r w:rsidRPr="00094E79">
        <w:rPr>
          <w:rFonts w:ascii="Candara" w:eastAsia="Arial" w:hAnsi="Candara" w:cs="Arial"/>
          <w:spacing w:val="-2"/>
          <w:sz w:val="24"/>
        </w:rPr>
        <w:t>t</w:t>
      </w:r>
      <w:r w:rsidRPr="00094E79">
        <w:rPr>
          <w:rFonts w:ascii="Candara" w:eastAsia="Arial" w:hAnsi="Candara" w:cs="Arial"/>
          <w:spacing w:val="1"/>
          <w:sz w:val="24"/>
        </w:rPr>
        <w:t>he</w:t>
      </w:r>
      <w:r w:rsidRPr="00094E79">
        <w:rPr>
          <w:rFonts w:ascii="Candara" w:eastAsia="Arial" w:hAnsi="Candara" w:cs="Arial"/>
          <w:sz w:val="24"/>
        </w:rPr>
        <w:t>ir</w:t>
      </w:r>
      <w:r w:rsidRPr="00094E79">
        <w:rPr>
          <w:rFonts w:ascii="Candara" w:eastAsia="Arial" w:hAnsi="Candara" w:cs="Arial"/>
          <w:spacing w:val="4"/>
          <w:sz w:val="24"/>
        </w:rPr>
        <w:t xml:space="preserve"> </w:t>
      </w:r>
      <w:r w:rsidRPr="00094E79">
        <w:rPr>
          <w:rFonts w:ascii="Candara" w:eastAsia="Arial" w:hAnsi="Candara" w:cs="Arial"/>
          <w:spacing w:val="1"/>
          <w:sz w:val="24"/>
        </w:rPr>
        <w:t>o</w:t>
      </w:r>
      <w:r w:rsidRPr="00094E79">
        <w:rPr>
          <w:rFonts w:ascii="Candara" w:eastAsia="Arial" w:hAnsi="Candara" w:cs="Arial"/>
          <w:spacing w:val="-3"/>
          <w:sz w:val="24"/>
        </w:rPr>
        <w:t>w</w:t>
      </w:r>
      <w:r w:rsidRPr="00094E79">
        <w:rPr>
          <w:rFonts w:ascii="Candara" w:eastAsia="Arial" w:hAnsi="Candara" w:cs="Arial"/>
          <w:sz w:val="24"/>
        </w:rPr>
        <w:t>n</w:t>
      </w:r>
      <w:r w:rsidRPr="00094E79">
        <w:rPr>
          <w:rFonts w:ascii="Candara" w:eastAsia="Arial" w:hAnsi="Candara" w:cs="Arial"/>
          <w:spacing w:val="8"/>
          <w:sz w:val="24"/>
        </w:rPr>
        <w:t xml:space="preserve"> </w:t>
      </w:r>
      <w:r w:rsidRPr="00094E79">
        <w:rPr>
          <w:rFonts w:ascii="Candara" w:eastAsia="Arial" w:hAnsi="Candara" w:cs="Arial"/>
          <w:spacing w:val="1"/>
          <w:sz w:val="24"/>
        </w:rPr>
        <w:t>h</w:t>
      </w:r>
      <w:r w:rsidRPr="00094E79">
        <w:rPr>
          <w:rFonts w:ascii="Candara" w:eastAsia="Arial" w:hAnsi="Candara" w:cs="Arial"/>
          <w:spacing w:val="-1"/>
          <w:sz w:val="24"/>
        </w:rPr>
        <w:t>e</w:t>
      </w:r>
      <w:r w:rsidRPr="00094E79">
        <w:rPr>
          <w:rFonts w:ascii="Candara" w:eastAsia="Arial" w:hAnsi="Candara" w:cs="Arial"/>
          <w:spacing w:val="1"/>
          <w:sz w:val="24"/>
        </w:rPr>
        <w:t>a</w:t>
      </w:r>
      <w:r w:rsidRPr="00094E79">
        <w:rPr>
          <w:rFonts w:ascii="Candara" w:eastAsia="Arial" w:hAnsi="Candara" w:cs="Arial"/>
          <w:sz w:val="24"/>
        </w:rPr>
        <w:t>lth</w:t>
      </w:r>
      <w:r w:rsidRPr="00094E79">
        <w:rPr>
          <w:rFonts w:ascii="Candara" w:eastAsia="Arial" w:hAnsi="Candara" w:cs="Arial"/>
          <w:spacing w:val="6"/>
          <w:sz w:val="24"/>
        </w:rPr>
        <w:t xml:space="preserve"> </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z w:val="24"/>
        </w:rPr>
        <w:t>d</w:t>
      </w:r>
      <w:r w:rsidRPr="00094E79">
        <w:rPr>
          <w:rFonts w:ascii="Candara" w:eastAsia="Arial" w:hAnsi="Candara" w:cs="Arial"/>
          <w:spacing w:val="6"/>
          <w:sz w:val="24"/>
        </w:rPr>
        <w:t xml:space="preserve"> </w:t>
      </w:r>
      <w:r w:rsidRPr="00094E79">
        <w:rPr>
          <w:rFonts w:ascii="Candara" w:eastAsia="Arial" w:hAnsi="Candara" w:cs="Arial"/>
          <w:sz w:val="24"/>
        </w:rPr>
        <w:t>s</w:t>
      </w:r>
      <w:r w:rsidRPr="00094E79">
        <w:rPr>
          <w:rFonts w:ascii="Candara" w:eastAsia="Arial" w:hAnsi="Candara" w:cs="Arial"/>
          <w:spacing w:val="-1"/>
          <w:sz w:val="24"/>
        </w:rPr>
        <w:t>a</w:t>
      </w:r>
      <w:r w:rsidRPr="00094E79">
        <w:rPr>
          <w:rFonts w:ascii="Candara" w:eastAsia="Arial" w:hAnsi="Candara" w:cs="Arial"/>
          <w:sz w:val="24"/>
        </w:rPr>
        <w:t>f</w:t>
      </w:r>
      <w:r w:rsidRPr="00094E79">
        <w:rPr>
          <w:rFonts w:ascii="Candara" w:eastAsia="Arial" w:hAnsi="Candara" w:cs="Arial"/>
          <w:spacing w:val="1"/>
          <w:sz w:val="24"/>
        </w:rPr>
        <w:t>e</w:t>
      </w:r>
      <w:r w:rsidRPr="00094E79">
        <w:rPr>
          <w:rFonts w:ascii="Candara" w:eastAsia="Arial" w:hAnsi="Candara" w:cs="Arial"/>
          <w:sz w:val="24"/>
        </w:rPr>
        <w:t>ty</w:t>
      </w:r>
      <w:r w:rsidRPr="00094E79">
        <w:rPr>
          <w:rFonts w:ascii="Candara" w:eastAsia="Arial" w:hAnsi="Candara" w:cs="Arial"/>
          <w:spacing w:val="6"/>
          <w:sz w:val="24"/>
        </w:rPr>
        <w:t xml:space="preserve"> </w:t>
      </w:r>
      <w:r w:rsidRPr="00094E79">
        <w:rPr>
          <w:rFonts w:ascii="Candara" w:eastAsia="Arial" w:hAnsi="Candara" w:cs="Arial"/>
          <w:spacing w:val="1"/>
          <w:sz w:val="24"/>
        </w:rPr>
        <w:t>a</w:t>
      </w:r>
      <w:r w:rsidRPr="00094E79">
        <w:rPr>
          <w:rFonts w:ascii="Candara" w:eastAsia="Arial" w:hAnsi="Candara" w:cs="Arial"/>
          <w:spacing w:val="-1"/>
          <w:sz w:val="24"/>
        </w:rPr>
        <w:t>n</w:t>
      </w:r>
      <w:r w:rsidRPr="00094E79">
        <w:rPr>
          <w:rFonts w:ascii="Candara" w:eastAsia="Arial" w:hAnsi="Candara" w:cs="Arial"/>
          <w:sz w:val="24"/>
        </w:rPr>
        <w:t xml:space="preserve">d </w:t>
      </w:r>
      <w:r w:rsidRPr="00094E79">
        <w:rPr>
          <w:rFonts w:ascii="Candara" w:eastAsia="Arial" w:hAnsi="Candara" w:cs="Arial"/>
          <w:sz w:val="24"/>
          <w:szCs w:val="24"/>
        </w:rPr>
        <w:t>to</w:t>
      </w:r>
      <w:r w:rsidRPr="00094E79">
        <w:rPr>
          <w:rFonts w:ascii="Candara" w:eastAsia="Arial" w:hAnsi="Candara" w:cs="Arial"/>
          <w:spacing w:val="52"/>
          <w:sz w:val="24"/>
          <w:szCs w:val="24"/>
        </w:rPr>
        <w:t xml:space="preserve"> </w:t>
      </w:r>
      <w:r w:rsidRPr="00094E79">
        <w:rPr>
          <w:rFonts w:ascii="Candara" w:eastAsia="Arial" w:hAnsi="Candara" w:cs="Arial"/>
          <w:spacing w:val="1"/>
          <w:sz w:val="24"/>
          <w:szCs w:val="24"/>
        </w:rPr>
        <w:t>en</w:t>
      </w:r>
      <w:r w:rsidRPr="00094E79">
        <w:rPr>
          <w:rFonts w:ascii="Candara" w:eastAsia="Arial" w:hAnsi="Candara" w:cs="Arial"/>
          <w:sz w:val="24"/>
          <w:szCs w:val="24"/>
        </w:rPr>
        <w:t>s</w:t>
      </w:r>
      <w:r w:rsidRPr="00094E79">
        <w:rPr>
          <w:rFonts w:ascii="Candara" w:eastAsia="Arial" w:hAnsi="Candara" w:cs="Arial"/>
          <w:spacing w:val="1"/>
          <w:sz w:val="24"/>
          <w:szCs w:val="24"/>
        </w:rPr>
        <w:t>u</w:t>
      </w:r>
      <w:r w:rsidRPr="00094E79">
        <w:rPr>
          <w:rFonts w:ascii="Candara" w:eastAsia="Arial" w:hAnsi="Candara" w:cs="Arial"/>
          <w:spacing w:val="-3"/>
          <w:sz w:val="24"/>
          <w:szCs w:val="24"/>
        </w:rPr>
        <w:t>r</w:t>
      </w:r>
      <w:r w:rsidRPr="00094E79">
        <w:rPr>
          <w:rFonts w:ascii="Candara" w:eastAsia="Arial" w:hAnsi="Candara" w:cs="Arial"/>
          <w:sz w:val="24"/>
          <w:szCs w:val="24"/>
        </w:rPr>
        <w:t>e</w:t>
      </w:r>
      <w:r w:rsidRPr="00094E79">
        <w:rPr>
          <w:rFonts w:ascii="Candara" w:eastAsia="Arial" w:hAnsi="Candara" w:cs="Arial"/>
          <w:spacing w:val="51"/>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cc</w:t>
      </w:r>
      <w:r w:rsidRPr="00094E79">
        <w:rPr>
          <w:rFonts w:ascii="Candara" w:eastAsia="Arial" w:hAnsi="Candara" w:cs="Arial"/>
          <w:spacing w:val="1"/>
          <w:sz w:val="24"/>
          <w:szCs w:val="24"/>
        </w:rPr>
        <w:t>e</w:t>
      </w:r>
      <w:r w:rsidRPr="00094E79">
        <w:rPr>
          <w:rFonts w:ascii="Candara" w:eastAsia="Arial" w:hAnsi="Candara" w:cs="Arial"/>
          <w:sz w:val="24"/>
          <w:szCs w:val="24"/>
        </w:rPr>
        <w:t>ss</w:t>
      </w:r>
      <w:r w:rsidRPr="00094E79">
        <w:rPr>
          <w:rFonts w:ascii="Candara" w:eastAsia="Arial" w:hAnsi="Candara" w:cs="Arial"/>
          <w:spacing w:val="50"/>
          <w:sz w:val="24"/>
          <w:szCs w:val="24"/>
        </w:rPr>
        <w:t xml:space="preserve"> </w:t>
      </w:r>
      <w:r w:rsidRPr="00094E79">
        <w:rPr>
          <w:rFonts w:ascii="Candara" w:eastAsia="Arial" w:hAnsi="Candara" w:cs="Arial"/>
          <w:sz w:val="24"/>
          <w:szCs w:val="24"/>
        </w:rPr>
        <w:t>to</w:t>
      </w:r>
      <w:r w:rsidRPr="00094E79">
        <w:rPr>
          <w:rFonts w:ascii="Candara" w:eastAsia="Arial" w:hAnsi="Candara" w:cs="Arial"/>
          <w:spacing w:val="49"/>
          <w:sz w:val="24"/>
          <w:szCs w:val="24"/>
        </w:rPr>
        <w:t xml:space="preserve"> </w:t>
      </w:r>
      <w:r w:rsidRPr="00094E79">
        <w:rPr>
          <w:rFonts w:ascii="Candara" w:eastAsia="Arial" w:hAnsi="Candara" w:cs="Arial"/>
          <w:spacing w:val="1"/>
          <w:sz w:val="24"/>
          <w:szCs w:val="24"/>
        </w:rPr>
        <w:t>hea</w:t>
      </w:r>
      <w:r w:rsidRPr="00094E79">
        <w:rPr>
          <w:rFonts w:ascii="Candara" w:eastAsia="Arial" w:hAnsi="Candara" w:cs="Arial"/>
          <w:sz w:val="24"/>
          <w:szCs w:val="24"/>
        </w:rPr>
        <w:t>l</w:t>
      </w:r>
      <w:r w:rsidRPr="00094E79">
        <w:rPr>
          <w:rFonts w:ascii="Candara" w:eastAsia="Arial" w:hAnsi="Candara" w:cs="Arial"/>
          <w:spacing w:val="-2"/>
          <w:sz w:val="24"/>
          <w:szCs w:val="24"/>
        </w:rPr>
        <w:t>t</w:t>
      </w:r>
      <w:r w:rsidRPr="00094E79">
        <w:rPr>
          <w:rFonts w:ascii="Candara" w:eastAsia="Arial" w:hAnsi="Candara" w:cs="Arial"/>
          <w:sz w:val="24"/>
          <w:szCs w:val="24"/>
        </w:rPr>
        <w:t>h</w:t>
      </w:r>
      <w:r w:rsidRPr="00094E79">
        <w:rPr>
          <w:rFonts w:ascii="Candara" w:eastAsia="Arial" w:hAnsi="Candara" w:cs="Arial"/>
          <w:spacing w:val="51"/>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51"/>
          <w:sz w:val="24"/>
          <w:szCs w:val="24"/>
        </w:rPr>
        <w:t xml:space="preserve"> </w:t>
      </w:r>
      <w:r w:rsidRPr="00094E79">
        <w:rPr>
          <w:rFonts w:ascii="Candara" w:eastAsia="Arial" w:hAnsi="Candara" w:cs="Arial"/>
          <w:spacing w:val="-2"/>
          <w:sz w:val="24"/>
          <w:szCs w:val="24"/>
        </w:rPr>
        <w:t>s</w:t>
      </w:r>
      <w:r w:rsidRPr="00094E79">
        <w:rPr>
          <w:rFonts w:ascii="Candara" w:eastAsia="Arial" w:hAnsi="Candara" w:cs="Arial"/>
          <w:spacing w:val="-1"/>
          <w:sz w:val="24"/>
          <w:szCs w:val="24"/>
        </w:rPr>
        <w:t>a</w:t>
      </w:r>
      <w:r w:rsidRPr="00094E79">
        <w:rPr>
          <w:rFonts w:ascii="Candara" w:eastAsia="Arial" w:hAnsi="Candara" w:cs="Arial"/>
          <w:spacing w:val="3"/>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48"/>
          <w:sz w:val="24"/>
          <w:szCs w:val="24"/>
        </w:rPr>
        <w:t xml:space="preserve"> </w:t>
      </w:r>
      <w:r w:rsidRPr="00094E79">
        <w:rPr>
          <w:rFonts w:ascii="Candara" w:eastAsia="Arial" w:hAnsi="Candara" w:cs="Arial"/>
          <w:sz w:val="24"/>
          <w:szCs w:val="24"/>
        </w:rPr>
        <w:t>traini</w:t>
      </w:r>
      <w:r w:rsidRPr="00094E79">
        <w:rPr>
          <w:rFonts w:ascii="Candara" w:eastAsia="Arial" w:hAnsi="Candara" w:cs="Arial"/>
          <w:spacing w:val="1"/>
          <w:sz w:val="24"/>
          <w:szCs w:val="24"/>
        </w:rPr>
        <w:t>n</w:t>
      </w:r>
      <w:r w:rsidRPr="00094E79">
        <w:rPr>
          <w:rFonts w:ascii="Candara" w:eastAsia="Arial" w:hAnsi="Candara" w:cs="Arial"/>
          <w:sz w:val="24"/>
          <w:szCs w:val="24"/>
        </w:rPr>
        <w:t>g</w:t>
      </w:r>
      <w:r w:rsidRPr="00094E79">
        <w:rPr>
          <w:rFonts w:ascii="Candara" w:eastAsia="Arial" w:hAnsi="Candara" w:cs="Arial"/>
          <w:spacing w:val="49"/>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s</w:t>
      </w:r>
      <w:r w:rsidRPr="00094E79">
        <w:rPr>
          <w:rFonts w:ascii="Candara" w:eastAsia="Arial" w:hAnsi="Candara" w:cs="Arial"/>
          <w:spacing w:val="50"/>
          <w:sz w:val="24"/>
          <w:szCs w:val="24"/>
        </w:rPr>
        <w:t xml:space="preserve"> </w:t>
      </w:r>
      <w:r w:rsidRPr="00094E79">
        <w:rPr>
          <w:rFonts w:ascii="Candara" w:eastAsia="Arial" w:hAnsi="Candara" w:cs="Arial"/>
          <w:spacing w:val="1"/>
          <w:sz w:val="24"/>
          <w:szCs w:val="24"/>
        </w:rPr>
        <w:t>app</w:t>
      </w:r>
      <w:r w:rsidRPr="00094E79">
        <w:rPr>
          <w:rFonts w:ascii="Candara" w:eastAsia="Arial" w:hAnsi="Candara" w:cs="Arial"/>
          <w:sz w:val="24"/>
          <w:szCs w:val="24"/>
        </w:rPr>
        <w:t>ro</w:t>
      </w:r>
      <w:r w:rsidRPr="00094E79">
        <w:rPr>
          <w:rFonts w:ascii="Candara" w:eastAsia="Arial" w:hAnsi="Candara" w:cs="Arial"/>
          <w:spacing w:val="1"/>
          <w:sz w:val="24"/>
          <w:szCs w:val="24"/>
        </w:rPr>
        <w:t>p</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pacing w:val="1"/>
          <w:sz w:val="24"/>
          <w:szCs w:val="24"/>
        </w:rPr>
        <w:t>a</w:t>
      </w:r>
      <w:r w:rsidRPr="00094E79">
        <w:rPr>
          <w:rFonts w:ascii="Candara" w:eastAsia="Arial" w:hAnsi="Candara" w:cs="Arial"/>
          <w:spacing w:val="-2"/>
          <w:sz w:val="24"/>
          <w:szCs w:val="24"/>
        </w:rPr>
        <w:t>t</w:t>
      </w:r>
      <w:r w:rsidRPr="00094E79">
        <w:rPr>
          <w:rFonts w:ascii="Candara" w:eastAsia="Arial" w:hAnsi="Candara" w:cs="Arial"/>
          <w:sz w:val="24"/>
          <w:szCs w:val="24"/>
        </w:rPr>
        <w:t>e</w:t>
      </w:r>
      <w:r w:rsidRPr="00094E79">
        <w:rPr>
          <w:rFonts w:ascii="Candara" w:eastAsia="Arial" w:hAnsi="Candara" w:cs="Arial"/>
          <w:spacing w:val="5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 xml:space="preserve">r </w:t>
      </w:r>
      <w:r w:rsidRPr="00094E79">
        <w:rPr>
          <w:rFonts w:ascii="Candara" w:eastAsia="Arial" w:hAnsi="Candara" w:cs="Arial"/>
          <w:spacing w:val="-3"/>
          <w:sz w:val="24"/>
          <w:szCs w:val="24"/>
        </w:rPr>
        <w:t>w</w:t>
      </w:r>
      <w:r w:rsidRPr="00094E79">
        <w:rPr>
          <w:rFonts w:ascii="Candara" w:eastAsia="Arial" w:hAnsi="Candara" w:cs="Arial"/>
          <w:spacing w:val="1"/>
          <w:sz w:val="24"/>
          <w:szCs w:val="24"/>
        </w:rPr>
        <w:t>he</w:t>
      </w:r>
      <w:r w:rsidRPr="00094E79">
        <w:rPr>
          <w:rFonts w:ascii="Candara" w:eastAsia="Arial" w:hAnsi="Candara" w:cs="Arial"/>
          <w:sz w:val="24"/>
          <w:szCs w:val="24"/>
        </w:rPr>
        <w:t>n</w:t>
      </w:r>
      <w:r w:rsidRPr="00094E79">
        <w:rPr>
          <w:rFonts w:ascii="Candara" w:eastAsia="Arial" w:hAnsi="Candara" w:cs="Arial"/>
          <w:spacing w:val="1"/>
          <w:sz w:val="24"/>
          <w:szCs w:val="24"/>
        </w:rPr>
        <w:t xml:space="preserve"> p</w:t>
      </w:r>
      <w:r w:rsidRPr="00094E79">
        <w:rPr>
          <w:rFonts w:ascii="Candara" w:eastAsia="Arial" w:hAnsi="Candara" w:cs="Arial"/>
          <w:sz w:val="24"/>
          <w:szCs w:val="24"/>
        </w:rPr>
        <w:t>ro</w:t>
      </w:r>
      <w:r w:rsidRPr="00094E79">
        <w:rPr>
          <w:rFonts w:ascii="Candara" w:eastAsia="Arial" w:hAnsi="Candara" w:cs="Arial"/>
          <w:spacing w:val="-2"/>
          <w:sz w:val="24"/>
          <w:szCs w:val="24"/>
        </w:rPr>
        <w:t>v</w:t>
      </w:r>
      <w:r w:rsidRPr="00094E79">
        <w:rPr>
          <w:rFonts w:ascii="Candara" w:eastAsia="Arial" w:hAnsi="Candara" w:cs="Arial"/>
          <w:sz w:val="24"/>
          <w:szCs w:val="24"/>
        </w:rPr>
        <w:t>id</w:t>
      </w:r>
      <w:r w:rsidRPr="00094E79">
        <w:rPr>
          <w:rFonts w:ascii="Candara" w:eastAsia="Arial" w:hAnsi="Candara" w:cs="Arial"/>
          <w:spacing w:val="1"/>
          <w:sz w:val="24"/>
          <w:szCs w:val="24"/>
        </w:rPr>
        <w:t>ed</w:t>
      </w:r>
      <w:r w:rsidRPr="00094E79">
        <w:rPr>
          <w:rFonts w:ascii="Candara" w:eastAsia="Arial" w:hAnsi="Candara" w:cs="Arial"/>
          <w:sz w:val="24"/>
          <w:szCs w:val="24"/>
        </w:rPr>
        <w:t>.</w:t>
      </w:r>
    </w:p>
    <w:p w14:paraId="7571979B" w14:textId="2D05CB31" w:rsidR="001E2FBD" w:rsidRPr="00094E79" w:rsidRDefault="00086025" w:rsidP="00094E79">
      <w:pPr>
        <w:pStyle w:val="ListParagraph"/>
        <w:numPr>
          <w:ilvl w:val="0"/>
          <w:numId w:val="20"/>
        </w:numPr>
        <w:jc w:val="both"/>
        <w:rPr>
          <w:rFonts w:ascii="Candara" w:eastAsia="Arial" w:hAnsi="Candara" w:cs="Arial"/>
          <w:sz w:val="24"/>
          <w:szCs w:val="24"/>
        </w:rPr>
      </w:pPr>
      <w:r w:rsidRPr="00094E79">
        <w:rPr>
          <w:rFonts w:ascii="Candara" w:eastAsia="Arial" w:hAnsi="Candara" w:cs="Arial"/>
          <w:spacing w:val="2"/>
          <w:sz w:val="24"/>
          <w:szCs w:val="24"/>
        </w:rPr>
        <w:t>T</w:t>
      </w:r>
      <w:r w:rsidRPr="00094E79">
        <w:rPr>
          <w:rFonts w:ascii="Candara" w:eastAsia="Arial" w:hAnsi="Candara" w:cs="Arial"/>
          <w:sz w:val="24"/>
          <w:szCs w:val="24"/>
        </w:rPr>
        <w:t>o</w:t>
      </w:r>
      <w:r w:rsidRPr="00094E79">
        <w:rPr>
          <w:rFonts w:ascii="Candara" w:eastAsia="Arial" w:hAnsi="Candara" w:cs="Arial"/>
          <w:spacing w:val="49"/>
          <w:sz w:val="24"/>
          <w:szCs w:val="24"/>
        </w:rPr>
        <w:t xml:space="preserve"> </w:t>
      </w:r>
      <w:r w:rsidRPr="00094E79">
        <w:rPr>
          <w:rFonts w:ascii="Candara" w:eastAsia="Arial" w:hAnsi="Candara" w:cs="Arial"/>
          <w:spacing w:val="1"/>
          <w:sz w:val="24"/>
          <w:szCs w:val="24"/>
        </w:rPr>
        <w:t>ma</w:t>
      </w:r>
      <w:r w:rsidRPr="00094E79">
        <w:rPr>
          <w:rFonts w:ascii="Candara" w:eastAsia="Arial" w:hAnsi="Candara" w:cs="Arial"/>
          <w:sz w:val="24"/>
          <w:szCs w:val="24"/>
        </w:rPr>
        <w:t>in</w:t>
      </w:r>
      <w:r w:rsidRPr="00094E79">
        <w:rPr>
          <w:rFonts w:ascii="Candara" w:eastAsia="Arial" w:hAnsi="Candara" w:cs="Arial"/>
          <w:spacing w:val="-1"/>
          <w:sz w:val="24"/>
          <w:szCs w:val="24"/>
        </w:rPr>
        <w:t>t</w:t>
      </w:r>
      <w:r w:rsidRPr="00094E79">
        <w:rPr>
          <w:rFonts w:ascii="Candara" w:eastAsia="Arial" w:hAnsi="Candara" w:cs="Arial"/>
          <w:spacing w:val="1"/>
          <w:sz w:val="24"/>
          <w:szCs w:val="24"/>
        </w:rPr>
        <w:t>a</w:t>
      </w:r>
      <w:r w:rsidRPr="00094E79">
        <w:rPr>
          <w:rFonts w:ascii="Candara" w:eastAsia="Arial" w:hAnsi="Candara" w:cs="Arial"/>
          <w:sz w:val="24"/>
          <w:szCs w:val="24"/>
        </w:rPr>
        <w:t>in</w:t>
      </w:r>
      <w:r w:rsidRPr="00094E79">
        <w:rPr>
          <w:rFonts w:ascii="Candara" w:eastAsia="Arial" w:hAnsi="Candara" w:cs="Arial"/>
          <w:spacing w:val="51"/>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ll</w:t>
      </w:r>
      <w:r w:rsidRPr="00094E79">
        <w:rPr>
          <w:rFonts w:ascii="Candara" w:eastAsia="Arial" w:hAnsi="Candara" w:cs="Arial"/>
          <w:spacing w:val="49"/>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re</w:t>
      </w:r>
      <w:r w:rsidRPr="00094E79">
        <w:rPr>
          <w:rFonts w:ascii="Candara" w:eastAsia="Arial" w:hAnsi="Candara" w:cs="Arial"/>
          <w:spacing w:val="1"/>
          <w:sz w:val="24"/>
          <w:szCs w:val="24"/>
        </w:rPr>
        <w:t>a</w:t>
      </w:r>
      <w:r w:rsidRPr="00094E79">
        <w:rPr>
          <w:rFonts w:ascii="Candara" w:eastAsia="Arial" w:hAnsi="Candara" w:cs="Arial"/>
          <w:sz w:val="24"/>
          <w:szCs w:val="24"/>
        </w:rPr>
        <w:t>s</w:t>
      </w:r>
      <w:r w:rsidRPr="00094E79">
        <w:rPr>
          <w:rFonts w:ascii="Candara" w:eastAsia="Arial" w:hAnsi="Candara" w:cs="Arial"/>
          <w:spacing w:val="50"/>
          <w:sz w:val="24"/>
          <w:szCs w:val="24"/>
        </w:rPr>
        <w:t xml:space="preserve"> </w:t>
      </w:r>
      <w:r w:rsidRPr="00094E79">
        <w:rPr>
          <w:rFonts w:ascii="Candara" w:eastAsia="Arial" w:hAnsi="Candara" w:cs="Arial"/>
          <w:spacing w:val="1"/>
          <w:sz w:val="24"/>
          <w:szCs w:val="24"/>
        </w:rPr>
        <w:t>u</w:t>
      </w:r>
      <w:r w:rsidRPr="00094E79">
        <w:rPr>
          <w:rFonts w:ascii="Candara" w:eastAsia="Arial" w:hAnsi="Candara" w:cs="Arial"/>
          <w:spacing w:val="-1"/>
          <w:sz w:val="24"/>
          <w:szCs w:val="24"/>
        </w:rPr>
        <w:t>n</w:t>
      </w:r>
      <w:r w:rsidRPr="00094E79">
        <w:rPr>
          <w:rFonts w:ascii="Candara" w:eastAsia="Arial" w:hAnsi="Candara" w:cs="Arial"/>
          <w:spacing w:val="1"/>
          <w:sz w:val="24"/>
          <w:szCs w:val="24"/>
        </w:rPr>
        <w:t>de</w:t>
      </w:r>
      <w:r w:rsidRPr="00094E79">
        <w:rPr>
          <w:rFonts w:ascii="Candara" w:eastAsia="Arial" w:hAnsi="Candara" w:cs="Arial"/>
          <w:sz w:val="24"/>
          <w:szCs w:val="24"/>
        </w:rPr>
        <w:t>r</w:t>
      </w:r>
      <w:r w:rsidRPr="00094E79">
        <w:rPr>
          <w:rFonts w:ascii="Candara" w:eastAsia="Arial" w:hAnsi="Candara" w:cs="Arial"/>
          <w:spacing w:val="50"/>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54"/>
          <w:sz w:val="24"/>
          <w:szCs w:val="24"/>
        </w:rPr>
        <w:t xml:space="preserve"> </w:t>
      </w:r>
      <w:r w:rsidRPr="00094E79">
        <w:rPr>
          <w:rFonts w:ascii="Candara" w:eastAsia="Arial" w:hAnsi="Candara" w:cs="Arial"/>
          <w:spacing w:val="-2"/>
          <w:sz w:val="24"/>
          <w:szCs w:val="24"/>
        </w:rPr>
        <w:t>c</w:t>
      </w:r>
      <w:r w:rsidRPr="00094E79">
        <w:rPr>
          <w:rFonts w:ascii="Candara" w:eastAsia="Arial" w:hAnsi="Candara" w:cs="Arial"/>
          <w:spacing w:val="1"/>
          <w:sz w:val="24"/>
          <w:szCs w:val="24"/>
        </w:rPr>
        <w:t>on</w:t>
      </w:r>
      <w:r w:rsidRPr="00094E79">
        <w:rPr>
          <w:rFonts w:ascii="Candara" w:eastAsia="Arial" w:hAnsi="Candara" w:cs="Arial"/>
          <w:sz w:val="24"/>
          <w:szCs w:val="24"/>
        </w:rPr>
        <w:t>trol</w:t>
      </w:r>
      <w:r w:rsidRPr="00094E79">
        <w:rPr>
          <w:rFonts w:ascii="Candara" w:eastAsia="Arial" w:hAnsi="Candara" w:cs="Arial"/>
          <w:spacing w:val="50"/>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53"/>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54"/>
          <w:sz w:val="24"/>
          <w:szCs w:val="24"/>
        </w:rPr>
        <w:t xml:space="preserve"> </w:t>
      </w:r>
      <w:r w:rsidR="00B213A7" w:rsidRPr="00094E79">
        <w:rPr>
          <w:rFonts w:ascii="Candara" w:eastAsia="Arial" w:hAnsi="Candara" w:cs="Arial"/>
          <w:sz w:val="24"/>
          <w:szCs w:val="24"/>
        </w:rPr>
        <w:t>Proprietor</w:t>
      </w:r>
      <w:r w:rsidRPr="00094E79">
        <w:rPr>
          <w:rFonts w:ascii="Candara" w:eastAsia="Arial" w:hAnsi="Candara" w:cs="Arial"/>
          <w:spacing w:val="52"/>
          <w:sz w:val="24"/>
          <w:szCs w:val="24"/>
        </w:rPr>
        <w:t xml:space="preserve"> </w:t>
      </w:r>
      <w:r w:rsidRPr="00094E79">
        <w:rPr>
          <w:rFonts w:ascii="Candara" w:eastAsia="Arial" w:hAnsi="Candara" w:cs="Arial"/>
          <w:spacing w:val="-3"/>
          <w:sz w:val="24"/>
          <w:szCs w:val="24"/>
        </w:rPr>
        <w:t>i</w:t>
      </w:r>
      <w:r w:rsidRPr="00094E79">
        <w:rPr>
          <w:rFonts w:ascii="Candara" w:eastAsia="Arial" w:hAnsi="Candara" w:cs="Arial"/>
          <w:sz w:val="24"/>
          <w:szCs w:val="24"/>
        </w:rPr>
        <w:t>n</w:t>
      </w:r>
      <w:r w:rsidRPr="00094E79">
        <w:rPr>
          <w:rFonts w:ascii="Candara" w:eastAsia="Arial" w:hAnsi="Candara" w:cs="Arial"/>
          <w:spacing w:val="51"/>
          <w:sz w:val="24"/>
          <w:szCs w:val="24"/>
        </w:rPr>
        <w:t xml:space="preserve"> </w:t>
      </w:r>
      <w:r w:rsidRPr="00094E79">
        <w:rPr>
          <w:rFonts w:ascii="Candara" w:eastAsia="Arial" w:hAnsi="Candara" w:cs="Arial"/>
          <w:sz w:val="24"/>
          <w:szCs w:val="24"/>
        </w:rPr>
        <w:t>a c</w:t>
      </w:r>
      <w:r w:rsidRPr="00094E79">
        <w:rPr>
          <w:rFonts w:ascii="Candara" w:eastAsia="Arial" w:hAnsi="Candara" w:cs="Arial"/>
          <w:spacing w:val="1"/>
          <w:sz w:val="24"/>
          <w:szCs w:val="24"/>
        </w:rPr>
        <w:t>ond</w:t>
      </w:r>
      <w:r w:rsidRPr="00094E79">
        <w:rPr>
          <w:rFonts w:ascii="Candara" w:eastAsia="Arial" w:hAnsi="Candara" w:cs="Arial"/>
          <w:sz w:val="24"/>
          <w:szCs w:val="24"/>
        </w:rPr>
        <w:t>iti</w:t>
      </w:r>
      <w:r w:rsidRPr="00094E79">
        <w:rPr>
          <w:rFonts w:ascii="Candara" w:eastAsia="Arial" w:hAnsi="Candara" w:cs="Arial"/>
          <w:spacing w:val="-2"/>
          <w:sz w:val="24"/>
          <w:szCs w:val="24"/>
        </w:rPr>
        <w:t>o</w:t>
      </w:r>
      <w:r w:rsidRPr="00094E79">
        <w:rPr>
          <w:rFonts w:ascii="Candara" w:eastAsia="Arial" w:hAnsi="Candara" w:cs="Arial"/>
          <w:sz w:val="24"/>
          <w:szCs w:val="24"/>
        </w:rPr>
        <w:t>n</w:t>
      </w:r>
      <w:r w:rsidRPr="00094E79">
        <w:rPr>
          <w:rFonts w:ascii="Candara" w:eastAsia="Arial" w:hAnsi="Candara" w:cs="Arial"/>
          <w:spacing w:val="3"/>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3"/>
          <w:sz w:val="24"/>
          <w:szCs w:val="24"/>
        </w:rPr>
        <w:t xml:space="preserve"> </w:t>
      </w:r>
      <w:r w:rsidRPr="00094E79">
        <w:rPr>
          <w:rFonts w:ascii="Candara" w:eastAsia="Arial" w:hAnsi="Candara" w:cs="Arial"/>
          <w:sz w:val="24"/>
          <w:szCs w:val="24"/>
        </w:rPr>
        <w:t>is</w:t>
      </w:r>
      <w:r w:rsidRPr="00094E79">
        <w:rPr>
          <w:rFonts w:ascii="Candara" w:eastAsia="Arial" w:hAnsi="Candara" w:cs="Arial"/>
          <w:spacing w:val="2"/>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fe</w:t>
      </w:r>
      <w:r w:rsidRPr="00094E79">
        <w:rPr>
          <w:rFonts w:ascii="Candara" w:eastAsia="Arial" w:hAnsi="Candara" w:cs="Arial"/>
          <w:spacing w:val="1"/>
          <w:sz w:val="24"/>
          <w:szCs w:val="24"/>
        </w:rPr>
        <w:t xml:space="preserve"> an</w:t>
      </w:r>
      <w:r w:rsidRPr="00094E79">
        <w:rPr>
          <w:rFonts w:ascii="Candara" w:eastAsia="Arial" w:hAnsi="Candara" w:cs="Arial"/>
          <w:sz w:val="24"/>
          <w:szCs w:val="24"/>
        </w:rPr>
        <w:t>d</w:t>
      </w:r>
      <w:r w:rsidRPr="00094E79">
        <w:rPr>
          <w:rFonts w:ascii="Candara" w:eastAsia="Arial" w:hAnsi="Candara" w:cs="Arial"/>
          <w:spacing w:val="3"/>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z w:val="24"/>
          <w:szCs w:val="24"/>
        </w:rPr>
        <w:t>it</w:t>
      </w:r>
      <w:r w:rsidRPr="00094E79">
        <w:rPr>
          <w:rFonts w:ascii="Candara" w:eastAsia="Arial" w:hAnsi="Candara" w:cs="Arial"/>
          <w:spacing w:val="1"/>
          <w:sz w:val="24"/>
          <w:szCs w:val="24"/>
        </w:rPr>
        <w:t>hou</w:t>
      </w:r>
      <w:r w:rsidRPr="00094E79">
        <w:rPr>
          <w:rFonts w:ascii="Candara" w:eastAsia="Arial" w:hAnsi="Candara" w:cs="Arial"/>
          <w:sz w:val="24"/>
          <w:szCs w:val="24"/>
        </w:rPr>
        <w:t>t r</w:t>
      </w:r>
      <w:r w:rsidRPr="00094E79">
        <w:rPr>
          <w:rFonts w:ascii="Candara" w:eastAsia="Arial" w:hAnsi="Candara" w:cs="Arial"/>
          <w:spacing w:val="-1"/>
          <w:sz w:val="24"/>
          <w:szCs w:val="24"/>
        </w:rPr>
        <w:t>i</w:t>
      </w:r>
      <w:r w:rsidRPr="00094E79">
        <w:rPr>
          <w:rFonts w:ascii="Candara" w:eastAsia="Arial" w:hAnsi="Candara" w:cs="Arial"/>
          <w:sz w:val="24"/>
          <w:szCs w:val="24"/>
        </w:rPr>
        <w:t>sk</w:t>
      </w:r>
      <w:r w:rsidRPr="00094E79">
        <w:rPr>
          <w:rFonts w:ascii="Candara" w:eastAsia="Arial" w:hAnsi="Candara" w:cs="Arial"/>
          <w:spacing w:val="2"/>
          <w:sz w:val="24"/>
          <w:szCs w:val="24"/>
        </w:rPr>
        <w:t xml:space="preserve"> </w:t>
      </w:r>
      <w:r w:rsidRPr="00094E79">
        <w:rPr>
          <w:rFonts w:ascii="Candara" w:eastAsia="Arial" w:hAnsi="Candara" w:cs="Arial"/>
          <w:sz w:val="24"/>
          <w:szCs w:val="24"/>
        </w:rPr>
        <w:t>to</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he</w:t>
      </w:r>
      <w:r w:rsidRPr="00094E79">
        <w:rPr>
          <w:rFonts w:ascii="Candara" w:eastAsia="Arial" w:hAnsi="Candara" w:cs="Arial"/>
          <w:spacing w:val="1"/>
          <w:sz w:val="24"/>
          <w:szCs w:val="24"/>
        </w:rPr>
        <w:t>a</w:t>
      </w:r>
      <w:r w:rsidRPr="00094E79">
        <w:rPr>
          <w:rFonts w:ascii="Candara" w:eastAsia="Arial" w:hAnsi="Candara" w:cs="Arial"/>
          <w:sz w:val="24"/>
          <w:szCs w:val="24"/>
        </w:rPr>
        <w:t>lth</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3"/>
          <w:sz w:val="24"/>
          <w:szCs w:val="24"/>
        </w:rPr>
        <w:t xml:space="preserve"> </w:t>
      </w:r>
      <w:r w:rsidRPr="00094E79">
        <w:rPr>
          <w:rFonts w:ascii="Candara" w:eastAsia="Arial" w:hAnsi="Candara" w:cs="Arial"/>
          <w:spacing w:val="-2"/>
          <w:sz w:val="24"/>
          <w:szCs w:val="24"/>
        </w:rPr>
        <w:t>t</w:t>
      </w:r>
      <w:r w:rsidRPr="00094E79">
        <w:rPr>
          <w:rFonts w:ascii="Candara" w:eastAsia="Arial" w:hAnsi="Candara" w:cs="Arial"/>
          <w:sz w:val="24"/>
          <w:szCs w:val="24"/>
        </w:rPr>
        <w:t>o</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p</w:t>
      </w:r>
      <w:r w:rsidRPr="00094E79">
        <w:rPr>
          <w:rFonts w:ascii="Candara" w:eastAsia="Arial" w:hAnsi="Candara" w:cs="Arial"/>
          <w:sz w:val="24"/>
          <w:szCs w:val="24"/>
        </w:rPr>
        <w:t>ro</w:t>
      </w:r>
      <w:r w:rsidRPr="00094E79">
        <w:rPr>
          <w:rFonts w:ascii="Candara" w:eastAsia="Arial" w:hAnsi="Candara" w:cs="Arial"/>
          <w:spacing w:val="-2"/>
          <w:sz w:val="24"/>
          <w:szCs w:val="24"/>
        </w:rPr>
        <w:t>v</w:t>
      </w:r>
      <w:r w:rsidRPr="00094E79">
        <w:rPr>
          <w:rFonts w:ascii="Candara" w:eastAsia="Arial" w:hAnsi="Candara" w:cs="Arial"/>
          <w:sz w:val="24"/>
          <w:szCs w:val="24"/>
        </w:rPr>
        <w:t>ide</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 xml:space="preserve">d </w:t>
      </w:r>
      <w:r w:rsidRPr="00094E79">
        <w:rPr>
          <w:rFonts w:ascii="Candara" w:eastAsia="Arial" w:hAnsi="Candara" w:cs="Arial"/>
          <w:spacing w:val="1"/>
          <w:sz w:val="24"/>
          <w:szCs w:val="24"/>
        </w:rPr>
        <w:t>ma</w:t>
      </w:r>
      <w:r w:rsidRPr="00094E79">
        <w:rPr>
          <w:rFonts w:ascii="Candara" w:eastAsia="Arial" w:hAnsi="Candara" w:cs="Arial"/>
          <w:sz w:val="24"/>
          <w:szCs w:val="24"/>
        </w:rPr>
        <w:t>in</w:t>
      </w:r>
      <w:r w:rsidRPr="00094E79">
        <w:rPr>
          <w:rFonts w:ascii="Candara" w:eastAsia="Arial" w:hAnsi="Candara" w:cs="Arial"/>
          <w:spacing w:val="-1"/>
          <w:sz w:val="24"/>
          <w:szCs w:val="24"/>
        </w:rPr>
        <w:t>t</w:t>
      </w:r>
      <w:r w:rsidRPr="00094E79">
        <w:rPr>
          <w:rFonts w:ascii="Candara" w:eastAsia="Arial" w:hAnsi="Candara" w:cs="Arial"/>
          <w:spacing w:val="1"/>
          <w:sz w:val="24"/>
          <w:szCs w:val="24"/>
        </w:rPr>
        <w:t>a</w:t>
      </w:r>
      <w:r w:rsidRPr="00094E79">
        <w:rPr>
          <w:rFonts w:ascii="Candara" w:eastAsia="Arial" w:hAnsi="Candara" w:cs="Arial"/>
          <w:sz w:val="24"/>
          <w:szCs w:val="24"/>
        </w:rPr>
        <w:t xml:space="preserve">in </w:t>
      </w:r>
      <w:r w:rsidRPr="00094E79">
        <w:rPr>
          <w:rFonts w:ascii="Candara" w:eastAsia="Arial" w:hAnsi="Candara" w:cs="Arial"/>
          <w:spacing w:val="1"/>
          <w:sz w:val="24"/>
          <w:szCs w:val="24"/>
        </w:rPr>
        <w:t>me</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s</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c</w:t>
      </w:r>
      <w:r w:rsidRPr="00094E79">
        <w:rPr>
          <w:rFonts w:ascii="Candara" w:eastAsia="Arial" w:hAnsi="Candara" w:cs="Arial"/>
          <w:spacing w:val="-2"/>
          <w:sz w:val="24"/>
          <w:szCs w:val="24"/>
        </w:rPr>
        <w:t>c</w:t>
      </w:r>
      <w:r w:rsidRPr="00094E79">
        <w:rPr>
          <w:rFonts w:ascii="Candara" w:eastAsia="Arial" w:hAnsi="Candara" w:cs="Arial"/>
          <w:spacing w:val="1"/>
          <w:sz w:val="24"/>
          <w:szCs w:val="24"/>
        </w:rPr>
        <w:t>e</w:t>
      </w:r>
      <w:r w:rsidRPr="00094E79">
        <w:rPr>
          <w:rFonts w:ascii="Candara" w:eastAsia="Arial" w:hAnsi="Candara" w:cs="Arial"/>
          <w:sz w:val="24"/>
          <w:szCs w:val="24"/>
        </w:rPr>
        <w:t>ss</w:t>
      </w:r>
      <w:r w:rsidRPr="00094E79">
        <w:rPr>
          <w:rFonts w:ascii="Candara" w:eastAsia="Arial" w:hAnsi="Candara" w:cs="Arial"/>
          <w:spacing w:val="2"/>
          <w:sz w:val="24"/>
          <w:szCs w:val="24"/>
        </w:rPr>
        <w:t xml:space="preserve"> </w:t>
      </w:r>
      <w:r w:rsidRPr="00094E79">
        <w:rPr>
          <w:rFonts w:ascii="Candara" w:eastAsia="Arial" w:hAnsi="Candara" w:cs="Arial"/>
          <w:sz w:val="24"/>
          <w:szCs w:val="24"/>
        </w:rPr>
        <w:t>to</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e</w:t>
      </w:r>
      <w:r w:rsidRPr="00094E79">
        <w:rPr>
          <w:rFonts w:ascii="Candara" w:eastAsia="Arial" w:hAnsi="Candara" w:cs="Arial"/>
          <w:spacing w:val="-1"/>
          <w:sz w:val="24"/>
          <w:szCs w:val="24"/>
        </w:rPr>
        <w:t>g</w:t>
      </w:r>
      <w:r w:rsidRPr="00094E79">
        <w:rPr>
          <w:rFonts w:ascii="Candara" w:eastAsia="Arial" w:hAnsi="Candara" w:cs="Arial"/>
          <w:sz w:val="24"/>
          <w:szCs w:val="24"/>
        </w:rPr>
        <w:t xml:space="preserve">ress </w:t>
      </w:r>
      <w:r w:rsidRPr="00094E79">
        <w:rPr>
          <w:rFonts w:ascii="Candara" w:eastAsia="Arial" w:hAnsi="Candara" w:cs="Arial"/>
          <w:spacing w:val="3"/>
          <w:sz w:val="24"/>
          <w:szCs w:val="24"/>
        </w:rPr>
        <w:t>f</w:t>
      </w:r>
      <w:r w:rsidRPr="00094E79">
        <w:rPr>
          <w:rFonts w:ascii="Candara" w:eastAsia="Arial" w:hAnsi="Candara" w:cs="Arial"/>
          <w:sz w:val="24"/>
          <w:szCs w:val="24"/>
        </w:rPr>
        <w:t>r</w:t>
      </w:r>
      <w:r w:rsidRPr="00094E79">
        <w:rPr>
          <w:rFonts w:ascii="Candara" w:eastAsia="Arial" w:hAnsi="Candara" w:cs="Arial"/>
          <w:spacing w:val="-2"/>
          <w:sz w:val="24"/>
          <w:szCs w:val="24"/>
        </w:rPr>
        <w:t>o</w:t>
      </w:r>
      <w:r w:rsidRPr="00094E79">
        <w:rPr>
          <w:rFonts w:ascii="Candara" w:eastAsia="Arial" w:hAnsi="Candara" w:cs="Arial"/>
          <w:sz w:val="24"/>
          <w:szCs w:val="24"/>
        </w:rPr>
        <w:t>m</w:t>
      </w:r>
      <w:r w:rsidRPr="00094E79">
        <w:rPr>
          <w:rFonts w:ascii="Candara" w:eastAsia="Arial" w:hAnsi="Candara" w:cs="Arial"/>
          <w:spacing w:val="1"/>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p</w:t>
      </w:r>
      <w:r w:rsidRPr="00094E79">
        <w:rPr>
          <w:rFonts w:ascii="Candara" w:eastAsia="Arial" w:hAnsi="Candara" w:cs="Arial"/>
          <w:sz w:val="24"/>
          <w:szCs w:val="24"/>
        </w:rPr>
        <w:t>la</w:t>
      </w:r>
      <w:r w:rsidRPr="00094E79">
        <w:rPr>
          <w:rFonts w:ascii="Candara" w:eastAsia="Arial" w:hAnsi="Candara" w:cs="Arial"/>
          <w:spacing w:val="-2"/>
          <w:sz w:val="24"/>
          <w:szCs w:val="24"/>
        </w:rPr>
        <w:t>c</w:t>
      </w:r>
      <w:r w:rsidRPr="00094E79">
        <w:rPr>
          <w:rFonts w:ascii="Candara" w:eastAsia="Arial" w:hAnsi="Candara" w:cs="Arial"/>
          <w:sz w:val="24"/>
          <w:szCs w:val="24"/>
        </w:rPr>
        <w:t>e</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5"/>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1"/>
          <w:sz w:val="24"/>
          <w:szCs w:val="24"/>
        </w:rPr>
        <w:t>o</w:t>
      </w:r>
      <w:r w:rsidRPr="00094E79">
        <w:rPr>
          <w:rFonts w:ascii="Candara" w:eastAsia="Arial" w:hAnsi="Candara" w:cs="Arial"/>
          <w:sz w:val="24"/>
          <w:szCs w:val="24"/>
        </w:rPr>
        <w:t>rk</w:t>
      </w:r>
      <w:r w:rsidRPr="00094E79">
        <w:rPr>
          <w:rFonts w:ascii="Candara" w:eastAsia="Arial" w:hAnsi="Candara" w:cs="Arial"/>
          <w:spacing w:val="1"/>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ha</w:t>
      </w:r>
      <w:r w:rsidRPr="00094E79">
        <w:rPr>
          <w:rFonts w:ascii="Candara" w:eastAsia="Arial" w:hAnsi="Candara" w:cs="Arial"/>
          <w:sz w:val="24"/>
          <w:szCs w:val="24"/>
        </w:rPr>
        <w:t xml:space="preserve">t </w:t>
      </w:r>
      <w:r w:rsidRPr="00094E79">
        <w:rPr>
          <w:rFonts w:ascii="Candara" w:eastAsia="Arial" w:hAnsi="Candara" w:cs="Arial"/>
          <w:spacing w:val="1"/>
          <w:sz w:val="24"/>
          <w:szCs w:val="24"/>
        </w:rPr>
        <w:t>a</w:t>
      </w:r>
      <w:r w:rsidRPr="00094E79">
        <w:rPr>
          <w:rFonts w:ascii="Candara" w:eastAsia="Arial" w:hAnsi="Candara" w:cs="Arial"/>
          <w:sz w:val="24"/>
          <w:szCs w:val="24"/>
        </w:rPr>
        <w:t>re s</w:t>
      </w:r>
      <w:r w:rsidRPr="00094E79">
        <w:rPr>
          <w:rFonts w:ascii="Candara" w:eastAsia="Arial" w:hAnsi="Candara" w:cs="Arial"/>
          <w:spacing w:val="-1"/>
          <w:sz w:val="24"/>
          <w:szCs w:val="24"/>
        </w:rPr>
        <w:t>a</w:t>
      </w:r>
      <w:r w:rsidRPr="00094E79">
        <w:rPr>
          <w:rFonts w:ascii="Candara" w:eastAsia="Arial" w:hAnsi="Candara" w:cs="Arial"/>
          <w:sz w:val="24"/>
          <w:szCs w:val="24"/>
        </w:rPr>
        <w:t>fe</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w</w:t>
      </w:r>
      <w:r w:rsidRPr="00094E79">
        <w:rPr>
          <w:rFonts w:ascii="Candara" w:eastAsia="Arial" w:hAnsi="Candara" w:cs="Arial"/>
          <w:sz w:val="24"/>
          <w:szCs w:val="24"/>
        </w:rPr>
        <w:t>it</w:t>
      </w:r>
      <w:r w:rsidRPr="00094E79">
        <w:rPr>
          <w:rFonts w:ascii="Candara" w:eastAsia="Arial" w:hAnsi="Candara" w:cs="Arial"/>
          <w:spacing w:val="1"/>
          <w:sz w:val="24"/>
          <w:szCs w:val="24"/>
        </w:rPr>
        <w:t>hou</w:t>
      </w:r>
      <w:r w:rsidRPr="00094E79">
        <w:rPr>
          <w:rFonts w:ascii="Candara" w:eastAsia="Arial" w:hAnsi="Candara" w:cs="Arial"/>
          <w:sz w:val="24"/>
          <w:szCs w:val="24"/>
        </w:rPr>
        <w:t>t</w:t>
      </w:r>
      <w:r w:rsidRPr="00094E79">
        <w:rPr>
          <w:rFonts w:ascii="Candara" w:eastAsia="Arial" w:hAnsi="Candara" w:cs="Arial"/>
          <w:spacing w:val="-2"/>
          <w:sz w:val="24"/>
          <w:szCs w:val="24"/>
        </w:rPr>
        <w:t xml:space="preserve"> </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z w:val="24"/>
          <w:szCs w:val="24"/>
        </w:rPr>
        <w:t>sk.</w:t>
      </w:r>
    </w:p>
    <w:p w14:paraId="7571979C" w14:textId="1CB79BA6" w:rsidR="001E2FBD" w:rsidRPr="00094E79" w:rsidRDefault="00086025" w:rsidP="00094E79">
      <w:pPr>
        <w:pStyle w:val="ListParagraph"/>
        <w:numPr>
          <w:ilvl w:val="0"/>
          <w:numId w:val="20"/>
        </w:numPr>
        <w:tabs>
          <w:tab w:val="left" w:pos="1200"/>
        </w:tabs>
        <w:ind w:right="83"/>
        <w:jc w:val="both"/>
        <w:rPr>
          <w:rFonts w:ascii="Candara" w:eastAsia="Arial" w:hAnsi="Candara" w:cs="Arial"/>
          <w:sz w:val="24"/>
          <w:szCs w:val="24"/>
        </w:rPr>
      </w:pPr>
      <w:r w:rsidRPr="00094E79">
        <w:rPr>
          <w:rFonts w:ascii="Candara" w:eastAsia="Arial" w:hAnsi="Candara" w:cs="Arial"/>
          <w:sz w:val="24"/>
          <w:szCs w:val="24"/>
        </w:rPr>
        <w:t>For</w:t>
      </w:r>
      <w:r w:rsidRPr="00094E79">
        <w:rPr>
          <w:rFonts w:ascii="Candara" w:eastAsia="Arial" w:hAnsi="Candara" w:cs="Arial"/>
          <w:spacing w:val="1"/>
          <w:sz w:val="24"/>
          <w:szCs w:val="24"/>
        </w:rPr>
        <w:t>mu</w:t>
      </w:r>
      <w:r w:rsidRPr="00094E79">
        <w:rPr>
          <w:rFonts w:ascii="Candara" w:eastAsia="Arial" w:hAnsi="Candara" w:cs="Arial"/>
          <w:sz w:val="24"/>
          <w:szCs w:val="24"/>
        </w:rPr>
        <w:t>la</w:t>
      </w:r>
      <w:r w:rsidRPr="00094E79">
        <w:rPr>
          <w:rFonts w:ascii="Candara" w:eastAsia="Arial" w:hAnsi="Candara" w:cs="Arial"/>
          <w:spacing w:val="-1"/>
          <w:sz w:val="24"/>
          <w:szCs w:val="24"/>
        </w:rPr>
        <w:t>t</w:t>
      </w:r>
      <w:r w:rsidRPr="00094E79">
        <w:rPr>
          <w:rFonts w:ascii="Candara" w:eastAsia="Arial" w:hAnsi="Candara" w:cs="Arial"/>
          <w:sz w:val="24"/>
          <w:szCs w:val="24"/>
        </w:rPr>
        <w:t xml:space="preserve">e </w:t>
      </w:r>
      <w:r w:rsidRPr="00094E79">
        <w:rPr>
          <w:rFonts w:ascii="Candara" w:eastAsia="Arial" w:hAnsi="Candara" w:cs="Arial"/>
          <w:spacing w:val="-1"/>
          <w:sz w:val="24"/>
          <w:szCs w:val="24"/>
        </w:rPr>
        <w:t>e</w:t>
      </w:r>
      <w:r w:rsidRPr="00094E79">
        <w:rPr>
          <w:rFonts w:ascii="Candara" w:eastAsia="Arial" w:hAnsi="Candara" w:cs="Arial"/>
          <w:sz w:val="24"/>
          <w:szCs w:val="24"/>
        </w:rPr>
        <w:t>f</w:t>
      </w:r>
      <w:r w:rsidRPr="00094E79">
        <w:rPr>
          <w:rFonts w:ascii="Candara" w:eastAsia="Arial" w:hAnsi="Candara" w:cs="Arial"/>
          <w:spacing w:val="1"/>
          <w:sz w:val="24"/>
          <w:szCs w:val="24"/>
        </w:rPr>
        <w:t>fe</w:t>
      </w:r>
      <w:r w:rsidRPr="00094E79">
        <w:rPr>
          <w:rFonts w:ascii="Candara" w:eastAsia="Arial" w:hAnsi="Candara" w:cs="Arial"/>
          <w:sz w:val="24"/>
          <w:szCs w:val="24"/>
        </w:rPr>
        <w:t>cti</w:t>
      </w:r>
      <w:r w:rsidRPr="00094E79">
        <w:rPr>
          <w:rFonts w:ascii="Candara" w:eastAsia="Arial" w:hAnsi="Candara" w:cs="Arial"/>
          <w:spacing w:val="-2"/>
          <w:sz w:val="24"/>
          <w:szCs w:val="24"/>
        </w:rPr>
        <w:t>v</w:t>
      </w:r>
      <w:r w:rsidRPr="00094E79">
        <w:rPr>
          <w:rFonts w:ascii="Candara" w:eastAsia="Arial" w:hAnsi="Candara" w:cs="Arial"/>
          <w:sz w:val="24"/>
          <w:szCs w:val="24"/>
        </w:rPr>
        <w:t xml:space="preserve">e </w:t>
      </w:r>
      <w:r w:rsidRPr="00094E79">
        <w:rPr>
          <w:rFonts w:ascii="Candara" w:eastAsia="Arial" w:hAnsi="Candara" w:cs="Arial"/>
          <w:spacing w:val="1"/>
          <w:sz w:val="24"/>
          <w:szCs w:val="24"/>
        </w:rPr>
        <w:t>p</w:t>
      </w:r>
      <w:r w:rsidRPr="00094E79">
        <w:rPr>
          <w:rFonts w:ascii="Candara" w:eastAsia="Arial" w:hAnsi="Candara" w:cs="Arial"/>
          <w:sz w:val="24"/>
          <w:szCs w:val="24"/>
        </w:rPr>
        <w:t>roc</w:t>
      </w:r>
      <w:r w:rsidRPr="00094E79">
        <w:rPr>
          <w:rFonts w:ascii="Candara" w:eastAsia="Arial" w:hAnsi="Candara" w:cs="Arial"/>
          <w:spacing w:val="1"/>
          <w:sz w:val="24"/>
          <w:szCs w:val="24"/>
        </w:rPr>
        <w:t>e</w:t>
      </w:r>
      <w:r w:rsidRPr="00094E79">
        <w:rPr>
          <w:rFonts w:ascii="Candara" w:eastAsia="Arial" w:hAnsi="Candara" w:cs="Arial"/>
          <w:spacing w:val="-1"/>
          <w:sz w:val="24"/>
          <w:szCs w:val="24"/>
        </w:rPr>
        <w:t>d</w:t>
      </w:r>
      <w:r w:rsidRPr="00094E79">
        <w:rPr>
          <w:rFonts w:ascii="Candara" w:eastAsia="Arial" w:hAnsi="Candara" w:cs="Arial"/>
          <w:spacing w:val="1"/>
          <w:sz w:val="24"/>
          <w:szCs w:val="24"/>
        </w:rPr>
        <w:t>u</w:t>
      </w:r>
      <w:r w:rsidRPr="00094E79">
        <w:rPr>
          <w:rFonts w:ascii="Candara" w:eastAsia="Arial" w:hAnsi="Candara" w:cs="Arial"/>
          <w:sz w:val="24"/>
          <w:szCs w:val="24"/>
        </w:rPr>
        <w:t>res f</w:t>
      </w:r>
      <w:r w:rsidRPr="00094E79">
        <w:rPr>
          <w:rFonts w:ascii="Candara" w:eastAsia="Arial" w:hAnsi="Candara" w:cs="Arial"/>
          <w:spacing w:val="1"/>
          <w:sz w:val="24"/>
          <w:szCs w:val="24"/>
        </w:rPr>
        <w:t>o</w:t>
      </w:r>
      <w:r w:rsidRPr="00094E79">
        <w:rPr>
          <w:rFonts w:ascii="Candara" w:eastAsia="Arial" w:hAnsi="Candara" w:cs="Arial"/>
          <w:sz w:val="24"/>
          <w:szCs w:val="24"/>
        </w:rPr>
        <w:t xml:space="preserve">r </w:t>
      </w:r>
      <w:r w:rsidRPr="00094E79">
        <w:rPr>
          <w:rFonts w:ascii="Candara" w:eastAsia="Arial" w:hAnsi="Candara" w:cs="Arial"/>
          <w:spacing w:val="1"/>
          <w:sz w:val="24"/>
          <w:szCs w:val="24"/>
        </w:rPr>
        <w:t>u</w:t>
      </w:r>
      <w:r w:rsidRPr="00094E79">
        <w:rPr>
          <w:rFonts w:ascii="Candara" w:eastAsia="Arial" w:hAnsi="Candara" w:cs="Arial"/>
          <w:sz w:val="24"/>
          <w:szCs w:val="24"/>
        </w:rPr>
        <w:t>se in c</w:t>
      </w:r>
      <w:r w:rsidRPr="00094E79">
        <w:rPr>
          <w:rFonts w:ascii="Candara" w:eastAsia="Arial" w:hAnsi="Candara" w:cs="Arial"/>
          <w:spacing w:val="1"/>
          <w:sz w:val="24"/>
          <w:szCs w:val="24"/>
        </w:rPr>
        <w:t>a</w:t>
      </w:r>
      <w:r w:rsidRPr="00094E79">
        <w:rPr>
          <w:rFonts w:ascii="Candara" w:eastAsia="Arial" w:hAnsi="Candara" w:cs="Arial"/>
          <w:spacing w:val="-2"/>
          <w:sz w:val="24"/>
          <w:szCs w:val="24"/>
        </w:rPr>
        <w:t>s</w:t>
      </w:r>
      <w:r w:rsidRPr="00094E79">
        <w:rPr>
          <w:rFonts w:ascii="Candara" w:eastAsia="Arial" w:hAnsi="Candara" w:cs="Arial"/>
          <w:sz w:val="24"/>
          <w:szCs w:val="24"/>
        </w:rPr>
        <w:t>e</w:t>
      </w:r>
      <w:r w:rsidRPr="00094E79">
        <w:rPr>
          <w:rFonts w:ascii="Candara" w:eastAsia="Arial" w:hAnsi="Candara" w:cs="Arial"/>
          <w:spacing w:val="6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 xml:space="preserve">f </w:t>
      </w:r>
      <w:r w:rsidRPr="00094E79">
        <w:rPr>
          <w:rFonts w:ascii="Candara" w:eastAsia="Arial" w:hAnsi="Candara" w:cs="Arial"/>
          <w:spacing w:val="3"/>
          <w:sz w:val="24"/>
          <w:szCs w:val="24"/>
        </w:rPr>
        <w:t>f</w:t>
      </w:r>
      <w:r w:rsidRPr="00094E79">
        <w:rPr>
          <w:rFonts w:ascii="Candara" w:eastAsia="Arial" w:hAnsi="Candara" w:cs="Arial"/>
          <w:sz w:val="24"/>
          <w:szCs w:val="24"/>
        </w:rPr>
        <w:t>i</w:t>
      </w:r>
      <w:r w:rsidRPr="00094E79">
        <w:rPr>
          <w:rFonts w:ascii="Candara" w:eastAsia="Arial" w:hAnsi="Candara" w:cs="Arial"/>
          <w:spacing w:val="-1"/>
          <w:sz w:val="24"/>
          <w:szCs w:val="24"/>
        </w:rPr>
        <w:t>r</w:t>
      </w:r>
      <w:r w:rsidRPr="00094E79">
        <w:rPr>
          <w:rFonts w:ascii="Candara" w:eastAsia="Arial" w:hAnsi="Candara" w:cs="Arial"/>
          <w:sz w:val="24"/>
          <w:szCs w:val="24"/>
        </w:rPr>
        <w:t xml:space="preserve">e </w:t>
      </w:r>
      <w:r w:rsidRPr="00094E79">
        <w:rPr>
          <w:rFonts w:ascii="Candara" w:eastAsia="Arial" w:hAnsi="Candara" w:cs="Arial"/>
          <w:spacing w:val="1"/>
          <w:sz w:val="24"/>
          <w:szCs w:val="24"/>
        </w:rPr>
        <w:t>an</w:t>
      </w:r>
      <w:r w:rsidRPr="00094E79">
        <w:rPr>
          <w:rFonts w:ascii="Candara" w:eastAsia="Arial" w:hAnsi="Candara" w:cs="Arial"/>
          <w:sz w:val="24"/>
          <w:szCs w:val="24"/>
        </w:rPr>
        <w:t xml:space="preserve">d </w:t>
      </w:r>
      <w:r w:rsidRPr="00094E79">
        <w:rPr>
          <w:rFonts w:ascii="Candara" w:eastAsia="Arial" w:hAnsi="Candara" w:cs="Arial"/>
          <w:spacing w:val="1"/>
          <w:sz w:val="24"/>
          <w:szCs w:val="24"/>
        </w:rPr>
        <w:t>e</w:t>
      </w:r>
      <w:r w:rsidRPr="00094E79">
        <w:rPr>
          <w:rFonts w:ascii="Candara" w:eastAsia="Arial" w:hAnsi="Candara" w:cs="Arial"/>
          <w:spacing w:val="-2"/>
          <w:sz w:val="24"/>
          <w:szCs w:val="24"/>
        </w:rPr>
        <w:t>v</w:t>
      </w:r>
      <w:r w:rsidRPr="00094E79">
        <w:rPr>
          <w:rFonts w:ascii="Candara" w:eastAsia="Arial" w:hAnsi="Candara" w:cs="Arial"/>
          <w:spacing w:val="1"/>
          <w:sz w:val="24"/>
          <w:szCs w:val="24"/>
        </w:rPr>
        <w:t>a</w:t>
      </w:r>
      <w:r w:rsidRPr="00094E79">
        <w:rPr>
          <w:rFonts w:ascii="Candara" w:eastAsia="Arial" w:hAnsi="Candara" w:cs="Arial"/>
          <w:sz w:val="24"/>
          <w:szCs w:val="24"/>
        </w:rPr>
        <w:t>c</w:t>
      </w:r>
      <w:r w:rsidRPr="00094E79">
        <w:rPr>
          <w:rFonts w:ascii="Candara" w:eastAsia="Arial" w:hAnsi="Candara" w:cs="Arial"/>
          <w:spacing w:val="1"/>
          <w:sz w:val="24"/>
          <w:szCs w:val="24"/>
        </w:rPr>
        <w:t>ua</w:t>
      </w:r>
      <w:r w:rsidRPr="00094E79">
        <w:rPr>
          <w:rFonts w:ascii="Candara" w:eastAsia="Arial" w:hAnsi="Candara" w:cs="Arial"/>
          <w:sz w:val="24"/>
          <w:szCs w:val="24"/>
        </w:rPr>
        <w:t>ti</w:t>
      </w:r>
      <w:r w:rsidRPr="00094E79">
        <w:rPr>
          <w:rFonts w:ascii="Candara" w:eastAsia="Arial" w:hAnsi="Candara" w:cs="Arial"/>
          <w:spacing w:val="1"/>
          <w:sz w:val="24"/>
          <w:szCs w:val="24"/>
        </w:rPr>
        <w:t>n</w:t>
      </w:r>
      <w:r w:rsidRPr="00094E79">
        <w:rPr>
          <w:rFonts w:ascii="Candara" w:eastAsia="Arial" w:hAnsi="Candara" w:cs="Arial"/>
          <w:sz w:val="24"/>
          <w:szCs w:val="24"/>
        </w:rPr>
        <w:t>g</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p</w:t>
      </w:r>
      <w:r w:rsidRPr="00094E79">
        <w:rPr>
          <w:rFonts w:ascii="Candara" w:eastAsia="Arial" w:hAnsi="Candara" w:cs="Arial"/>
          <w:sz w:val="24"/>
          <w:szCs w:val="24"/>
        </w:rPr>
        <w:t>r</w:t>
      </w:r>
      <w:r w:rsidRPr="00094E79">
        <w:rPr>
          <w:rFonts w:ascii="Candara" w:eastAsia="Arial" w:hAnsi="Candara" w:cs="Arial"/>
          <w:spacing w:val="-2"/>
          <w:sz w:val="24"/>
          <w:szCs w:val="24"/>
        </w:rPr>
        <w:t>e</w:t>
      </w:r>
      <w:r w:rsidRPr="00094E79">
        <w:rPr>
          <w:rFonts w:ascii="Candara" w:eastAsia="Arial" w:hAnsi="Candara" w:cs="Arial"/>
          <w:spacing w:val="1"/>
          <w:sz w:val="24"/>
          <w:szCs w:val="24"/>
        </w:rPr>
        <w:t>m</w:t>
      </w:r>
      <w:r w:rsidRPr="00094E79">
        <w:rPr>
          <w:rFonts w:ascii="Candara" w:eastAsia="Arial" w:hAnsi="Candara" w:cs="Arial"/>
          <w:sz w:val="24"/>
          <w:szCs w:val="24"/>
        </w:rPr>
        <w:t>ises.</w:t>
      </w:r>
    </w:p>
    <w:p w14:paraId="7571979D" w14:textId="0222A719" w:rsidR="001E2FBD" w:rsidRPr="00094E79" w:rsidRDefault="00086025" w:rsidP="00094E79">
      <w:pPr>
        <w:pStyle w:val="ListParagraph"/>
        <w:numPr>
          <w:ilvl w:val="0"/>
          <w:numId w:val="20"/>
        </w:numPr>
        <w:jc w:val="both"/>
        <w:rPr>
          <w:rFonts w:ascii="Candara" w:eastAsia="Arial" w:hAnsi="Candara" w:cs="Arial"/>
          <w:sz w:val="24"/>
          <w:szCs w:val="24"/>
        </w:rPr>
      </w:pPr>
      <w:r w:rsidRPr="00094E79">
        <w:rPr>
          <w:rFonts w:ascii="Candara" w:eastAsia="Arial" w:hAnsi="Candara" w:cs="Arial"/>
          <w:spacing w:val="1"/>
          <w:sz w:val="24"/>
          <w:szCs w:val="24"/>
        </w:rPr>
        <w:t>La</w:t>
      </w:r>
      <w:r w:rsidRPr="00094E79">
        <w:rPr>
          <w:rFonts w:ascii="Candara" w:eastAsia="Arial" w:hAnsi="Candara" w:cs="Arial"/>
          <w:sz w:val="24"/>
          <w:szCs w:val="24"/>
        </w:rPr>
        <w:t>y</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do</w:t>
      </w:r>
      <w:r w:rsidRPr="00094E79">
        <w:rPr>
          <w:rFonts w:ascii="Candara" w:eastAsia="Arial" w:hAnsi="Candara" w:cs="Arial"/>
          <w:spacing w:val="-3"/>
          <w:sz w:val="24"/>
          <w:szCs w:val="24"/>
        </w:rPr>
        <w:t>w</w:t>
      </w:r>
      <w:r w:rsidRPr="00094E79">
        <w:rPr>
          <w:rFonts w:ascii="Candara" w:eastAsia="Arial" w:hAnsi="Candara" w:cs="Arial"/>
          <w:sz w:val="24"/>
          <w:szCs w:val="24"/>
        </w:rPr>
        <w:t>n</w:t>
      </w:r>
      <w:r w:rsidRPr="00094E79">
        <w:rPr>
          <w:rFonts w:ascii="Candara" w:eastAsia="Arial" w:hAnsi="Candara" w:cs="Arial"/>
          <w:spacing w:val="1"/>
          <w:sz w:val="24"/>
          <w:szCs w:val="24"/>
        </w:rPr>
        <w:t xml:space="preserve"> p</w:t>
      </w:r>
      <w:r w:rsidRPr="00094E79">
        <w:rPr>
          <w:rFonts w:ascii="Candara" w:eastAsia="Arial" w:hAnsi="Candara" w:cs="Arial"/>
          <w:sz w:val="24"/>
          <w:szCs w:val="24"/>
        </w:rPr>
        <w:t>roc</w:t>
      </w:r>
      <w:r w:rsidRPr="00094E79">
        <w:rPr>
          <w:rFonts w:ascii="Candara" w:eastAsia="Arial" w:hAnsi="Candara" w:cs="Arial"/>
          <w:spacing w:val="1"/>
          <w:sz w:val="24"/>
          <w:szCs w:val="24"/>
        </w:rPr>
        <w:t>e</w:t>
      </w:r>
      <w:r w:rsidRPr="00094E79">
        <w:rPr>
          <w:rFonts w:ascii="Candara" w:eastAsia="Arial" w:hAnsi="Candara" w:cs="Arial"/>
          <w:spacing w:val="-1"/>
          <w:sz w:val="24"/>
          <w:szCs w:val="24"/>
        </w:rPr>
        <w:t>d</w:t>
      </w:r>
      <w:r w:rsidRPr="00094E79">
        <w:rPr>
          <w:rFonts w:ascii="Candara" w:eastAsia="Arial" w:hAnsi="Candara" w:cs="Arial"/>
          <w:spacing w:val="1"/>
          <w:sz w:val="24"/>
          <w:szCs w:val="24"/>
        </w:rPr>
        <w:t>u</w:t>
      </w:r>
      <w:r w:rsidRPr="00094E79">
        <w:rPr>
          <w:rFonts w:ascii="Candara" w:eastAsia="Arial" w:hAnsi="Candara" w:cs="Arial"/>
          <w:sz w:val="24"/>
          <w:szCs w:val="24"/>
        </w:rPr>
        <w:t>res</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t</w:t>
      </w:r>
      <w:r w:rsidRPr="00094E79">
        <w:rPr>
          <w:rFonts w:ascii="Candara" w:eastAsia="Arial" w:hAnsi="Candara" w:cs="Arial"/>
          <w:sz w:val="24"/>
          <w:szCs w:val="24"/>
        </w:rPr>
        <w:t>o</w:t>
      </w:r>
      <w:r w:rsidRPr="00094E79">
        <w:rPr>
          <w:rFonts w:ascii="Candara" w:eastAsia="Arial" w:hAnsi="Candara" w:cs="Arial"/>
          <w:spacing w:val="1"/>
          <w:sz w:val="24"/>
          <w:szCs w:val="24"/>
        </w:rPr>
        <w:t xml:space="preserve"> b</w:t>
      </w:r>
      <w:r w:rsidRPr="00094E79">
        <w:rPr>
          <w:rFonts w:ascii="Candara" w:eastAsia="Arial" w:hAnsi="Candara" w:cs="Arial"/>
          <w:sz w:val="24"/>
          <w:szCs w:val="24"/>
        </w:rPr>
        <w:t>e</w:t>
      </w:r>
      <w:r w:rsidRPr="00094E79">
        <w:rPr>
          <w:rFonts w:ascii="Candara" w:eastAsia="Arial" w:hAnsi="Candara" w:cs="Arial"/>
          <w:spacing w:val="-3"/>
          <w:sz w:val="24"/>
          <w:szCs w:val="24"/>
        </w:rPr>
        <w:t xml:space="preserve"> </w:t>
      </w:r>
      <w:r w:rsidRPr="00094E79">
        <w:rPr>
          <w:rFonts w:ascii="Candara" w:eastAsia="Arial" w:hAnsi="Candara" w:cs="Arial"/>
          <w:spacing w:val="3"/>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l</w:t>
      </w:r>
      <w:r w:rsidRPr="00094E79">
        <w:rPr>
          <w:rFonts w:ascii="Candara" w:eastAsia="Arial" w:hAnsi="Candara" w:cs="Arial"/>
          <w:spacing w:val="-1"/>
          <w:sz w:val="24"/>
          <w:szCs w:val="24"/>
        </w:rPr>
        <w:t>l</w:t>
      </w:r>
      <w:r w:rsidRPr="00094E79">
        <w:rPr>
          <w:rFonts w:ascii="Candara" w:eastAsia="Arial" w:hAnsi="Candara" w:cs="Arial"/>
          <w:spacing w:val="1"/>
          <w:sz w:val="24"/>
          <w:szCs w:val="24"/>
        </w:rPr>
        <w:t>o</w:t>
      </w:r>
      <w:r w:rsidRPr="00094E79">
        <w:rPr>
          <w:rFonts w:ascii="Candara" w:eastAsia="Arial" w:hAnsi="Candara" w:cs="Arial"/>
          <w:spacing w:val="-3"/>
          <w:sz w:val="24"/>
          <w:szCs w:val="24"/>
        </w:rPr>
        <w:t>w</w:t>
      </w:r>
      <w:r w:rsidRPr="00094E79">
        <w:rPr>
          <w:rFonts w:ascii="Candara" w:eastAsia="Arial" w:hAnsi="Candara" w:cs="Arial"/>
          <w:spacing w:val="1"/>
          <w:sz w:val="24"/>
          <w:szCs w:val="24"/>
        </w:rPr>
        <w:t>e</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z w:val="24"/>
          <w:szCs w:val="24"/>
        </w:rPr>
        <w:t>in</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c</w:t>
      </w:r>
      <w:r w:rsidRPr="00094E79">
        <w:rPr>
          <w:rFonts w:ascii="Candara" w:eastAsia="Arial" w:hAnsi="Candara" w:cs="Arial"/>
          <w:spacing w:val="1"/>
          <w:sz w:val="24"/>
          <w:szCs w:val="24"/>
        </w:rPr>
        <w:t>a</w:t>
      </w:r>
      <w:r w:rsidRPr="00094E79">
        <w:rPr>
          <w:rFonts w:ascii="Candara" w:eastAsia="Arial" w:hAnsi="Candara" w:cs="Arial"/>
          <w:sz w:val="24"/>
          <w:szCs w:val="24"/>
        </w:rPr>
        <w:t>se</w:t>
      </w:r>
      <w:r w:rsidRPr="00094E79">
        <w:rPr>
          <w:rFonts w:ascii="Candara" w:eastAsia="Arial" w:hAnsi="Candara" w:cs="Arial"/>
          <w:spacing w:val="-1"/>
          <w:sz w:val="24"/>
          <w:szCs w:val="24"/>
        </w:rPr>
        <w:t xml:space="preserve"> o</w:t>
      </w:r>
      <w:r w:rsidRPr="00094E79">
        <w:rPr>
          <w:rFonts w:ascii="Candara" w:eastAsia="Arial" w:hAnsi="Candara" w:cs="Arial"/>
          <w:sz w:val="24"/>
          <w:szCs w:val="24"/>
        </w:rPr>
        <w:t>f</w:t>
      </w:r>
      <w:r w:rsidRPr="00094E79">
        <w:rPr>
          <w:rFonts w:ascii="Candara" w:eastAsia="Arial" w:hAnsi="Candara" w:cs="Arial"/>
          <w:spacing w:val="1"/>
          <w:sz w:val="24"/>
          <w:szCs w:val="24"/>
        </w:rPr>
        <w:t xml:space="preserve"> a</w:t>
      </w:r>
      <w:r w:rsidRPr="00094E79">
        <w:rPr>
          <w:rFonts w:ascii="Candara" w:eastAsia="Arial" w:hAnsi="Candara" w:cs="Arial"/>
          <w:sz w:val="24"/>
          <w:szCs w:val="24"/>
        </w:rPr>
        <w:t>ccid</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w:t>
      </w:r>
    </w:p>
    <w:p w14:paraId="7571979E" w14:textId="7313181E" w:rsidR="001E2FBD" w:rsidRPr="00094E79" w:rsidRDefault="00086025" w:rsidP="00094E79">
      <w:pPr>
        <w:pStyle w:val="ListParagraph"/>
        <w:numPr>
          <w:ilvl w:val="0"/>
          <w:numId w:val="20"/>
        </w:numPr>
        <w:jc w:val="both"/>
        <w:rPr>
          <w:rFonts w:ascii="Candara" w:eastAsia="Arial" w:hAnsi="Candara" w:cs="Arial"/>
          <w:sz w:val="24"/>
          <w:szCs w:val="24"/>
        </w:rPr>
      </w:pPr>
      <w:r w:rsidRPr="00094E79">
        <w:rPr>
          <w:rFonts w:ascii="Candara" w:eastAsia="Arial" w:hAnsi="Candara" w:cs="Arial"/>
          <w:sz w:val="24"/>
          <w:szCs w:val="24"/>
        </w:rPr>
        <w:t>I</w:t>
      </w:r>
      <w:r w:rsidRPr="00094E79">
        <w:rPr>
          <w:rFonts w:ascii="Candara" w:eastAsia="Arial" w:hAnsi="Candara" w:cs="Arial"/>
          <w:spacing w:val="1"/>
          <w:sz w:val="24"/>
          <w:szCs w:val="24"/>
        </w:rPr>
        <w:t>n</w:t>
      </w:r>
      <w:r w:rsidRPr="00094E79">
        <w:rPr>
          <w:rFonts w:ascii="Candara" w:eastAsia="Arial" w:hAnsi="Candara" w:cs="Arial"/>
          <w:sz w:val="24"/>
          <w:szCs w:val="24"/>
        </w:rPr>
        <w:t>clu</w:t>
      </w:r>
      <w:r w:rsidRPr="00094E79">
        <w:rPr>
          <w:rFonts w:ascii="Candara" w:eastAsia="Arial" w:hAnsi="Candara" w:cs="Arial"/>
          <w:spacing w:val="-1"/>
          <w:sz w:val="24"/>
          <w:szCs w:val="24"/>
        </w:rPr>
        <w:t>d</w:t>
      </w:r>
      <w:r w:rsidRPr="00094E79">
        <w:rPr>
          <w:rFonts w:ascii="Candara" w:eastAsia="Arial" w:hAnsi="Candara" w:cs="Arial"/>
          <w:sz w:val="24"/>
          <w:szCs w:val="24"/>
        </w:rPr>
        <w:t>e</w:t>
      </w:r>
      <w:r w:rsidRPr="00094E79">
        <w:rPr>
          <w:rFonts w:ascii="Candara" w:eastAsia="Arial" w:hAnsi="Candara" w:cs="Arial"/>
          <w:spacing w:val="1"/>
          <w:sz w:val="24"/>
          <w:szCs w:val="24"/>
        </w:rPr>
        <w:t xml:space="preserve"> t</w:t>
      </w:r>
      <w:r w:rsidRPr="00094E79">
        <w:rPr>
          <w:rFonts w:ascii="Candara" w:eastAsia="Arial" w:hAnsi="Candara" w:cs="Arial"/>
          <w:spacing w:val="-1"/>
          <w:sz w:val="24"/>
          <w:szCs w:val="24"/>
        </w:rPr>
        <w:t>e</w:t>
      </w:r>
      <w:r w:rsidRPr="00094E79">
        <w:rPr>
          <w:rFonts w:ascii="Candara" w:eastAsia="Arial" w:hAnsi="Candara" w:cs="Arial"/>
          <w:spacing w:val="1"/>
          <w:sz w:val="24"/>
          <w:szCs w:val="24"/>
        </w:rPr>
        <w:t>a</w:t>
      </w:r>
      <w:r w:rsidRPr="00094E79">
        <w:rPr>
          <w:rFonts w:ascii="Candara" w:eastAsia="Arial" w:hAnsi="Candara" w:cs="Arial"/>
          <w:sz w:val="24"/>
          <w:szCs w:val="24"/>
        </w:rPr>
        <w:t>c</w:t>
      </w:r>
      <w:r w:rsidRPr="00094E79">
        <w:rPr>
          <w:rFonts w:ascii="Candara" w:eastAsia="Arial" w:hAnsi="Candara" w:cs="Arial"/>
          <w:spacing w:val="1"/>
          <w:sz w:val="24"/>
          <w:szCs w:val="24"/>
        </w:rPr>
        <w:t>h</w:t>
      </w:r>
      <w:r w:rsidRPr="00094E79">
        <w:rPr>
          <w:rFonts w:ascii="Candara" w:eastAsia="Arial" w:hAnsi="Candara" w:cs="Arial"/>
          <w:sz w:val="24"/>
          <w:szCs w:val="24"/>
        </w:rPr>
        <w:t>ing</w:t>
      </w:r>
      <w:r w:rsidRPr="00094E79">
        <w:rPr>
          <w:rFonts w:ascii="Candara" w:eastAsia="Arial" w:hAnsi="Candara" w:cs="Arial"/>
          <w:spacing w:val="2"/>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 xml:space="preserve">s </w:t>
      </w:r>
      <w:r w:rsidRPr="00094E79">
        <w:rPr>
          <w:rFonts w:ascii="Candara" w:eastAsia="Arial" w:hAnsi="Candara" w:cs="Arial"/>
          <w:spacing w:val="-1"/>
          <w:sz w:val="24"/>
          <w:szCs w:val="24"/>
        </w:rPr>
        <w:t>p</w:t>
      </w:r>
      <w:r w:rsidRPr="00094E79">
        <w:rPr>
          <w:rFonts w:ascii="Candara" w:eastAsia="Arial" w:hAnsi="Candara" w:cs="Arial"/>
          <w:spacing w:val="1"/>
          <w:sz w:val="24"/>
          <w:szCs w:val="24"/>
        </w:rPr>
        <w:t>a</w:t>
      </w:r>
      <w:r w:rsidRPr="00094E79">
        <w:rPr>
          <w:rFonts w:ascii="Candara" w:eastAsia="Arial" w:hAnsi="Candara" w:cs="Arial"/>
          <w:sz w:val="24"/>
          <w:szCs w:val="24"/>
        </w:rPr>
        <w:t xml:space="preserve">rt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2"/>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1"/>
          <w:sz w:val="24"/>
          <w:szCs w:val="24"/>
        </w:rPr>
        <w:t xml:space="preserve"> </w:t>
      </w:r>
      <w:r w:rsidRPr="00094E79">
        <w:rPr>
          <w:rFonts w:ascii="Candara" w:eastAsia="Arial" w:hAnsi="Candara" w:cs="Arial"/>
          <w:sz w:val="24"/>
          <w:szCs w:val="24"/>
        </w:rPr>
        <w:t>c</w:t>
      </w:r>
      <w:r w:rsidRPr="00094E79">
        <w:rPr>
          <w:rFonts w:ascii="Candara" w:eastAsia="Arial" w:hAnsi="Candara" w:cs="Arial"/>
          <w:spacing w:val="1"/>
          <w:sz w:val="24"/>
          <w:szCs w:val="24"/>
        </w:rPr>
        <w:t>u</w:t>
      </w:r>
      <w:r w:rsidRPr="00094E79">
        <w:rPr>
          <w:rFonts w:ascii="Candara" w:eastAsia="Arial" w:hAnsi="Candara" w:cs="Arial"/>
          <w:sz w:val="24"/>
          <w:szCs w:val="24"/>
        </w:rPr>
        <w:t>r</w:t>
      </w:r>
      <w:r w:rsidRPr="00094E79">
        <w:rPr>
          <w:rFonts w:ascii="Candara" w:eastAsia="Arial" w:hAnsi="Candara" w:cs="Arial"/>
          <w:spacing w:val="-1"/>
          <w:sz w:val="24"/>
          <w:szCs w:val="24"/>
        </w:rPr>
        <w:t>r</w:t>
      </w:r>
      <w:r w:rsidRPr="00094E79">
        <w:rPr>
          <w:rFonts w:ascii="Candara" w:eastAsia="Arial" w:hAnsi="Candara" w:cs="Arial"/>
          <w:sz w:val="24"/>
          <w:szCs w:val="24"/>
        </w:rPr>
        <w:t>icul</w:t>
      </w:r>
      <w:r w:rsidRPr="00094E79">
        <w:rPr>
          <w:rFonts w:ascii="Candara" w:eastAsia="Arial" w:hAnsi="Candara" w:cs="Arial"/>
          <w:spacing w:val="-1"/>
          <w:sz w:val="24"/>
          <w:szCs w:val="24"/>
        </w:rPr>
        <w:t>u</w:t>
      </w:r>
      <w:r w:rsidRPr="00094E79">
        <w:rPr>
          <w:rFonts w:ascii="Candara" w:eastAsia="Arial" w:hAnsi="Candara" w:cs="Arial"/>
          <w:spacing w:val="2"/>
          <w:sz w:val="24"/>
          <w:szCs w:val="24"/>
        </w:rPr>
        <w:t>m</w:t>
      </w:r>
      <w:r w:rsidRPr="00094E79">
        <w:rPr>
          <w:rFonts w:ascii="Candara" w:eastAsia="Arial" w:hAnsi="Candara" w:cs="Arial"/>
          <w:sz w:val="24"/>
          <w:szCs w:val="24"/>
        </w:rPr>
        <w:t>.</w:t>
      </w:r>
    </w:p>
    <w:p w14:paraId="7571979F" w14:textId="7D9D5391" w:rsidR="001E2FBD" w:rsidRPr="00094E79" w:rsidRDefault="00086025" w:rsidP="00094E79">
      <w:pPr>
        <w:pStyle w:val="ListParagraph"/>
        <w:numPr>
          <w:ilvl w:val="0"/>
          <w:numId w:val="20"/>
        </w:numPr>
        <w:jc w:val="both"/>
        <w:rPr>
          <w:rFonts w:ascii="Candara" w:eastAsia="Arial" w:hAnsi="Candara" w:cs="Arial"/>
          <w:sz w:val="24"/>
          <w:szCs w:val="24"/>
        </w:rPr>
      </w:pPr>
      <w:r w:rsidRPr="00094E79">
        <w:rPr>
          <w:rFonts w:ascii="Candara" w:eastAsia="Arial" w:hAnsi="Candara" w:cs="Arial"/>
          <w:sz w:val="24"/>
          <w:szCs w:val="24"/>
        </w:rPr>
        <w:t>Pro</w:t>
      </w:r>
      <w:r w:rsidRPr="00094E79">
        <w:rPr>
          <w:rFonts w:ascii="Candara" w:eastAsia="Arial" w:hAnsi="Candara" w:cs="Arial"/>
          <w:spacing w:val="-2"/>
          <w:sz w:val="24"/>
          <w:szCs w:val="24"/>
        </w:rPr>
        <w:t>v</w:t>
      </w:r>
      <w:r w:rsidRPr="00094E79">
        <w:rPr>
          <w:rFonts w:ascii="Candara" w:eastAsia="Arial" w:hAnsi="Candara" w:cs="Arial"/>
          <w:sz w:val="24"/>
          <w:szCs w:val="24"/>
        </w:rPr>
        <w:t>ide</w:t>
      </w:r>
      <w:r w:rsidRPr="00094E79">
        <w:rPr>
          <w:rFonts w:ascii="Candara" w:eastAsia="Arial" w:hAnsi="Candara" w:cs="Arial"/>
          <w:spacing w:val="1"/>
          <w:sz w:val="24"/>
          <w:szCs w:val="24"/>
        </w:rPr>
        <w:t xml:space="preserve"> an</w:t>
      </w:r>
      <w:r w:rsidRPr="00094E79">
        <w:rPr>
          <w:rFonts w:ascii="Candara" w:eastAsia="Arial" w:hAnsi="Candara" w:cs="Arial"/>
          <w:sz w:val="24"/>
          <w:szCs w:val="24"/>
        </w:rPr>
        <w:t>d</w:t>
      </w:r>
      <w:r w:rsidRPr="00094E79">
        <w:rPr>
          <w:rFonts w:ascii="Candara" w:eastAsia="Arial" w:hAnsi="Candara" w:cs="Arial"/>
          <w:spacing w:val="-1"/>
          <w:sz w:val="24"/>
          <w:szCs w:val="24"/>
        </w:rPr>
        <w:t xml:space="preserve"> m</w:t>
      </w:r>
      <w:r w:rsidRPr="00094E79">
        <w:rPr>
          <w:rFonts w:ascii="Candara" w:eastAsia="Arial" w:hAnsi="Candara" w:cs="Arial"/>
          <w:spacing w:val="1"/>
          <w:sz w:val="24"/>
          <w:szCs w:val="24"/>
        </w:rPr>
        <w:t>a</w:t>
      </w:r>
      <w:r w:rsidRPr="00094E79">
        <w:rPr>
          <w:rFonts w:ascii="Candara" w:eastAsia="Arial" w:hAnsi="Candara" w:cs="Arial"/>
          <w:sz w:val="24"/>
          <w:szCs w:val="24"/>
        </w:rPr>
        <w:t>in</w:t>
      </w:r>
      <w:r w:rsidRPr="00094E79">
        <w:rPr>
          <w:rFonts w:ascii="Candara" w:eastAsia="Arial" w:hAnsi="Candara" w:cs="Arial"/>
          <w:spacing w:val="1"/>
          <w:sz w:val="24"/>
          <w:szCs w:val="24"/>
        </w:rPr>
        <w:t>ta</w:t>
      </w:r>
      <w:r w:rsidRPr="00094E79">
        <w:rPr>
          <w:rFonts w:ascii="Candara" w:eastAsia="Arial" w:hAnsi="Candara" w:cs="Arial"/>
          <w:sz w:val="24"/>
          <w:szCs w:val="24"/>
        </w:rPr>
        <w:t>in</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de</w:t>
      </w:r>
      <w:r w:rsidRPr="00094E79">
        <w:rPr>
          <w:rFonts w:ascii="Candara" w:eastAsia="Arial" w:hAnsi="Candara" w:cs="Arial"/>
          <w:spacing w:val="-1"/>
          <w:sz w:val="24"/>
          <w:szCs w:val="24"/>
        </w:rPr>
        <w:t>q</w:t>
      </w:r>
      <w:r w:rsidRPr="00094E79">
        <w:rPr>
          <w:rFonts w:ascii="Candara" w:eastAsia="Arial" w:hAnsi="Candara" w:cs="Arial"/>
          <w:spacing w:val="1"/>
          <w:sz w:val="24"/>
          <w:szCs w:val="24"/>
        </w:rPr>
        <w:t>ua</w:t>
      </w:r>
      <w:r w:rsidRPr="00094E79">
        <w:rPr>
          <w:rFonts w:ascii="Candara" w:eastAsia="Arial" w:hAnsi="Candara" w:cs="Arial"/>
          <w:sz w:val="24"/>
          <w:szCs w:val="24"/>
        </w:rPr>
        <w:t>te</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w</w:t>
      </w:r>
      <w:r w:rsidRPr="00094E79">
        <w:rPr>
          <w:rFonts w:ascii="Candara" w:eastAsia="Arial" w:hAnsi="Candara" w:cs="Arial"/>
          <w:spacing w:val="1"/>
          <w:sz w:val="24"/>
          <w:szCs w:val="24"/>
        </w:rPr>
        <w:t>e</w:t>
      </w:r>
      <w:r w:rsidRPr="00094E79">
        <w:rPr>
          <w:rFonts w:ascii="Candara" w:eastAsia="Arial" w:hAnsi="Candara" w:cs="Arial"/>
          <w:sz w:val="24"/>
          <w:szCs w:val="24"/>
        </w:rPr>
        <w:t>l</w:t>
      </w:r>
      <w:r w:rsidRPr="00094E79">
        <w:rPr>
          <w:rFonts w:ascii="Candara" w:eastAsia="Arial" w:hAnsi="Candara" w:cs="Arial"/>
          <w:spacing w:val="2"/>
          <w:sz w:val="24"/>
          <w:szCs w:val="24"/>
        </w:rPr>
        <w:t>f</w:t>
      </w:r>
      <w:r w:rsidRPr="00094E79">
        <w:rPr>
          <w:rFonts w:ascii="Candara" w:eastAsia="Arial" w:hAnsi="Candara" w:cs="Arial"/>
          <w:spacing w:val="1"/>
          <w:sz w:val="24"/>
          <w:szCs w:val="24"/>
        </w:rPr>
        <w:t>a</w:t>
      </w:r>
      <w:r w:rsidRPr="00094E79">
        <w:rPr>
          <w:rFonts w:ascii="Candara" w:eastAsia="Arial" w:hAnsi="Candara" w:cs="Arial"/>
          <w:sz w:val="24"/>
          <w:szCs w:val="24"/>
        </w:rPr>
        <w:t>re</w:t>
      </w:r>
      <w:r w:rsidRPr="00094E79">
        <w:rPr>
          <w:rFonts w:ascii="Candara" w:eastAsia="Arial" w:hAnsi="Candara" w:cs="Arial"/>
          <w:spacing w:val="-4"/>
          <w:sz w:val="24"/>
          <w:szCs w:val="24"/>
        </w:rPr>
        <w:t xml:space="preserve"> </w:t>
      </w:r>
      <w:r w:rsidRPr="00094E79">
        <w:rPr>
          <w:rFonts w:ascii="Candara" w:eastAsia="Arial" w:hAnsi="Candara" w:cs="Arial"/>
          <w:spacing w:val="3"/>
          <w:sz w:val="24"/>
          <w:szCs w:val="24"/>
        </w:rPr>
        <w:t>f</w:t>
      </w:r>
      <w:r w:rsidRPr="00094E79">
        <w:rPr>
          <w:rFonts w:ascii="Candara" w:eastAsia="Arial" w:hAnsi="Candara" w:cs="Arial"/>
          <w:spacing w:val="1"/>
          <w:sz w:val="24"/>
          <w:szCs w:val="24"/>
        </w:rPr>
        <w:t>a</w:t>
      </w:r>
      <w:r w:rsidRPr="00094E79">
        <w:rPr>
          <w:rFonts w:ascii="Candara" w:eastAsia="Arial" w:hAnsi="Candara" w:cs="Arial"/>
          <w:sz w:val="24"/>
          <w:szCs w:val="24"/>
        </w:rPr>
        <w:t>ci</w:t>
      </w:r>
      <w:r w:rsidRPr="00094E79">
        <w:rPr>
          <w:rFonts w:ascii="Candara" w:eastAsia="Arial" w:hAnsi="Candara" w:cs="Arial"/>
          <w:spacing w:val="-1"/>
          <w:sz w:val="24"/>
          <w:szCs w:val="24"/>
        </w:rPr>
        <w:t>l</w:t>
      </w:r>
      <w:r w:rsidRPr="00094E79">
        <w:rPr>
          <w:rFonts w:ascii="Candara" w:eastAsia="Arial" w:hAnsi="Candara" w:cs="Arial"/>
          <w:sz w:val="24"/>
          <w:szCs w:val="24"/>
        </w:rPr>
        <w:t>ities.</w:t>
      </w:r>
    </w:p>
    <w:bookmarkEnd w:id="1"/>
    <w:p w14:paraId="757197A0" w14:textId="77777777" w:rsidR="001E2FBD" w:rsidRPr="00D41342" w:rsidRDefault="001E2FBD" w:rsidP="00094E79">
      <w:pPr>
        <w:spacing w:before="17" w:line="260" w:lineRule="exact"/>
        <w:jc w:val="both"/>
        <w:rPr>
          <w:rFonts w:ascii="Candara" w:hAnsi="Candara" w:cs="Arial"/>
          <w:sz w:val="26"/>
          <w:szCs w:val="26"/>
        </w:rPr>
      </w:pPr>
    </w:p>
    <w:p w14:paraId="0CF217B6" w14:textId="77777777" w:rsidR="00086025" w:rsidRPr="00D41342" w:rsidRDefault="00086025" w:rsidP="00B3749F">
      <w:pPr>
        <w:jc w:val="both"/>
        <w:rPr>
          <w:rFonts w:ascii="Candara" w:eastAsia="Arial" w:hAnsi="Candara" w:cs="Arial"/>
          <w:b/>
          <w:sz w:val="24"/>
          <w:szCs w:val="24"/>
        </w:rPr>
      </w:pPr>
      <w:r w:rsidRPr="00D41342">
        <w:rPr>
          <w:rFonts w:ascii="Candara" w:eastAsia="Arial" w:hAnsi="Candara" w:cs="Arial"/>
          <w:b/>
          <w:sz w:val="24"/>
          <w:szCs w:val="24"/>
        </w:rPr>
        <w:br w:type="page"/>
      </w:r>
    </w:p>
    <w:p w14:paraId="757197A1" w14:textId="0ADD6B2C" w:rsidR="001E2FBD" w:rsidRPr="00D41342" w:rsidRDefault="00086025" w:rsidP="00B3749F">
      <w:pPr>
        <w:ind w:right="196"/>
        <w:jc w:val="both"/>
        <w:rPr>
          <w:rFonts w:ascii="Candara" w:eastAsia="Arial" w:hAnsi="Candara" w:cs="Arial"/>
          <w:sz w:val="24"/>
          <w:szCs w:val="24"/>
        </w:rPr>
      </w:pPr>
      <w:r w:rsidRPr="00D41342">
        <w:rPr>
          <w:rFonts w:ascii="Candara" w:eastAsia="Arial" w:hAnsi="Candara" w:cs="Arial"/>
          <w:b/>
          <w:sz w:val="24"/>
          <w:szCs w:val="24"/>
        </w:rPr>
        <w:lastRenderedPageBreak/>
        <w:t>Re</w:t>
      </w:r>
      <w:r w:rsidRPr="00D41342">
        <w:rPr>
          <w:rFonts w:ascii="Candara" w:eastAsia="Arial" w:hAnsi="Candara" w:cs="Arial"/>
          <w:b/>
          <w:spacing w:val="1"/>
          <w:sz w:val="24"/>
          <w:szCs w:val="24"/>
        </w:rPr>
        <w:t>s</w:t>
      </w:r>
      <w:r w:rsidRPr="00D41342">
        <w:rPr>
          <w:rFonts w:ascii="Candara" w:eastAsia="Arial" w:hAnsi="Candara" w:cs="Arial"/>
          <w:b/>
          <w:sz w:val="24"/>
          <w:szCs w:val="24"/>
        </w:rPr>
        <w:t>ponsibil</w:t>
      </w:r>
      <w:r w:rsidRPr="00D41342">
        <w:rPr>
          <w:rFonts w:ascii="Candara" w:eastAsia="Arial" w:hAnsi="Candara" w:cs="Arial"/>
          <w:b/>
          <w:spacing w:val="1"/>
          <w:sz w:val="24"/>
          <w:szCs w:val="24"/>
        </w:rPr>
        <w:t>it</w:t>
      </w:r>
      <w:r w:rsidRPr="00D41342">
        <w:rPr>
          <w:rFonts w:ascii="Candara" w:eastAsia="Arial" w:hAnsi="Candara" w:cs="Arial"/>
          <w:b/>
          <w:sz w:val="24"/>
          <w:szCs w:val="24"/>
        </w:rPr>
        <w:t>y</w:t>
      </w:r>
      <w:r w:rsidRPr="00D41342">
        <w:rPr>
          <w:rFonts w:ascii="Candara" w:eastAsia="Arial" w:hAnsi="Candara" w:cs="Arial"/>
          <w:b/>
          <w:spacing w:val="-6"/>
          <w:sz w:val="24"/>
          <w:szCs w:val="24"/>
        </w:rPr>
        <w:t xml:space="preserve"> </w:t>
      </w:r>
      <w:r w:rsidRPr="00D41342">
        <w:rPr>
          <w:rFonts w:ascii="Candara" w:eastAsia="Arial" w:hAnsi="Candara" w:cs="Arial"/>
          <w:b/>
          <w:sz w:val="24"/>
          <w:szCs w:val="24"/>
        </w:rPr>
        <w:t xml:space="preserve">of </w:t>
      </w:r>
      <w:r w:rsidR="00D93808">
        <w:rPr>
          <w:rFonts w:ascii="Candara" w:eastAsia="Arial" w:hAnsi="Candara" w:cs="Arial"/>
          <w:b/>
          <w:sz w:val="24"/>
          <w:szCs w:val="24"/>
        </w:rPr>
        <w:t>the Proprietor</w:t>
      </w:r>
    </w:p>
    <w:p w14:paraId="757197A2" w14:textId="77777777" w:rsidR="001E2FBD" w:rsidRPr="00D41342" w:rsidRDefault="001E2FBD" w:rsidP="00B3749F">
      <w:pPr>
        <w:spacing w:before="16" w:line="260" w:lineRule="exact"/>
        <w:jc w:val="both"/>
        <w:rPr>
          <w:rFonts w:ascii="Candara" w:hAnsi="Candara" w:cs="Arial"/>
          <w:sz w:val="26"/>
          <w:szCs w:val="26"/>
        </w:rPr>
      </w:pPr>
    </w:p>
    <w:p w14:paraId="757197A3" w14:textId="766A3D7C" w:rsidR="001E2FBD" w:rsidRPr="00D41342" w:rsidRDefault="00086025" w:rsidP="00B3749F">
      <w:pPr>
        <w:ind w:right="79"/>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8"/>
          <w:sz w:val="24"/>
          <w:szCs w:val="24"/>
        </w:rPr>
        <w:t xml:space="preserve"> </w:t>
      </w:r>
      <w:r w:rsidR="00501932" w:rsidRPr="00D41342">
        <w:rPr>
          <w:rFonts w:ascii="Candara" w:eastAsia="Arial" w:hAnsi="Candara" w:cs="Arial"/>
          <w:spacing w:val="2"/>
          <w:sz w:val="24"/>
          <w:szCs w:val="24"/>
        </w:rPr>
        <w:t>Proprietor is</w:t>
      </w:r>
      <w:r w:rsidRPr="00D41342">
        <w:rPr>
          <w:rFonts w:ascii="Candara" w:eastAsia="Arial" w:hAnsi="Candara" w:cs="Arial"/>
          <w:spacing w:val="27"/>
          <w:sz w:val="24"/>
          <w:szCs w:val="24"/>
        </w:rPr>
        <w:t xml:space="preserve"> </w:t>
      </w:r>
      <w:r w:rsidRPr="00D41342">
        <w:rPr>
          <w:rFonts w:ascii="Candara" w:eastAsia="Arial" w:hAnsi="Candara" w:cs="Arial"/>
          <w:sz w:val="24"/>
          <w:szCs w:val="24"/>
        </w:rPr>
        <w:t>re</w:t>
      </w:r>
      <w:r w:rsidRPr="00D41342">
        <w:rPr>
          <w:rFonts w:ascii="Candara" w:eastAsia="Arial" w:hAnsi="Candara" w:cs="Arial"/>
          <w:spacing w:val="-2"/>
          <w:sz w:val="24"/>
          <w:szCs w:val="24"/>
        </w:rPr>
        <w:t>s</w:t>
      </w:r>
      <w:r w:rsidRPr="00D41342">
        <w:rPr>
          <w:rFonts w:ascii="Candara" w:eastAsia="Arial" w:hAnsi="Candara" w:cs="Arial"/>
          <w:spacing w:val="1"/>
          <w:sz w:val="24"/>
          <w:szCs w:val="24"/>
        </w:rPr>
        <w:t>po</w:t>
      </w:r>
      <w:r w:rsidRPr="00D41342">
        <w:rPr>
          <w:rFonts w:ascii="Candara" w:eastAsia="Arial" w:hAnsi="Candara" w:cs="Arial"/>
          <w:spacing w:val="-1"/>
          <w:sz w:val="24"/>
          <w:szCs w:val="24"/>
        </w:rPr>
        <w:t>n</w:t>
      </w:r>
      <w:r w:rsidRPr="00D41342">
        <w:rPr>
          <w:rFonts w:ascii="Candara" w:eastAsia="Arial" w:hAnsi="Candara" w:cs="Arial"/>
          <w:sz w:val="24"/>
          <w:szCs w:val="24"/>
        </w:rPr>
        <w:t>sible</w:t>
      </w:r>
      <w:r w:rsidRPr="00D41342">
        <w:rPr>
          <w:rFonts w:ascii="Candara" w:eastAsia="Arial" w:hAnsi="Candara" w:cs="Arial"/>
          <w:spacing w:val="28"/>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9"/>
          <w:sz w:val="24"/>
          <w:szCs w:val="24"/>
        </w:rPr>
        <w:t xml:space="preserve"> </w:t>
      </w:r>
      <w:r w:rsidRPr="00D41342">
        <w:rPr>
          <w:rFonts w:ascii="Candara" w:eastAsia="Arial" w:hAnsi="Candara" w:cs="Arial"/>
          <w:spacing w:val="-3"/>
          <w:sz w:val="24"/>
          <w:szCs w:val="24"/>
        </w:rPr>
        <w:t>i</w:t>
      </w:r>
      <w:r w:rsidRPr="00D41342">
        <w:rPr>
          <w:rFonts w:ascii="Candara" w:eastAsia="Arial" w:hAnsi="Candara" w:cs="Arial"/>
          <w:spacing w:val="1"/>
          <w:sz w:val="24"/>
          <w:szCs w:val="24"/>
        </w:rPr>
        <w:t>mp</w:t>
      </w:r>
      <w:r w:rsidRPr="00D41342">
        <w:rPr>
          <w:rFonts w:ascii="Candara" w:eastAsia="Arial" w:hAnsi="Candara" w:cs="Arial"/>
          <w:sz w:val="24"/>
          <w:szCs w:val="24"/>
        </w:rPr>
        <w:t>l</w:t>
      </w:r>
      <w:r w:rsidRPr="00D41342">
        <w:rPr>
          <w:rFonts w:ascii="Candara" w:eastAsia="Arial" w:hAnsi="Candara" w:cs="Arial"/>
          <w:spacing w:val="-2"/>
          <w:sz w:val="24"/>
          <w:szCs w:val="24"/>
        </w:rPr>
        <w:t>e</w:t>
      </w:r>
      <w:r w:rsidRPr="00D41342">
        <w:rPr>
          <w:rFonts w:ascii="Candara" w:eastAsia="Arial" w:hAnsi="Candara" w:cs="Arial"/>
          <w:spacing w:val="9"/>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28"/>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26"/>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2"/>
          <w:sz w:val="24"/>
          <w:szCs w:val="24"/>
        </w:rPr>
        <w:t>y</w:t>
      </w:r>
      <w:r w:rsidRPr="00D41342">
        <w:rPr>
          <w:rFonts w:ascii="Candara" w:eastAsia="Arial" w:hAnsi="Candara" w:cs="Arial"/>
          <w:sz w:val="24"/>
          <w:szCs w:val="24"/>
        </w:rPr>
        <w:t xml:space="preserve">, </w:t>
      </w:r>
      <w:r w:rsidR="00C95612" w:rsidRPr="00D41342">
        <w:rPr>
          <w:rFonts w:ascii="Candara" w:eastAsia="Arial" w:hAnsi="Candara" w:cs="Arial"/>
          <w:sz w:val="24"/>
          <w:szCs w:val="24"/>
        </w:rPr>
        <w:t>they</w:t>
      </w:r>
      <w:r w:rsidRPr="00D41342">
        <w:rPr>
          <w:rFonts w:ascii="Candara" w:eastAsia="Arial" w:hAnsi="Candara" w:cs="Arial"/>
          <w:spacing w:val="-2"/>
          <w:sz w:val="24"/>
          <w:szCs w:val="24"/>
        </w:rPr>
        <w:t xml:space="preserve"> 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p>
    <w:p w14:paraId="757197A4" w14:textId="7D4BDD27" w:rsidR="001E2FBD" w:rsidRPr="00094E79" w:rsidRDefault="00086025" w:rsidP="00094E79">
      <w:pPr>
        <w:pStyle w:val="ListParagraph"/>
        <w:numPr>
          <w:ilvl w:val="0"/>
          <w:numId w:val="21"/>
        </w:numPr>
        <w:tabs>
          <w:tab w:val="left" w:pos="1200"/>
        </w:tabs>
        <w:ind w:right="84"/>
        <w:jc w:val="both"/>
        <w:rPr>
          <w:rFonts w:ascii="Candara" w:eastAsia="Arial" w:hAnsi="Candara" w:cs="Arial"/>
          <w:sz w:val="24"/>
          <w:szCs w:val="24"/>
        </w:rPr>
      </w:pPr>
      <w:r w:rsidRPr="00094E79">
        <w:rPr>
          <w:rFonts w:ascii="Candara" w:eastAsia="Arial" w:hAnsi="Candara" w:cs="Arial"/>
          <w:sz w:val="24"/>
          <w:szCs w:val="24"/>
        </w:rPr>
        <w:t>I</w:t>
      </w:r>
      <w:r w:rsidRPr="00094E79">
        <w:rPr>
          <w:rFonts w:ascii="Candara" w:eastAsia="Arial" w:hAnsi="Candara" w:cs="Arial"/>
          <w:spacing w:val="1"/>
          <w:sz w:val="24"/>
          <w:szCs w:val="24"/>
        </w:rPr>
        <w:t>de</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2"/>
          <w:sz w:val="24"/>
          <w:szCs w:val="24"/>
        </w:rPr>
        <w:t>i</w:t>
      </w:r>
      <w:r w:rsidRPr="00094E79">
        <w:rPr>
          <w:rFonts w:ascii="Candara" w:eastAsia="Arial" w:hAnsi="Candara" w:cs="Arial"/>
          <w:spacing w:val="3"/>
          <w:sz w:val="24"/>
          <w:szCs w:val="24"/>
        </w:rPr>
        <w:t>f</w:t>
      </w:r>
      <w:r w:rsidRPr="00094E79">
        <w:rPr>
          <w:rFonts w:ascii="Candara" w:eastAsia="Arial" w:hAnsi="Candara" w:cs="Arial"/>
          <w:sz w:val="24"/>
          <w:szCs w:val="24"/>
        </w:rPr>
        <w:t>y</w:t>
      </w:r>
      <w:r w:rsidRPr="00094E79">
        <w:rPr>
          <w:rFonts w:ascii="Candara" w:eastAsia="Arial" w:hAnsi="Candara" w:cs="Arial"/>
          <w:spacing w:val="54"/>
          <w:sz w:val="24"/>
          <w:szCs w:val="24"/>
        </w:rPr>
        <w:t xml:space="preserve"> </w:t>
      </w:r>
      <w:r w:rsidRPr="00094E79">
        <w:rPr>
          <w:rFonts w:ascii="Candara" w:eastAsia="Arial" w:hAnsi="Candara" w:cs="Arial"/>
          <w:sz w:val="24"/>
          <w:szCs w:val="24"/>
        </w:rPr>
        <w:t>a</w:t>
      </w:r>
      <w:r w:rsidRPr="00094E79">
        <w:rPr>
          <w:rFonts w:ascii="Candara" w:eastAsia="Arial" w:hAnsi="Candara" w:cs="Arial"/>
          <w:spacing w:val="57"/>
          <w:sz w:val="24"/>
          <w:szCs w:val="24"/>
        </w:rPr>
        <w:t xml:space="preserve"> </w:t>
      </w:r>
      <w:r w:rsidRPr="00094E79">
        <w:rPr>
          <w:rFonts w:ascii="Candara" w:eastAsia="Arial" w:hAnsi="Candara" w:cs="Arial"/>
          <w:spacing w:val="1"/>
          <w:sz w:val="24"/>
          <w:szCs w:val="24"/>
        </w:rPr>
        <w:t>m</w:t>
      </w:r>
      <w:r w:rsidRPr="00094E79">
        <w:rPr>
          <w:rFonts w:ascii="Candara" w:eastAsia="Arial" w:hAnsi="Candara" w:cs="Arial"/>
          <w:spacing w:val="-1"/>
          <w:sz w:val="24"/>
          <w:szCs w:val="24"/>
        </w:rPr>
        <w:t>e</w:t>
      </w:r>
      <w:r w:rsidRPr="00094E79">
        <w:rPr>
          <w:rFonts w:ascii="Candara" w:eastAsia="Arial" w:hAnsi="Candara" w:cs="Arial"/>
          <w:spacing w:val="1"/>
          <w:sz w:val="24"/>
          <w:szCs w:val="24"/>
        </w:rPr>
        <w:t>m</w:t>
      </w:r>
      <w:r w:rsidRPr="00094E79">
        <w:rPr>
          <w:rFonts w:ascii="Candara" w:eastAsia="Arial" w:hAnsi="Candara" w:cs="Arial"/>
          <w:spacing w:val="-1"/>
          <w:sz w:val="24"/>
          <w:szCs w:val="24"/>
        </w:rPr>
        <w:t>b</w:t>
      </w:r>
      <w:r w:rsidRPr="00094E79">
        <w:rPr>
          <w:rFonts w:ascii="Candara" w:eastAsia="Arial" w:hAnsi="Candara" w:cs="Arial"/>
          <w:spacing w:val="1"/>
          <w:sz w:val="24"/>
          <w:szCs w:val="24"/>
        </w:rPr>
        <w:t>e</w:t>
      </w:r>
      <w:r w:rsidRPr="00094E79">
        <w:rPr>
          <w:rFonts w:ascii="Candara" w:eastAsia="Arial" w:hAnsi="Candara" w:cs="Arial"/>
          <w:sz w:val="24"/>
          <w:szCs w:val="24"/>
        </w:rPr>
        <w:t>r</w:t>
      </w:r>
      <w:r w:rsidRPr="00094E79">
        <w:rPr>
          <w:rFonts w:ascii="Candara" w:eastAsia="Arial" w:hAnsi="Candara" w:cs="Arial"/>
          <w:spacing w:val="53"/>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59"/>
          <w:sz w:val="24"/>
          <w:szCs w:val="24"/>
        </w:rPr>
        <w:t xml:space="preserve"> </w:t>
      </w:r>
      <w:r w:rsidRPr="00094E79">
        <w:rPr>
          <w:rFonts w:ascii="Candara" w:eastAsia="Arial" w:hAnsi="Candara" w:cs="Arial"/>
          <w:sz w:val="24"/>
          <w:szCs w:val="24"/>
        </w:rPr>
        <w:t>st</w:t>
      </w:r>
      <w:r w:rsidRPr="00094E79">
        <w:rPr>
          <w:rFonts w:ascii="Candara" w:eastAsia="Arial" w:hAnsi="Candara" w:cs="Arial"/>
          <w:spacing w:val="-1"/>
          <w:sz w:val="24"/>
          <w:szCs w:val="24"/>
        </w:rPr>
        <w:t>a</w:t>
      </w:r>
      <w:r w:rsidRPr="00094E79">
        <w:rPr>
          <w:rFonts w:ascii="Candara" w:eastAsia="Arial" w:hAnsi="Candara" w:cs="Arial"/>
          <w:sz w:val="24"/>
          <w:szCs w:val="24"/>
        </w:rPr>
        <w:t xml:space="preserve">ff </w:t>
      </w:r>
      <w:r w:rsidRPr="00094E79">
        <w:rPr>
          <w:rFonts w:ascii="Candara" w:eastAsia="Arial" w:hAnsi="Candara" w:cs="Arial"/>
          <w:spacing w:val="-3"/>
          <w:sz w:val="24"/>
          <w:szCs w:val="24"/>
        </w:rPr>
        <w:t>w</w:t>
      </w:r>
      <w:r w:rsidRPr="00094E79">
        <w:rPr>
          <w:rFonts w:ascii="Candara" w:eastAsia="Arial" w:hAnsi="Candara" w:cs="Arial"/>
          <w:spacing w:val="1"/>
          <w:sz w:val="24"/>
          <w:szCs w:val="24"/>
        </w:rPr>
        <w:t>h</w:t>
      </w:r>
      <w:r w:rsidRPr="00094E79">
        <w:rPr>
          <w:rFonts w:ascii="Candara" w:eastAsia="Arial" w:hAnsi="Candara" w:cs="Arial"/>
          <w:sz w:val="24"/>
          <w:szCs w:val="24"/>
        </w:rPr>
        <w:t xml:space="preserve">o </w:t>
      </w:r>
      <w:r w:rsidRPr="00094E79">
        <w:rPr>
          <w:rFonts w:ascii="Candara" w:eastAsia="Arial" w:hAnsi="Candara" w:cs="Arial"/>
          <w:spacing w:val="1"/>
          <w:sz w:val="24"/>
          <w:szCs w:val="24"/>
        </w:rPr>
        <w:t>ha</w:t>
      </w:r>
      <w:r w:rsidRPr="00094E79">
        <w:rPr>
          <w:rFonts w:ascii="Candara" w:eastAsia="Arial" w:hAnsi="Candara" w:cs="Arial"/>
          <w:sz w:val="24"/>
          <w:szCs w:val="24"/>
        </w:rPr>
        <w:t>s</w:t>
      </w:r>
      <w:r w:rsidRPr="00094E79">
        <w:rPr>
          <w:rFonts w:ascii="Candara" w:eastAsia="Arial" w:hAnsi="Candara" w:cs="Arial"/>
          <w:spacing w:val="54"/>
          <w:sz w:val="24"/>
          <w:szCs w:val="24"/>
        </w:rPr>
        <w:t xml:space="preserve"> </w:t>
      </w:r>
      <w:r w:rsidRPr="00094E79">
        <w:rPr>
          <w:rFonts w:ascii="Candara" w:eastAsia="Arial" w:hAnsi="Candara" w:cs="Arial"/>
          <w:spacing w:val="1"/>
          <w:sz w:val="24"/>
          <w:szCs w:val="24"/>
        </w:rPr>
        <w:t>d</w:t>
      </w:r>
      <w:r w:rsidRPr="00094E79">
        <w:rPr>
          <w:rFonts w:ascii="Candara" w:eastAsia="Arial" w:hAnsi="Candara" w:cs="Arial"/>
          <w:spacing w:val="-3"/>
          <w:sz w:val="24"/>
          <w:szCs w:val="24"/>
        </w:rPr>
        <w:t>i</w:t>
      </w:r>
      <w:r w:rsidRPr="00094E79">
        <w:rPr>
          <w:rFonts w:ascii="Candara" w:eastAsia="Arial" w:hAnsi="Candara" w:cs="Arial"/>
          <w:sz w:val="24"/>
          <w:szCs w:val="24"/>
        </w:rPr>
        <w:t>rect res</w:t>
      </w:r>
      <w:r w:rsidRPr="00094E79">
        <w:rPr>
          <w:rFonts w:ascii="Candara" w:eastAsia="Arial" w:hAnsi="Candara" w:cs="Arial"/>
          <w:spacing w:val="1"/>
          <w:sz w:val="24"/>
          <w:szCs w:val="24"/>
        </w:rPr>
        <w:t>p</w:t>
      </w:r>
      <w:r w:rsidRPr="00094E79">
        <w:rPr>
          <w:rFonts w:ascii="Candara" w:eastAsia="Arial" w:hAnsi="Candara" w:cs="Arial"/>
          <w:spacing w:val="-1"/>
          <w:sz w:val="24"/>
          <w:szCs w:val="24"/>
        </w:rPr>
        <w:t>o</w:t>
      </w:r>
      <w:r w:rsidRPr="00094E79">
        <w:rPr>
          <w:rFonts w:ascii="Candara" w:eastAsia="Arial" w:hAnsi="Candara" w:cs="Arial"/>
          <w:spacing w:val="1"/>
          <w:sz w:val="24"/>
          <w:szCs w:val="24"/>
        </w:rPr>
        <w:t>n</w:t>
      </w:r>
      <w:r w:rsidRPr="00094E79">
        <w:rPr>
          <w:rFonts w:ascii="Candara" w:eastAsia="Arial" w:hAnsi="Candara" w:cs="Arial"/>
          <w:sz w:val="24"/>
          <w:szCs w:val="24"/>
        </w:rPr>
        <w:t>sibil</w:t>
      </w:r>
      <w:r w:rsidRPr="00094E79">
        <w:rPr>
          <w:rFonts w:ascii="Candara" w:eastAsia="Arial" w:hAnsi="Candara" w:cs="Arial"/>
          <w:spacing w:val="-1"/>
          <w:sz w:val="24"/>
          <w:szCs w:val="24"/>
        </w:rPr>
        <w:t>i</w:t>
      </w:r>
      <w:r w:rsidRPr="00094E79">
        <w:rPr>
          <w:rFonts w:ascii="Candara" w:eastAsia="Arial" w:hAnsi="Candara" w:cs="Arial"/>
          <w:sz w:val="24"/>
          <w:szCs w:val="24"/>
        </w:rPr>
        <w:t xml:space="preserve">ty </w:t>
      </w:r>
      <w:r w:rsidRPr="00094E79">
        <w:rPr>
          <w:rFonts w:ascii="Candara" w:eastAsia="Arial" w:hAnsi="Candara" w:cs="Arial"/>
          <w:spacing w:val="3"/>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 xml:space="preserve">r </w:t>
      </w:r>
      <w:r w:rsidRPr="00094E79">
        <w:rPr>
          <w:rFonts w:ascii="Candara" w:eastAsia="Arial" w:hAnsi="Candara" w:cs="Arial"/>
          <w:spacing w:val="1"/>
          <w:sz w:val="24"/>
          <w:szCs w:val="24"/>
        </w:rPr>
        <w:t>ma</w:t>
      </w:r>
      <w:r w:rsidRPr="00094E79">
        <w:rPr>
          <w:rFonts w:ascii="Candara" w:eastAsia="Arial" w:hAnsi="Candara" w:cs="Arial"/>
          <w:spacing w:val="-1"/>
          <w:sz w:val="24"/>
          <w:szCs w:val="24"/>
        </w:rPr>
        <w:t>n</w:t>
      </w:r>
      <w:r w:rsidRPr="00094E79">
        <w:rPr>
          <w:rFonts w:ascii="Candara" w:eastAsia="Arial" w:hAnsi="Candara" w:cs="Arial"/>
          <w:spacing w:val="1"/>
          <w:sz w:val="24"/>
          <w:szCs w:val="24"/>
        </w:rPr>
        <w:t>a</w:t>
      </w:r>
      <w:r w:rsidRPr="00094E79">
        <w:rPr>
          <w:rFonts w:ascii="Candara" w:eastAsia="Arial" w:hAnsi="Candara" w:cs="Arial"/>
          <w:spacing w:val="-1"/>
          <w:sz w:val="24"/>
          <w:szCs w:val="24"/>
        </w:rPr>
        <w:t>g</w:t>
      </w:r>
      <w:r w:rsidRPr="00094E79">
        <w:rPr>
          <w:rFonts w:ascii="Candara" w:eastAsia="Arial" w:hAnsi="Candara" w:cs="Arial"/>
          <w:spacing w:val="1"/>
          <w:sz w:val="24"/>
          <w:szCs w:val="24"/>
        </w:rPr>
        <w:t>e</w:t>
      </w:r>
      <w:r w:rsidRPr="00094E79">
        <w:rPr>
          <w:rFonts w:ascii="Candara" w:eastAsia="Arial" w:hAnsi="Candara" w:cs="Arial"/>
          <w:spacing w:val="-1"/>
          <w:sz w:val="24"/>
          <w:szCs w:val="24"/>
        </w:rPr>
        <w:t>m</w:t>
      </w:r>
      <w:r w:rsidRPr="00094E79">
        <w:rPr>
          <w:rFonts w:ascii="Candara" w:eastAsia="Arial" w:hAnsi="Candara" w:cs="Arial"/>
          <w:spacing w:val="1"/>
          <w:sz w:val="24"/>
          <w:szCs w:val="24"/>
        </w:rPr>
        <w:t>en</w:t>
      </w:r>
      <w:r w:rsidRPr="00094E79">
        <w:rPr>
          <w:rFonts w:ascii="Candara" w:eastAsia="Arial" w:hAnsi="Candara" w:cs="Arial"/>
          <w:sz w:val="24"/>
          <w:szCs w:val="24"/>
        </w:rPr>
        <w:t>t</w:t>
      </w:r>
      <w:r w:rsidRPr="00094E79">
        <w:rPr>
          <w:rFonts w:ascii="Candara" w:eastAsia="Arial" w:hAnsi="Candara" w:cs="Arial"/>
          <w:spacing w:val="-1"/>
          <w:sz w:val="24"/>
          <w:szCs w:val="24"/>
        </w:rPr>
        <w:t xml:space="preserve"> o</w:t>
      </w:r>
      <w:r w:rsidRPr="00094E79">
        <w:rPr>
          <w:rFonts w:ascii="Candara" w:eastAsia="Arial" w:hAnsi="Candara" w:cs="Arial"/>
          <w:sz w:val="24"/>
          <w:szCs w:val="24"/>
        </w:rPr>
        <w:t>f</w:t>
      </w:r>
      <w:r w:rsidRPr="00094E79">
        <w:rPr>
          <w:rFonts w:ascii="Candara" w:eastAsia="Arial" w:hAnsi="Candara" w:cs="Arial"/>
          <w:spacing w:val="1"/>
          <w:sz w:val="24"/>
          <w:szCs w:val="24"/>
        </w:rPr>
        <w:t xml:space="preserve"> hea</w:t>
      </w:r>
      <w:r w:rsidRPr="00094E79">
        <w:rPr>
          <w:rFonts w:ascii="Candara" w:eastAsia="Arial" w:hAnsi="Candara" w:cs="Arial"/>
          <w:sz w:val="24"/>
          <w:szCs w:val="24"/>
        </w:rPr>
        <w:t>l</w:t>
      </w:r>
      <w:r w:rsidRPr="00094E79">
        <w:rPr>
          <w:rFonts w:ascii="Candara" w:eastAsia="Arial" w:hAnsi="Candara" w:cs="Arial"/>
          <w:spacing w:val="-2"/>
          <w:sz w:val="24"/>
          <w:szCs w:val="24"/>
        </w:rPr>
        <w:t>t</w:t>
      </w:r>
      <w:r w:rsidRPr="00094E79">
        <w:rPr>
          <w:rFonts w:ascii="Candara" w:eastAsia="Arial" w:hAnsi="Candara" w:cs="Arial"/>
          <w:sz w:val="24"/>
          <w:szCs w:val="24"/>
        </w:rPr>
        <w:t>h</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s</w:t>
      </w:r>
      <w:r w:rsidRPr="00094E79">
        <w:rPr>
          <w:rFonts w:ascii="Candara" w:eastAsia="Arial" w:hAnsi="Candara" w:cs="Arial"/>
          <w:spacing w:val="-1"/>
          <w:sz w:val="24"/>
          <w:szCs w:val="24"/>
        </w:rPr>
        <w:t>a</w:t>
      </w:r>
      <w:r w:rsidRPr="00094E79">
        <w:rPr>
          <w:rFonts w:ascii="Candara" w:eastAsia="Arial" w:hAnsi="Candara" w:cs="Arial"/>
          <w:spacing w:val="3"/>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w:t>
      </w:r>
      <w:r w:rsidRPr="00094E79">
        <w:rPr>
          <w:rFonts w:ascii="Candara" w:eastAsia="Arial" w:hAnsi="Candara" w:cs="Arial"/>
          <w:spacing w:val="-2"/>
          <w:sz w:val="24"/>
          <w:szCs w:val="24"/>
        </w:rPr>
        <w:t>y (Mr Ellis Wells)</w:t>
      </w:r>
      <w:r w:rsidRPr="00094E79">
        <w:rPr>
          <w:rFonts w:ascii="Candara" w:eastAsia="Arial" w:hAnsi="Candara" w:cs="Arial"/>
          <w:sz w:val="24"/>
          <w:szCs w:val="24"/>
        </w:rPr>
        <w:t>.</w:t>
      </w:r>
    </w:p>
    <w:p w14:paraId="757197A5" w14:textId="11A3BB75" w:rsidR="001E2FBD" w:rsidRPr="00094E79" w:rsidRDefault="00086025" w:rsidP="00094E79">
      <w:pPr>
        <w:pStyle w:val="ListParagraph"/>
        <w:numPr>
          <w:ilvl w:val="0"/>
          <w:numId w:val="21"/>
        </w:numPr>
        <w:tabs>
          <w:tab w:val="left" w:pos="1200"/>
        </w:tabs>
        <w:ind w:right="76"/>
        <w:jc w:val="both"/>
        <w:rPr>
          <w:rFonts w:ascii="Candara" w:eastAsia="Arial" w:hAnsi="Candara" w:cs="Arial"/>
          <w:sz w:val="24"/>
          <w:szCs w:val="24"/>
        </w:rPr>
      </w:pPr>
      <w:r w:rsidRPr="00094E79">
        <w:rPr>
          <w:rFonts w:ascii="Candara" w:eastAsia="Arial" w:hAnsi="Candara" w:cs="Arial"/>
          <w:spacing w:val="-1"/>
          <w:sz w:val="24"/>
          <w:szCs w:val="24"/>
        </w:rPr>
        <w:t>M</w:t>
      </w:r>
      <w:r w:rsidRPr="00094E79">
        <w:rPr>
          <w:rFonts w:ascii="Candara" w:eastAsia="Arial" w:hAnsi="Candara" w:cs="Arial"/>
          <w:spacing w:val="1"/>
          <w:sz w:val="24"/>
          <w:szCs w:val="24"/>
        </w:rPr>
        <w:t>on</w:t>
      </w:r>
      <w:r w:rsidRPr="00094E79">
        <w:rPr>
          <w:rFonts w:ascii="Candara" w:eastAsia="Arial" w:hAnsi="Candara" w:cs="Arial"/>
          <w:sz w:val="24"/>
          <w:szCs w:val="24"/>
        </w:rPr>
        <w:t>it</w:t>
      </w:r>
      <w:r w:rsidRPr="00094E79">
        <w:rPr>
          <w:rFonts w:ascii="Candara" w:eastAsia="Arial" w:hAnsi="Candara" w:cs="Arial"/>
          <w:spacing w:val="1"/>
          <w:sz w:val="24"/>
          <w:szCs w:val="24"/>
        </w:rPr>
        <w:t>o</w:t>
      </w:r>
      <w:r w:rsidRPr="00094E79">
        <w:rPr>
          <w:rFonts w:ascii="Candara" w:eastAsia="Arial" w:hAnsi="Candara" w:cs="Arial"/>
          <w:sz w:val="24"/>
          <w:szCs w:val="24"/>
        </w:rPr>
        <w:t>r</w:t>
      </w:r>
      <w:r w:rsidRPr="00094E79">
        <w:rPr>
          <w:rFonts w:ascii="Candara" w:eastAsia="Arial" w:hAnsi="Candara" w:cs="Arial"/>
          <w:spacing w:val="21"/>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20"/>
          <w:sz w:val="24"/>
          <w:szCs w:val="24"/>
        </w:rPr>
        <w:t xml:space="preserve"> </w:t>
      </w:r>
      <w:r w:rsidRPr="00094E79">
        <w:rPr>
          <w:rFonts w:ascii="Candara" w:eastAsia="Arial" w:hAnsi="Candara" w:cs="Arial"/>
          <w:spacing w:val="-1"/>
          <w:sz w:val="24"/>
          <w:szCs w:val="24"/>
        </w:rPr>
        <w:t>e</w:t>
      </w:r>
      <w:r w:rsidRPr="00094E79">
        <w:rPr>
          <w:rFonts w:ascii="Candara" w:eastAsia="Arial" w:hAnsi="Candara" w:cs="Arial"/>
          <w:sz w:val="24"/>
          <w:szCs w:val="24"/>
        </w:rPr>
        <w:t>f</w:t>
      </w:r>
      <w:r w:rsidRPr="00094E79">
        <w:rPr>
          <w:rFonts w:ascii="Candara" w:eastAsia="Arial" w:hAnsi="Candara" w:cs="Arial"/>
          <w:spacing w:val="1"/>
          <w:sz w:val="24"/>
          <w:szCs w:val="24"/>
        </w:rPr>
        <w:t>fe</w:t>
      </w:r>
      <w:r w:rsidRPr="00094E79">
        <w:rPr>
          <w:rFonts w:ascii="Candara" w:eastAsia="Arial" w:hAnsi="Candara" w:cs="Arial"/>
          <w:sz w:val="24"/>
          <w:szCs w:val="24"/>
        </w:rPr>
        <w:t>cti</w:t>
      </w:r>
      <w:r w:rsidRPr="00094E79">
        <w:rPr>
          <w:rFonts w:ascii="Candara" w:eastAsia="Arial" w:hAnsi="Candara" w:cs="Arial"/>
          <w:spacing w:val="-2"/>
          <w:sz w:val="24"/>
          <w:szCs w:val="24"/>
        </w:rPr>
        <w:t>v</w:t>
      </w:r>
      <w:r w:rsidRPr="00094E79">
        <w:rPr>
          <w:rFonts w:ascii="Candara" w:eastAsia="Arial" w:hAnsi="Candara" w:cs="Arial"/>
          <w:spacing w:val="1"/>
          <w:sz w:val="24"/>
          <w:szCs w:val="24"/>
        </w:rPr>
        <w:t>ene</w:t>
      </w:r>
      <w:r w:rsidRPr="00094E79">
        <w:rPr>
          <w:rFonts w:ascii="Candara" w:eastAsia="Arial" w:hAnsi="Candara" w:cs="Arial"/>
          <w:sz w:val="24"/>
          <w:szCs w:val="24"/>
        </w:rPr>
        <w:t>ss</w:t>
      </w:r>
      <w:r w:rsidRPr="00094E79">
        <w:rPr>
          <w:rFonts w:ascii="Candara" w:eastAsia="Arial" w:hAnsi="Candara" w:cs="Arial"/>
          <w:spacing w:val="22"/>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25"/>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23"/>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20"/>
          <w:sz w:val="24"/>
          <w:szCs w:val="24"/>
        </w:rPr>
        <w:t xml:space="preserve"> </w:t>
      </w:r>
      <w:r w:rsidRPr="00094E79">
        <w:rPr>
          <w:rFonts w:ascii="Candara" w:eastAsia="Arial" w:hAnsi="Candara" w:cs="Arial"/>
          <w:spacing w:val="1"/>
          <w:sz w:val="24"/>
          <w:szCs w:val="24"/>
        </w:rPr>
        <w:t>po</w:t>
      </w:r>
      <w:r w:rsidRPr="00094E79">
        <w:rPr>
          <w:rFonts w:ascii="Candara" w:eastAsia="Arial" w:hAnsi="Candara" w:cs="Arial"/>
          <w:sz w:val="24"/>
          <w:szCs w:val="24"/>
        </w:rPr>
        <w:t>l</w:t>
      </w:r>
      <w:r w:rsidRPr="00094E79">
        <w:rPr>
          <w:rFonts w:ascii="Candara" w:eastAsia="Arial" w:hAnsi="Candara" w:cs="Arial"/>
          <w:spacing w:val="-1"/>
          <w:sz w:val="24"/>
          <w:szCs w:val="24"/>
        </w:rPr>
        <w:t>i</w:t>
      </w:r>
      <w:r w:rsidRPr="00094E79">
        <w:rPr>
          <w:rFonts w:ascii="Candara" w:eastAsia="Arial" w:hAnsi="Candara" w:cs="Arial"/>
          <w:sz w:val="24"/>
          <w:szCs w:val="24"/>
        </w:rPr>
        <w:t>cy</w:t>
      </w:r>
      <w:r w:rsidRPr="00094E79">
        <w:rPr>
          <w:rFonts w:ascii="Candara" w:eastAsia="Arial" w:hAnsi="Candara" w:cs="Arial"/>
          <w:spacing w:val="20"/>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23"/>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23"/>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fe</w:t>
      </w:r>
      <w:r w:rsidRPr="00094E79">
        <w:rPr>
          <w:rFonts w:ascii="Candara" w:eastAsia="Arial" w:hAnsi="Candara" w:cs="Arial"/>
          <w:spacing w:val="23"/>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1"/>
          <w:sz w:val="24"/>
          <w:szCs w:val="24"/>
        </w:rPr>
        <w:t>o</w:t>
      </w:r>
      <w:r w:rsidRPr="00094E79">
        <w:rPr>
          <w:rFonts w:ascii="Candara" w:eastAsia="Arial" w:hAnsi="Candara" w:cs="Arial"/>
          <w:sz w:val="24"/>
          <w:szCs w:val="24"/>
        </w:rPr>
        <w:t>rk</w:t>
      </w:r>
      <w:r w:rsidRPr="00094E79">
        <w:rPr>
          <w:rFonts w:ascii="Candara" w:eastAsia="Arial" w:hAnsi="Candara" w:cs="Arial"/>
          <w:spacing w:val="-1"/>
          <w:sz w:val="24"/>
          <w:szCs w:val="24"/>
        </w:rPr>
        <w:t>i</w:t>
      </w:r>
      <w:r w:rsidRPr="00094E79">
        <w:rPr>
          <w:rFonts w:ascii="Candara" w:eastAsia="Arial" w:hAnsi="Candara" w:cs="Arial"/>
          <w:spacing w:val="1"/>
          <w:sz w:val="24"/>
          <w:szCs w:val="24"/>
        </w:rPr>
        <w:t>n</w:t>
      </w:r>
      <w:r w:rsidRPr="00094E79">
        <w:rPr>
          <w:rFonts w:ascii="Candara" w:eastAsia="Arial" w:hAnsi="Candara" w:cs="Arial"/>
          <w:sz w:val="24"/>
          <w:szCs w:val="24"/>
        </w:rPr>
        <w:t xml:space="preserve">g </w:t>
      </w:r>
      <w:r w:rsidRPr="00094E79">
        <w:rPr>
          <w:rFonts w:ascii="Candara" w:eastAsia="Arial" w:hAnsi="Candara" w:cs="Arial"/>
          <w:spacing w:val="1"/>
          <w:sz w:val="24"/>
          <w:szCs w:val="24"/>
        </w:rPr>
        <w:t>p</w:t>
      </w:r>
      <w:r w:rsidRPr="00094E79">
        <w:rPr>
          <w:rFonts w:ascii="Candara" w:eastAsia="Arial" w:hAnsi="Candara" w:cs="Arial"/>
          <w:sz w:val="24"/>
          <w:szCs w:val="24"/>
        </w:rPr>
        <w:t>ractices</w:t>
      </w:r>
      <w:r w:rsidRPr="00094E79">
        <w:rPr>
          <w:rFonts w:ascii="Candara" w:eastAsia="Arial" w:hAnsi="Candara" w:cs="Arial"/>
          <w:spacing w:val="5"/>
          <w:sz w:val="24"/>
          <w:szCs w:val="24"/>
        </w:rPr>
        <w:t xml:space="preserve"> </w:t>
      </w:r>
      <w:r w:rsidRPr="00094E79">
        <w:rPr>
          <w:rFonts w:ascii="Candara" w:eastAsia="Arial" w:hAnsi="Candara" w:cs="Arial"/>
          <w:spacing w:val="-1"/>
          <w:sz w:val="24"/>
          <w:szCs w:val="24"/>
        </w:rPr>
        <w:t>d</w:t>
      </w:r>
      <w:r w:rsidRPr="00094E79">
        <w:rPr>
          <w:rFonts w:ascii="Candara" w:eastAsia="Arial" w:hAnsi="Candara" w:cs="Arial"/>
          <w:spacing w:val="1"/>
          <w:sz w:val="24"/>
          <w:szCs w:val="24"/>
        </w:rPr>
        <w:t>e</w:t>
      </w:r>
      <w:r w:rsidRPr="00094E79">
        <w:rPr>
          <w:rFonts w:ascii="Candara" w:eastAsia="Arial" w:hAnsi="Candara" w:cs="Arial"/>
          <w:sz w:val="24"/>
          <w:szCs w:val="24"/>
        </w:rPr>
        <w:t>scr</w:t>
      </w:r>
      <w:r w:rsidRPr="00094E79">
        <w:rPr>
          <w:rFonts w:ascii="Candara" w:eastAsia="Arial" w:hAnsi="Candara" w:cs="Arial"/>
          <w:spacing w:val="-1"/>
          <w:sz w:val="24"/>
          <w:szCs w:val="24"/>
        </w:rPr>
        <w:t>i</w:t>
      </w:r>
      <w:r w:rsidRPr="00094E79">
        <w:rPr>
          <w:rFonts w:ascii="Candara" w:eastAsia="Arial" w:hAnsi="Candara" w:cs="Arial"/>
          <w:spacing w:val="1"/>
          <w:sz w:val="24"/>
          <w:szCs w:val="24"/>
        </w:rPr>
        <w:t>be</w:t>
      </w:r>
      <w:r w:rsidRPr="00094E79">
        <w:rPr>
          <w:rFonts w:ascii="Candara" w:eastAsia="Arial" w:hAnsi="Candara" w:cs="Arial"/>
          <w:sz w:val="24"/>
          <w:szCs w:val="24"/>
        </w:rPr>
        <w:t>d</w:t>
      </w:r>
      <w:r w:rsidRPr="00094E79">
        <w:rPr>
          <w:rFonts w:ascii="Candara" w:eastAsia="Arial" w:hAnsi="Candara" w:cs="Arial"/>
          <w:spacing w:val="3"/>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2"/>
          <w:sz w:val="24"/>
          <w:szCs w:val="24"/>
        </w:rPr>
        <w:t>i</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in</w:t>
      </w:r>
      <w:r w:rsidRPr="00094E79">
        <w:rPr>
          <w:rFonts w:ascii="Candara" w:eastAsia="Arial" w:hAnsi="Candara" w:cs="Arial"/>
          <w:spacing w:val="5"/>
          <w:sz w:val="24"/>
          <w:szCs w:val="24"/>
        </w:rPr>
        <w:t xml:space="preserve"> </w:t>
      </w:r>
      <w:r w:rsidRPr="00094E79">
        <w:rPr>
          <w:rFonts w:ascii="Candara" w:eastAsia="Arial" w:hAnsi="Candara" w:cs="Arial"/>
          <w:sz w:val="24"/>
          <w:szCs w:val="24"/>
        </w:rPr>
        <w:t>it</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3"/>
          <w:sz w:val="24"/>
          <w:szCs w:val="24"/>
        </w:rPr>
        <w:t xml:space="preserve"> </w:t>
      </w:r>
      <w:r w:rsidRPr="00094E79">
        <w:rPr>
          <w:rFonts w:ascii="Candara" w:eastAsia="Arial" w:hAnsi="Candara" w:cs="Arial"/>
          <w:sz w:val="24"/>
          <w:szCs w:val="24"/>
        </w:rPr>
        <w:t>re</w:t>
      </w:r>
      <w:r w:rsidRPr="00094E79">
        <w:rPr>
          <w:rFonts w:ascii="Candara" w:eastAsia="Arial" w:hAnsi="Candara" w:cs="Arial"/>
          <w:spacing w:val="-2"/>
          <w:sz w:val="24"/>
          <w:szCs w:val="24"/>
        </w:rPr>
        <w:t>v</w:t>
      </w:r>
      <w:r w:rsidRPr="00094E79">
        <w:rPr>
          <w:rFonts w:ascii="Candara" w:eastAsia="Arial" w:hAnsi="Candara" w:cs="Arial"/>
          <w:sz w:val="24"/>
          <w:szCs w:val="24"/>
        </w:rPr>
        <w:t>ise</w:t>
      </w:r>
      <w:r w:rsidRPr="00094E79">
        <w:rPr>
          <w:rFonts w:ascii="Candara" w:eastAsia="Arial" w:hAnsi="Candara" w:cs="Arial"/>
          <w:spacing w:val="5"/>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 xml:space="preserve">d </w:t>
      </w:r>
      <w:r w:rsidRPr="00094E79">
        <w:rPr>
          <w:rFonts w:ascii="Candara" w:eastAsia="Arial" w:hAnsi="Candara" w:cs="Arial"/>
          <w:spacing w:val="1"/>
          <w:sz w:val="24"/>
          <w:szCs w:val="24"/>
        </w:rPr>
        <w:t>am</w:t>
      </w:r>
      <w:r w:rsidRPr="00094E79">
        <w:rPr>
          <w:rFonts w:ascii="Candara" w:eastAsia="Arial" w:hAnsi="Candara" w:cs="Arial"/>
          <w:spacing w:val="-1"/>
          <w:sz w:val="24"/>
          <w:szCs w:val="24"/>
        </w:rPr>
        <w:t>e</w:t>
      </w:r>
      <w:r w:rsidRPr="00094E79">
        <w:rPr>
          <w:rFonts w:ascii="Candara" w:eastAsia="Arial" w:hAnsi="Candara" w:cs="Arial"/>
          <w:spacing w:val="7"/>
          <w:sz w:val="24"/>
          <w:szCs w:val="24"/>
        </w:rPr>
        <w:t>n</w:t>
      </w:r>
      <w:r w:rsidRPr="00094E79">
        <w:rPr>
          <w:rFonts w:ascii="Candara" w:eastAsia="Arial" w:hAnsi="Candara" w:cs="Arial"/>
          <w:sz w:val="24"/>
          <w:szCs w:val="24"/>
        </w:rPr>
        <w:t>d</w:t>
      </w:r>
      <w:r w:rsidRPr="00094E79">
        <w:rPr>
          <w:rFonts w:ascii="Candara" w:eastAsia="Arial" w:hAnsi="Candara" w:cs="Arial"/>
          <w:spacing w:val="5"/>
          <w:sz w:val="24"/>
          <w:szCs w:val="24"/>
        </w:rPr>
        <w:t xml:space="preserve"> </w:t>
      </w:r>
      <w:r w:rsidRPr="00094E79">
        <w:rPr>
          <w:rFonts w:ascii="Candara" w:eastAsia="Arial" w:hAnsi="Candara" w:cs="Arial"/>
          <w:sz w:val="24"/>
          <w:szCs w:val="24"/>
        </w:rPr>
        <w:t>it</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3"/>
          <w:sz w:val="24"/>
          <w:szCs w:val="24"/>
        </w:rPr>
        <w:t xml:space="preserve"> </w:t>
      </w:r>
      <w:r w:rsidRPr="00094E79">
        <w:rPr>
          <w:rFonts w:ascii="Candara" w:eastAsia="Arial" w:hAnsi="Candara" w:cs="Arial"/>
          <w:sz w:val="24"/>
          <w:szCs w:val="24"/>
        </w:rPr>
        <w:t>a</w:t>
      </w:r>
      <w:r w:rsidRPr="00094E79">
        <w:rPr>
          <w:rFonts w:ascii="Candara" w:eastAsia="Arial" w:hAnsi="Candara" w:cs="Arial"/>
          <w:spacing w:val="5"/>
          <w:sz w:val="24"/>
          <w:szCs w:val="24"/>
        </w:rPr>
        <w:t xml:space="preserve"> </w:t>
      </w:r>
      <w:r w:rsidRPr="00094E79">
        <w:rPr>
          <w:rFonts w:ascii="Candara" w:eastAsia="Arial" w:hAnsi="Candara" w:cs="Arial"/>
          <w:sz w:val="24"/>
          <w:szCs w:val="24"/>
        </w:rPr>
        <w:t>re</w:t>
      </w:r>
      <w:r w:rsidRPr="00094E79">
        <w:rPr>
          <w:rFonts w:ascii="Candara" w:eastAsia="Arial" w:hAnsi="Candara" w:cs="Arial"/>
          <w:spacing w:val="-1"/>
          <w:sz w:val="24"/>
          <w:szCs w:val="24"/>
        </w:rPr>
        <w:t>g</w:t>
      </w:r>
      <w:r w:rsidRPr="00094E79">
        <w:rPr>
          <w:rFonts w:ascii="Candara" w:eastAsia="Arial" w:hAnsi="Candara" w:cs="Arial"/>
          <w:spacing w:val="1"/>
          <w:sz w:val="24"/>
          <w:szCs w:val="24"/>
        </w:rPr>
        <w:t>u</w:t>
      </w:r>
      <w:r w:rsidRPr="00094E79">
        <w:rPr>
          <w:rFonts w:ascii="Candara" w:eastAsia="Arial" w:hAnsi="Candara" w:cs="Arial"/>
          <w:sz w:val="24"/>
          <w:szCs w:val="24"/>
        </w:rPr>
        <w:t xml:space="preserve">lar </w:t>
      </w:r>
      <w:r w:rsidRPr="00094E79">
        <w:rPr>
          <w:rFonts w:ascii="Candara" w:eastAsia="Arial" w:hAnsi="Candara" w:cs="Arial"/>
          <w:spacing w:val="1"/>
          <w:sz w:val="24"/>
          <w:szCs w:val="24"/>
        </w:rPr>
        <w:t>ba</w:t>
      </w:r>
      <w:r w:rsidRPr="00094E79">
        <w:rPr>
          <w:rFonts w:ascii="Candara" w:eastAsia="Arial" w:hAnsi="Candara" w:cs="Arial"/>
          <w:sz w:val="24"/>
          <w:szCs w:val="24"/>
        </w:rPr>
        <w:t xml:space="preserve">sis </w:t>
      </w:r>
      <w:r w:rsidRPr="00094E79">
        <w:rPr>
          <w:rFonts w:ascii="Candara" w:eastAsia="Arial" w:hAnsi="Candara" w:cs="Arial"/>
          <w:spacing w:val="1"/>
          <w:sz w:val="24"/>
          <w:szCs w:val="24"/>
        </w:rPr>
        <w:t>a</w:t>
      </w:r>
      <w:r w:rsidRPr="00094E79">
        <w:rPr>
          <w:rFonts w:ascii="Candara" w:eastAsia="Arial" w:hAnsi="Candara" w:cs="Arial"/>
          <w:sz w:val="24"/>
          <w:szCs w:val="24"/>
        </w:rPr>
        <w:t>s</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ne</w:t>
      </w:r>
      <w:r w:rsidRPr="00094E79">
        <w:rPr>
          <w:rFonts w:ascii="Candara" w:eastAsia="Arial" w:hAnsi="Candara" w:cs="Arial"/>
          <w:sz w:val="24"/>
          <w:szCs w:val="24"/>
        </w:rPr>
        <w:t>c</w:t>
      </w:r>
      <w:r w:rsidRPr="00094E79">
        <w:rPr>
          <w:rFonts w:ascii="Candara" w:eastAsia="Arial" w:hAnsi="Candara" w:cs="Arial"/>
          <w:spacing w:val="1"/>
          <w:sz w:val="24"/>
          <w:szCs w:val="24"/>
        </w:rPr>
        <w:t>e</w:t>
      </w:r>
      <w:r w:rsidRPr="00094E79">
        <w:rPr>
          <w:rFonts w:ascii="Candara" w:eastAsia="Arial" w:hAnsi="Candara" w:cs="Arial"/>
          <w:sz w:val="24"/>
          <w:szCs w:val="24"/>
        </w:rPr>
        <w:t>s</w:t>
      </w:r>
      <w:r w:rsidRPr="00094E79">
        <w:rPr>
          <w:rFonts w:ascii="Candara" w:eastAsia="Arial" w:hAnsi="Candara" w:cs="Arial"/>
          <w:spacing w:val="-2"/>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r</w:t>
      </w:r>
      <w:r w:rsidRPr="00094E79">
        <w:rPr>
          <w:rFonts w:ascii="Candara" w:eastAsia="Arial" w:hAnsi="Candara" w:cs="Arial"/>
          <w:spacing w:val="-3"/>
          <w:sz w:val="24"/>
          <w:szCs w:val="24"/>
        </w:rPr>
        <w:t>y</w:t>
      </w:r>
      <w:r w:rsidRPr="00094E79">
        <w:rPr>
          <w:rFonts w:ascii="Candara" w:eastAsia="Arial" w:hAnsi="Candara" w:cs="Arial"/>
          <w:sz w:val="24"/>
          <w:szCs w:val="24"/>
        </w:rPr>
        <w:t>.</w:t>
      </w:r>
    </w:p>
    <w:p w14:paraId="757197A6" w14:textId="02C51D52" w:rsidR="001E2FBD" w:rsidRPr="00094E79" w:rsidRDefault="00086025" w:rsidP="00094E79">
      <w:pPr>
        <w:pStyle w:val="ListParagraph"/>
        <w:numPr>
          <w:ilvl w:val="0"/>
          <w:numId w:val="21"/>
        </w:numPr>
        <w:tabs>
          <w:tab w:val="left" w:pos="1200"/>
        </w:tabs>
        <w:ind w:right="84"/>
        <w:jc w:val="both"/>
        <w:rPr>
          <w:rFonts w:ascii="Candara" w:eastAsia="Arial" w:hAnsi="Candara" w:cs="Arial"/>
          <w:sz w:val="24"/>
          <w:szCs w:val="24"/>
        </w:rPr>
      </w:pPr>
      <w:r w:rsidRPr="00094E79">
        <w:rPr>
          <w:rFonts w:ascii="Candara" w:eastAsia="Arial" w:hAnsi="Candara" w:cs="Arial"/>
          <w:sz w:val="24"/>
          <w:szCs w:val="24"/>
        </w:rPr>
        <w:t>Pre</w:t>
      </w:r>
      <w:r w:rsidRPr="00094E79">
        <w:rPr>
          <w:rFonts w:ascii="Candara" w:eastAsia="Arial" w:hAnsi="Candara" w:cs="Arial"/>
          <w:spacing w:val="1"/>
          <w:sz w:val="24"/>
          <w:szCs w:val="24"/>
        </w:rPr>
        <w:t>pa</w:t>
      </w:r>
      <w:r w:rsidRPr="00094E79">
        <w:rPr>
          <w:rFonts w:ascii="Candara" w:eastAsia="Arial" w:hAnsi="Candara" w:cs="Arial"/>
          <w:sz w:val="24"/>
          <w:szCs w:val="24"/>
        </w:rPr>
        <w:t xml:space="preserve">re </w:t>
      </w:r>
      <w:r w:rsidRPr="00094E79">
        <w:rPr>
          <w:rFonts w:ascii="Candara" w:eastAsia="Arial" w:hAnsi="Candara" w:cs="Arial"/>
          <w:spacing w:val="1"/>
          <w:sz w:val="24"/>
          <w:szCs w:val="24"/>
        </w:rPr>
        <w:t>a</w:t>
      </w:r>
      <w:r w:rsidRPr="00094E79">
        <w:rPr>
          <w:rFonts w:ascii="Candara" w:eastAsia="Arial" w:hAnsi="Candara" w:cs="Arial"/>
          <w:sz w:val="24"/>
          <w:szCs w:val="24"/>
        </w:rPr>
        <w:t xml:space="preserve">n </w:t>
      </w:r>
      <w:r w:rsidRPr="00094E79">
        <w:rPr>
          <w:rFonts w:ascii="Candara" w:eastAsia="Arial" w:hAnsi="Candara" w:cs="Arial"/>
          <w:spacing w:val="-1"/>
          <w:sz w:val="24"/>
          <w:szCs w:val="24"/>
        </w:rPr>
        <w:t>e</w:t>
      </w:r>
      <w:r w:rsidRPr="00094E79">
        <w:rPr>
          <w:rFonts w:ascii="Candara" w:eastAsia="Arial" w:hAnsi="Candara" w:cs="Arial"/>
          <w:spacing w:val="1"/>
          <w:sz w:val="24"/>
          <w:szCs w:val="24"/>
        </w:rPr>
        <w:t>me</w:t>
      </w:r>
      <w:r w:rsidRPr="00094E79">
        <w:rPr>
          <w:rFonts w:ascii="Candara" w:eastAsia="Arial" w:hAnsi="Candara" w:cs="Arial"/>
          <w:sz w:val="24"/>
          <w:szCs w:val="24"/>
        </w:rPr>
        <w:t>r</w:t>
      </w:r>
      <w:r w:rsidRPr="00094E79">
        <w:rPr>
          <w:rFonts w:ascii="Candara" w:eastAsia="Arial" w:hAnsi="Candara" w:cs="Arial"/>
          <w:spacing w:val="-2"/>
          <w:sz w:val="24"/>
          <w:szCs w:val="24"/>
        </w:rPr>
        <w:t>g</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cy</w:t>
      </w:r>
      <w:r w:rsidRPr="00094E79">
        <w:rPr>
          <w:rFonts w:ascii="Candara" w:eastAsia="Arial" w:hAnsi="Candara" w:cs="Arial"/>
          <w:spacing w:val="32"/>
          <w:sz w:val="24"/>
          <w:szCs w:val="24"/>
        </w:rPr>
        <w:t xml:space="preserve"> </w:t>
      </w:r>
      <w:r w:rsidRPr="00094E79">
        <w:rPr>
          <w:rFonts w:ascii="Candara" w:eastAsia="Arial" w:hAnsi="Candara" w:cs="Arial"/>
          <w:spacing w:val="1"/>
          <w:sz w:val="24"/>
          <w:szCs w:val="24"/>
        </w:rPr>
        <w:t>e</w:t>
      </w:r>
      <w:r w:rsidRPr="00094E79">
        <w:rPr>
          <w:rFonts w:ascii="Candara" w:eastAsia="Arial" w:hAnsi="Candara" w:cs="Arial"/>
          <w:spacing w:val="-2"/>
          <w:sz w:val="24"/>
          <w:szCs w:val="24"/>
        </w:rPr>
        <w:t>v</w:t>
      </w:r>
      <w:r w:rsidRPr="00094E79">
        <w:rPr>
          <w:rFonts w:ascii="Candara" w:eastAsia="Arial" w:hAnsi="Candara" w:cs="Arial"/>
          <w:spacing w:val="1"/>
          <w:sz w:val="24"/>
          <w:szCs w:val="24"/>
        </w:rPr>
        <w:t>a</w:t>
      </w:r>
      <w:r w:rsidRPr="00094E79">
        <w:rPr>
          <w:rFonts w:ascii="Candara" w:eastAsia="Arial" w:hAnsi="Candara" w:cs="Arial"/>
          <w:sz w:val="24"/>
          <w:szCs w:val="24"/>
        </w:rPr>
        <w:t>c</w:t>
      </w:r>
      <w:r w:rsidRPr="00094E79">
        <w:rPr>
          <w:rFonts w:ascii="Candara" w:eastAsia="Arial" w:hAnsi="Candara" w:cs="Arial"/>
          <w:spacing w:val="1"/>
          <w:sz w:val="24"/>
          <w:szCs w:val="24"/>
        </w:rPr>
        <w:t>ua</w:t>
      </w:r>
      <w:r w:rsidRPr="00094E79">
        <w:rPr>
          <w:rFonts w:ascii="Candara" w:eastAsia="Arial" w:hAnsi="Candara" w:cs="Arial"/>
          <w:sz w:val="24"/>
          <w:szCs w:val="24"/>
        </w:rPr>
        <w:t>ti</w:t>
      </w:r>
      <w:r w:rsidRPr="00094E79">
        <w:rPr>
          <w:rFonts w:ascii="Candara" w:eastAsia="Arial" w:hAnsi="Candara" w:cs="Arial"/>
          <w:spacing w:val="1"/>
          <w:sz w:val="24"/>
          <w:szCs w:val="24"/>
        </w:rPr>
        <w:t>o</w:t>
      </w:r>
      <w:r w:rsidRPr="00094E79">
        <w:rPr>
          <w:rFonts w:ascii="Candara" w:eastAsia="Arial" w:hAnsi="Candara" w:cs="Arial"/>
          <w:sz w:val="24"/>
          <w:szCs w:val="24"/>
        </w:rPr>
        <w:t xml:space="preserve">n </w:t>
      </w:r>
      <w:r w:rsidRPr="00094E79">
        <w:rPr>
          <w:rFonts w:ascii="Candara" w:eastAsia="Arial" w:hAnsi="Candara" w:cs="Arial"/>
          <w:spacing w:val="1"/>
          <w:sz w:val="24"/>
          <w:szCs w:val="24"/>
        </w:rPr>
        <w:t>p</w:t>
      </w:r>
      <w:r w:rsidRPr="00094E79">
        <w:rPr>
          <w:rFonts w:ascii="Candara" w:eastAsia="Arial" w:hAnsi="Candara" w:cs="Arial"/>
          <w:sz w:val="24"/>
          <w:szCs w:val="24"/>
        </w:rPr>
        <w:t>roc</w:t>
      </w:r>
      <w:r w:rsidRPr="00094E79">
        <w:rPr>
          <w:rFonts w:ascii="Candara" w:eastAsia="Arial" w:hAnsi="Candara" w:cs="Arial"/>
          <w:spacing w:val="-1"/>
          <w:sz w:val="24"/>
          <w:szCs w:val="24"/>
        </w:rPr>
        <w:t>e</w:t>
      </w:r>
      <w:r w:rsidRPr="00094E79">
        <w:rPr>
          <w:rFonts w:ascii="Candara" w:eastAsia="Arial" w:hAnsi="Candara" w:cs="Arial"/>
          <w:spacing w:val="1"/>
          <w:sz w:val="24"/>
          <w:szCs w:val="24"/>
        </w:rPr>
        <w:t>du</w:t>
      </w:r>
      <w:r w:rsidRPr="00094E79">
        <w:rPr>
          <w:rFonts w:ascii="Candara" w:eastAsia="Arial" w:hAnsi="Candara" w:cs="Arial"/>
          <w:sz w:val="24"/>
          <w:szCs w:val="24"/>
        </w:rPr>
        <w:t xml:space="preserve">re </w:t>
      </w:r>
      <w:r w:rsidRPr="00094E79">
        <w:rPr>
          <w:rFonts w:ascii="Candara" w:eastAsia="Arial" w:hAnsi="Candara" w:cs="Arial"/>
          <w:spacing w:val="1"/>
          <w:sz w:val="24"/>
          <w:szCs w:val="24"/>
        </w:rPr>
        <w:t>an</w:t>
      </w:r>
      <w:r w:rsidRPr="00094E79">
        <w:rPr>
          <w:rFonts w:ascii="Candara" w:eastAsia="Arial" w:hAnsi="Candara" w:cs="Arial"/>
          <w:sz w:val="24"/>
          <w:szCs w:val="24"/>
        </w:rPr>
        <w:t xml:space="preserve">d </w:t>
      </w:r>
      <w:r w:rsidRPr="00094E79">
        <w:rPr>
          <w:rFonts w:ascii="Candara" w:eastAsia="Arial" w:hAnsi="Candara" w:cs="Arial"/>
          <w:spacing w:val="1"/>
          <w:sz w:val="24"/>
          <w:szCs w:val="24"/>
        </w:rPr>
        <w:t>a</w:t>
      </w:r>
      <w:r w:rsidRPr="00094E79">
        <w:rPr>
          <w:rFonts w:ascii="Candara" w:eastAsia="Arial" w:hAnsi="Candara" w:cs="Arial"/>
          <w:sz w:val="24"/>
          <w:szCs w:val="24"/>
        </w:rPr>
        <w:t>r</w:t>
      </w:r>
      <w:r w:rsidRPr="00094E79">
        <w:rPr>
          <w:rFonts w:ascii="Candara" w:eastAsia="Arial" w:hAnsi="Candara" w:cs="Arial"/>
          <w:spacing w:val="-1"/>
          <w:sz w:val="24"/>
          <w:szCs w:val="24"/>
        </w:rPr>
        <w:t>r</w:t>
      </w:r>
      <w:r w:rsidRPr="00094E79">
        <w:rPr>
          <w:rFonts w:ascii="Candara" w:eastAsia="Arial" w:hAnsi="Candara" w:cs="Arial"/>
          <w:spacing w:val="1"/>
          <w:sz w:val="24"/>
          <w:szCs w:val="24"/>
        </w:rPr>
        <w:t>an</w:t>
      </w:r>
      <w:r w:rsidRPr="00094E79">
        <w:rPr>
          <w:rFonts w:ascii="Candara" w:eastAsia="Arial" w:hAnsi="Candara" w:cs="Arial"/>
          <w:spacing w:val="-1"/>
          <w:sz w:val="24"/>
          <w:szCs w:val="24"/>
        </w:rPr>
        <w:t>g</w:t>
      </w:r>
      <w:r w:rsidRPr="00094E79">
        <w:rPr>
          <w:rFonts w:ascii="Candara" w:eastAsia="Arial" w:hAnsi="Candara" w:cs="Arial"/>
          <w:sz w:val="24"/>
          <w:szCs w:val="24"/>
        </w:rPr>
        <w:t xml:space="preserve">e </w:t>
      </w:r>
      <w:r w:rsidRPr="00094E79">
        <w:rPr>
          <w:rFonts w:ascii="Candara" w:eastAsia="Arial" w:hAnsi="Candara" w:cs="Arial"/>
          <w:spacing w:val="3"/>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 xml:space="preserve">r </w:t>
      </w:r>
      <w:r w:rsidRPr="00094E79">
        <w:rPr>
          <w:rFonts w:ascii="Candara" w:eastAsia="Arial" w:hAnsi="Candara" w:cs="Arial"/>
          <w:spacing w:val="1"/>
          <w:sz w:val="24"/>
          <w:szCs w:val="24"/>
        </w:rPr>
        <w:t>pe</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pacing w:val="1"/>
          <w:sz w:val="24"/>
          <w:szCs w:val="24"/>
        </w:rPr>
        <w:t>od</w:t>
      </w:r>
      <w:r w:rsidRPr="00094E79">
        <w:rPr>
          <w:rFonts w:ascii="Candara" w:eastAsia="Arial" w:hAnsi="Candara" w:cs="Arial"/>
          <w:sz w:val="24"/>
          <w:szCs w:val="24"/>
        </w:rPr>
        <w:t xml:space="preserve">ic </w:t>
      </w:r>
      <w:r w:rsidRPr="00094E79">
        <w:rPr>
          <w:rFonts w:ascii="Candara" w:eastAsia="Arial" w:hAnsi="Candara" w:cs="Arial"/>
          <w:spacing w:val="1"/>
          <w:sz w:val="24"/>
          <w:szCs w:val="24"/>
        </w:rPr>
        <w:t>e</w:t>
      </w:r>
      <w:r w:rsidRPr="00094E79">
        <w:rPr>
          <w:rFonts w:ascii="Candara" w:eastAsia="Arial" w:hAnsi="Candara" w:cs="Arial"/>
          <w:spacing w:val="-2"/>
          <w:sz w:val="24"/>
          <w:szCs w:val="24"/>
        </w:rPr>
        <w:t>v</w:t>
      </w:r>
      <w:r w:rsidRPr="00094E79">
        <w:rPr>
          <w:rFonts w:ascii="Candara" w:eastAsia="Arial" w:hAnsi="Candara" w:cs="Arial"/>
          <w:spacing w:val="1"/>
          <w:sz w:val="24"/>
          <w:szCs w:val="24"/>
        </w:rPr>
        <w:t>a</w:t>
      </w:r>
      <w:r w:rsidRPr="00094E79">
        <w:rPr>
          <w:rFonts w:ascii="Candara" w:eastAsia="Arial" w:hAnsi="Candara" w:cs="Arial"/>
          <w:sz w:val="24"/>
          <w:szCs w:val="24"/>
        </w:rPr>
        <w:t>c</w:t>
      </w:r>
      <w:r w:rsidRPr="00094E79">
        <w:rPr>
          <w:rFonts w:ascii="Candara" w:eastAsia="Arial" w:hAnsi="Candara" w:cs="Arial"/>
          <w:spacing w:val="-1"/>
          <w:sz w:val="24"/>
          <w:szCs w:val="24"/>
        </w:rPr>
        <w:t>u</w:t>
      </w:r>
      <w:r w:rsidRPr="00094E79">
        <w:rPr>
          <w:rFonts w:ascii="Candara" w:eastAsia="Arial" w:hAnsi="Candara" w:cs="Arial"/>
          <w:spacing w:val="1"/>
          <w:sz w:val="24"/>
          <w:szCs w:val="24"/>
        </w:rPr>
        <w:t>a</w:t>
      </w:r>
      <w:r w:rsidRPr="00094E79">
        <w:rPr>
          <w:rFonts w:ascii="Candara" w:eastAsia="Arial" w:hAnsi="Candara" w:cs="Arial"/>
          <w:sz w:val="24"/>
          <w:szCs w:val="24"/>
        </w:rPr>
        <w:t>ti</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d</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z w:val="24"/>
          <w:szCs w:val="24"/>
        </w:rPr>
        <w:t>l</w:t>
      </w:r>
      <w:r w:rsidRPr="00094E79">
        <w:rPr>
          <w:rFonts w:ascii="Candara" w:eastAsia="Arial" w:hAnsi="Candara" w:cs="Arial"/>
          <w:spacing w:val="-1"/>
          <w:sz w:val="24"/>
          <w:szCs w:val="24"/>
        </w:rPr>
        <w:t>l</w:t>
      </w:r>
      <w:r w:rsidRPr="00094E79">
        <w:rPr>
          <w:rFonts w:ascii="Candara" w:eastAsia="Arial" w:hAnsi="Candara" w:cs="Arial"/>
          <w:sz w:val="24"/>
          <w:szCs w:val="24"/>
        </w:rPr>
        <w:t>s,</w:t>
      </w:r>
      <w:r w:rsidRPr="00094E79">
        <w:rPr>
          <w:rFonts w:ascii="Candara" w:eastAsia="Arial" w:hAnsi="Candara" w:cs="Arial"/>
          <w:spacing w:val="1"/>
          <w:sz w:val="24"/>
          <w:szCs w:val="24"/>
        </w:rPr>
        <w:t xml:space="preserve"> </w:t>
      </w:r>
      <w:r w:rsidRPr="00094E79">
        <w:rPr>
          <w:rFonts w:ascii="Candara" w:eastAsia="Arial" w:hAnsi="Candara" w:cs="Arial"/>
          <w:sz w:val="24"/>
          <w:szCs w:val="24"/>
        </w:rPr>
        <w:t>incl</w:t>
      </w:r>
      <w:r w:rsidRPr="00094E79">
        <w:rPr>
          <w:rFonts w:ascii="Candara" w:eastAsia="Arial" w:hAnsi="Candara" w:cs="Arial"/>
          <w:spacing w:val="1"/>
          <w:sz w:val="24"/>
          <w:szCs w:val="24"/>
        </w:rPr>
        <w:t>ud</w:t>
      </w:r>
      <w:r w:rsidRPr="00094E79">
        <w:rPr>
          <w:rFonts w:ascii="Candara" w:eastAsia="Arial" w:hAnsi="Candara" w:cs="Arial"/>
          <w:sz w:val="24"/>
          <w:szCs w:val="24"/>
        </w:rPr>
        <w:t>ing</w:t>
      </w:r>
      <w:r w:rsidRPr="00094E79">
        <w:rPr>
          <w:rFonts w:ascii="Candara" w:eastAsia="Arial" w:hAnsi="Candara" w:cs="Arial"/>
          <w:spacing w:val="4"/>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1"/>
          <w:sz w:val="24"/>
          <w:szCs w:val="24"/>
        </w:rPr>
        <w:t>he</w:t>
      </w:r>
      <w:r w:rsidRPr="00094E79">
        <w:rPr>
          <w:rFonts w:ascii="Candara" w:eastAsia="Arial" w:hAnsi="Candara" w:cs="Arial"/>
          <w:sz w:val="24"/>
          <w:szCs w:val="24"/>
        </w:rPr>
        <w:t>n</w:t>
      </w:r>
      <w:r w:rsidRPr="00094E79">
        <w:rPr>
          <w:rFonts w:ascii="Candara" w:eastAsia="Arial" w:hAnsi="Candara" w:cs="Arial"/>
          <w:spacing w:val="1"/>
          <w:sz w:val="24"/>
          <w:szCs w:val="24"/>
        </w:rPr>
        <w:t xml:space="preserve"> </w:t>
      </w:r>
      <w:r w:rsidRPr="00094E79">
        <w:rPr>
          <w:rFonts w:ascii="Candara" w:eastAsia="Arial" w:hAnsi="Candara" w:cs="Arial"/>
          <w:sz w:val="24"/>
          <w:szCs w:val="24"/>
        </w:rPr>
        <w:t xml:space="preserve">a </w:t>
      </w:r>
      <w:r w:rsidRPr="00094E79">
        <w:rPr>
          <w:rFonts w:ascii="Candara" w:eastAsia="Arial" w:hAnsi="Candara" w:cs="Arial"/>
          <w:spacing w:val="1"/>
          <w:sz w:val="24"/>
          <w:szCs w:val="24"/>
        </w:rPr>
        <w:t>n</w:t>
      </w:r>
      <w:r w:rsidRPr="00094E79">
        <w:rPr>
          <w:rFonts w:ascii="Candara" w:eastAsia="Arial" w:hAnsi="Candara" w:cs="Arial"/>
          <w:spacing w:val="-1"/>
          <w:sz w:val="24"/>
          <w:szCs w:val="24"/>
        </w:rPr>
        <w:t>e</w:t>
      </w:r>
      <w:r w:rsidRPr="00094E79">
        <w:rPr>
          <w:rFonts w:ascii="Candara" w:eastAsia="Arial" w:hAnsi="Candara" w:cs="Arial"/>
          <w:sz w:val="24"/>
          <w:szCs w:val="24"/>
        </w:rPr>
        <w:t>w</w:t>
      </w:r>
      <w:r w:rsidRPr="00094E79">
        <w:rPr>
          <w:rFonts w:ascii="Candara" w:eastAsia="Arial" w:hAnsi="Candara" w:cs="Arial"/>
          <w:spacing w:val="-3"/>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tuden</w:t>
      </w:r>
      <w:r w:rsidRPr="00094E79">
        <w:rPr>
          <w:rFonts w:ascii="Candara" w:eastAsia="Arial" w:hAnsi="Candara" w:cs="Arial"/>
          <w:sz w:val="24"/>
          <w:szCs w:val="24"/>
        </w:rPr>
        <w:t>t</w:t>
      </w:r>
      <w:r w:rsidRPr="00094E79">
        <w:rPr>
          <w:rFonts w:ascii="Candara" w:eastAsia="Arial" w:hAnsi="Candara" w:cs="Arial"/>
          <w:spacing w:val="1"/>
          <w:sz w:val="24"/>
          <w:szCs w:val="24"/>
        </w:rPr>
        <w:t xml:space="preserve"> </w:t>
      </w:r>
      <w:r w:rsidRPr="00094E79">
        <w:rPr>
          <w:rFonts w:ascii="Candara" w:eastAsia="Arial" w:hAnsi="Candara" w:cs="Arial"/>
          <w:sz w:val="24"/>
          <w:szCs w:val="24"/>
        </w:rPr>
        <w:t>is</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en</w:t>
      </w:r>
      <w:r w:rsidRPr="00094E79">
        <w:rPr>
          <w:rFonts w:ascii="Candara" w:eastAsia="Arial" w:hAnsi="Candara" w:cs="Arial"/>
          <w:sz w:val="24"/>
          <w:szCs w:val="24"/>
        </w:rPr>
        <w:t>rol</w:t>
      </w:r>
      <w:r w:rsidRPr="00094E79">
        <w:rPr>
          <w:rFonts w:ascii="Candara" w:eastAsia="Arial" w:hAnsi="Candara" w:cs="Arial"/>
          <w:spacing w:val="-1"/>
          <w:sz w:val="24"/>
          <w:szCs w:val="24"/>
        </w:rPr>
        <w:t>l</w:t>
      </w:r>
      <w:r w:rsidRPr="00094E79">
        <w:rPr>
          <w:rFonts w:ascii="Candara" w:eastAsia="Arial" w:hAnsi="Candara" w:cs="Arial"/>
          <w:spacing w:val="1"/>
          <w:sz w:val="24"/>
          <w:szCs w:val="24"/>
        </w:rPr>
        <w:t>e</w:t>
      </w:r>
      <w:r w:rsidRPr="00094E79">
        <w:rPr>
          <w:rFonts w:ascii="Candara" w:eastAsia="Arial" w:hAnsi="Candara" w:cs="Arial"/>
          <w:spacing w:val="-1"/>
          <w:sz w:val="24"/>
          <w:szCs w:val="24"/>
        </w:rPr>
        <w:t>d</w:t>
      </w:r>
      <w:r w:rsidRPr="00094E79">
        <w:rPr>
          <w:rFonts w:ascii="Candara" w:eastAsia="Arial" w:hAnsi="Candara" w:cs="Arial"/>
          <w:sz w:val="24"/>
          <w:szCs w:val="24"/>
        </w:rPr>
        <w:t>.</w:t>
      </w:r>
    </w:p>
    <w:p w14:paraId="757197A7" w14:textId="1CC52924" w:rsidR="001E2FBD" w:rsidRPr="00094E79" w:rsidRDefault="00086025" w:rsidP="00094E79">
      <w:pPr>
        <w:pStyle w:val="ListParagraph"/>
        <w:numPr>
          <w:ilvl w:val="0"/>
          <w:numId w:val="21"/>
        </w:numPr>
        <w:tabs>
          <w:tab w:val="left" w:pos="1200"/>
        </w:tabs>
        <w:ind w:right="82"/>
        <w:jc w:val="both"/>
        <w:rPr>
          <w:rFonts w:ascii="Candara" w:eastAsia="Arial" w:hAnsi="Candara" w:cs="Arial"/>
          <w:sz w:val="24"/>
          <w:szCs w:val="24"/>
        </w:rPr>
      </w:pPr>
      <w:proofErr w:type="gramStart"/>
      <w:r w:rsidRPr="00094E79">
        <w:rPr>
          <w:rFonts w:ascii="Candara" w:eastAsia="Arial" w:hAnsi="Candara" w:cs="Arial"/>
          <w:spacing w:val="-1"/>
          <w:sz w:val="24"/>
          <w:szCs w:val="24"/>
        </w:rPr>
        <w:t>M</w:t>
      </w:r>
      <w:r w:rsidRPr="00094E79">
        <w:rPr>
          <w:rFonts w:ascii="Candara" w:eastAsia="Arial" w:hAnsi="Candara" w:cs="Arial"/>
          <w:spacing w:val="1"/>
          <w:sz w:val="24"/>
          <w:szCs w:val="24"/>
        </w:rPr>
        <w:t>a</w:t>
      </w:r>
      <w:r w:rsidRPr="00094E79">
        <w:rPr>
          <w:rFonts w:ascii="Candara" w:eastAsia="Arial" w:hAnsi="Candara" w:cs="Arial"/>
          <w:sz w:val="24"/>
          <w:szCs w:val="24"/>
        </w:rPr>
        <w:t>ke</w:t>
      </w:r>
      <w:r w:rsidRPr="00094E79">
        <w:rPr>
          <w:rFonts w:ascii="Candara" w:eastAsia="Arial" w:hAnsi="Candara" w:cs="Arial"/>
          <w:spacing w:val="39"/>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r</w:t>
      </w:r>
      <w:r w:rsidRPr="00094E79">
        <w:rPr>
          <w:rFonts w:ascii="Candara" w:eastAsia="Arial" w:hAnsi="Candara" w:cs="Arial"/>
          <w:spacing w:val="-1"/>
          <w:sz w:val="24"/>
          <w:szCs w:val="24"/>
        </w:rPr>
        <w:t>r</w:t>
      </w:r>
      <w:r w:rsidRPr="00094E79">
        <w:rPr>
          <w:rFonts w:ascii="Candara" w:eastAsia="Arial" w:hAnsi="Candara" w:cs="Arial"/>
          <w:spacing w:val="1"/>
          <w:sz w:val="24"/>
          <w:szCs w:val="24"/>
        </w:rPr>
        <w:t>an</w:t>
      </w:r>
      <w:r w:rsidRPr="00094E79">
        <w:rPr>
          <w:rFonts w:ascii="Candara" w:eastAsia="Arial" w:hAnsi="Candara" w:cs="Arial"/>
          <w:spacing w:val="-1"/>
          <w:sz w:val="24"/>
          <w:szCs w:val="24"/>
        </w:rPr>
        <w:t>ge</w:t>
      </w:r>
      <w:r w:rsidRPr="00094E79">
        <w:rPr>
          <w:rFonts w:ascii="Candara" w:eastAsia="Arial" w:hAnsi="Candara" w:cs="Arial"/>
          <w:spacing w:val="1"/>
          <w:sz w:val="24"/>
          <w:szCs w:val="24"/>
        </w:rPr>
        <w:t>me</w:t>
      </w:r>
      <w:r w:rsidRPr="00094E79">
        <w:rPr>
          <w:rFonts w:ascii="Candara" w:eastAsia="Arial" w:hAnsi="Candara" w:cs="Arial"/>
          <w:spacing w:val="-1"/>
          <w:sz w:val="24"/>
          <w:szCs w:val="24"/>
        </w:rPr>
        <w:t>n</w:t>
      </w:r>
      <w:r w:rsidRPr="00094E79">
        <w:rPr>
          <w:rFonts w:ascii="Candara" w:eastAsia="Arial" w:hAnsi="Candara" w:cs="Arial"/>
          <w:sz w:val="24"/>
          <w:szCs w:val="24"/>
        </w:rPr>
        <w:t>ts</w:t>
      </w:r>
      <w:proofErr w:type="gramEnd"/>
      <w:r w:rsidRPr="00094E79">
        <w:rPr>
          <w:rFonts w:ascii="Candara" w:eastAsia="Arial" w:hAnsi="Candara" w:cs="Arial"/>
          <w:spacing w:val="39"/>
          <w:sz w:val="24"/>
          <w:szCs w:val="24"/>
        </w:rPr>
        <w:t xml:space="preserve"> </w:t>
      </w:r>
      <w:r w:rsidRPr="00094E79">
        <w:rPr>
          <w:rFonts w:ascii="Candara" w:eastAsia="Arial" w:hAnsi="Candara" w:cs="Arial"/>
          <w:spacing w:val="-2"/>
          <w:sz w:val="24"/>
          <w:szCs w:val="24"/>
        </w:rPr>
        <w:t>t</w:t>
      </w:r>
      <w:r w:rsidRPr="00094E79">
        <w:rPr>
          <w:rFonts w:ascii="Candara" w:eastAsia="Arial" w:hAnsi="Candara" w:cs="Arial"/>
          <w:sz w:val="24"/>
          <w:szCs w:val="24"/>
        </w:rPr>
        <w:t>o</w:t>
      </w:r>
      <w:r w:rsidRPr="00094E79">
        <w:rPr>
          <w:rFonts w:ascii="Candara" w:eastAsia="Arial" w:hAnsi="Candara" w:cs="Arial"/>
          <w:spacing w:val="39"/>
          <w:sz w:val="24"/>
          <w:szCs w:val="24"/>
        </w:rPr>
        <w:t xml:space="preserve"> </w:t>
      </w:r>
      <w:r w:rsidRPr="00094E79">
        <w:rPr>
          <w:rFonts w:ascii="Candara" w:eastAsia="Arial" w:hAnsi="Candara" w:cs="Arial"/>
          <w:spacing w:val="1"/>
          <w:sz w:val="24"/>
          <w:szCs w:val="24"/>
        </w:rPr>
        <w:t>d</w:t>
      </w:r>
      <w:r w:rsidRPr="00094E79">
        <w:rPr>
          <w:rFonts w:ascii="Candara" w:eastAsia="Arial" w:hAnsi="Candara" w:cs="Arial"/>
          <w:sz w:val="24"/>
          <w:szCs w:val="24"/>
        </w:rPr>
        <w:t>raw</w:t>
      </w:r>
      <w:r w:rsidRPr="00094E79">
        <w:rPr>
          <w:rFonts w:ascii="Candara" w:eastAsia="Arial" w:hAnsi="Candara" w:cs="Arial"/>
          <w:spacing w:val="36"/>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37"/>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1"/>
          <w:sz w:val="24"/>
          <w:szCs w:val="24"/>
        </w:rPr>
        <w:t>t</w:t>
      </w:r>
      <w:r w:rsidRPr="00094E79">
        <w:rPr>
          <w:rFonts w:ascii="Candara" w:eastAsia="Arial" w:hAnsi="Candara" w:cs="Arial"/>
          <w:spacing w:val="1"/>
          <w:sz w:val="24"/>
          <w:szCs w:val="24"/>
        </w:rPr>
        <w:t>en</w:t>
      </w:r>
      <w:r w:rsidRPr="00094E79">
        <w:rPr>
          <w:rFonts w:ascii="Candara" w:eastAsia="Arial" w:hAnsi="Candara" w:cs="Arial"/>
          <w:sz w:val="24"/>
          <w:szCs w:val="24"/>
        </w:rPr>
        <w:t>ti</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37"/>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41"/>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ll</w:t>
      </w:r>
      <w:r w:rsidRPr="00094E79">
        <w:rPr>
          <w:rFonts w:ascii="Candara" w:eastAsia="Arial" w:hAnsi="Candara" w:cs="Arial"/>
          <w:spacing w:val="37"/>
          <w:sz w:val="24"/>
          <w:szCs w:val="24"/>
        </w:rPr>
        <w:t xml:space="preserve"> </w:t>
      </w:r>
      <w:r w:rsidRPr="00094E79">
        <w:rPr>
          <w:rFonts w:ascii="Candara" w:eastAsia="Arial" w:hAnsi="Candara" w:cs="Arial"/>
          <w:spacing w:val="1"/>
          <w:sz w:val="24"/>
          <w:szCs w:val="24"/>
        </w:rPr>
        <w:t>e</w:t>
      </w:r>
      <w:r w:rsidRPr="00094E79">
        <w:rPr>
          <w:rFonts w:ascii="Candara" w:eastAsia="Arial" w:hAnsi="Candara" w:cs="Arial"/>
          <w:spacing w:val="-1"/>
          <w:sz w:val="24"/>
          <w:szCs w:val="24"/>
        </w:rPr>
        <w:t>m</w:t>
      </w:r>
      <w:r w:rsidRPr="00094E79">
        <w:rPr>
          <w:rFonts w:ascii="Candara" w:eastAsia="Arial" w:hAnsi="Candara" w:cs="Arial"/>
          <w:spacing w:val="1"/>
          <w:sz w:val="24"/>
          <w:szCs w:val="24"/>
        </w:rPr>
        <w:t>p</w:t>
      </w:r>
      <w:r w:rsidRPr="00094E79">
        <w:rPr>
          <w:rFonts w:ascii="Candara" w:eastAsia="Arial" w:hAnsi="Candara" w:cs="Arial"/>
          <w:sz w:val="24"/>
          <w:szCs w:val="24"/>
        </w:rPr>
        <w:t>lo</w:t>
      </w:r>
      <w:r w:rsidRPr="00094E79">
        <w:rPr>
          <w:rFonts w:ascii="Candara" w:eastAsia="Arial" w:hAnsi="Candara" w:cs="Arial"/>
          <w:spacing w:val="-2"/>
          <w:sz w:val="24"/>
          <w:szCs w:val="24"/>
        </w:rPr>
        <w:t>y</w:t>
      </w:r>
      <w:r w:rsidRPr="00094E79">
        <w:rPr>
          <w:rFonts w:ascii="Candara" w:eastAsia="Arial" w:hAnsi="Candara" w:cs="Arial"/>
          <w:spacing w:val="1"/>
          <w:sz w:val="24"/>
          <w:szCs w:val="24"/>
        </w:rPr>
        <w:t>e</w:t>
      </w:r>
      <w:r w:rsidRPr="00094E79">
        <w:rPr>
          <w:rFonts w:ascii="Candara" w:eastAsia="Arial" w:hAnsi="Candara" w:cs="Arial"/>
          <w:sz w:val="24"/>
          <w:szCs w:val="24"/>
        </w:rPr>
        <w:t>d</w:t>
      </w:r>
      <w:r w:rsidR="00094E79">
        <w:rPr>
          <w:rFonts w:ascii="Candara" w:eastAsia="Arial" w:hAnsi="Candara" w:cs="Arial"/>
          <w:sz w:val="24"/>
          <w:szCs w:val="24"/>
        </w:rPr>
        <w:t>, unpaid</w:t>
      </w:r>
      <w:r w:rsidRPr="00094E79">
        <w:rPr>
          <w:rFonts w:ascii="Candara" w:eastAsia="Arial" w:hAnsi="Candara" w:cs="Arial"/>
          <w:spacing w:val="37"/>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v</w:t>
      </w:r>
      <w:r w:rsidRPr="00094E79">
        <w:rPr>
          <w:rFonts w:ascii="Candara" w:eastAsia="Arial" w:hAnsi="Candara" w:cs="Arial"/>
          <w:spacing w:val="1"/>
          <w:sz w:val="24"/>
          <w:szCs w:val="24"/>
        </w:rPr>
        <w:t>o</w:t>
      </w:r>
      <w:r w:rsidRPr="00094E79">
        <w:rPr>
          <w:rFonts w:ascii="Candara" w:eastAsia="Arial" w:hAnsi="Candara" w:cs="Arial"/>
          <w:sz w:val="24"/>
          <w:szCs w:val="24"/>
        </w:rPr>
        <w:t>lu</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1"/>
          <w:sz w:val="24"/>
          <w:szCs w:val="24"/>
        </w:rPr>
        <w:t>e</w:t>
      </w:r>
      <w:r w:rsidRPr="00094E79">
        <w:rPr>
          <w:rFonts w:ascii="Candara" w:eastAsia="Arial" w:hAnsi="Candara" w:cs="Arial"/>
          <w:spacing w:val="1"/>
          <w:sz w:val="24"/>
          <w:szCs w:val="24"/>
        </w:rPr>
        <w:t>e</w:t>
      </w:r>
      <w:r w:rsidRPr="00094E79">
        <w:rPr>
          <w:rFonts w:ascii="Candara" w:eastAsia="Arial" w:hAnsi="Candara" w:cs="Arial"/>
          <w:sz w:val="24"/>
          <w:szCs w:val="24"/>
        </w:rPr>
        <w:t>r staff</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2"/>
          <w:sz w:val="24"/>
          <w:szCs w:val="24"/>
        </w:rPr>
        <w:t>t</w:t>
      </w:r>
      <w:r w:rsidRPr="00094E79">
        <w:rPr>
          <w:rFonts w:ascii="Candara" w:eastAsia="Arial" w:hAnsi="Candara" w:cs="Arial"/>
          <w:sz w:val="24"/>
          <w:szCs w:val="24"/>
        </w:rPr>
        <w:t>t</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pacing w:val="1"/>
          <w:sz w:val="24"/>
          <w:szCs w:val="24"/>
        </w:rPr>
        <w:t>d</w:t>
      </w:r>
      <w:r w:rsidRPr="00094E79">
        <w:rPr>
          <w:rFonts w:ascii="Candara" w:eastAsia="Arial" w:hAnsi="Candara" w:cs="Arial"/>
          <w:sz w:val="24"/>
          <w:szCs w:val="24"/>
        </w:rPr>
        <w:t>ing</w:t>
      </w:r>
      <w:r w:rsidRPr="00094E79">
        <w:rPr>
          <w:rFonts w:ascii="Candara" w:eastAsia="Arial" w:hAnsi="Candara" w:cs="Arial"/>
          <w:spacing w:val="5"/>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1"/>
          <w:sz w:val="24"/>
          <w:szCs w:val="24"/>
        </w:rPr>
        <w:t xml:space="preserve"> </w:t>
      </w:r>
      <w:r w:rsidRPr="00094E79">
        <w:rPr>
          <w:rFonts w:ascii="Candara" w:eastAsia="Arial" w:hAnsi="Candara" w:cs="Arial"/>
          <w:sz w:val="24"/>
          <w:szCs w:val="24"/>
        </w:rPr>
        <w:t>sc</w:t>
      </w:r>
      <w:r w:rsidRPr="00094E79">
        <w:rPr>
          <w:rFonts w:ascii="Candara" w:eastAsia="Arial" w:hAnsi="Candara" w:cs="Arial"/>
          <w:spacing w:val="-1"/>
          <w:sz w:val="24"/>
          <w:szCs w:val="24"/>
        </w:rPr>
        <w:t>h</w:t>
      </w:r>
      <w:r w:rsidRPr="00094E79">
        <w:rPr>
          <w:rFonts w:ascii="Candara" w:eastAsia="Arial" w:hAnsi="Candara" w:cs="Arial"/>
          <w:spacing w:val="1"/>
          <w:sz w:val="24"/>
          <w:szCs w:val="24"/>
        </w:rPr>
        <w:t>oo</w:t>
      </w:r>
      <w:r w:rsidRPr="00094E79">
        <w:rPr>
          <w:rFonts w:ascii="Candara" w:eastAsia="Arial" w:hAnsi="Candara" w:cs="Arial"/>
          <w:sz w:val="24"/>
          <w:szCs w:val="24"/>
        </w:rPr>
        <w:t>l to</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3"/>
          <w:sz w:val="24"/>
          <w:szCs w:val="24"/>
        </w:rPr>
        <w:t xml:space="preserve"> </w:t>
      </w:r>
      <w:r w:rsidRPr="00094E79">
        <w:rPr>
          <w:rFonts w:ascii="Candara" w:eastAsia="Arial" w:hAnsi="Candara" w:cs="Arial"/>
          <w:spacing w:val="-2"/>
          <w:sz w:val="24"/>
          <w:szCs w:val="24"/>
        </w:rPr>
        <w:t>s</w:t>
      </w:r>
      <w:r w:rsidRPr="00094E79">
        <w:rPr>
          <w:rFonts w:ascii="Candara" w:eastAsia="Arial" w:hAnsi="Candara" w:cs="Arial"/>
          <w:spacing w:val="-1"/>
          <w:sz w:val="24"/>
          <w:szCs w:val="24"/>
        </w:rPr>
        <w:t>a</w:t>
      </w:r>
      <w:r w:rsidRPr="00094E79">
        <w:rPr>
          <w:rFonts w:ascii="Candara" w:eastAsia="Arial" w:hAnsi="Candara" w:cs="Arial"/>
          <w:spacing w:val="3"/>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p</w:t>
      </w:r>
      <w:r w:rsidRPr="00094E79">
        <w:rPr>
          <w:rFonts w:ascii="Candara" w:eastAsia="Arial" w:hAnsi="Candara" w:cs="Arial"/>
          <w:spacing w:val="1"/>
          <w:sz w:val="24"/>
          <w:szCs w:val="24"/>
        </w:rPr>
        <w:t>o</w:t>
      </w:r>
      <w:r w:rsidRPr="00094E79">
        <w:rPr>
          <w:rFonts w:ascii="Candara" w:eastAsia="Arial" w:hAnsi="Candara" w:cs="Arial"/>
          <w:sz w:val="24"/>
          <w:szCs w:val="24"/>
        </w:rPr>
        <w:t>l</w:t>
      </w:r>
      <w:r w:rsidRPr="00094E79">
        <w:rPr>
          <w:rFonts w:ascii="Candara" w:eastAsia="Arial" w:hAnsi="Candara" w:cs="Arial"/>
          <w:spacing w:val="-1"/>
          <w:sz w:val="24"/>
          <w:szCs w:val="24"/>
        </w:rPr>
        <w:t>i</w:t>
      </w:r>
      <w:r w:rsidRPr="00094E79">
        <w:rPr>
          <w:rFonts w:ascii="Candara" w:eastAsia="Arial" w:hAnsi="Candara" w:cs="Arial"/>
          <w:sz w:val="24"/>
          <w:szCs w:val="24"/>
        </w:rPr>
        <w:t>cies</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 xml:space="preserve">d </w:t>
      </w:r>
      <w:r w:rsidRPr="00094E79">
        <w:rPr>
          <w:rFonts w:ascii="Candara" w:eastAsia="Arial" w:hAnsi="Candara" w:cs="Arial"/>
          <w:spacing w:val="1"/>
          <w:sz w:val="24"/>
          <w:szCs w:val="24"/>
        </w:rPr>
        <w:t>p</w:t>
      </w:r>
      <w:r w:rsidRPr="00094E79">
        <w:rPr>
          <w:rFonts w:ascii="Candara" w:eastAsia="Arial" w:hAnsi="Candara" w:cs="Arial"/>
          <w:sz w:val="24"/>
          <w:szCs w:val="24"/>
        </w:rPr>
        <w:t>roc</w:t>
      </w:r>
      <w:r w:rsidRPr="00094E79">
        <w:rPr>
          <w:rFonts w:ascii="Candara" w:eastAsia="Arial" w:hAnsi="Candara" w:cs="Arial"/>
          <w:spacing w:val="1"/>
          <w:sz w:val="24"/>
          <w:szCs w:val="24"/>
        </w:rPr>
        <w:t>e</w:t>
      </w:r>
      <w:r w:rsidRPr="00094E79">
        <w:rPr>
          <w:rFonts w:ascii="Candara" w:eastAsia="Arial" w:hAnsi="Candara" w:cs="Arial"/>
          <w:spacing w:val="-1"/>
          <w:sz w:val="24"/>
          <w:szCs w:val="24"/>
        </w:rPr>
        <w:t>d</w:t>
      </w:r>
      <w:r w:rsidRPr="00094E79">
        <w:rPr>
          <w:rFonts w:ascii="Candara" w:eastAsia="Arial" w:hAnsi="Candara" w:cs="Arial"/>
          <w:spacing w:val="1"/>
          <w:sz w:val="24"/>
          <w:szCs w:val="24"/>
        </w:rPr>
        <w:t>u</w:t>
      </w:r>
      <w:r w:rsidRPr="00094E79">
        <w:rPr>
          <w:rFonts w:ascii="Candara" w:eastAsia="Arial" w:hAnsi="Candara" w:cs="Arial"/>
          <w:sz w:val="24"/>
          <w:szCs w:val="24"/>
        </w:rPr>
        <w:t>res</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1"/>
          <w:sz w:val="24"/>
          <w:szCs w:val="24"/>
        </w:rPr>
        <w:t xml:space="preserve"> o</w:t>
      </w:r>
      <w:r w:rsidRPr="00094E79">
        <w:rPr>
          <w:rFonts w:ascii="Candara" w:eastAsia="Arial" w:hAnsi="Candara" w:cs="Arial"/>
          <w:sz w:val="24"/>
          <w:szCs w:val="24"/>
        </w:rPr>
        <w:t>f</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y</w:t>
      </w:r>
      <w:r w:rsidRPr="00094E79">
        <w:rPr>
          <w:rFonts w:ascii="Candara" w:eastAsia="Arial" w:hAnsi="Candara" w:cs="Arial"/>
          <w:spacing w:val="-2"/>
          <w:sz w:val="24"/>
          <w:szCs w:val="24"/>
        </w:rPr>
        <w:t xml:space="preserve"> </w:t>
      </w:r>
      <w:r w:rsidRPr="00094E79">
        <w:rPr>
          <w:rFonts w:ascii="Candara" w:eastAsia="Arial" w:hAnsi="Candara" w:cs="Arial"/>
          <w:sz w:val="24"/>
          <w:szCs w:val="24"/>
        </w:rPr>
        <w:t>rele</w:t>
      </w:r>
      <w:r w:rsidRPr="00094E79">
        <w:rPr>
          <w:rFonts w:ascii="Candara" w:eastAsia="Arial" w:hAnsi="Candara" w:cs="Arial"/>
          <w:spacing w:val="-2"/>
          <w:sz w:val="24"/>
          <w:szCs w:val="24"/>
        </w:rPr>
        <w:t>v</w:t>
      </w:r>
      <w:r w:rsidRPr="00094E79">
        <w:rPr>
          <w:rFonts w:ascii="Candara" w:eastAsia="Arial" w:hAnsi="Candara" w:cs="Arial"/>
          <w:spacing w:val="1"/>
          <w:sz w:val="24"/>
          <w:szCs w:val="24"/>
        </w:rPr>
        <w:t>an</w:t>
      </w:r>
      <w:r w:rsidRPr="00094E79">
        <w:rPr>
          <w:rFonts w:ascii="Candara" w:eastAsia="Arial" w:hAnsi="Candara" w:cs="Arial"/>
          <w:sz w:val="24"/>
          <w:szCs w:val="24"/>
        </w:rPr>
        <w:t>t</w:t>
      </w:r>
      <w:r w:rsidRPr="00094E79">
        <w:rPr>
          <w:rFonts w:ascii="Candara" w:eastAsia="Arial" w:hAnsi="Candara" w:cs="Arial"/>
          <w:spacing w:val="1"/>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pacing w:val="3"/>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g</w:t>
      </w:r>
      <w:r w:rsidRPr="00094E79">
        <w:rPr>
          <w:rFonts w:ascii="Candara" w:eastAsia="Arial" w:hAnsi="Candara" w:cs="Arial"/>
          <w:spacing w:val="1"/>
          <w:sz w:val="24"/>
          <w:szCs w:val="24"/>
        </w:rPr>
        <w:t>u</w:t>
      </w:r>
      <w:r w:rsidRPr="00094E79">
        <w:rPr>
          <w:rFonts w:ascii="Candara" w:eastAsia="Arial" w:hAnsi="Candara" w:cs="Arial"/>
          <w:sz w:val="24"/>
          <w:szCs w:val="24"/>
        </w:rPr>
        <w:t>id</w:t>
      </w:r>
      <w:r w:rsidRPr="00094E79">
        <w:rPr>
          <w:rFonts w:ascii="Candara" w:eastAsia="Arial" w:hAnsi="Candara" w:cs="Arial"/>
          <w:spacing w:val="1"/>
          <w:sz w:val="24"/>
          <w:szCs w:val="24"/>
        </w:rPr>
        <w:t>e</w:t>
      </w:r>
      <w:r w:rsidRPr="00094E79">
        <w:rPr>
          <w:rFonts w:ascii="Candara" w:eastAsia="Arial" w:hAnsi="Candara" w:cs="Arial"/>
          <w:sz w:val="24"/>
          <w:szCs w:val="24"/>
        </w:rPr>
        <w:t>l</w:t>
      </w:r>
      <w:r w:rsidRPr="00094E79">
        <w:rPr>
          <w:rFonts w:ascii="Candara" w:eastAsia="Arial" w:hAnsi="Candara" w:cs="Arial"/>
          <w:spacing w:val="-1"/>
          <w:sz w:val="24"/>
          <w:szCs w:val="24"/>
        </w:rPr>
        <w:t>i</w:t>
      </w:r>
      <w:r w:rsidRPr="00094E79">
        <w:rPr>
          <w:rFonts w:ascii="Candara" w:eastAsia="Arial" w:hAnsi="Candara" w:cs="Arial"/>
          <w:spacing w:val="1"/>
          <w:sz w:val="24"/>
          <w:szCs w:val="24"/>
        </w:rPr>
        <w:t>ne</w:t>
      </w:r>
      <w:r w:rsidRPr="00094E79">
        <w:rPr>
          <w:rFonts w:ascii="Candara" w:eastAsia="Arial" w:hAnsi="Candara" w:cs="Arial"/>
          <w:sz w:val="24"/>
          <w:szCs w:val="24"/>
        </w:rPr>
        <w:t xml:space="preserve">s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z w:val="24"/>
          <w:szCs w:val="24"/>
        </w:rPr>
        <w:t>i</w:t>
      </w:r>
      <w:r w:rsidRPr="00094E79">
        <w:rPr>
          <w:rFonts w:ascii="Candara" w:eastAsia="Arial" w:hAnsi="Candara" w:cs="Arial"/>
          <w:spacing w:val="-1"/>
          <w:sz w:val="24"/>
          <w:szCs w:val="24"/>
        </w:rPr>
        <w:t>n</w:t>
      </w:r>
      <w:r w:rsidRPr="00094E79">
        <w:rPr>
          <w:rFonts w:ascii="Candara" w:eastAsia="Arial" w:hAnsi="Candara" w:cs="Arial"/>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r</w:t>
      </w:r>
      <w:r w:rsidRPr="00094E79">
        <w:rPr>
          <w:rFonts w:ascii="Candara" w:eastAsia="Arial" w:hAnsi="Candara" w:cs="Arial"/>
          <w:spacing w:val="1"/>
          <w:sz w:val="24"/>
          <w:szCs w:val="24"/>
        </w:rPr>
        <w:t>m</w:t>
      </w:r>
      <w:r w:rsidRPr="00094E79">
        <w:rPr>
          <w:rFonts w:ascii="Candara" w:eastAsia="Arial" w:hAnsi="Candara" w:cs="Arial"/>
          <w:spacing w:val="-1"/>
          <w:sz w:val="24"/>
          <w:szCs w:val="24"/>
        </w:rPr>
        <w:t>a</w:t>
      </w:r>
      <w:r w:rsidRPr="00094E79">
        <w:rPr>
          <w:rFonts w:ascii="Candara" w:eastAsia="Arial" w:hAnsi="Candara" w:cs="Arial"/>
          <w:sz w:val="24"/>
          <w:szCs w:val="24"/>
        </w:rPr>
        <w:t>ti</w:t>
      </w:r>
      <w:r w:rsidRPr="00094E79">
        <w:rPr>
          <w:rFonts w:ascii="Candara" w:eastAsia="Arial" w:hAnsi="Candara" w:cs="Arial"/>
          <w:spacing w:val="1"/>
          <w:sz w:val="24"/>
          <w:szCs w:val="24"/>
        </w:rPr>
        <w:t>on</w:t>
      </w:r>
      <w:r w:rsidRPr="00094E79">
        <w:rPr>
          <w:rFonts w:ascii="Candara" w:eastAsia="Arial" w:hAnsi="Candara" w:cs="Arial"/>
          <w:sz w:val="24"/>
          <w:szCs w:val="24"/>
        </w:rPr>
        <w:t>.</w:t>
      </w:r>
    </w:p>
    <w:p w14:paraId="6EE22567" w14:textId="1BE1E871" w:rsidR="00553594" w:rsidRPr="00094E79" w:rsidRDefault="00086025" w:rsidP="00094E79">
      <w:pPr>
        <w:pStyle w:val="ListParagraph"/>
        <w:numPr>
          <w:ilvl w:val="0"/>
          <w:numId w:val="21"/>
        </w:numPr>
        <w:tabs>
          <w:tab w:val="left" w:pos="1200"/>
        </w:tabs>
        <w:spacing w:before="4" w:line="260" w:lineRule="exact"/>
        <w:ind w:right="83"/>
        <w:jc w:val="both"/>
        <w:rPr>
          <w:rFonts w:ascii="Candara" w:eastAsia="Arial" w:hAnsi="Candara" w:cs="Arial"/>
          <w:sz w:val="24"/>
          <w:szCs w:val="24"/>
        </w:rPr>
      </w:pPr>
      <w:proofErr w:type="gramStart"/>
      <w:r w:rsidRPr="00094E79">
        <w:rPr>
          <w:rFonts w:ascii="Candara" w:eastAsia="Arial" w:hAnsi="Candara" w:cs="Arial"/>
          <w:spacing w:val="-1"/>
          <w:sz w:val="24"/>
          <w:szCs w:val="24"/>
        </w:rPr>
        <w:t>M</w:t>
      </w:r>
      <w:r w:rsidRPr="00094E79">
        <w:rPr>
          <w:rFonts w:ascii="Candara" w:eastAsia="Arial" w:hAnsi="Candara" w:cs="Arial"/>
          <w:spacing w:val="1"/>
          <w:sz w:val="24"/>
          <w:szCs w:val="24"/>
        </w:rPr>
        <w:t>a</w:t>
      </w:r>
      <w:r w:rsidRPr="00094E79">
        <w:rPr>
          <w:rFonts w:ascii="Candara" w:eastAsia="Arial" w:hAnsi="Candara" w:cs="Arial"/>
          <w:sz w:val="24"/>
          <w:szCs w:val="24"/>
        </w:rPr>
        <w:t>ke</w:t>
      </w:r>
      <w:r w:rsidRPr="00094E79">
        <w:rPr>
          <w:rFonts w:ascii="Candara" w:eastAsia="Arial" w:hAnsi="Candara" w:cs="Arial"/>
          <w:spacing w:val="1"/>
          <w:sz w:val="24"/>
          <w:szCs w:val="24"/>
        </w:rPr>
        <w:t xml:space="preserve"> a</w:t>
      </w:r>
      <w:r w:rsidRPr="00094E79">
        <w:rPr>
          <w:rFonts w:ascii="Candara" w:eastAsia="Arial" w:hAnsi="Candara" w:cs="Arial"/>
          <w:sz w:val="24"/>
          <w:szCs w:val="24"/>
        </w:rPr>
        <w:t>r</w:t>
      </w:r>
      <w:r w:rsidRPr="00094E79">
        <w:rPr>
          <w:rFonts w:ascii="Candara" w:eastAsia="Arial" w:hAnsi="Candara" w:cs="Arial"/>
          <w:spacing w:val="-1"/>
          <w:sz w:val="24"/>
          <w:szCs w:val="24"/>
        </w:rPr>
        <w:t>r</w:t>
      </w:r>
      <w:r w:rsidRPr="00094E79">
        <w:rPr>
          <w:rFonts w:ascii="Candara" w:eastAsia="Arial" w:hAnsi="Candara" w:cs="Arial"/>
          <w:spacing w:val="1"/>
          <w:sz w:val="24"/>
          <w:szCs w:val="24"/>
        </w:rPr>
        <w:t>an</w:t>
      </w:r>
      <w:r w:rsidRPr="00094E79">
        <w:rPr>
          <w:rFonts w:ascii="Candara" w:eastAsia="Arial" w:hAnsi="Candara" w:cs="Arial"/>
          <w:spacing w:val="-1"/>
          <w:sz w:val="24"/>
          <w:szCs w:val="24"/>
        </w:rPr>
        <w:t>g</w:t>
      </w:r>
      <w:r w:rsidRPr="00094E79">
        <w:rPr>
          <w:rFonts w:ascii="Candara" w:eastAsia="Arial" w:hAnsi="Candara" w:cs="Arial"/>
          <w:spacing w:val="1"/>
          <w:sz w:val="24"/>
          <w:szCs w:val="24"/>
        </w:rPr>
        <w:t>e</w:t>
      </w:r>
      <w:r w:rsidRPr="00094E79">
        <w:rPr>
          <w:rFonts w:ascii="Candara" w:eastAsia="Arial" w:hAnsi="Candara" w:cs="Arial"/>
          <w:spacing w:val="-1"/>
          <w:sz w:val="24"/>
          <w:szCs w:val="24"/>
        </w:rPr>
        <w:t>m</w:t>
      </w:r>
      <w:r w:rsidRPr="00094E79">
        <w:rPr>
          <w:rFonts w:ascii="Candara" w:eastAsia="Arial" w:hAnsi="Candara" w:cs="Arial"/>
          <w:spacing w:val="1"/>
          <w:sz w:val="24"/>
          <w:szCs w:val="24"/>
        </w:rPr>
        <w:t>en</w:t>
      </w:r>
      <w:r w:rsidRPr="00094E79">
        <w:rPr>
          <w:rFonts w:ascii="Candara" w:eastAsia="Arial" w:hAnsi="Candara" w:cs="Arial"/>
          <w:sz w:val="24"/>
          <w:szCs w:val="24"/>
        </w:rPr>
        <w:t>ts</w:t>
      </w:r>
      <w:proofErr w:type="gramEnd"/>
      <w:r w:rsidRPr="00094E79">
        <w:rPr>
          <w:rFonts w:ascii="Candara" w:eastAsia="Arial" w:hAnsi="Candara" w:cs="Arial"/>
          <w:spacing w:val="-1"/>
          <w:sz w:val="24"/>
          <w:szCs w:val="24"/>
        </w:rPr>
        <w:t xml:space="preserve"> </w:t>
      </w:r>
      <w:r w:rsidRPr="00094E79">
        <w:rPr>
          <w:rFonts w:ascii="Candara" w:eastAsia="Arial" w:hAnsi="Candara" w:cs="Arial"/>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r 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1"/>
          <w:sz w:val="24"/>
          <w:szCs w:val="24"/>
        </w:rPr>
        <w:t xml:space="preserve"> </w:t>
      </w:r>
      <w:r w:rsidRPr="00094E79">
        <w:rPr>
          <w:rFonts w:ascii="Candara" w:eastAsia="Arial" w:hAnsi="Candara" w:cs="Arial"/>
          <w:sz w:val="24"/>
          <w:szCs w:val="24"/>
        </w:rPr>
        <w:t>i</w:t>
      </w:r>
      <w:r w:rsidRPr="00094E79">
        <w:rPr>
          <w:rFonts w:ascii="Candara" w:eastAsia="Arial" w:hAnsi="Candara" w:cs="Arial"/>
          <w:spacing w:val="1"/>
          <w:sz w:val="24"/>
          <w:szCs w:val="24"/>
        </w:rPr>
        <w:t>mp</w:t>
      </w:r>
      <w:r w:rsidRPr="00094E79">
        <w:rPr>
          <w:rFonts w:ascii="Candara" w:eastAsia="Arial" w:hAnsi="Candara" w:cs="Arial"/>
          <w:sz w:val="24"/>
          <w:szCs w:val="24"/>
        </w:rPr>
        <w:t>l</w:t>
      </w:r>
      <w:r w:rsidRPr="00094E79">
        <w:rPr>
          <w:rFonts w:ascii="Candara" w:eastAsia="Arial" w:hAnsi="Candara" w:cs="Arial"/>
          <w:spacing w:val="-2"/>
          <w:sz w:val="24"/>
          <w:szCs w:val="24"/>
        </w:rPr>
        <w:t>e</w:t>
      </w:r>
      <w:r w:rsidRPr="00094E79">
        <w:rPr>
          <w:rFonts w:ascii="Candara" w:eastAsia="Arial" w:hAnsi="Candara" w:cs="Arial"/>
          <w:spacing w:val="1"/>
          <w:sz w:val="24"/>
          <w:szCs w:val="24"/>
        </w:rPr>
        <w:t>m</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2"/>
          <w:sz w:val="24"/>
          <w:szCs w:val="24"/>
        </w:rPr>
        <w:t>i</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1"/>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1"/>
          <w:sz w:val="24"/>
          <w:szCs w:val="24"/>
        </w:rPr>
        <w:t xml:space="preserve"> a</w:t>
      </w:r>
      <w:r w:rsidRPr="00094E79">
        <w:rPr>
          <w:rFonts w:ascii="Candara" w:eastAsia="Arial" w:hAnsi="Candara" w:cs="Arial"/>
          <w:sz w:val="24"/>
          <w:szCs w:val="24"/>
        </w:rPr>
        <w:t>ccid</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1"/>
          <w:sz w:val="24"/>
          <w:szCs w:val="24"/>
        </w:rPr>
        <w:t xml:space="preserve"> </w:t>
      </w:r>
      <w:r w:rsidRPr="00094E79">
        <w:rPr>
          <w:rFonts w:ascii="Candara" w:eastAsia="Arial" w:hAnsi="Candara" w:cs="Arial"/>
          <w:sz w:val="24"/>
          <w:szCs w:val="24"/>
        </w:rPr>
        <w:t>re</w:t>
      </w:r>
      <w:r w:rsidRPr="00094E79">
        <w:rPr>
          <w:rFonts w:ascii="Candara" w:eastAsia="Arial" w:hAnsi="Candara" w:cs="Arial"/>
          <w:spacing w:val="-1"/>
          <w:sz w:val="24"/>
          <w:szCs w:val="24"/>
        </w:rPr>
        <w:t>p</w:t>
      </w:r>
      <w:r w:rsidRPr="00094E79">
        <w:rPr>
          <w:rFonts w:ascii="Candara" w:eastAsia="Arial" w:hAnsi="Candara" w:cs="Arial"/>
          <w:spacing w:val="1"/>
          <w:sz w:val="24"/>
          <w:szCs w:val="24"/>
        </w:rPr>
        <w:t>o</w:t>
      </w:r>
      <w:r w:rsidRPr="00094E79">
        <w:rPr>
          <w:rFonts w:ascii="Candara" w:eastAsia="Arial" w:hAnsi="Candara" w:cs="Arial"/>
          <w:sz w:val="24"/>
          <w:szCs w:val="24"/>
        </w:rPr>
        <w:t>rt</w:t>
      </w:r>
      <w:r w:rsidRPr="00094E79">
        <w:rPr>
          <w:rFonts w:ascii="Candara" w:eastAsia="Arial" w:hAnsi="Candara" w:cs="Arial"/>
          <w:spacing w:val="-1"/>
          <w:sz w:val="24"/>
          <w:szCs w:val="24"/>
        </w:rPr>
        <w:t>i</w:t>
      </w:r>
      <w:r w:rsidRPr="00094E79">
        <w:rPr>
          <w:rFonts w:ascii="Candara" w:eastAsia="Arial" w:hAnsi="Candara" w:cs="Arial"/>
          <w:spacing w:val="1"/>
          <w:sz w:val="24"/>
          <w:szCs w:val="24"/>
        </w:rPr>
        <w:t>n</w:t>
      </w:r>
      <w:r w:rsidRPr="00094E79">
        <w:rPr>
          <w:rFonts w:ascii="Candara" w:eastAsia="Arial" w:hAnsi="Candara" w:cs="Arial"/>
          <w:sz w:val="24"/>
          <w:szCs w:val="24"/>
        </w:rPr>
        <w:t xml:space="preserve">g </w:t>
      </w:r>
      <w:r w:rsidRPr="00094E79">
        <w:rPr>
          <w:rFonts w:ascii="Candara" w:eastAsia="Arial" w:hAnsi="Candara" w:cs="Arial"/>
          <w:spacing w:val="1"/>
          <w:sz w:val="24"/>
          <w:szCs w:val="24"/>
        </w:rPr>
        <w:t>p</w:t>
      </w:r>
      <w:r w:rsidRPr="00094E79">
        <w:rPr>
          <w:rFonts w:ascii="Candara" w:eastAsia="Arial" w:hAnsi="Candara" w:cs="Arial"/>
          <w:sz w:val="24"/>
          <w:szCs w:val="24"/>
        </w:rPr>
        <w:t>roc</w:t>
      </w:r>
      <w:r w:rsidRPr="00094E79">
        <w:rPr>
          <w:rFonts w:ascii="Candara" w:eastAsia="Arial" w:hAnsi="Candara" w:cs="Arial"/>
          <w:spacing w:val="1"/>
          <w:sz w:val="24"/>
          <w:szCs w:val="24"/>
        </w:rPr>
        <w:t>e</w:t>
      </w:r>
      <w:r w:rsidRPr="00094E79">
        <w:rPr>
          <w:rFonts w:ascii="Candara" w:eastAsia="Arial" w:hAnsi="Candara" w:cs="Arial"/>
          <w:spacing w:val="-1"/>
          <w:sz w:val="24"/>
          <w:szCs w:val="24"/>
        </w:rPr>
        <w:t>d</w:t>
      </w:r>
      <w:r w:rsidRPr="00094E79">
        <w:rPr>
          <w:rFonts w:ascii="Candara" w:eastAsia="Arial" w:hAnsi="Candara" w:cs="Arial"/>
          <w:spacing w:val="1"/>
          <w:sz w:val="24"/>
          <w:szCs w:val="24"/>
        </w:rPr>
        <w:t>u</w:t>
      </w:r>
      <w:r w:rsidRPr="00094E79">
        <w:rPr>
          <w:rFonts w:ascii="Candara" w:eastAsia="Arial" w:hAnsi="Candara" w:cs="Arial"/>
          <w:sz w:val="24"/>
          <w:szCs w:val="24"/>
        </w:rPr>
        <w:t>re</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p</w:t>
      </w:r>
      <w:r w:rsidRPr="00094E79">
        <w:rPr>
          <w:rFonts w:ascii="Candara" w:eastAsia="Arial" w:hAnsi="Candara" w:cs="Arial"/>
          <w:spacing w:val="1"/>
          <w:sz w:val="24"/>
          <w:szCs w:val="24"/>
        </w:rPr>
        <w:t>p</w:t>
      </w:r>
      <w:r w:rsidRPr="00094E79">
        <w:rPr>
          <w:rFonts w:ascii="Candara" w:eastAsia="Arial" w:hAnsi="Candara" w:cs="Arial"/>
          <w:sz w:val="24"/>
          <w:szCs w:val="24"/>
        </w:rPr>
        <w:t>ro</w:t>
      </w:r>
      <w:r w:rsidRPr="00094E79">
        <w:rPr>
          <w:rFonts w:ascii="Candara" w:eastAsia="Arial" w:hAnsi="Candara" w:cs="Arial"/>
          <w:spacing w:val="-2"/>
          <w:sz w:val="24"/>
          <w:szCs w:val="24"/>
        </w:rPr>
        <w:t>v</w:t>
      </w:r>
      <w:r w:rsidRPr="00094E79">
        <w:rPr>
          <w:rFonts w:ascii="Candara" w:eastAsia="Arial" w:hAnsi="Candara" w:cs="Arial"/>
          <w:spacing w:val="1"/>
          <w:sz w:val="24"/>
          <w:szCs w:val="24"/>
        </w:rPr>
        <w:t>e</w:t>
      </w:r>
      <w:r w:rsidRPr="00094E79">
        <w:rPr>
          <w:rFonts w:ascii="Candara" w:eastAsia="Arial" w:hAnsi="Candara" w:cs="Arial"/>
          <w:sz w:val="24"/>
          <w:szCs w:val="24"/>
        </w:rPr>
        <w:t>d</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b</w:t>
      </w:r>
      <w:r w:rsidRPr="00094E79">
        <w:rPr>
          <w:rFonts w:ascii="Candara" w:eastAsia="Arial" w:hAnsi="Candara" w:cs="Arial"/>
          <w:sz w:val="24"/>
          <w:szCs w:val="24"/>
        </w:rPr>
        <w:t>y O</w:t>
      </w:r>
      <w:r w:rsidRPr="00094E79">
        <w:rPr>
          <w:rFonts w:ascii="Candara" w:eastAsia="Arial" w:hAnsi="Candara" w:cs="Arial"/>
          <w:spacing w:val="3"/>
          <w:sz w:val="24"/>
          <w:szCs w:val="24"/>
        </w:rPr>
        <w:t>f</w:t>
      </w:r>
      <w:r w:rsidRPr="00094E79">
        <w:rPr>
          <w:rFonts w:ascii="Candara" w:eastAsia="Arial" w:hAnsi="Candara" w:cs="Arial"/>
          <w:sz w:val="24"/>
          <w:szCs w:val="24"/>
        </w:rPr>
        <w:t>st</w:t>
      </w:r>
      <w:r w:rsidRPr="00094E79">
        <w:rPr>
          <w:rFonts w:ascii="Candara" w:eastAsia="Arial" w:hAnsi="Candara" w:cs="Arial"/>
          <w:spacing w:val="1"/>
          <w:sz w:val="24"/>
          <w:szCs w:val="24"/>
        </w:rPr>
        <w:t>e</w:t>
      </w:r>
      <w:r w:rsidRPr="00094E79">
        <w:rPr>
          <w:rFonts w:ascii="Candara" w:eastAsia="Arial" w:hAnsi="Candara" w:cs="Arial"/>
          <w:sz w:val="24"/>
          <w:szCs w:val="24"/>
        </w:rPr>
        <w:t>d</w:t>
      </w:r>
      <w:r w:rsidRPr="00094E79">
        <w:rPr>
          <w:rFonts w:ascii="Candara" w:eastAsia="Arial" w:hAnsi="Candara" w:cs="Arial"/>
          <w:spacing w:val="1"/>
          <w:sz w:val="24"/>
          <w:szCs w:val="24"/>
        </w:rPr>
        <w:t xml:space="preserve"> an</w:t>
      </w:r>
      <w:r w:rsidRPr="00094E79">
        <w:rPr>
          <w:rFonts w:ascii="Candara" w:eastAsia="Arial" w:hAnsi="Candara" w:cs="Arial"/>
          <w:sz w:val="24"/>
          <w:szCs w:val="24"/>
        </w:rPr>
        <w:t>d</w:t>
      </w:r>
      <w:r w:rsidRPr="00094E79">
        <w:rPr>
          <w:rFonts w:ascii="Candara" w:eastAsia="Arial" w:hAnsi="Candara" w:cs="Arial"/>
          <w:spacing w:val="1"/>
          <w:sz w:val="24"/>
          <w:szCs w:val="24"/>
        </w:rPr>
        <w:t xml:space="preserve"> d</w:t>
      </w:r>
      <w:r w:rsidRPr="00094E79">
        <w:rPr>
          <w:rFonts w:ascii="Candara" w:eastAsia="Arial" w:hAnsi="Candara" w:cs="Arial"/>
          <w:sz w:val="24"/>
          <w:szCs w:val="24"/>
        </w:rPr>
        <w:t>raw 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1"/>
          <w:sz w:val="24"/>
          <w:szCs w:val="24"/>
        </w:rPr>
        <w:t>t</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ti</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5"/>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3"/>
          <w:sz w:val="24"/>
          <w:szCs w:val="24"/>
        </w:rPr>
        <w:t xml:space="preserve"> </w:t>
      </w:r>
      <w:r w:rsidRPr="00094E79">
        <w:rPr>
          <w:rFonts w:ascii="Candara" w:eastAsia="Arial" w:hAnsi="Candara" w:cs="Arial"/>
          <w:sz w:val="24"/>
          <w:szCs w:val="24"/>
        </w:rPr>
        <w:t>st</w:t>
      </w:r>
      <w:r w:rsidRPr="00094E79">
        <w:rPr>
          <w:rFonts w:ascii="Candara" w:eastAsia="Arial" w:hAnsi="Candara" w:cs="Arial"/>
          <w:spacing w:val="-1"/>
          <w:sz w:val="24"/>
          <w:szCs w:val="24"/>
        </w:rPr>
        <w:t>a</w:t>
      </w:r>
      <w:r w:rsidRPr="00094E79">
        <w:rPr>
          <w:rFonts w:ascii="Candara" w:eastAsia="Arial" w:hAnsi="Candara" w:cs="Arial"/>
          <w:sz w:val="24"/>
          <w:szCs w:val="24"/>
        </w:rPr>
        <w:t>ff</w:t>
      </w:r>
      <w:r w:rsidRPr="00094E79">
        <w:rPr>
          <w:rFonts w:ascii="Candara" w:eastAsia="Arial" w:hAnsi="Candara" w:cs="Arial"/>
          <w:spacing w:val="3"/>
          <w:sz w:val="24"/>
          <w:szCs w:val="24"/>
        </w:rPr>
        <w:t xml:space="preserve"> </w:t>
      </w:r>
      <w:r w:rsidRPr="00094E79">
        <w:rPr>
          <w:rFonts w:ascii="Candara" w:eastAsia="Arial" w:hAnsi="Candara" w:cs="Arial"/>
          <w:sz w:val="24"/>
          <w:szCs w:val="24"/>
        </w:rPr>
        <w:t>to t</w:t>
      </w:r>
      <w:r w:rsidRPr="00094E79">
        <w:rPr>
          <w:rFonts w:ascii="Candara" w:eastAsia="Arial" w:hAnsi="Candara" w:cs="Arial"/>
          <w:spacing w:val="1"/>
          <w:sz w:val="24"/>
          <w:szCs w:val="24"/>
        </w:rPr>
        <w:t>h</w:t>
      </w:r>
      <w:r w:rsidRPr="00094E79">
        <w:rPr>
          <w:rFonts w:ascii="Candara" w:eastAsia="Arial" w:hAnsi="Candara" w:cs="Arial"/>
          <w:sz w:val="24"/>
          <w:szCs w:val="24"/>
        </w:rPr>
        <w:t>is.</w:t>
      </w:r>
      <w:r w:rsidR="00553594" w:rsidRPr="00094E79">
        <w:rPr>
          <w:rFonts w:ascii="Candara" w:eastAsia="Arial" w:hAnsi="Candara" w:cs="Arial"/>
          <w:sz w:val="24"/>
          <w:szCs w:val="24"/>
        </w:rPr>
        <w:t xml:space="preserve"> </w:t>
      </w:r>
      <w:r w:rsidR="00B3749F" w:rsidRPr="00094E79">
        <w:rPr>
          <w:rFonts w:ascii="Candara" w:eastAsia="Arial" w:hAnsi="Candara" w:cs="Arial"/>
          <w:sz w:val="24"/>
          <w:szCs w:val="24"/>
        </w:rPr>
        <w:t>See section titled ‘Accident Reporting’ below.</w:t>
      </w:r>
    </w:p>
    <w:p w14:paraId="757197A9" w14:textId="0A68BC37" w:rsidR="001E2FBD" w:rsidRPr="00094E79" w:rsidRDefault="00086025" w:rsidP="00094E79">
      <w:pPr>
        <w:pStyle w:val="ListParagraph"/>
        <w:numPr>
          <w:ilvl w:val="0"/>
          <w:numId w:val="21"/>
        </w:numPr>
        <w:tabs>
          <w:tab w:val="left" w:pos="1200"/>
        </w:tabs>
        <w:spacing w:line="260" w:lineRule="exact"/>
        <w:ind w:right="84"/>
        <w:jc w:val="both"/>
        <w:rPr>
          <w:rFonts w:ascii="Candara" w:eastAsia="Arial" w:hAnsi="Candara" w:cs="Arial"/>
          <w:sz w:val="24"/>
          <w:szCs w:val="24"/>
        </w:rPr>
      </w:pPr>
      <w:proofErr w:type="gramStart"/>
      <w:r w:rsidRPr="00094E79">
        <w:rPr>
          <w:rFonts w:ascii="Candara" w:eastAsia="Arial" w:hAnsi="Candara" w:cs="Arial"/>
          <w:spacing w:val="-1"/>
          <w:sz w:val="24"/>
          <w:szCs w:val="24"/>
        </w:rPr>
        <w:t>M</w:t>
      </w:r>
      <w:r w:rsidRPr="00094E79">
        <w:rPr>
          <w:rFonts w:ascii="Candara" w:eastAsia="Arial" w:hAnsi="Candara" w:cs="Arial"/>
          <w:spacing w:val="1"/>
          <w:sz w:val="24"/>
          <w:szCs w:val="24"/>
        </w:rPr>
        <w:t>a</w:t>
      </w:r>
      <w:r w:rsidRPr="00094E79">
        <w:rPr>
          <w:rFonts w:ascii="Candara" w:eastAsia="Arial" w:hAnsi="Candara" w:cs="Arial"/>
          <w:sz w:val="24"/>
          <w:szCs w:val="24"/>
        </w:rPr>
        <w:t>ke</w:t>
      </w:r>
      <w:r w:rsidRPr="00094E79">
        <w:rPr>
          <w:rFonts w:ascii="Candara" w:eastAsia="Arial" w:hAnsi="Candara" w:cs="Arial"/>
          <w:spacing w:val="30"/>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r</w:t>
      </w:r>
      <w:r w:rsidRPr="00094E79">
        <w:rPr>
          <w:rFonts w:ascii="Candara" w:eastAsia="Arial" w:hAnsi="Candara" w:cs="Arial"/>
          <w:spacing w:val="-1"/>
          <w:sz w:val="24"/>
          <w:szCs w:val="24"/>
        </w:rPr>
        <w:t>ra</w:t>
      </w:r>
      <w:r w:rsidRPr="00094E79">
        <w:rPr>
          <w:rFonts w:ascii="Candara" w:eastAsia="Arial" w:hAnsi="Candara" w:cs="Arial"/>
          <w:spacing w:val="1"/>
          <w:sz w:val="24"/>
          <w:szCs w:val="24"/>
        </w:rPr>
        <w:t>n</w:t>
      </w:r>
      <w:r w:rsidRPr="00094E79">
        <w:rPr>
          <w:rFonts w:ascii="Candara" w:eastAsia="Arial" w:hAnsi="Candara" w:cs="Arial"/>
          <w:sz w:val="24"/>
          <w:szCs w:val="24"/>
        </w:rPr>
        <w:t>g</w:t>
      </w:r>
      <w:r w:rsidRPr="00094E79">
        <w:rPr>
          <w:rFonts w:ascii="Candara" w:eastAsia="Arial" w:hAnsi="Candara" w:cs="Arial"/>
          <w:spacing w:val="1"/>
          <w:sz w:val="24"/>
          <w:szCs w:val="24"/>
        </w:rPr>
        <w:t>em</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ts</w:t>
      </w:r>
      <w:proofErr w:type="gramEnd"/>
      <w:r w:rsidRPr="00094E79">
        <w:rPr>
          <w:rFonts w:ascii="Candara" w:eastAsia="Arial" w:hAnsi="Candara" w:cs="Arial"/>
          <w:spacing w:val="25"/>
          <w:sz w:val="24"/>
          <w:szCs w:val="24"/>
        </w:rPr>
        <w:t xml:space="preserve"> </w:t>
      </w:r>
      <w:r w:rsidRPr="00094E79">
        <w:rPr>
          <w:rFonts w:ascii="Candara" w:eastAsia="Arial" w:hAnsi="Candara" w:cs="Arial"/>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r</w:t>
      </w:r>
      <w:r w:rsidRPr="00094E79">
        <w:rPr>
          <w:rFonts w:ascii="Candara" w:eastAsia="Arial" w:hAnsi="Candara" w:cs="Arial"/>
          <w:spacing w:val="29"/>
          <w:sz w:val="24"/>
          <w:szCs w:val="24"/>
        </w:rPr>
        <w:t xml:space="preserve"> </w:t>
      </w:r>
      <w:r w:rsidRPr="00094E79">
        <w:rPr>
          <w:rFonts w:ascii="Candara" w:eastAsia="Arial" w:hAnsi="Candara" w:cs="Arial"/>
          <w:sz w:val="24"/>
          <w:szCs w:val="24"/>
        </w:rPr>
        <w:t>i</w:t>
      </w:r>
      <w:r w:rsidRPr="00094E79">
        <w:rPr>
          <w:rFonts w:ascii="Candara" w:eastAsia="Arial" w:hAnsi="Candara" w:cs="Arial"/>
          <w:spacing w:val="-2"/>
          <w:sz w:val="24"/>
          <w:szCs w:val="24"/>
        </w:rPr>
        <w:t>n</w:t>
      </w:r>
      <w:r w:rsidRPr="00094E79">
        <w:rPr>
          <w:rFonts w:ascii="Candara" w:eastAsia="Arial" w:hAnsi="Candara" w:cs="Arial"/>
          <w:spacing w:val="3"/>
          <w:sz w:val="24"/>
          <w:szCs w:val="24"/>
        </w:rPr>
        <w:t>f</w:t>
      </w:r>
      <w:r w:rsidRPr="00094E79">
        <w:rPr>
          <w:rFonts w:ascii="Candara" w:eastAsia="Arial" w:hAnsi="Candara" w:cs="Arial"/>
          <w:spacing w:val="1"/>
          <w:sz w:val="24"/>
          <w:szCs w:val="24"/>
        </w:rPr>
        <w:t>o</w:t>
      </w:r>
      <w:r w:rsidRPr="00094E79">
        <w:rPr>
          <w:rFonts w:ascii="Candara" w:eastAsia="Arial" w:hAnsi="Candara" w:cs="Arial"/>
          <w:spacing w:val="-3"/>
          <w:sz w:val="24"/>
          <w:szCs w:val="24"/>
        </w:rPr>
        <w:t>r</w:t>
      </w:r>
      <w:r w:rsidRPr="00094E79">
        <w:rPr>
          <w:rFonts w:ascii="Candara" w:eastAsia="Arial" w:hAnsi="Candara" w:cs="Arial"/>
          <w:spacing w:val="1"/>
          <w:sz w:val="24"/>
          <w:szCs w:val="24"/>
        </w:rPr>
        <w:t>m</w:t>
      </w:r>
      <w:r w:rsidRPr="00094E79">
        <w:rPr>
          <w:rFonts w:ascii="Candara" w:eastAsia="Arial" w:hAnsi="Candara" w:cs="Arial"/>
          <w:sz w:val="24"/>
          <w:szCs w:val="24"/>
        </w:rPr>
        <w:t>ing</w:t>
      </w:r>
      <w:r w:rsidRPr="00094E79">
        <w:rPr>
          <w:rFonts w:ascii="Candara" w:eastAsia="Arial" w:hAnsi="Candara" w:cs="Arial"/>
          <w:spacing w:val="28"/>
          <w:sz w:val="24"/>
          <w:szCs w:val="24"/>
        </w:rPr>
        <w:t xml:space="preserve"> </w:t>
      </w:r>
      <w:r w:rsidRPr="00094E79">
        <w:rPr>
          <w:rFonts w:ascii="Candara" w:eastAsia="Arial" w:hAnsi="Candara" w:cs="Arial"/>
          <w:sz w:val="24"/>
          <w:szCs w:val="24"/>
        </w:rPr>
        <w:t>s</w:t>
      </w:r>
      <w:r w:rsidRPr="00094E79">
        <w:rPr>
          <w:rFonts w:ascii="Candara" w:eastAsia="Arial" w:hAnsi="Candara" w:cs="Arial"/>
          <w:spacing w:val="-2"/>
          <w:sz w:val="24"/>
          <w:szCs w:val="24"/>
        </w:rPr>
        <w:t>t</w:t>
      </w:r>
      <w:r w:rsidRPr="00094E79">
        <w:rPr>
          <w:rFonts w:ascii="Candara" w:eastAsia="Arial" w:hAnsi="Candara" w:cs="Arial"/>
          <w:spacing w:val="-1"/>
          <w:sz w:val="24"/>
          <w:szCs w:val="24"/>
        </w:rPr>
        <w:t>a</w:t>
      </w:r>
      <w:r w:rsidRPr="00094E79">
        <w:rPr>
          <w:rFonts w:ascii="Candara" w:eastAsia="Arial" w:hAnsi="Candara" w:cs="Arial"/>
          <w:sz w:val="24"/>
          <w:szCs w:val="24"/>
        </w:rPr>
        <w:t>f</w:t>
      </w:r>
      <w:r w:rsidRPr="00094E79">
        <w:rPr>
          <w:rFonts w:ascii="Candara" w:eastAsia="Arial" w:hAnsi="Candara" w:cs="Arial"/>
          <w:spacing w:val="3"/>
          <w:sz w:val="24"/>
          <w:szCs w:val="24"/>
        </w:rPr>
        <w:t>f</w:t>
      </w:r>
      <w:r w:rsidRPr="00094E79">
        <w:rPr>
          <w:rFonts w:ascii="Candara" w:eastAsia="Arial" w:hAnsi="Candara" w:cs="Arial"/>
          <w:sz w:val="24"/>
          <w:szCs w:val="24"/>
        </w:rPr>
        <w:t>,</w:t>
      </w:r>
      <w:r w:rsidRPr="00094E79">
        <w:rPr>
          <w:rFonts w:ascii="Candara" w:eastAsia="Arial" w:hAnsi="Candara" w:cs="Arial"/>
          <w:spacing w:val="27"/>
          <w:sz w:val="24"/>
          <w:szCs w:val="24"/>
        </w:rPr>
        <w:t xml:space="preserve"> </w:t>
      </w:r>
      <w:r w:rsidRPr="00094E79">
        <w:rPr>
          <w:rFonts w:ascii="Candara" w:eastAsia="Arial" w:hAnsi="Candara" w:cs="Arial"/>
          <w:spacing w:val="-2"/>
          <w:sz w:val="24"/>
          <w:szCs w:val="24"/>
        </w:rPr>
        <w:t>v</w:t>
      </w:r>
      <w:r w:rsidRPr="00094E79">
        <w:rPr>
          <w:rFonts w:ascii="Candara" w:eastAsia="Arial" w:hAnsi="Candara" w:cs="Arial"/>
          <w:spacing w:val="1"/>
          <w:sz w:val="24"/>
          <w:szCs w:val="24"/>
        </w:rPr>
        <w:t>o</w:t>
      </w:r>
      <w:r w:rsidRPr="00094E79">
        <w:rPr>
          <w:rFonts w:ascii="Candara" w:eastAsia="Arial" w:hAnsi="Candara" w:cs="Arial"/>
          <w:sz w:val="24"/>
          <w:szCs w:val="24"/>
        </w:rPr>
        <w:t>lu</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1"/>
          <w:sz w:val="24"/>
          <w:szCs w:val="24"/>
        </w:rPr>
        <w:t>ee</w:t>
      </w:r>
      <w:r w:rsidRPr="00094E79">
        <w:rPr>
          <w:rFonts w:ascii="Candara" w:eastAsia="Arial" w:hAnsi="Candara" w:cs="Arial"/>
          <w:sz w:val="24"/>
          <w:szCs w:val="24"/>
        </w:rPr>
        <w:t>rs</w:t>
      </w:r>
      <w:r w:rsidRPr="00094E79">
        <w:rPr>
          <w:rFonts w:ascii="Candara" w:eastAsia="Arial" w:hAnsi="Candara" w:cs="Arial"/>
          <w:spacing w:val="26"/>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30"/>
          <w:sz w:val="24"/>
          <w:szCs w:val="24"/>
        </w:rPr>
        <w:t xml:space="preserve"> </w:t>
      </w:r>
      <w:r w:rsidRPr="00094E79">
        <w:rPr>
          <w:rFonts w:ascii="Candara" w:eastAsia="Arial" w:hAnsi="Candara" w:cs="Arial"/>
          <w:spacing w:val="-2"/>
          <w:sz w:val="24"/>
          <w:szCs w:val="24"/>
        </w:rPr>
        <w:t>s</w:t>
      </w:r>
      <w:r w:rsidRPr="00094E79">
        <w:rPr>
          <w:rFonts w:ascii="Candara" w:eastAsia="Arial" w:hAnsi="Candara" w:cs="Arial"/>
          <w:sz w:val="24"/>
          <w:szCs w:val="24"/>
        </w:rPr>
        <w:t>t</w:t>
      </w:r>
      <w:r w:rsidRPr="00094E79">
        <w:rPr>
          <w:rFonts w:ascii="Candara" w:eastAsia="Arial" w:hAnsi="Candara" w:cs="Arial"/>
          <w:spacing w:val="1"/>
          <w:sz w:val="24"/>
          <w:szCs w:val="24"/>
        </w:rPr>
        <w:t>u</w:t>
      </w:r>
      <w:r w:rsidRPr="00094E79">
        <w:rPr>
          <w:rFonts w:ascii="Candara" w:eastAsia="Arial" w:hAnsi="Candara" w:cs="Arial"/>
          <w:spacing w:val="-1"/>
          <w:sz w:val="24"/>
          <w:szCs w:val="24"/>
        </w:rPr>
        <w:t>d</w:t>
      </w:r>
      <w:r w:rsidRPr="00094E79">
        <w:rPr>
          <w:rFonts w:ascii="Candara" w:eastAsia="Arial" w:hAnsi="Candara" w:cs="Arial"/>
          <w:spacing w:val="1"/>
          <w:sz w:val="24"/>
          <w:szCs w:val="24"/>
        </w:rPr>
        <w:t>en</w:t>
      </w:r>
      <w:r w:rsidRPr="00094E79">
        <w:rPr>
          <w:rFonts w:ascii="Candara" w:eastAsia="Arial" w:hAnsi="Candara" w:cs="Arial"/>
          <w:sz w:val="24"/>
          <w:szCs w:val="24"/>
        </w:rPr>
        <w:t>ts</w:t>
      </w:r>
      <w:r w:rsidRPr="00094E79">
        <w:rPr>
          <w:rFonts w:ascii="Candara" w:eastAsia="Arial" w:hAnsi="Candara" w:cs="Arial"/>
          <w:spacing w:val="27"/>
          <w:sz w:val="24"/>
          <w:szCs w:val="24"/>
        </w:rPr>
        <w:t xml:space="preserve"> </w:t>
      </w:r>
      <w:r w:rsidRPr="00094E79">
        <w:rPr>
          <w:rFonts w:ascii="Candara" w:eastAsia="Arial" w:hAnsi="Candara" w:cs="Arial"/>
          <w:spacing w:val="-4"/>
          <w:sz w:val="24"/>
          <w:szCs w:val="24"/>
        </w:rPr>
        <w:t>o</w:t>
      </w:r>
      <w:r w:rsidRPr="00094E79">
        <w:rPr>
          <w:rFonts w:ascii="Candara" w:eastAsia="Arial" w:hAnsi="Candara" w:cs="Arial"/>
          <w:sz w:val="24"/>
          <w:szCs w:val="24"/>
        </w:rPr>
        <w:t>f s</w:t>
      </w:r>
      <w:r w:rsidRPr="00094E79">
        <w:rPr>
          <w:rFonts w:ascii="Candara" w:eastAsia="Arial" w:hAnsi="Candara" w:cs="Arial"/>
          <w:spacing w:val="-1"/>
          <w:sz w:val="24"/>
          <w:szCs w:val="24"/>
        </w:rPr>
        <w:t>a</w:t>
      </w:r>
      <w:r w:rsidRPr="00094E79">
        <w:rPr>
          <w:rFonts w:ascii="Candara" w:eastAsia="Arial" w:hAnsi="Candara" w:cs="Arial"/>
          <w:spacing w:val="3"/>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p</w:t>
      </w:r>
      <w:r w:rsidRPr="00094E79">
        <w:rPr>
          <w:rFonts w:ascii="Candara" w:eastAsia="Arial" w:hAnsi="Candara" w:cs="Arial"/>
          <w:sz w:val="24"/>
          <w:szCs w:val="24"/>
        </w:rPr>
        <w:t>roc</w:t>
      </w:r>
      <w:r w:rsidRPr="00094E79">
        <w:rPr>
          <w:rFonts w:ascii="Candara" w:eastAsia="Arial" w:hAnsi="Candara" w:cs="Arial"/>
          <w:spacing w:val="-1"/>
          <w:sz w:val="24"/>
          <w:szCs w:val="24"/>
        </w:rPr>
        <w:t>e</w:t>
      </w:r>
      <w:r w:rsidRPr="00094E79">
        <w:rPr>
          <w:rFonts w:ascii="Candara" w:eastAsia="Arial" w:hAnsi="Candara" w:cs="Arial"/>
          <w:spacing w:val="1"/>
          <w:sz w:val="24"/>
          <w:szCs w:val="24"/>
        </w:rPr>
        <w:t>du</w:t>
      </w:r>
      <w:r w:rsidRPr="00094E79">
        <w:rPr>
          <w:rFonts w:ascii="Candara" w:eastAsia="Arial" w:hAnsi="Candara" w:cs="Arial"/>
          <w:sz w:val="24"/>
          <w:szCs w:val="24"/>
        </w:rPr>
        <w:t>res.</w:t>
      </w:r>
    </w:p>
    <w:p w14:paraId="757197AA" w14:textId="1E6FE714" w:rsidR="001E2FBD" w:rsidRPr="00094E79" w:rsidRDefault="00086025" w:rsidP="00094E79">
      <w:pPr>
        <w:pStyle w:val="ListParagraph"/>
        <w:numPr>
          <w:ilvl w:val="0"/>
          <w:numId w:val="21"/>
        </w:numPr>
        <w:spacing w:line="260" w:lineRule="exact"/>
        <w:jc w:val="both"/>
        <w:rPr>
          <w:rFonts w:ascii="Candara" w:eastAsia="Arial" w:hAnsi="Candara" w:cs="Arial"/>
          <w:sz w:val="24"/>
          <w:szCs w:val="24"/>
        </w:rPr>
      </w:pPr>
      <w:r w:rsidRPr="00094E79">
        <w:rPr>
          <w:rFonts w:ascii="Candara" w:eastAsia="Arial" w:hAnsi="Candara" w:cs="Arial"/>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s</w:t>
      </w:r>
      <w:r w:rsidRPr="00094E79">
        <w:rPr>
          <w:rFonts w:ascii="Candara" w:eastAsia="Arial" w:hAnsi="Candara" w:cs="Arial"/>
          <w:spacing w:val="1"/>
          <w:sz w:val="24"/>
          <w:szCs w:val="24"/>
        </w:rPr>
        <w:t>u</w:t>
      </w:r>
      <w:r w:rsidRPr="00094E79">
        <w:rPr>
          <w:rFonts w:ascii="Candara" w:eastAsia="Arial" w:hAnsi="Candara" w:cs="Arial"/>
          <w:sz w:val="24"/>
          <w:szCs w:val="24"/>
        </w:rPr>
        <w:t>re</w:t>
      </w:r>
      <w:r w:rsidRPr="00094E79">
        <w:rPr>
          <w:rFonts w:ascii="Candara" w:eastAsia="Arial" w:hAnsi="Candara" w:cs="Arial"/>
          <w:spacing w:val="-1"/>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1"/>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2"/>
          <w:sz w:val="24"/>
          <w:szCs w:val="24"/>
        </w:rPr>
        <w:t xml:space="preserve"> </w:t>
      </w:r>
      <w:r w:rsidRPr="00094E79">
        <w:rPr>
          <w:rFonts w:ascii="Candara" w:eastAsia="Arial" w:hAnsi="Candara" w:cs="Arial"/>
          <w:sz w:val="24"/>
          <w:szCs w:val="24"/>
        </w:rPr>
        <w:t>i</w:t>
      </w:r>
      <w:r w:rsidRPr="00094E79">
        <w:rPr>
          <w:rFonts w:ascii="Candara" w:eastAsia="Arial" w:hAnsi="Candara" w:cs="Arial"/>
          <w:spacing w:val="1"/>
          <w:sz w:val="24"/>
          <w:szCs w:val="24"/>
        </w:rPr>
        <w:t>n</w:t>
      </w:r>
      <w:r w:rsidRPr="00094E79">
        <w:rPr>
          <w:rFonts w:ascii="Candara" w:eastAsia="Arial" w:hAnsi="Candara" w:cs="Arial"/>
          <w:sz w:val="24"/>
          <w:szCs w:val="24"/>
        </w:rPr>
        <w:t>s</w:t>
      </w:r>
      <w:r w:rsidRPr="00094E79">
        <w:rPr>
          <w:rFonts w:ascii="Candara" w:eastAsia="Arial" w:hAnsi="Candara" w:cs="Arial"/>
          <w:spacing w:val="1"/>
          <w:sz w:val="24"/>
          <w:szCs w:val="24"/>
        </w:rPr>
        <w:t>pe</w:t>
      </w:r>
      <w:r w:rsidRPr="00094E79">
        <w:rPr>
          <w:rFonts w:ascii="Candara" w:eastAsia="Arial" w:hAnsi="Candara" w:cs="Arial"/>
          <w:sz w:val="24"/>
          <w:szCs w:val="24"/>
        </w:rPr>
        <w:t>cti</w:t>
      </w:r>
      <w:r w:rsidRPr="00094E79">
        <w:rPr>
          <w:rFonts w:ascii="Candara" w:eastAsia="Arial" w:hAnsi="Candara" w:cs="Arial"/>
          <w:spacing w:val="1"/>
          <w:sz w:val="24"/>
          <w:szCs w:val="24"/>
        </w:rPr>
        <w:t>on</w:t>
      </w:r>
      <w:r w:rsidRPr="00094E79">
        <w:rPr>
          <w:rFonts w:ascii="Candara" w:eastAsia="Arial" w:hAnsi="Candara" w:cs="Arial"/>
          <w:sz w:val="24"/>
          <w:szCs w:val="24"/>
        </w:rPr>
        <w:t>s</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 xml:space="preserve">re </w:t>
      </w:r>
      <w:r w:rsidRPr="00094E79">
        <w:rPr>
          <w:rFonts w:ascii="Candara" w:eastAsia="Arial" w:hAnsi="Candara" w:cs="Arial"/>
          <w:spacing w:val="-1"/>
          <w:sz w:val="24"/>
          <w:szCs w:val="24"/>
        </w:rPr>
        <w:t>u</w:t>
      </w:r>
      <w:r w:rsidRPr="00094E79">
        <w:rPr>
          <w:rFonts w:ascii="Candara" w:eastAsia="Arial" w:hAnsi="Candara" w:cs="Arial"/>
          <w:spacing w:val="1"/>
          <w:sz w:val="24"/>
          <w:szCs w:val="24"/>
        </w:rPr>
        <w:t>n</w:t>
      </w:r>
      <w:r w:rsidRPr="00094E79">
        <w:rPr>
          <w:rFonts w:ascii="Candara" w:eastAsia="Arial" w:hAnsi="Candara" w:cs="Arial"/>
          <w:spacing w:val="-1"/>
          <w:sz w:val="24"/>
          <w:szCs w:val="24"/>
        </w:rPr>
        <w:t>d</w:t>
      </w:r>
      <w:r w:rsidRPr="00094E79">
        <w:rPr>
          <w:rFonts w:ascii="Candara" w:eastAsia="Arial" w:hAnsi="Candara" w:cs="Arial"/>
          <w:spacing w:val="1"/>
          <w:sz w:val="24"/>
          <w:szCs w:val="24"/>
        </w:rPr>
        <w:t>e</w:t>
      </w:r>
      <w:r w:rsidRPr="00094E79">
        <w:rPr>
          <w:rFonts w:ascii="Candara" w:eastAsia="Arial" w:hAnsi="Candara" w:cs="Arial"/>
          <w:sz w:val="24"/>
          <w:szCs w:val="24"/>
        </w:rPr>
        <w:t>rtak</w:t>
      </w:r>
      <w:r w:rsidRPr="00094E79">
        <w:rPr>
          <w:rFonts w:ascii="Candara" w:eastAsia="Arial" w:hAnsi="Candara" w:cs="Arial"/>
          <w:spacing w:val="-1"/>
          <w:sz w:val="24"/>
          <w:szCs w:val="24"/>
        </w:rPr>
        <w:t>e</w:t>
      </w:r>
      <w:r w:rsidRPr="00094E79">
        <w:rPr>
          <w:rFonts w:ascii="Candara" w:eastAsia="Arial" w:hAnsi="Candara" w:cs="Arial"/>
          <w:sz w:val="24"/>
          <w:szCs w:val="24"/>
        </w:rPr>
        <w:t>n</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1"/>
          <w:sz w:val="24"/>
          <w:szCs w:val="24"/>
        </w:rPr>
        <w:t xml:space="preserve"> </w:t>
      </w:r>
      <w:r w:rsidRPr="00094E79">
        <w:rPr>
          <w:rFonts w:ascii="Candara" w:eastAsia="Arial" w:hAnsi="Candara" w:cs="Arial"/>
          <w:sz w:val="24"/>
          <w:szCs w:val="24"/>
        </w:rPr>
        <w:t>l</w:t>
      </w:r>
      <w:r w:rsidRPr="00094E79">
        <w:rPr>
          <w:rFonts w:ascii="Candara" w:eastAsia="Arial" w:hAnsi="Candara" w:cs="Arial"/>
          <w:spacing w:val="-2"/>
          <w:sz w:val="24"/>
          <w:szCs w:val="24"/>
        </w:rPr>
        <w:t>e</w:t>
      </w:r>
      <w:r w:rsidRPr="00094E79">
        <w:rPr>
          <w:rFonts w:ascii="Candara" w:eastAsia="Arial" w:hAnsi="Candara" w:cs="Arial"/>
          <w:spacing w:val="1"/>
          <w:sz w:val="24"/>
          <w:szCs w:val="24"/>
        </w:rPr>
        <w:t>a</w:t>
      </w:r>
      <w:r w:rsidRPr="00094E79">
        <w:rPr>
          <w:rFonts w:ascii="Candara" w:eastAsia="Arial" w:hAnsi="Candara" w:cs="Arial"/>
          <w:sz w:val="24"/>
          <w:szCs w:val="24"/>
        </w:rPr>
        <w:t>st</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pacing w:val="1"/>
          <w:sz w:val="24"/>
          <w:szCs w:val="24"/>
        </w:rPr>
        <w:t>n</w:t>
      </w:r>
      <w:r w:rsidRPr="00094E79">
        <w:rPr>
          <w:rFonts w:ascii="Candara" w:eastAsia="Arial" w:hAnsi="Candara" w:cs="Arial"/>
          <w:sz w:val="24"/>
          <w:szCs w:val="24"/>
        </w:rPr>
        <w:t>ce</w:t>
      </w:r>
      <w:r w:rsidRPr="00094E79">
        <w:rPr>
          <w:rFonts w:ascii="Candara" w:eastAsia="Arial" w:hAnsi="Candara" w:cs="Arial"/>
          <w:spacing w:val="-1"/>
          <w:sz w:val="24"/>
          <w:szCs w:val="24"/>
        </w:rPr>
        <w:t xml:space="preserve"> </w:t>
      </w:r>
      <w:r w:rsidRPr="00094E79">
        <w:rPr>
          <w:rFonts w:ascii="Candara" w:eastAsia="Arial" w:hAnsi="Candara" w:cs="Arial"/>
          <w:sz w:val="24"/>
          <w:szCs w:val="24"/>
        </w:rPr>
        <w:t>a</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t</w:t>
      </w:r>
      <w:r w:rsidRPr="00094E79">
        <w:rPr>
          <w:rFonts w:ascii="Candara" w:eastAsia="Arial" w:hAnsi="Candara" w:cs="Arial"/>
          <w:spacing w:val="1"/>
          <w:sz w:val="24"/>
          <w:szCs w:val="24"/>
        </w:rPr>
        <w:t>e</w:t>
      </w:r>
      <w:r w:rsidRPr="00094E79">
        <w:rPr>
          <w:rFonts w:ascii="Candara" w:eastAsia="Arial" w:hAnsi="Candara" w:cs="Arial"/>
          <w:sz w:val="24"/>
          <w:szCs w:val="24"/>
        </w:rPr>
        <w:t>r</w:t>
      </w:r>
      <w:r w:rsidRPr="00094E79">
        <w:rPr>
          <w:rFonts w:ascii="Candara" w:eastAsia="Arial" w:hAnsi="Candara" w:cs="Arial"/>
          <w:spacing w:val="1"/>
          <w:sz w:val="24"/>
          <w:szCs w:val="24"/>
        </w:rPr>
        <w:t>m</w:t>
      </w:r>
      <w:r w:rsidRPr="00094E79">
        <w:rPr>
          <w:rFonts w:ascii="Candara" w:eastAsia="Arial" w:hAnsi="Candara" w:cs="Arial"/>
          <w:sz w:val="24"/>
          <w:szCs w:val="24"/>
        </w:rPr>
        <w:t>.</w:t>
      </w:r>
    </w:p>
    <w:p w14:paraId="757197AB" w14:textId="483B3EE6" w:rsidR="001E2FBD" w:rsidRPr="00094E79" w:rsidRDefault="00086025" w:rsidP="00094E79">
      <w:pPr>
        <w:pStyle w:val="ListParagraph"/>
        <w:numPr>
          <w:ilvl w:val="0"/>
          <w:numId w:val="21"/>
        </w:numPr>
        <w:tabs>
          <w:tab w:val="left" w:pos="1200"/>
        </w:tabs>
        <w:ind w:right="88"/>
        <w:jc w:val="both"/>
        <w:rPr>
          <w:rFonts w:ascii="Candara" w:eastAsia="Arial" w:hAnsi="Candara" w:cs="Arial"/>
          <w:sz w:val="24"/>
          <w:szCs w:val="24"/>
        </w:rPr>
      </w:pPr>
      <w:r w:rsidRPr="00094E79">
        <w:rPr>
          <w:rFonts w:ascii="Candara" w:eastAsia="Arial" w:hAnsi="Candara" w:cs="Arial"/>
          <w:sz w:val="24"/>
          <w:szCs w:val="24"/>
        </w:rPr>
        <w:t>Ar</w:t>
      </w:r>
      <w:r w:rsidRPr="00094E79">
        <w:rPr>
          <w:rFonts w:ascii="Candara" w:eastAsia="Arial" w:hAnsi="Candara" w:cs="Arial"/>
          <w:spacing w:val="-1"/>
          <w:sz w:val="24"/>
          <w:szCs w:val="24"/>
        </w:rPr>
        <w:t>r</w:t>
      </w:r>
      <w:r w:rsidRPr="00094E79">
        <w:rPr>
          <w:rFonts w:ascii="Candara" w:eastAsia="Arial" w:hAnsi="Candara" w:cs="Arial"/>
          <w:spacing w:val="1"/>
          <w:sz w:val="24"/>
          <w:szCs w:val="24"/>
        </w:rPr>
        <w:t>an</w:t>
      </w:r>
      <w:r w:rsidRPr="00094E79">
        <w:rPr>
          <w:rFonts w:ascii="Candara" w:eastAsia="Arial" w:hAnsi="Candara" w:cs="Arial"/>
          <w:spacing w:val="-1"/>
          <w:sz w:val="24"/>
          <w:szCs w:val="24"/>
        </w:rPr>
        <w:t>g</w:t>
      </w:r>
      <w:r w:rsidRPr="00094E79">
        <w:rPr>
          <w:rFonts w:ascii="Candara" w:eastAsia="Arial" w:hAnsi="Candara" w:cs="Arial"/>
          <w:sz w:val="24"/>
          <w:szCs w:val="24"/>
        </w:rPr>
        <w:t>e t</w:t>
      </w:r>
      <w:r w:rsidRPr="00094E79">
        <w:rPr>
          <w:rFonts w:ascii="Candara" w:eastAsia="Arial" w:hAnsi="Candara" w:cs="Arial"/>
          <w:spacing w:val="1"/>
          <w:sz w:val="24"/>
          <w:szCs w:val="24"/>
        </w:rPr>
        <w:t>h</w:t>
      </w:r>
      <w:r w:rsidRPr="00094E79">
        <w:rPr>
          <w:rFonts w:ascii="Candara" w:eastAsia="Arial" w:hAnsi="Candara" w:cs="Arial"/>
          <w:sz w:val="24"/>
          <w:szCs w:val="24"/>
        </w:rPr>
        <w:t xml:space="preserve">e </w:t>
      </w:r>
      <w:r w:rsidRPr="00094E79">
        <w:rPr>
          <w:rFonts w:ascii="Candara" w:eastAsia="Arial" w:hAnsi="Candara" w:cs="Arial"/>
          <w:spacing w:val="-3"/>
          <w:sz w:val="24"/>
          <w:szCs w:val="24"/>
        </w:rPr>
        <w:t>w</w:t>
      </w:r>
      <w:r w:rsidRPr="00094E79">
        <w:rPr>
          <w:rFonts w:ascii="Candara" w:eastAsia="Arial" w:hAnsi="Candara" w:cs="Arial"/>
          <w:sz w:val="24"/>
          <w:szCs w:val="24"/>
        </w:rPr>
        <w:t>it</w:t>
      </w:r>
      <w:r w:rsidRPr="00094E79">
        <w:rPr>
          <w:rFonts w:ascii="Candara" w:eastAsia="Arial" w:hAnsi="Candara" w:cs="Arial"/>
          <w:spacing w:val="1"/>
          <w:sz w:val="24"/>
          <w:szCs w:val="24"/>
        </w:rPr>
        <w:t>hd</w:t>
      </w:r>
      <w:r w:rsidRPr="00094E79">
        <w:rPr>
          <w:rFonts w:ascii="Candara" w:eastAsia="Arial" w:hAnsi="Candara" w:cs="Arial"/>
          <w:sz w:val="24"/>
          <w:szCs w:val="24"/>
        </w:rPr>
        <w:t>r</w:t>
      </w:r>
      <w:r w:rsidRPr="00094E79">
        <w:rPr>
          <w:rFonts w:ascii="Candara" w:eastAsia="Arial" w:hAnsi="Candara" w:cs="Arial"/>
          <w:spacing w:val="-2"/>
          <w:sz w:val="24"/>
          <w:szCs w:val="24"/>
        </w:rPr>
        <w:t>a</w:t>
      </w:r>
      <w:r w:rsidRPr="00094E79">
        <w:rPr>
          <w:rFonts w:ascii="Candara" w:eastAsia="Arial" w:hAnsi="Candara" w:cs="Arial"/>
          <w:spacing w:val="-3"/>
          <w:sz w:val="24"/>
          <w:szCs w:val="24"/>
        </w:rPr>
        <w:t>w</w:t>
      </w:r>
      <w:r w:rsidRPr="00094E79">
        <w:rPr>
          <w:rFonts w:ascii="Candara" w:eastAsia="Arial" w:hAnsi="Candara" w:cs="Arial"/>
          <w:spacing w:val="1"/>
          <w:sz w:val="24"/>
          <w:szCs w:val="24"/>
        </w:rPr>
        <w:t>a</w:t>
      </w:r>
      <w:r w:rsidRPr="00094E79">
        <w:rPr>
          <w:rFonts w:ascii="Candara" w:eastAsia="Arial" w:hAnsi="Candara" w:cs="Arial"/>
          <w:sz w:val="24"/>
          <w:szCs w:val="24"/>
        </w:rPr>
        <w:t>l, re</w:t>
      </w:r>
      <w:r w:rsidRPr="00094E79">
        <w:rPr>
          <w:rFonts w:ascii="Candara" w:eastAsia="Arial" w:hAnsi="Candara" w:cs="Arial"/>
          <w:spacing w:val="1"/>
          <w:sz w:val="24"/>
          <w:szCs w:val="24"/>
        </w:rPr>
        <w:t>pa</w:t>
      </w:r>
      <w:r w:rsidRPr="00094E79">
        <w:rPr>
          <w:rFonts w:ascii="Candara" w:eastAsia="Arial" w:hAnsi="Candara" w:cs="Arial"/>
          <w:sz w:val="24"/>
          <w:szCs w:val="24"/>
        </w:rPr>
        <w:t>ir</w:t>
      </w:r>
      <w:r w:rsidRPr="00094E79">
        <w:rPr>
          <w:rFonts w:ascii="Candara" w:eastAsia="Arial" w:hAnsi="Candara" w:cs="Arial"/>
          <w:spacing w:val="26"/>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r re</w:t>
      </w:r>
      <w:r w:rsidRPr="00094E79">
        <w:rPr>
          <w:rFonts w:ascii="Candara" w:eastAsia="Arial" w:hAnsi="Candara" w:cs="Arial"/>
          <w:spacing w:val="1"/>
          <w:sz w:val="24"/>
          <w:szCs w:val="24"/>
        </w:rPr>
        <w:t>p</w:t>
      </w:r>
      <w:r w:rsidRPr="00094E79">
        <w:rPr>
          <w:rFonts w:ascii="Candara" w:eastAsia="Arial" w:hAnsi="Candara" w:cs="Arial"/>
          <w:sz w:val="24"/>
          <w:szCs w:val="24"/>
        </w:rPr>
        <w:t>lac</w:t>
      </w:r>
      <w:r w:rsidRPr="00094E79">
        <w:rPr>
          <w:rFonts w:ascii="Candara" w:eastAsia="Arial" w:hAnsi="Candara" w:cs="Arial"/>
          <w:spacing w:val="1"/>
          <w:sz w:val="24"/>
          <w:szCs w:val="24"/>
        </w:rPr>
        <w:t>em</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 xml:space="preserve">t </w:t>
      </w:r>
      <w:r w:rsidRPr="00094E79">
        <w:rPr>
          <w:rFonts w:ascii="Candara" w:eastAsia="Arial" w:hAnsi="Candara" w:cs="Arial"/>
          <w:spacing w:val="-1"/>
          <w:sz w:val="24"/>
          <w:szCs w:val="24"/>
        </w:rPr>
        <w:t>o</w:t>
      </w:r>
      <w:r w:rsidRPr="00094E79">
        <w:rPr>
          <w:rFonts w:ascii="Candara" w:eastAsia="Arial" w:hAnsi="Candara" w:cs="Arial"/>
          <w:sz w:val="24"/>
          <w:szCs w:val="24"/>
        </w:rPr>
        <w:t xml:space="preserve">f </w:t>
      </w:r>
      <w:r w:rsidRPr="00094E79">
        <w:rPr>
          <w:rFonts w:ascii="Candara" w:eastAsia="Arial" w:hAnsi="Candara" w:cs="Arial"/>
          <w:spacing w:val="1"/>
          <w:sz w:val="24"/>
          <w:szCs w:val="24"/>
        </w:rPr>
        <w:t>an</w:t>
      </w:r>
      <w:r w:rsidRPr="00094E79">
        <w:rPr>
          <w:rFonts w:ascii="Candara" w:eastAsia="Arial" w:hAnsi="Candara" w:cs="Arial"/>
          <w:sz w:val="24"/>
          <w:szCs w:val="24"/>
        </w:rPr>
        <w:t>y</w:t>
      </w:r>
      <w:r w:rsidRPr="00094E79">
        <w:rPr>
          <w:rFonts w:ascii="Candara" w:eastAsia="Arial" w:hAnsi="Candara" w:cs="Arial"/>
          <w:spacing w:val="25"/>
          <w:sz w:val="24"/>
          <w:szCs w:val="24"/>
        </w:rPr>
        <w:t xml:space="preserve"> </w:t>
      </w:r>
      <w:r w:rsidRPr="00094E79">
        <w:rPr>
          <w:rFonts w:ascii="Candara" w:eastAsia="Arial" w:hAnsi="Candara" w:cs="Arial"/>
          <w:sz w:val="24"/>
          <w:szCs w:val="24"/>
        </w:rPr>
        <w:t>it</w:t>
      </w:r>
      <w:r w:rsidRPr="00094E79">
        <w:rPr>
          <w:rFonts w:ascii="Candara" w:eastAsia="Arial" w:hAnsi="Candara" w:cs="Arial"/>
          <w:spacing w:val="1"/>
          <w:sz w:val="24"/>
          <w:szCs w:val="24"/>
        </w:rPr>
        <w:t>e</w:t>
      </w:r>
      <w:r w:rsidRPr="00094E79">
        <w:rPr>
          <w:rFonts w:ascii="Candara" w:eastAsia="Arial" w:hAnsi="Candara" w:cs="Arial"/>
          <w:sz w:val="24"/>
          <w:szCs w:val="24"/>
        </w:rPr>
        <w:t xml:space="preserve">m </w:t>
      </w:r>
      <w:r w:rsidRPr="00094E79">
        <w:rPr>
          <w:rFonts w:ascii="Candara" w:eastAsia="Arial" w:hAnsi="Candara" w:cs="Arial"/>
          <w:spacing w:val="-1"/>
          <w:sz w:val="24"/>
          <w:szCs w:val="24"/>
        </w:rPr>
        <w:t>o</w:t>
      </w:r>
      <w:r w:rsidRPr="00094E79">
        <w:rPr>
          <w:rFonts w:ascii="Candara" w:eastAsia="Arial" w:hAnsi="Candara" w:cs="Arial"/>
          <w:sz w:val="24"/>
          <w:szCs w:val="24"/>
        </w:rPr>
        <w:t>f f</w:t>
      </w:r>
      <w:r w:rsidRPr="00094E79">
        <w:rPr>
          <w:rFonts w:ascii="Candara" w:eastAsia="Arial" w:hAnsi="Candara" w:cs="Arial"/>
          <w:spacing w:val="1"/>
          <w:sz w:val="24"/>
          <w:szCs w:val="24"/>
        </w:rPr>
        <w:t>u</w:t>
      </w:r>
      <w:r w:rsidRPr="00094E79">
        <w:rPr>
          <w:rFonts w:ascii="Candara" w:eastAsia="Arial" w:hAnsi="Candara" w:cs="Arial"/>
          <w:sz w:val="24"/>
          <w:szCs w:val="24"/>
        </w:rPr>
        <w:t>rnit</w:t>
      </w:r>
      <w:r w:rsidRPr="00094E79">
        <w:rPr>
          <w:rFonts w:ascii="Candara" w:eastAsia="Arial" w:hAnsi="Candara" w:cs="Arial"/>
          <w:spacing w:val="1"/>
          <w:sz w:val="24"/>
          <w:szCs w:val="24"/>
        </w:rPr>
        <w:t>u</w:t>
      </w:r>
      <w:r w:rsidRPr="00094E79">
        <w:rPr>
          <w:rFonts w:ascii="Candara" w:eastAsia="Arial" w:hAnsi="Candara" w:cs="Arial"/>
          <w:sz w:val="24"/>
          <w:szCs w:val="24"/>
        </w:rPr>
        <w:t>re,</w:t>
      </w:r>
      <w:r w:rsidRPr="00094E79">
        <w:rPr>
          <w:rFonts w:ascii="Candara" w:eastAsia="Arial" w:hAnsi="Candara" w:cs="Arial"/>
          <w:spacing w:val="-3"/>
          <w:sz w:val="24"/>
          <w:szCs w:val="24"/>
        </w:rPr>
        <w:t xml:space="preserve"> </w:t>
      </w:r>
      <w:r w:rsidRPr="00094E79">
        <w:rPr>
          <w:rFonts w:ascii="Candara" w:eastAsia="Arial" w:hAnsi="Candara" w:cs="Arial"/>
          <w:spacing w:val="3"/>
          <w:sz w:val="24"/>
          <w:szCs w:val="24"/>
        </w:rPr>
        <w:t>f</w:t>
      </w:r>
      <w:r w:rsidRPr="00094E79">
        <w:rPr>
          <w:rFonts w:ascii="Candara" w:eastAsia="Arial" w:hAnsi="Candara" w:cs="Arial"/>
          <w:sz w:val="24"/>
          <w:szCs w:val="24"/>
        </w:rPr>
        <w:t>itti</w:t>
      </w:r>
      <w:r w:rsidRPr="00094E79">
        <w:rPr>
          <w:rFonts w:ascii="Candara" w:eastAsia="Arial" w:hAnsi="Candara" w:cs="Arial"/>
          <w:spacing w:val="1"/>
          <w:sz w:val="24"/>
          <w:szCs w:val="24"/>
        </w:rPr>
        <w:t>n</w:t>
      </w:r>
      <w:r w:rsidRPr="00094E79">
        <w:rPr>
          <w:rFonts w:ascii="Candara" w:eastAsia="Arial" w:hAnsi="Candara" w:cs="Arial"/>
          <w:sz w:val="24"/>
          <w:szCs w:val="24"/>
        </w:rPr>
        <w:t>g</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r e</w:t>
      </w:r>
      <w:r w:rsidRPr="00094E79">
        <w:rPr>
          <w:rFonts w:ascii="Candara" w:eastAsia="Arial" w:hAnsi="Candara" w:cs="Arial"/>
          <w:spacing w:val="-1"/>
          <w:sz w:val="24"/>
          <w:szCs w:val="24"/>
        </w:rPr>
        <w:t>q</w:t>
      </w:r>
      <w:r w:rsidRPr="00094E79">
        <w:rPr>
          <w:rFonts w:ascii="Candara" w:eastAsia="Arial" w:hAnsi="Candara" w:cs="Arial"/>
          <w:spacing w:val="1"/>
          <w:sz w:val="24"/>
          <w:szCs w:val="24"/>
        </w:rPr>
        <w:t>u</w:t>
      </w:r>
      <w:r w:rsidRPr="00094E79">
        <w:rPr>
          <w:rFonts w:ascii="Candara" w:eastAsia="Arial" w:hAnsi="Candara" w:cs="Arial"/>
          <w:spacing w:val="-3"/>
          <w:sz w:val="24"/>
          <w:szCs w:val="24"/>
        </w:rPr>
        <w:t>i</w:t>
      </w:r>
      <w:r w:rsidRPr="00094E79">
        <w:rPr>
          <w:rFonts w:ascii="Candara" w:eastAsia="Arial" w:hAnsi="Candara" w:cs="Arial"/>
          <w:spacing w:val="1"/>
          <w:sz w:val="24"/>
          <w:szCs w:val="24"/>
        </w:rPr>
        <w:t>pm</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1"/>
          <w:sz w:val="24"/>
          <w:szCs w:val="24"/>
        </w:rPr>
        <w:t xml:space="preserve"> </w:t>
      </w:r>
      <w:r w:rsidRPr="00094E79">
        <w:rPr>
          <w:rFonts w:ascii="Candara" w:eastAsia="Arial" w:hAnsi="Candara" w:cs="Arial"/>
          <w:sz w:val="24"/>
          <w:szCs w:val="24"/>
        </w:rPr>
        <w:t>i</w:t>
      </w:r>
      <w:r w:rsidRPr="00094E79">
        <w:rPr>
          <w:rFonts w:ascii="Candara" w:eastAsia="Arial" w:hAnsi="Candara" w:cs="Arial"/>
          <w:spacing w:val="-2"/>
          <w:sz w:val="24"/>
          <w:szCs w:val="24"/>
        </w:rPr>
        <w:t>d</w:t>
      </w:r>
      <w:r w:rsidRPr="00094E79">
        <w:rPr>
          <w:rFonts w:ascii="Candara" w:eastAsia="Arial" w:hAnsi="Candara" w:cs="Arial"/>
          <w:spacing w:val="1"/>
          <w:sz w:val="24"/>
          <w:szCs w:val="24"/>
        </w:rPr>
        <w:t>en</w:t>
      </w:r>
      <w:r w:rsidRPr="00094E79">
        <w:rPr>
          <w:rFonts w:ascii="Candara" w:eastAsia="Arial" w:hAnsi="Candara" w:cs="Arial"/>
          <w:sz w:val="24"/>
          <w:szCs w:val="24"/>
        </w:rPr>
        <w:t>t</w:t>
      </w:r>
      <w:r w:rsidRPr="00094E79">
        <w:rPr>
          <w:rFonts w:ascii="Candara" w:eastAsia="Arial" w:hAnsi="Candara" w:cs="Arial"/>
          <w:spacing w:val="-2"/>
          <w:sz w:val="24"/>
          <w:szCs w:val="24"/>
        </w:rPr>
        <w:t>i</w:t>
      </w:r>
      <w:r w:rsidRPr="00094E79">
        <w:rPr>
          <w:rFonts w:ascii="Candara" w:eastAsia="Arial" w:hAnsi="Candara" w:cs="Arial"/>
          <w:spacing w:val="3"/>
          <w:sz w:val="24"/>
          <w:szCs w:val="24"/>
        </w:rPr>
        <w:t>f</w:t>
      </w:r>
      <w:r w:rsidRPr="00094E79">
        <w:rPr>
          <w:rFonts w:ascii="Candara" w:eastAsia="Arial" w:hAnsi="Candara" w:cs="Arial"/>
          <w:spacing w:val="-3"/>
          <w:sz w:val="24"/>
          <w:szCs w:val="24"/>
        </w:rPr>
        <w:t>i</w:t>
      </w:r>
      <w:r w:rsidRPr="00094E79">
        <w:rPr>
          <w:rFonts w:ascii="Candara" w:eastAsia="Arial" w:hAnsi="Candara" w:cs="Arial"/>
          <w:spacing w:val="1"/>
          <w:sz w:val="24"/>
          <w:szCs w:val="24"/>
        </w:rPr>
        <w:t>e</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 xml:space="preserve">s </w:t>
      </w:r>
      <w:r w:rsidRPr="00094E79">
        <w:rPr>
          <w:rFonts w:ascii="Candara" w:eastAsia="Arial" w:hAnsi="Candara" w:cs="Arial"/>
          <w:spacing w:val="-1"/>
          <w:sz w:val="24"/>
          <w:szCs w:val="24"/>
        </w:rPr>
        <w:t>b</w:t>
      </w:r>
      <w:r w:rsidRPr="00094E79">
        <w:rPr>
          <w:rFonts w:ascii="Candara" w:eastAsia="Arial" w:hAnsi="Candara" w:cs="Arial"/>
          <w:spacing w:val="1"/>
          <w:sz w:val="24"/>
          <w:szCs w:val="24"/>
        </w:rPr>
        <w:t>e</w:t>
      </w:r>
      <w:r w:rsidRPr="00094E79">
        <w:rPr>
          <w:rFonts w:ascii="Candara" w:eastAsia="Arial" w:hAnsi="Candara" w:cs="Arial"/>
          <w:sz w:val="24"/>
          <w:szCs w:val="24"/>
        </w:rPr>
        <w:t>ing</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u</w:t>
      </w:r>
      <w:r w:rsidRPr="00094E79">
        <w:rPr>
          <w:rFonts w:ascii="Candara" w:eastAsia="Arial" w:hAnsi="Candara" w:cs="Arial"/>
          <w:spacing w:val="7"/>
          <w:sz w:val="24"/>
          <w:szCs w:val="24"/>
        </w:rPr>
        <w:t>n</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w:t>
      </w:r>
    </w:p>
    <w:p w14:paraId="757197AC" w14:textId="07540FEB" w:rsidR="001E2FBD" w:rsidRPr="00094E79" w:rsidRDefault="00086025" w:rsidP="00094E79">
      <w:pPr>
        <w:pStyle w:val="ListParagraph"/>
        <w:numPr>
          <w:ilvl w:val="0"/>
          <w:numId w:val="21"/>
        </w:numPr>
        <w:tabs>
          <w:tab w:val="left" w:pos="1200"/>
        </w:tabs>
        <w:ind w:right="83"/>
        <w:jc w:val="both"/>
        <w:rPr>
          <w:rFonts w:ascii="Candara" w:eastAsia="Arial" w:hAnsi="Candara" w:cs="Arial"/>
          <w:sz w:val="24"/>
          <w:szCs w:val="24"/>
        </w:rPr>
      </w:pPr>
      <w:r w:rsidRPr="00094E79">
        <w:rPr>
          <w:rFonts w:ascii="Candara" w:eastAsia="Arial" w:hAnsi="Candara" w:cs="Arial"/>
          <w:sz w:val="24"/>
          <w:szCs w:val="24"/>
        </w:rPr>
        <w:t>De</w:t>
      </w:r>
      <w:r w:rsidRPr="00094E79">
        <w:rPr>
          <w:rFonts w:ascii="Candara" w:eastAsia="Arial" w:hAnsi="Candara" w:cs="Arial"/>
          <w:spacing w:val="1"/>
          <w:sz w:val="24"/>
          <w:szCs w:val="24"/>
        </w:rPr>
        <w:t>a</w:t>
      </w:r>
      <w:r w:rsidRPr="00094E79">
        <w:rPr>
          <w:rFonts w:ascii="Candara" w:eastAsia="Arial" w:hAnsi="Candara" w:cs="Arial"/>
          <w:sz w:val="24"/>
          <w:szCs w:val="24"/>
        </w:rPr>
        <w:t>l</w:t>
      </w:r>
      <w:r w:rsidRPr="00094E79">
        <w:rPr>
          <w:rFonts w:ascii="Candara" w:eastAsia="Arial" w:hAnsi="Candara" w:cs="Arial"/>
          <w:spacing w:val="45"/>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z w:val="24"/>
          <w:szCs w:val="24"/>
        </w:rPr>
        <w:t>ith</w:t>
      </w:r>
      <w:r w:rsidRPr="00094E79">
        <w:rPr>
          <w:rFonts w:ascii="Candara" w:eastAsia="Arial" w:hAnsi="Candara" w:cs="Arial"/>
          <w:spacing w:val="46"/>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ll</w:t>
      </w:r>
      <w:r w:rsidRPr="00094E79">
        <w:rPr>
          <w:rFonts w:ascii="Candara" w:eastAsia="Arial" w:hAnsi="Candara" w:cs="Arial"/>
          <w:spacing w:val="45"/>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2"/>
          <w:sz w:val="24"/>
          <w:szCs w:val="24"/>
        </w:rPr>
        <w:t>s</w:t>
      </w:r>
      <w:r w:rsidRPr="00094E79">
        <w:rPr>
          <w:rFonts w:ascii="Candara" w:eastAsia="Arial" w:hAnsi="Candara" w:cs="Arial"/>
          <w:spacing w:val="1"/>
          <w:sz w:val="24"/>
          <w:szCs w:val="24"/>
        </w:rPr>
        <w:t>pe</w:t>
      </w:r>
      <w:r w:rsidRPr="00094E79">
        <w:rPr>
          <w:rFonts w:ascii="Candara" w:eastAsia="Arial" w:hAnsi="Candara" w:cs="Arial"/>
          <w:sz w:val="24"/>
          <w:szCs w:val="24"/>
        </w:rPr>
        <w:t>cts</w:t>
      </w:r>
      <w:r w:rsidRPr="00094E79">
        <w:rPr>
          <w:rFonts w:ascii="Candara" w:eastAsia="Arial" w:hAnsi="Candara" w:cs="Arial"/>
          <w:spacing w:val="4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46"/>
          <w:sz w:val="24"/>
          <w:szCs w:val="24"/>
        </w:rPr>
        <w:t xml:space="preserve"> </w:t>
      </w:r>
      <w:r w:rsidRPr="00094E79">
        <w:rPr>
          <w:rFonts w:ascii="Candara" w:eastAsia="Arial" w:hAnsi="Candara" w:cs="Arial"/>
          <w:spacing w:val="1"/>
          <w:sz w:val="24"/>
          <w:szCs w:val="24"/>
        </w:rPr>
        <w:t>ma</w:t>
      </w:r>
      <w:r w:rsidRPr="00094E79">
        <w:rPr>
          <w:rFonts w:ascii="Candara" w:eastAsia="Arial" w:hAnsi="Candara" w:cs="Arial"/>
          <w:sz w:val="24"/>
          <w:szCs w:val="24"/>
        </w:rPr>
        <w:t>i</w:t>
      </w:r>
      <w:r w:rsidRPr="00094E79">
        <w:rPr>
          <w:rFonts w:ascii="Candara" w:eastAsia="Arial" w:hAnsi="Candara" w:cs="Arial"/>
          <w:spacing w:val="-2"/>
          <w:sz w:val="24"/>
          <w:szCs w:val="24"/>
        </w:rPr>
        <w:t>n</w:t>
      </w:r>
      <w:r w:rsidRPr="00094E79">
        <w:rPr>
          <w:rFonts w:ascii="Candara" w:eastAsia="Arial" w:hAnsi="Candara" w:cs="Arial"/>
          <w:sz w:val="24"/>
          <w:szCs w:val="24"/>
        </w:rPr>
        <w:t>t</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pacing w:val="1"/>
          <w:sz w:val="24"/>
          <w:szCs w:val="24"/>
        </w:rPr>
        <w:t>an</w:t>
      </w:r>
      <w:r w:rsidRPr="00094E79">
        <w:rPr>
          <w:rFonts w:ascii="Candara" w:eastAsia="Arial" w:hAnsi="Candara" w:cs="Arial"/>
          <w:sz w:val="24"/>
          <w:szCs w:val="24"/>
        </w:rPr>
        <w:t>ce</w:t>
      </w:r>
      <w:r w:rsidRPr="00094E79">
        <w:rPr>
          <w:rFonts w:ascii="Candara" w:eastAsia="Arial" w:hAnsi="Candara" w:cs="Arial"/>
          <w:spacing w:val="44"/>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46"/>
          <w:sz w:val="24"/>
          <w:szCs w:val="24"/>
        </w:rPr>
        <w:t xml:space="preserve"> </w:t>
      </w:r>
      <w:r w:rsidRPr="00094E79">
        <w:rPr>
          <w:rFonts w:ascii="Candara" w:eastAsia="Arial" w:hAnsi="Candara" w:cs="Arial"/>
          <w:spacing w:val="-2"/>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44"/>
          <w:sz w:val="24"/>
          <w:szCs w:val="24"/>
        </w:rPr>
        <w:t xml:space="preserve"> </w:t>
      </w:r>
      <w:r w:rsidRPr="00094E79">
        <w:rPr>
          <w:rFonts w:ascii="Candara" w:eastAsia="Arial" w:hAnsi="Candara" w:cs="Arial"/>
          <w:spacing w:val="1"/>
          <w:sz w:val="24"/>
          <w:szCs w:val="24"/>
        </w:rPr>
        <w:t>p</w:t>
      </w:r>
      <w:r w:rsidRPr="00094E79">
        <w:rPr>
          <w:rFonts w:ascii="Candara" w:eastAsia="Arial" w:hAnsi="Candara" w:cs="Arial"/>
          <w:sz w:val="24"/>
          <w:szCs w:val="24"/>
        </w:rPr>
        <w:t>r</w:t>
      </w:r>
      <w:r w:rsidRPr="00094E79">
        <w:rPr>
          <w:rFonts w:ascii="Candara" w:eastAsia="Arial" w:hAnsi="Candara" w:cs="Arial"/>
          <w:spacing w:val="-2"/>
          <w:sz w:val="24"/>
          <w:szCs w:val="24"/>
        </w:rPr>
        <w:t>e</w:t>
      </w:r>
      <w:r w:rsidRPr="00094E79">
        <w:rPr>
          <w:rFonts w:ascii="Candara" w:eastAsia="Arial" w:hAnsi="Candara" w:cs="Arial"/>
          <w:spacing w:val="1"/>
          <w:sz w:val="24"/>
          <w:szCs w:val="24"/>
        </w:rPr>
        <w:t>m</w:t>
      </w:r>
      <w:r w:rsidRPr="00094E79">
        <w:rPr>
          <w:rFonts w:ascii="Candara" w:eastAsia="Arial" w:hAnsi="Candara" w:cs="Arial"/>
          <w:sz w:val="24"/>
          <w:szCs w:val="24"/>
        </w:rPr>
        <w:t>ise</w:t>
      </w:r>
      <w:r w:rsidRPr="00094E79">
        <w:rPr>
          <w:rFonts w:ascii="Candara" w:eastAsia="Arial" w:hAnsi="Candara" w:cs="Arial"/>
          <w:spacing w:val="44"/>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44"/>
          <w:sz w:val="24"/>
          <w:szCs w:val="24"/>
        </w:rPr>
        <w:t xml:space="preserve"> </w:t>
      </w:r>
      <w:r w:rsidRPr="00094E79">
        <w:rPr>
          <w:rFonts w:ascii="Candara" w:eastAsia="Arial" w:hAnsi="Candara" w:cs="Arial"/>
          <w:sz w:val="24"/>
          <w:szCs w:val="24"/>
        </w:rPr>
        <w:t>i</w:t>
      </w:r>
      <w:r w:rsidRPr="00094E79">
        <w:rPr>
          <w:rFonts w:ascii="Candara" w:eastAsia="Arial" w:hAnsi="Candara" w:cs="Arial"/>
          <w:spacing w:val="-2"/>
          <w:sz w:val="24"/>
          <w:szCs w:val="24"/>
        </w:rPr>
        <w:t>d</w:t>
      </w:r>
      <w:r w:rsidRPr="00094E79">
        <w:rPr>
          <w:rFonts w:ascii="Candara" w:eastAsia="Arial" w:hAnsi="Candara" w:cs="Arial"/>
          <w:spacing w:val="1"/>
          <w:sz w:val="24"/>
          <w:szCs w:val="24"/>
        </w:rPr>
        <w:t>en</w:t>
      </w:r>
      <w:r w:rsidRPr="00094E79">
        <w:rPr>
          <w:rFonts w:ascii="Candara" w:eastAsia="Arial" w:hAnsi="Candara" w:cs="Arial"/>
          <w:sz w:val="24"/>
          <w:szCs w:val="24"/>
        </w:rPr>
        <w:t>t</w:t>
      </w:r>
      <w:r w:rsidRPr="00094E79">
        <w:rPr>
          <w:rFonts w:ascii="Candara" w:eastAsia="Arial" w:hAnsi="Candara" w:cs="Arial"/>
          <w:spacing w:val="-2"/>
          <w:sz w:val="24"/>
          <w:szCs w:val="24"/>
        </w:rPr>
        <w:t>i</w:t>
      </w:r>
      <w:r w:rsidRPr="00094E79">
        <w:rPr>
          <w:rFonts w:ascii="Candara" w:eastAsia="Arial" w:hAnsi="Candara" w:cs="Arial"/>
          <w:spacing w:val="3"/>
          <w:sz w:val="24"/>
          <w:szCs w:val="24"/>
        </w:rPr>
        <w:t>f</w:t>
      </w:r>
      <w:r w:rsidRPr="00094E79">
        <w:rPr>
          <w:rFonts w:ascii="Candara" w:eastAsia="Arial" w:hAnsi="Candara" w:cs="Arial"/>
          <w:sz w:val="24"/>
          <w:szCs w:val="24"/>
        </w:rPr>
        <w:t xml:space="preserve">y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z w:val="24"/>
          <w:szCs w:val="24"/>
        </w:rPr>
        <w:t>r</w:t>
      </w:r>
      <w:r w:rsidRPr="00094E79">
        <w:rPr>
          <w:rFonts w:ascii="Candara" w:eastAsia="Arial" w:hAnsi="Candara" w:cs="Arial"/>
          <w:spacing w:val="-2"/>
          <w:sz w:val="24"/>
          <w:szCs w:val="24"/>
        </w:rPr>
        <w:t>e</w:t>
      </w:r>
      <w:r w:rsidRPr="00094E79">
        <w:rPr>
          <w:rFonts w:ascii="Candara" w:eastAsia="Arial" w:hAnsi="Candara" w:cs="Arial"/>
          <w:spacing w:val="-1"/>
          <w:sz w:val="24"/>
          <w:szCs w:val="24"/>
        </w:rPr>
        <w:t>m</w:t>
      </w:r>
      <w:r w:rsidRPr="00094E79">
        <w:rPr>
          <w:rFonts w:ascii="Candara" w:eastAsia="Arial" w:hAnsi="Candara" w:cs="Arial"/>
          <w:spacing w:val="1"/>
          <w:sz w:val="24"/>
          <w:szCs w:val="24"/>
        </w:rPr>
        <w:t>ed</w:t>
      </w:r>
      <w:r w:rsidRPr="00094E79">
        <w:rPr>
          <w:rFonts w:ascii="Candara" w:eastAsia="Arial" w:hAnsi="Candara" w:cs="Arial"/>
          <w:sz w:val="24"/>
          <w:szCs w:val="24"/>
        </w:rPr>
        <w:t>y</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y</w:t>
      </w:r>
      <w:r w:rsidRPr="00094E79">
        <w:rPr>
          <w:rFonts w:ascii="Candara" w:eastAsia="Arial" w:hAnsi="Candara" w:cs="Arial"/>
          <w:spacing w:val="-2"/>
          <w:sz w:val="24"/>
          <w:szCs w:val="24"/>
        </w:rPr>
        <w:t xml:space="preserve"> </w:t>
      </w:r>
      <w:r w:rsidRPr="00094E79">
        <w:rPr>
          <w:rFonts w:ascii="Candara" w:eastAsia="Arial" w:hAnsi="Candara" w:cs="Arial"/>
          <w:sz w:val="24"/>
          <w:szCs w:val="24"/>
        </w:rPr>
        <w:t>sit</w:t>
      </w:r>
      <w:r w:rsidRPr="00094E79">
        <w:rPr>
          <w:rFonts w:ascii="Candara" w:eastAsia="Arial" w:hAnsi="Candara" w:cs="Arial"/>
          <w:spacing w:val="1"/>
          <w:sz w:val="24"/>
          <w:szCs w:val="24"/>
        </w:rPr>
        <w:t>ua</w:t>
      </w:r>
      <w:r w:rsidRPr="00094E79">
        <w:rPr>
          <w:rFonts w:ascii="Candara" w:eastAsia="Arial" w:hAnsi="Candara" w:cs="Arial"/>
          <w:sz w:val="24"/>
          <w:szCs w:val="24"/>
        </w:rPr>
        <w:t>t</w:t>
      </w:r>
      <w:r w:rsidRPr="00094E79">
        <w:rPr>
          <w:rFonts w:ascii="Candara" w:eastAsia="Arial" w:hAnsi="Candara" w:cs="Arial"/>
          <w:spacing w:val="-2"/>
          <w:sz w:val="24"/>
          <w:szCs w:val="24"/>
        </w:rPr>
        <w:t>i</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w</w:t>
      </w:r>
      <w:r w:rsidRPr="00094E79">
        <w:rPr>
          <w:rFonts w:ascii="Candara" w:eastAsia="Arial" w:hAnsi="Candara" w:cs="Arial"/>
          <w:spacing w:val="1"/>
          <w:sz w:val="24"/>
          <w:szCs w:val="24"/>
        </w:rPr>
        <w:t>h</w:t>
      </w:r>
      <w:r w:rsidRPr="00094E79">
        <w:rPr>
          <w:rFonts w:ascii="Candara" w:eastAsia="Arial" w:hAnsi="Candara" w:cs="Arial"/>
          <w:sz w:val="24"/>
          <w:szCs w:val="24"/>
        </w:rPr>
        <w:t>ich</w:t>
      </w:r>
      <w:r w:rsidRPr="00094E79">
        <w:rPr>
          <w:rFonts w:ascii="Candara" w:eastAsia="Arial" w:hAnsi="Candara" w:cs="Arial"/>
          <w:spacing w:val="1"/>
          <w:sz w:val="24"/>
          <w:szCs w:val="24"/>
        </w:rPr>
        <w:t xml:space="preserve"> </w:t>
      </w:r>
      <w:r w:rsidRPr="00094E79">
        <w:rPr>
          <w:rFonts w:ascii="Candara" w:eastAsia="Arial" w:hAnsi="Candara" w:cs="Arial"/>
          <w:sz w:val="24"/>
          <w:szCs w:val="24"/>
        </w:rPr>
        <w:t xml:space="preserve">is </w:t>
      </w:r>
      <w:r w:rsidRPr="00094E79">
        <w:rPr>
          <w:rFonts w:ascii="Candara" w:eastAsia="Arial" w:hAnsi="Candara" w:cs="Arial"/>
          <w:spacing w:val="1"/>
          <w:sz w:val="24"/>
          <w:szCs w:val="24"/>
        </w:rPr>
        <w:t>ha</w:t>
      </w:r>
      <w:r w:rsidRPr="00094E79">
        <w:rPr>
          <w:rFonts w:ascii="Candara" w:eastAsia="Arial" w:hAnsi="Candara" w:cs="Arial"/>
          <w:spacing w:val="-2"/>
          <w:sz w:val="24"/>
          <w:szCs w:val="24"/>
        </w:rPr>
        <w:t>z</w:t>
      </w:r>
      <w:r w:rsidRPr="00094E79">
        <w:rPr>
          <w:rFonts w:ascii="Candara" w:eastAsia="Arial" w:hAnsi="Candara" w:cs="Arial"/>
          <w:spacing w:val="1"/>
          <w:sz w:val="24"/>
          <w:szCs w:val="24"/>
        </w:rPr>
        <w:t>a</w:t>
      </w:r>
      <w:r w:rsidRPr="00094E79">
        <w:rPr>
          <w:rFonts w:ascii="Candara" w:eastAsia="Arial" w:hAnsi="Candara" w:cs="Arial"/>
          <w:sz w:val="24"/>
          <w:szCs w:val="24"/>
        </w:rPr>
        <w:t>rd</w:t>
      </w:r>
      <w:r w:rsidRPr="00094E79">
        <w:rPr>
          <w:rFonts w:ascii="Candara" w:eastAsia="Arial" w:hAnsi="Candara" w:cs="Arial"/>
          <w:spacing w:val="1"/>
          <w:sz w:val="24"/>
          <w:szCs w:val="24"/>
        </w:rPr>
        <w:t>ou</w:t>
      </w:r>
      <w:r w:rsidRPr="00094E79">
        <w:rPr>
          <w:rFonts w:ascii="Candara" w:eastAsia="Arial" w:hAnsi="Candara" w:cs="Arial"/>
          <w:spacing w:val="-2"/>
          <w:sz w:val="24"/>
          <w:szCs w:val="24"/>
        </w:rPr>
        <w:t>s</w:t>
      </w:r>
      <w:r w:rsidRPr="00094E79">
        <w:rPr>
          <w:rFonts w:ascii="Candara" w:eastAsia="Arial" w:hAnsi="Candara" w:cs="Arial"/>
          <w:sz w:val="24"/>
          <w:szCs w:val="24"/>
        </w:rPr>
        <w:t>.</w:t>
      </w:r>
    </w:p>
    <w:p w14:paraId="757197AD" w14:textId="77777777" w:rsidR="001E2FBD" w:rsidRPr="00D41342" w:rsidRDefault="001E2FBD" w:rsidP="00B3749F">
      <w:pPr>
        <w:spacing w:before="17" w:line="260" w:lineRule="exact"/>
        <w:jc w:val="both"/>
        <w:rPr>
          <w:rFonts w:ascii="Candara" w:hAnsi="Candara" w:cs="Arial"/>
          <w:sz w:val="26"/>
          <w:szCs w:val="26"/>
        </w:rPr>
      </w:pPr>
    </w:p>
    <w:p w14:paraId="757197AE" w14:textId="77777777" w:rsidR="001E2FBD" w:rsidRPr="00D41342" w:rsidRDefault="00086025" w:rsidP="00B3749F">
      <w:pPr>
        <w:ind w:right="884"/>
        <w:jc w:val="both"/>
        <w:rPr>
          <w:rFonts w:ascii="Candara" w:eastAsia="Arial" w:hAnsi="Candara" w:cs="Arial"/>
          <w:sz w:val="24"/>
          <w:szCs w:val="24"/>
        </w:rPr>
      </w:pPr>
      <w:r w:rsidRPr="00D41342">
        <w:rPr>
          <w:rFonts w:ascii="Candara" w:eastAsia="Arial" w:hAnsi="Candara" w:cs="Arial"/>
          <w:b/>
          <w:sz w:val="24"/>
          <w:szCs w:val="24"/>
        </w:rPr>
        <w:t>Re</w:t>
      </w:r>
      <w:r w:rsidRPr="00D41342">
        <w:rPr>
          <w:rFonts w:ascii="Candara" w:eastAsia="Arial" w:hAnsi="Candara" w:cs="Arial"/>
          <w:b/>
          <w:spacing w:val="1"/>
          <w:sz w:val="24"/>
          <w:szCs w:val="24"/>
        </w:rPr>
        <w:t>s</w:t>
      </w:r>
      <w:r w:rsidRPr="00D41342">
        <w:rPr>
          <w:rFonts w:ascii="Candara" w:eastAsia="Arial" w:hAnsi="Candara" w:cs="Arial"/>
          <w:b/>
          <w:sz w:val="24"/>
          <w:szCs w:val="24"/>
        </w:rPr>
        <w:t>ponsibil</w:t>
      </w:r>
      <w:r w:rsidRPr="00D41342">
        <w:rPr>
          <w:rFonts w:ascii="Candara" w:eastAsia="Arial" w:hAnsi="Candara" w:cs="Arial"/>
          <w:b/>
          <w:spacing w:val="1"/>
          <w:sz w:val="24"/>
          <w:szCs w:val="24"/>
        </w:rPr>
        <w:t>i</w:t>
      </w:r>
      <w:r w:rsidRPr="00D41342">
        <w:rPr>
          <w:rFonts w:ascii="Candara" w:eastAsia="Arial" w:hAnsi="Candara" w:cs="Arial"/>
          <w:b/>
          <w:sz w:val="24"/>
          <w:szCs w:val="24"/>
        </w:rPr>
        <w:t>t</w:t>
      </w:r>
      <w:r w:rsidRPr="00D41342">
        <w:rPr>
          <w:rFonts w:ascii="Candara" w:eastAsia="Arial" w:hAnsi="Candara" w:cs="Arial"/>
          <w:b/>
          <w:spacing w:val="-3"/>
          <w:sz w:val="24"/>
          <w:szCs w:val="24"/>
        </w:rPr>
        <w:t>i</w:t>
      </w:r>
      <w:r w:rsidRPr="00D41342">
        <w:rPr>
          <w:rFonts w:ascii="Candara" w:eastAsia="Arial" w:hAnsi="Candara" w:cs="Arial"/>
          <w:b/>
          <w:spacing w:val="1"/>
          <w:sz w:val="24"/>
          <w:szCs w:val="24"/>
        </w:rPr>
        <w:t>e</w:t>
      </w:r>
      <w:r w:rsidRPr="00D41342">
        <w:rPr>
          <w:rFonts w:ascii="Candara" w:eastAsia="Arial" w:hAnsi="Candara" w:cs="Arial"/>
          <w:b/>
          <w:sz w:val="24"/>
          <w:szCs w:val="24"/>
        </w:rPr>
        <w:t>s</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of</w:t>
      </w:r>
      <w:r w:rsidRPr="00D41342">
        <w:rPr>
          <w:rFonts w:ascii="Candara" w:eastAsia="Arial" w:hAnsi="Candara" w:cs="Arial"/>
          <w:b/>
          <w:spacing w:val="2"/>
          <w:sz w:val="24"/>
          <w:szCs w:val="24"/>
        </w:rPr>
        <w:t xml:space="preserve"> </w:t>
      </w:r>
      <w:r w:rsidRPr="00D41342">
        <w:rPr>
          <w:rFonts w:ascii="Candara" w:eastAsia="Arial" w:hAnsi="Candara" w:cs="Arial"/>
          <w:b/>
          <w:spacing w:val="1"/>
          <w:sz w:val="24"/>
          <w:szCs w:val="24"/>
        </w:rPr>
        <w:t>S</w:t>
      </w:r>
      <w:r w:rsidRPr="00D41342">
        <w:rPr>
          <w:rFonts w:ascii="Candara" w:eastAsia="Arial" w:hAnsi="Candara" w:cs="Arial"/>
          <w:b/>
          <w:spacing w:val="-3"/>
          <w:sz w:val="24"/>
          <w:szCs w:val="24"/>
        </w:rPr>
        <w:t>t</w:t>
      </w:r>
      <w:r w:rsidRPr="00D41342">
        <w:rPr>
          <w:rFonts w:ascii="Candara" w:eastAsia="Arial" w:hAnsi="Candara" w:cs="Arial"/>
          <w:b/>
          <w:spacing w:val="1"/>
          <w:sz w:val="24"/>
          <w:szCs w:val="24"/>
        </w:rPr>
        <w:t>a</w:t>
      </w:r>
      <w:r w:rsidRPr="00D41342">
        <w:rPr>
          <w:rFonts w:ascii="Candara" w:eastAsia="Arial" w:hAnsi="Candara" w:cs="Arial"/>
          <w:b/>
          <w:sz w:val="24"/>
          <w:szCs w:val="24"/>
        </w:rPr>
        <w:t>ff</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t</w:t>
      </w:r>
      <w:r w:rsidRPr="00D41342">
        <w:rPr>
          <w:rFonts w:ascii="Candara" w:eastAsia="Arial" w:hAnsi="Candara" w:cs="Arial"/>
          <w:b/>
          <w:spacing w:val="-3"/>
          <w:sz w:val="24"/>
          <w:szCs w:val="24"/>
        </w:rPr>
        <w:t>o</w:t>
      </w:r>
      <w:r w:rsidRPr="00D41342">
        <w:rPr>
          <w:rFonts w:ascii="Candara" w:eastAsia="Arial" w:hAnsi="Candara" w:cs="Arial"/>
          <w:b/>
          <w:spacing w:val="5"/>
          <w:sz w:val="24"/>
          <w:szCs w:val="24"/>
        </w:rPr>
        <w:t>w</w:t>
      </w:r>
      <w:r w:rsidRPr="00D41342">
        <w:rPr>
          <w:rFonts w:ascii="Candara" w:eastAsia="Arial" w:hAnsi="Candara" w:cs="Arial"/>
          <w:b/>
          <w:spacing w:val="1"/>
          <w:sz w:val="24"/>
          <w:szCs w:val="24"/>
        </w:rPr>
        <w:t>a</w:t>
      </w:r>
      <w:r w:rsidRPr="00D41342">
        <w:rPr>
          <w:rFonts w:ascii="Candara" w:eastAsia="Arial" w:hAnsi="Candara" w:cs="Arial"/>
          <w:b/>
          <w:sz w:val="24"/>
          <w:szCs w:val="24"/>
        </w:rPr>
        <w:t>r</w:t>
      </w:r>
      <w:r w:rsidRPr="00D41342">
        <w:rPr>
          <w:rFonts w:ascii="Candara" w:eastAsia="Arial" w:hAnsi="Candara" w:cs="Arial"/>
          <w:b/>
          <w:spacing w:val="-2"/>
          <w:sz w:val="24"/>
          <w:szCs w:val="24"/>
        </w:rPr>
        <w:t>d</w:t>
      </w:r>
      <w:r w:rsidRPr="00D41342">
        <w:rPr>
          <w:rFonts w:ascii="Candara" w:eastAsia="Arial" w:hAnsi="Candara" w:cs="Arial"/>
          <w:b/>
          <w:sz w:val="24"/>
          <w:szCs w:val="24"/>
        </w:rPr>
        <w:t>s</w:t>
      </w:r>
      <w:r w:rsidRPr="00D41342">
        <w:rPr>
          <w:rFonts w:ascii="Candara" w:eastAsia="Arial" w:hAnsi="Candara" w:cs="Arial"/>
          <w:b/>
          <w:spacing w:val="1"/>
          <w:sz w:val="24"/>
          <w:szCs w:val="24"/>
        </w:rPr>
        <w:t xml:space="preserve"> s</w:t>
      </w:r>
      <w:r w:rsidRPr="00D41342">
        <w:rPr>
          <w:rFonts w:ascii="Candara" w:eastAsia="Arial" w:hAnsi="Candara" w:cs="Arial"/>
          <w:b/>
          <w:sz w:val="24"/>
          <w:szCs w:val="24"/>
        </w:rPr>
        <w:t>t</w:t>
      </w:r>
      <w:r w:rsidRPr="00D41342">
        <w:rPr>
          <w:rFonts w:ascii="Candara" w:eastAsia="Arial" w:hAnsi="Candara" w:cs="Arial"/>
          <w:b/>
          <w:spacing w:val="-1"/>
          <w:sz w:val="24"/>
          <w:szCs w:val="24"/>
        </w:rPr>
        <w:t>u</w:t>
      </w:r>
      <w:r w:rsidRPr="00D41342">
        <w:rPr>
          <w:rFonts w:ascii="Candara" w:eastAsia="Arial" w:hAnsi="Candara" w:cs="Arial"/>
          <w:b/>
          <w:sz w:val="24"/>
          <w:szCs w:val="24"/>
        </w:rPr>
        <w:t>den</w:t>
      </w:r>
      <w:r w:rsidRPr="00D41342">
        <w:rPr>
          <w:rFonts w:ascii="Candara" w:eastAsia="Arial" w:hAnsi="Candara" w:cs="Arial"/>
          <w:b/>
          <w:spacing w:val="-1"/>
          <w:sz w:val="24"/>
          <w:szCs w:val="24"/>
        </w:rPr>
        <w:t>t</w:t>
      </w:r>
      <w:r w:rsidRPr="00D41342">
        <w:rPr>
          <w:rFonts w:ascii="Candara" w:eastAsia="Arial" w:hAnsi="Candara" w:cs="Arial"/>
          <w:b/>
          <w:sz w:val="24"/>
          <w:szCs w:val="24"/>
        </w:rPr>
        <w:t>s</w:t>
      </w:r>
      <w:r w:rsidRPr="00D41342">
        <w:rPr>
          <w:rFonts w:ascii="Candara" w:eastAsia="Arial" w:hAnsi="Candara" w:cs="Arial"/>
          <w:b/>
          <w:spacing w:val="-1"/>
          <w:sz w:val="24"/>
          <w:szCs w:val="24"/>
        </w:rPr>
        <w:t xml:space="preserve"> </w:t>
      </w:r>
      <w:r w:rsidRPr="00D41342">
        <w:rPr>
          <w:rFonts w:ascii="Candara" w:eastAsia="Arial" w:hAnsi="Candara" w:cs="Arial"/>
          <w:b/>
          <w:spacing w:val="1"/>
          <w:sz w:val="24"/>
          <w:szCs w:val="24"/>
        </w:rPr>
        <w:t>a</w:t>
      </w:r>
      <w:r w:rsidRPr="00D41342">
        <w:rPr>
          <w:rFonts w:ascii="Candara" w:eastAsia="Arial" w:hAnsi="Candara" w:cs="Arial"/>
          <w:b/>
          <w:sz w:val="24"/>
          <w:szCs w:val="24"/>
        </w:rPr>
        <w:t>nd o</w:t>
      </w:r>
      <w:r w:rsidRPr="00D41342">
        <w:rPr>
          <w:rFonts w:ascii="Candara" w:eastAsia="Arial" w:hAnsi="Candara" w:cs="Arial"/>
          <w:b/>
          <w:spacing w:val="-1"/>
          <w:sz w:val="24"/>
          <w:szCs w:val="24"/>
        </w:rPr>
        <w:t>t</w:t>
      </w:r>
      <w:r w:rsidRPr="00D41342">
        <w:rPr>
          <w:rFonts w:ascii="Candara" w:eastAsia="Arial" w:hAnsi="Candara" w:cs="Arial"/>
          <w:b/>
          <w:sz w:val="24"/>
          <w:szCs w:val="24"/>
        </w:rPr>
        <w:t>hers</w:t>
      </w:r>
      <w:r w:rsidRPr="00D41342">
        <w:rPr>
          <w:rFonts w:ascii="Candara" w:eastAsia="Arial" w:hAnsi="Candara" w:cs="Arial"/>
          <w:b/>
          <w:spacing w:val="1"/>
          <w:sz w:val="24"/>
          <w:szCs w:val="24"/>
        </w:rPr>
        <w:t xml:space="preserve"> i</w:t>
      </w:r>
      <w:r w:rsidRPr="00D41342">
        <w:rPr>
          <w:rFonts w:ascii="Candara" w:eastAsia="Arial" w:hAnsi="Candara" w:cs="Arial"/>
          <w:b/>
          <w:sz w:val="24"/>
          <w:szCs w:val="24"/>
        </w:rPr>
        <w:t>n th</w:t>
      </w:r>
      <w:r w:rsidRPr="00D41342">
        <w:rPr>
          <w:rFonts w:ascii="Candara" w:eastAsia="Arial" w:hAnsi="Candara" w:cs="Arial"/>
          <w:b/>
          <w:spacing w:val="-2"/>
          <w:sz w:val="24"/>
          <w:szCs w:val="24"/>
        </w:rPr>
        <w:t>e</w:t>
      </w:r>
      <w:r w:rsidRPr="00D41342">
        <w:rPr>
          <w:rFonts w:ascii="Candara" w:eastAsia="Arial" w:hAnsi="Candara" w:cs="Arial"/>
          <w:b/>
          <w:sz w:val="24"/>
          <w:szCs w:val="24"/>
        </w:rPr>
        <w:t>ir</w:t>
      </w:r>
      <w:r w:rsidRPr="00D41342">
        <w:rPr>
          <w:rFonts w:ascii="Candara" w:eastAsia="Arial" w:hAnsi="Candara" w:cs="Arial"/>
          <w:b/>
          <w:spacing w:val="1"/>
          <w:sz w:val="24"/>
          <w:szCs w:val="24"/>
        </w:rPr>
        <w:t xml:space="preserve"> </w:t>
      </w:r>
      <w:r w:rsidRPr="00D41342">
        <w:rPr>
          <w:rFonts w:ascii="Candara" w:eastAsia="Arial" w:hAnsi="Candara" w:cs="Arial"/>
          <w:b/>
          <w:spacing w:val="-1"/>
          <w:sz w:val="24"/>
          <w:szCs w:val="24"/>
        </w:rPr>
        <w:t>ca</w:t>
      </w:r>
      <w:r w:rsidRPr="00D41342">
        <w:rPr>
          <w:rFonts w:ascii="Candara" w:eastAsia="Arial" w:hAnsi="Candara" w:cs="Arial"/>
          <w:b/>
          <w:sz w:val="24"/>
          <w:szCs w:val="24"/>
        </w:rPr>
        <w:t>re</w:t>
      </w:r>
    </w:p>
    <w:p w14:paraId="757197AF" w14:textId="77777777" w:rsidR="001E2FBD" w:rsidRPr="00D41342" w:rsidRDefault="001E2FBD" w:rsidP="00B3749F">
      <w:pPr>
        <w:spacing w:before="16" w:line="260" w:lineRule="exact"/>
        <w:jc w:val="both"/>
        <w:rPr>
          <w:rFonts w:ascii="Candara" w:hAnsi="Candara" w:cs="Arial"/>
          <w:sz w:val="26"/>
          <w:szCs w:val="26"/>
        </w:rPr>
      </w:pPr>
    </w:p>
    <w:p w14:paraId="757197B0" w14:textId="20BF7F15" w:rsidR="001E2FBD" w:rsidRPr="00D41342" w:rsidRDefault="00086025" w:rsidP="00B3749F">
      <w:pPr>
        <w:ind w:right="76"/>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3"/>
          <w:sz w:val="24"/>
          <w:szCs w:val="24"/>
        </w:rPr>
        <w:t>r</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re</w:t>
      </w:r>
      <w:r w:rsidRPr="00D41342">
        <w:rPr>
          <w:rFonts w:ascii="Candara" w:eastAsia="Arial" w:hAnsi="Candara" w:cs="Arial"/>
          <w:spacing w:val="-2"/>
          <w:sz w:val="24"/>
          <w:szCs w:val="24"/>
        </w:rPr>
        <w:t>s</w:t>
      </w:r>
      <w:r w:rsidRPr="00D41342">
        <w:rPr>
          <w:rFonts w:ascii="Candara" w:eastAsia="Arial" w:hAnsi="Candara" w:cs="Arial"/>
          <w:spacing w:val="1"/>
          <w:sz w:val="24"/>
          <w:szCs w:val="24"/>
        </w:rPr>
        <w:t>pon</w:t>
      </w:r>
      <w:r w:rsidRPr="00D41342">
        <w:rPr>
          <w:rFonts w:ascii="Candara" w:eastAsia="Arial" w:hAnsi="Candara" w:cs="Arial"/>
          <w:sz w:val="24"/>
          <w:szCs w:val="24"/>
        </w:rPr>
        <w:t>s</w:t>
      </w:r>
      <w:r w:rsidRPr="00D41342">
        <w:rPr>
          <w:rFonts w:ascii="Candara" w:eastAsia="Arial" w:hAnsi="Candara" w:cs="Arial"/>
          <w:spacing w:val="-3"/>
          <w:sz w:val="24"/>
          <w:szCs w:val="24"/>
        </w:rPr>
        <w:t>i</w:t>
      </w:r>
      <w:r w:rsidRPr="00D41342">
        <w:rPr>
          <w:rFonts w:ascii="Candara" w:eastAsia="Arial" w:hAnsi="Candara" w:cs="Arial"/>
          <w:spacing w:val="1"/>
          <w:sz w:val="24"/>
          <w:szCs w:val="24"/>
        </w:rPr>
        <w:t>b</w:t>
      </w:r>
      <w:r w:rsidRPr="00D41342">
        <w:rPr>
          <w:rFonts w:ascii="Candara" w:eastAsia="Arial" w:hAnsi="Candara" w:cs="Arial"/>
          <w:sz w:val="24"/>
          <w:szCs w:val="24"/>
        </w:rPr>
        <w:t>le 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lth</w:t>
      </w:r>
      <w:r w:rsidRPr="00D41342">
        <w:rPr>
          <w:rFonts w:ascii="Candara" w:eastAsia="Arial" w:hAnsi="Candara" w:cs="Arial"/>
          <w:spacing w:val="1"/>
          <w:sz w:val="24"/>
          <w:szCs w:val="24"/>
        </w:rPr>
        <w:t xml:space="preserve"> 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 xml:space="preserve">ty </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pacing w:val="1"/>
          <w:sz w:val="24"/>
          <w:szCs w:val="24"/>
        </w:rPr>
        <w:t>an</w:t>
      </w:r>
      <w:r w:rsidRPr="00D41342">
        <w:rPr>
          <w:rFonts w:ascii="Candara" w:eastAsia="Arial" w:hAnsi="Candara" w:cs="Arial"/>
          <w:spacing w:val="-1"/>
          <w:sz w:val="24"/>
          <w:szCs w:val="24"/>
        </w:rPr>
        <w:t>ge</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i</w:t>
      </w:r>
      <w:r w:rsidRPr="00D41342">
        <w:rPr>
          <w:rFonts w:ascii="Candara" w:eastAsia="Arial" w:hAnsi="Candara" w:cs="Arial"/>
          <w:sz w:val="24"/>
          <w:szCs w:val="24"/>
        </w:rPr>
        <w:t>n r</w:t>
      </w:r>
      <w:r w:rsidRPr="00D41342">
        <w:rPr>
          <w:rFonts w:ascii="Candara" w:eastAsia="Arial" w:hAnsi="Candara" w:cs="Arial"/>
          <w:spacing w:val="10"/>
          <w:sz w:val="24"/>
          <w:szCs w:val="24"/>
        </w:rPr>
        <w:t>e</w:t>
      </w:r>
      <w:r w:rsidRPr="00D41342">
        <w:rPr>
          <w:rFonts w:ascii="Candara" w:eastAsia="Arial" w:hAnsi="Candara" w:cs="Arial"/>
          <w:sz w:val="24"/>
          <w:szCs w:val="24"/>
        </w:rPr>
        <w:t>la</w:t>
      </w:r>
      <w:r w:rsidRPr="00D41342">
        <w:rPr>
          <w:rFonts w:ascii="Candara" w:eastAsia="Arial" w:hAnsi="Candara" w:cs="Arial"/>
          <w:spacing w:val="1"/>
          <w:sz w:val="24"/>
          <w:szCs w:val="24"/>
        </w:rPr>
        <w:t>t</w:t>
      </w:r>
      <w:r w:rsidRPr="00D41342">
        <w:rPr>
          <w:rFonts w:ascii="Candara" w:eastAsia="Arial" w:hAnsi="Candara" w:cs="Arial"/>
          <w:sz w:val="24"/>
          <w:szCs w:val="24"/>
        </w:rPr>
        <w:t>ion</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 st</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pacing w:val="1"/>
          <w:sz w:val="24"/>
          <w:szCs w:val="24"/>
        </w:rPr>
        <w:t>o</w:t>
      </w:r>
      <w:r w:rsidRPr="00D41342">
        <w:rPr>
          <w:rFonts w:ascii="Candara" w:eastAsia="Arial" w:hAnsi="Candara" w:cs="Arial"/>
          <w:sz w:val="24"/>
          <w:szCs w:val="24"/>
        </w:rPr>
        <w:t>lu</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pacing w:val="1"/>
          <w:sz w:val="24"/>
          <w:szCs w:val="24"/>
        </w:rPr>
        <w:t>e</w:t>
      </w:r>
      <w:r w:rsidRPr="00D41342">
        <w:rPr>
          <w:rFonts w:ascii="Candara" w:eastAsia="Arial" w:hAnsi="Candara" w:cs="Arial"/>
          <w:sz w:val="24"/>
          <w:szCs w:val="24"/>
        </w:rPr>
        <w:t>rs</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 xml:space="preserve">ts. </w:t>
      </w:r>
      <w:r w:rsidRPr="00D41342">
        <w:rPr>
          <w:rFonts w:ascii="Candara" w:eastAsia="Arial" w:hAnsi="Candara" w:cs="Arial"/>
          <w:spacing w:val="20"/>
          <w:sz w:val="24"/>
          <w:szCs w:val="24"/>
        </w:rPr>
        <w:t xml:space="preserve"> </w:t>
      </w:r>
      <w:r w:rsidR="00C95612" w:rsidRPr="00D41342">
        <w:rPr>
          <w:rFonts w:ascii="Candara" w:eastAsia="Arial" w:hAnsi="Candara" w:cs="Arial"/>
          <w:sz w:val="24"/>
          <w:szCs w:val="24"/>
        </w:rPr>
        <w:t>They</w:t>
      </w:r>
      <w:r w:rsidRPr="00D41342">
        <w:rPr>
          <w:rFonts w:ascii="Candara" w:eastAsia="Arial" w:hAnsi="Candara" w:cs="Arial"/>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2"/>
          <w:sz w:val="24"/>
          <w:szCs w:val="24"/>
        </w:rPr>
        <w:t>i</w:t>
      </w:r>
      <w:r w:rsidRPr="00D41342">
        <w:rPr>
          <w:rFonts w:ascii="Candara" w:eastAsia="Arial" w:hAnsi="Candara" w:cs="Arial"/>
          <w:sz w:val="24"/>
          <w:szCs w:val="24"/>
        </w:rPr>
        <w:t>ll</w:t>
      </w:r>
      <w:r w:rsidRPr="00D41342">
        <w:rPr>
          <w:rFonts w:ascii="Candara" w:eastAsia="Arial" w:hAnsi="Candara" w:cs="Arial"/>
          <w:spacing w:val="1"/>
          <w:sz w:val="24"/>
          <w:szCs w:val="24"/>
        </w:rPr>
        <w:t xml:space="preserve"> mon</w:t>
      </w:r>
      <w:r w:rsidRPr="00D41342">
        <w:rPr>
          <w:rFonts w:ascii="Candara" w:eastAsia="Arial" w:hAnsi="Candara" w:cs="Arial"/>
          <w:sz w:val="24"/>
          <w:szCs w:val="24"/>
        </w:rPr>
        <w:t>i</w:t>
      </w:r>
      <w:r w:rsidRPr="00D41342">
        <w:rPr>
          <w:rFonts w:ascii="Candara" w:eastAsia="Arial" w:hAnsi="Candara" w:cs="Arial"/>
          <w:spacing w:val="-2"/>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ir</w:t>
      </w:r>
      <w:r w:rsidRPr="00D41342">
        <w:rPr>
          <w:rFonts w:ascii="Candara" w:eastAsia="Arial" w:hAnsi="Candara" w:cs="Arial"/>
          <w:spacing w:val="1"/>
          <w:sz w:val="24"/>
          <w:szCs w:val="24"/>
        </w:rPr>
        <w:t xml:space="preserve"> o</w:t>
      </w:r>
      <w:r w:rsidRPr="00D41342">
        <w:rPr>
          <w:rFonts w:ascii="Candara" w:eastAsia="Arial" w:hAnsi="Candara" w:cs="Arial"/>
          <w:spacing w:val="-3"/>
          <w:sz w:val="24"/>
          <w:szCs w:val="24"/>
        </w:rPr>
        <w:t>w</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 xml:space="preserve">rk </w:t>
      </w:r>
      <w:r w:rsidRPr="00D41342">
        <w:rPr>
          <w:rFonts w:ascii="Candara" w:eastAsia="Arial" w:hAnsi="Candara" w:cs="Arial"/>
          <w:spacing w:val="1"/>
          <w:sz w:val="24"/>
          <w:szCs w:val="24"/>
        </w:rPr>
        <w:t>a</w:t>
      </w:r>
      <w:r w:rsidRPr="00D41342">
        <w:rPr>
          <w:rFonts w:ascii="Candara" w:eastAsia="Arial" w:hAnsi="Candara" w:cs="Arial"/>
          <w:sz w:val="24"/>
          <w:szCs w:val="24"/>
        </w:rPr>
        <w:t>cti</w:t>
      </w:r>
      <w:r w:rsidRPr="00D41342">
        <w:rPr>
          <w:rFonts w:ascii="Candara" w:eastAsia="Arial" w:hAnsi="Candara" w:cs="Arial"/>
          <w:spacing w:val="-2"/>
          <w:sz w:val="24"/>
          <w:szCs w:val="24"/>
        </w:rPr>
        <w:t>v</w:t>
      </w:r>
      <w:r w:rsidRPr="00D41342">
        <w:rPr>
          <w:rFonts w:ascii="Candara" w:eastAsia="Arial" w:hAnsi="Candara" w:cs="Arial"/>
          <w:sz w:val="24"/>
          <w:szCs w:val="24"/>
        </w:rPr>
        <w:t>ities</w:t>
      </w:r>
      <w:r w:rsidRPr="00D41342">
        <w:rPr>
          <w:rFonts w:ascii="Candara" w:eastAsia="Arial" w:hAnsi="Candara" w:cs="Arial"/>
          <w:spacing w:val="1"/>
          <w:sz w:val="24"/>
          <w:szCs w:val="24"/>
        </w:rPr>
        <w:t xml:space="preserve"> 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ke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ll</w:t>
      </w:r>
      <w:r w:rsidRPr="00D41342">
        <w:rPr>
          <w:rFonts w:ascii="Candara" w:eastAsia="Arial" w:hAnsi="Candara" w:cs="Arial"/>
          <w:spacing w:val="-1"/>
          <w:sz w:val="24"/>
          <w:szCs w:val="24"/>
        </w:rPr>
        <w:t xml:space="preserve"> </w:t>
      </w:r>
      <w:r w:rsidRPr="00D41342">
        <w:rPr>
          <w:rFonts w:ascii="Candara" w:eastAsia="Arial" w:hAnsi="Candara" w:cs="Arial"/>
          <w:sz w:val="24"/>
          <w:szCs w:val="24"/>
        </w:rPr>
        <w:t>res</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sible</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ep</w:t>
      </w:r>
      <w:r w:rsidRPr="00D41342">
        <w:rPr>
          <w:rFonts w:ascii="Candara" w:eastAsia="Arial" w:hAnsi="Candara" w:cs="Arial"/>
          <w:sz w:val="24"/>
          <w:szCs w:val="24"/>
        </w:rPr>
        <w:t xml:space="preserve">s </w:t>
      </w:r>
      <w:r w:rsidRPr="00D41342">
        <w:rPr>
          <w:rFonts w:ascii="Candara" w:eastAsia="Arial" w:hAnsi="Candara" w:cs="Arial"/>
          <w:spacing w:val="-1"/>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w:t>
      </w:r>
    </w:p>
    <w:p w14:paraId="757197B1" w14:textId="4A0BE12F" w:rsidR="001E2FBD" w:rsidRPr="00094E79" w:rsidRDefault="00086025" w:rsidP="00094E79">
      <w:pPr>
        <w:pStyle w:val="ListParagraph"/>
        <w:numPr>
          <w:ilvl w:val="0"/>
          <w:numId w:val="22"/>
        </w:numPr>
        <w:tabs>
          <w:tab w:val="left" w:pos="1200"/>
        </w:tabs>
        <w:ind w:right="77"/>
        <w:jc w:val="both"/>
        <w:rPr>
          <w:rFonts w:ascii="Candara" w:eastAsia="Arial" w:hAnsi="Candara" w:cs="Arial"/>
          <w:sz w:val="24"/>
          <w:szCs w:val="24"/>
        </w:rPr>
      </w:pPr>
      <w:r w:rsidRPr="00094E79">
        <w:rPr>
          <w:rFonts w:ascii="Candara" w:eastAsia="Arial" w:hAnsi="Candara" w:cs="Arial"/>
          <w:sz w:val="24"/>
          <w:szCs w:val="24"/>
        </w:rPr>
        <w:t>E</w:t>
      </w:r>
      <w:r w:rsidRPr="00094E79">
        <w:rPr>
          <w:rFonts w:ascii="Candara" w:eastAsia="Arial" w:hAnsi="Candara" w:cs="Arial"/>
          <w:spacing w:val="-2"/>
          <w:sz w:val="24"/>
          <w:szCs w:val="24"/>
        </w:rPr>
        <w:t>x</w:t>
      </w:r>
      <w:r w:rsidRPr="00094E79">
        <w:rPr>
          <w:rFonts w:ascii="Candara" w:eastAsia="Arial" w:hAnsi="Candara" w:cs="Arial"/>
          <w:spacing w:val="1"/>
          <w:sz w:val="24"/>
          <w:szCs w:val="24"/>
        </w:rPr>
        <w:t>e</w:t>
      </w:r>
      <w:r w:rsidRPr="00094E79">
        <w:rPr>
          <w:rFonts w:ascii="Candara" w:eastAsia="Arial" w:hAnsi="Candara" w:cs="Arial"/>
          <w:sz w:val="24"/>
          <w:szCs w:val="24"/>
        </w:rPr>
        <w:t>rc</w:t>
      </w:r>
      <w:r w:rsidRPr="00094E79">
        <w:rPr>
          <w:rFonts w:ascii="Candara" w:eastAsia="Arial" w:hAnsi="Candara" w:cs="Arial"/>
          <w:spacing w:val="-1"/>
          <w:sz w:val="24"/>
          <w:szCs w:val="24"/>
        </w:rPr>
        <w:t>i</w:t>
      </w:r>
      <w:r w:rsidRPr="00094E79">
        <w:rPr>
          <w:rFonts w:ascii="Candara" w:eastAsia="Arial" w:hAnsi="Candara" w:cs="Arial"/>
          <w:sz w:val="24"/>
          <w:szCs w:val="24"/>
        </w:rPr>
        <w:t>se</w:t>
      </w:r>
      <w:r w:rsidRPr="00094E79">
        <w:rPr>
          <w:rFonts w:ascii="Candara" w:eastAsia="Arial" w:hAnsi="Candara" w:cs="Arial"/>
          <w:spacing w:val="6"/>
          <w:sz w:val="24"/>
          <w:szCs w:val="24"/>
        </w:rPr>
        <w:t xml:space="preserve"> </w:t>
      </w:r>
      <w:r w:rsidRPr="00094E79">
        <w:rPr>
          <w:rFonts w:ascii="Candara" w:eastAsia="Arial" w:hAnsi="Candara" w:cs="Arial"/>
          <w:spacing w:val="-1"/>
          <w:sz w:val="24"/>
          <w:szCs w:val="24"/>
        </w:rPr>
        <w:t>e</w:t>
      </w:r>
      <w:r w:rsidRPr="00094E79">
        <w:rPr>
          <w:rFonts w:ascii="Candara" w:eastAsia="Arial" w:hAnsi="Candara" w:cs="Arial"/>
          <w:sz w:val="24"/>
          <w:szCs w:val="24"/>
        </w:rPr>
        <w:t>f</w:t>
      </w:r>
      <w:r w:rsidRPr="00094E79">
        <w:rPr>
          <w:rFonts w:ascii="Candara" w:eastAsia="Arial" w:hAnsi="Candara" w:cs="Arial"/>
          <w:spacing w:val="3"/>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cti</w:t>
      </w:r>
      <w:r w:rsidRPr="00094E79">
        <w:rPr>
          <w:rFonts w:ascii="Candara" w:eastAsia="Arial" w:hAnsi="Candara" w:cs="Arial"/>
          <w:spacing w:val="-2"/>
          <w:sz w:val="24"/>
          <w:szCs w:val="24"/>
        </w:rPr>
        <w:t>v</w:t>
      </w:r>
      <w:r w:rsidRPr="00094E79">
        <w:rPr>
          <w:rFonts w:ascii="Candara" w:eastAsia="Arial" w:hAnsi="Candara" w:cs="Arial"/>
          <w:sz w:val="24"/>
          <w:szCs w:val="24"/>
        </w:rPr>
        <w:t>e</w:t>
      </w:r>
      <w:r w:rsidRPr="00094E79">
        <w:rPr>
          <w:rFonts w:ascii="Candara" w:eastAsia="Arial" w:hAnsi="Candara" w:cs="Arial"/>
          <w:spacing w:val="6"/>
          <w:sz w:val="24"/>
          <w:szCs w:val="24"/>
        </w:rPr>
        <w:t xml:space="preserve"> </w:t>
      </w:r>
      <w:r w:rsidRPr="00094E79">
        <w:rPr>
          <w:rFonts w:ascii="Candara" w:eastAsia="Arial" w:hAnsi="Candara" w:cs="Arial"/>
          <w:spacing w:val="-2"/>
          <w:sz w:val="24"/>
          <w:szCs w:val="24"/>
        </w:rPr>
        <w:t>s</w:t>
      </w:r>
      <w:r w:rsidRPr="00094E79">
        <w:rPr>
          <w:rFonts w:ascii="Candara" w:eastAsia="Arial" w:hAnsi="Candara" w:cs="Arial"/>
          <w:spacing w:val="1"/>
          <w:sz w:val="24"/>
          <w:szCs w:val="24"/>
        </w:rPr>
        <w:t>u</w:t>
      </w:r>
      <w:r w:rsidRPr="00094E79">
        <w:rPr>
          <w:rFonts w:ascii="Candara" w:eastAsia="Arial" w:hAnsi="Candara" w:cs="Arial"/>
          <w:spacing w:val="-1"/>
          <w:sz w:val="24"/>
          <w:szCs w:val="24"/>
        </w:rPr>
        <w:t>p</w:t>
      </w:r>
      <w:r w:rsidRPr="00094E79">
        <w:rPr>
          <w:rFonts w:ascii="Candara" w:eastAsia="Arial" w:hAnsi="Candara" w:cs="Arial"/>
          <w:spacing w:val="1"/>
          <w:sz w:val="24"/>
          <w:szCs w:val="24"/>
        </w:rPr>
        <w:t>e</w:t>
      </w:r>
      <w:r w:rsidRPr="00094E79">
        <w:rPr>
          <w:rFonts w:ascii="Candara" w:eastAsia="Arial" w:hAnsi="Candara" w:cs="Arial"/>
          <w:sz w:val="24"/>
          <w:szCs w:val="24"/>
        </w:rPr>
        <w:t>r</w:t>
      </w:r>
      <w:r w:rsidRPr="00094E79">
        <w:rPr>
          <w:rFonts w:ascii="Candara" w:eastAsia="Arial" w:hAnsi="Candara" w:cs="Arial"/>
          <w:spacing w:val="-3"/>
          <w:sz w:val="24"/>
          <w:szCs w:val="24"/>
        </w:rPr>
        <w:t>v</w:t>
      </w:r>
      <w:r w:rsidRPr="00094E79">
        <w:rPr>
          <w:rFonts w:ascii="Candara" w:eastAsia="Arial" w:hAnsi="Candara" w:cs="Arial"/>
          <w:sz w:val="24"/>
          <w:szCs w:val="24"/>
        </w:rPr>
        <w:t>is</w:t>
      </w:r>
      <w:r w:rsidRPr="00094E79">
        <w:rPr>
          <w:rFonts w:ascii="Candara" w:eastAsia="Arial" w:hAnsi="Candara" w:cs="Arial"/>
          <w:spacing w:val="-1"/>
          <w:sz w:val="24"/>
          <w:szCs w:val="24"/>
        </w:rPr>
        <w:t>i</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6"/>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pacing w:val="-2"/>
          <w:sz w:val="24"/>
          <w:szCs w:val="24"/>
        </w:rPr>
        <w:t>v</w:t>
      </w:r>
      <w:r w:rsidRPr="00094E79">
        <w:rPr>
          <w:rFonts w:ascii="Candara" w:eastAsia="Arial" w:hAnsi="Candara" w:cs="Arial"/>
          <w:spacing w:val="1"/>
          <w:sz w:val="24"/>
          <w:szCs w:val="24"/>
        </w:rPr>
        <w:t>e</w:t>
      </w:r>
      <w:r w:rsidRPr="00094E79">
        <w:rPr>
          <w:rFonts w:ascii="Candara" w:eastAsia="Arial" w:hAnsi="Candara" w:cs="Arial"/>
          <w:sz w:val="24"/>
          <w:szCs w:val="24"/>
        </w:rPr>
        <w:t>r</w:t>
      </w:r>
      <w:r w:rsidRPr="00094E79">
        <w:rPr>
          <w:rFonts w:ascii="Candara" w:eastAsia="Arial" w:hAnsi="Candara" w:cs="Arial"/>
          <w:spacing w:val="5"/>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ll</w:t>
      </w:r>
      <w:r w:rsidRPr="00094E79">
        <w:rPr>
          <w:rFonts w:ascii="Candara" w:eastAsia="Arial" w:hAnsi="Candara" w:cs="Arial"/>
          <w:spacing w:val="4"/>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ho</w:t>
      </w:r>
      <w:r w:rsidRPr="00094E79">
        <w:rPr>
          <w:rFonts w:ascii="Candara" w:eastAsia="Arial" w:hAnsi="Candara" w:cs="Arial"/>
          <w:spacing w:val="-2"/>
          <w:sz w:val="24"/>
          <w:szCs w:val="24"/>
        </w:rPr>
        <w:t>s</w:t>
      </w:r>
      <w:r w:rsidRPr="00094E79">
        <w:rPr>
          <w:rFonts w:ascii="Candara" w:eastAsia="Arial" w:hAnsi="Candara" w:cs="Arial"/>
          <w:sz w:val="24"/>
          <w:szCs w:val="24"/>
        </w:rPr>
        <w:t>e</w:t>
      </w:r>
      <w:r w:rsidRPr="00094E79">
        <w:rPr>
          <w:rFonts w:ascii="Candara" w:eastAsia="Arial" w:hAnsi="Candara" w:cs="Arial"/>
          <w:spacing w:val="10"/>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cti</w:t>
      </w:r>
      <w:r w:rsidRPr="00094E79">
        <w:rPr>
          <w:rFonts w:ascii="Candara" w:eastAsia="Arial" w:hAnsi="Candara" w:cs="Arial"/>
          <w:spacing w:val="-2"/>
          <w:sz w:val="24"/>
          <w:szCs w:val="24"/>
        </w:rPr>
        <w:t>v</w:t>
      </w:r>
      <w:r w:rsidRPr="00094E79">
        <w:rPr>
          <w:rFonts w:ascii="Candara" w:eastAsia="Arial" w:hAnsi="Candara" w:cs="Arial"/>
          <w:sz w:val="24"/>
          <w:szCs w:val="24"/>
        </w:rPr>
        <w:t>ities</w:t>
      </w:r>
      <w:r w:rsidRPr="00094E79">
        <w:rPr>
          <w:rFonts w:ascii="Candara" w:eastAsia="Arial" w:hAnsi="Candara" w:cs="Arial"/>
          <w:spacing w:val="6"/>
          <w:sz w:val="24"/>
          <w:szCs w:val="24"/>
        </w:rPr>
        <w:t xml:space="preserve"> </w:t>
      </w:r>
      <w:r w:rsidRPr="00094E79">
        <w:rPr>
          <w:rFonts w:ascii="Candara" w:eastAsia="Arial" w:hAnsi="Candara" w:cs="Arial"/>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r</w:t>
      </w:r>
      <w:r w:rsidRPr="00094E79">
        <w:rPr>
          <w:rFonts w:ascii="Candara" w:eastAsia="Arial" w:hAnsi="Candara" w:cs="Arial"/>
          <w:spacing w:val="6"/>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1"/>
          <w:sz w:val="24"/>
          <w:szCs w:val="24"/>
        </w:rPr>
        <w:t>h</w:t>
      </w:r>
      <w:r w:rsidRPr="00094E79">
        <w:rPr>
          <w:rFonts w:ascii="Candara" w:eastAsia="Arial" w:hAnsi="Candara" w:cs="Arial"/>
          <w:sz w:val="24"/>
          <w:szCs w:val="24"/>
        </w:rPr>
        <w:t>ich</w:t>
      </w:r>
      <w:r w:rsidRPr="00094E79">
        <w:rPr>
          <w:rFonts w:ascii="Candara" w:eastAsia="Arial" w:hAnsi="Candara" w:cs="Arial"/>
          <w:spacing w:val="6"/>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he</w:t>
      </w:r>
      <w:r w:rsidRPr="00094E79">
        <w:rPr>
          <w:rFonts w:ascii="Candara" w:eastAsia="Arial" w:hAnsi="Candara" w:cs="Arial"/>
          <w:sz w:val="24"/>
          <w:szCs w:val="24"/>
        </w:rPr>
        <w:t xml:space="preserve">y </w:t>
      </w:r>
      <w:r w:rsidRPr="00094E79">
        <w:rPr>
          <w:rFonts w:ascii="Candara" w:eastAsia="Arial" w:hAnsi="Candara" w:cs="Arial"/>
          <w:spacing w:val="1"/>
          <w:sz w:val="24"/>
          <w:szCs w:val="24"/>
        </w:rPr>
        <w:t>a</w:t>
      </w:r>
      <w:r w:rsidRPr="00094E79">
        <w:rPr>
          <w:rFonts w:ascii="Candara" w:eastAsia="Arial" w:hAnsi="Candara" w:cs="Arial"/>
          <w:sz w:val="24"/>
          <w:szCs w:val="24"/>
        </w:rPr>
        <w:t>re r</w:t>
      </w:r>
      <w:r w:rsidRPr="00094E79">
        <w:rPr>
          <w:rFonts w:ascii="Candara" w:eastAsia="Arial" w:hAnsi="Candara" w:cs="Arial"/>
          <w:spacing w:val="1"/>
          <w:sz w:val="24"/>
          <w:szCs w:val="24"/>
        </w:rPr>
        <w:t>e</w:t>
      </w:r>
      <w:r w:rsidRPr="00094E79">
        <w:rPr>
          <w:rFonts w:ascii="Candara" w:eastAsia="Arial" w:hAnsi="Candara" w:cs="Arial"/>
          <w:sz w:val="24"/>
          <w:szCs w:val="24"/>
        </w:rPr>
        <w:t>s</w:t>
      </w:r>
      <w:r w:rsidRPr="00094E79">
        <w:rPr>
          <w:rFonts w:ascii="Candara" w:eastAsia="Arial" w:hAnsi="Candara" w:cs="Arial"/>
          <w:spacing w:val="-1"/>
          <w:sz w:val="24"/>
          <w:szCs w:val="24"/>
        </w:rPr>
        <w:t>p</w:t>
      </w:r>
      <w:r w:rsidRPr="00094E79">
        <w:rPr>
          <w:rFonts w:ascii="Candara" w:eastAsia="Arial" w:hAnsi="Candara" w:cs="Arial"/>
          <w:spacing w:val="1"/>
          <w:sz w:val="24"/>
          <w:szCs w:val="24"/>
        </w:rPr>
        <w:t>on</w:t>
      </w:r>
      <w:r w:rsidRPr="00094E79">
        <w:rPr>
          <w:rFonts w:ascii="Candara" w:eastAsia="Arial" w:hAnsi="Candara" w:cs="Arial"/>
          <w:sz w:val="24"/>
          <w:szCs w:val="24"/>
        </w:rPr>
        <w:t>sibl</w:t>
      </w:r>
      <w:r w:rsidRPr="00094E79">
        <w:rPr>
          <w:rFonts w:ascii="Candara" w:eastAsia="Arial" w:hAnsi="Candara" w:cs="Arial"/>
          <w:spacing w:val="1"/>
          <w:sz w:val="24"/>
          <w:szCs w:val="24"/>
        </w:rPr>
        <w:t>e</w:t>
      </w:r>
      <w:r w:rsidRPr="00094E79">
        <w:rPr>
          <w:rFonts w:ascii="Candara" w:eastAsia="Arial" w:hAnsi="Candara" w:cs="Arial"/>
          <w:sz w:val="24"/>
          <w:szCs w:val="24"/>
        </w:rPr>
        <w:t>.</w:t>
      </w:r>
    </w:p>
    <w:p w14:paraId="757197B2" w14:textId="22571F41" w:rsidR="001E2FBD" w:rsidRPr="00094E79" w:rsidRDefault="00086025" w:rsidP="00094E79">
      <w:pPr>
        <w:pStyle w:val="ListParagraph"/>
        <w:numPr>
          <w:ilvl w:val="0"/>
          <w:numId w:val="22"/>
        </w:numPr>
        <w:tabs>
          <w:tab w:val="left" w:pos="1200"/>
        </w:tabs>
        <w:ind w:right="79"/>
        <w:jc w:val="both"/>
        <w:rPr>
          <w:rFonts w:ascii="Candara" w:eastAsia="Arial" w:hAnsi="Candara" w:cs="Arial"/>
          <w:sz w:val="24"/>
          <w:szCs w:val="24"/>
        </w:rPr>
      </w:pPr>
      <w:r w:rsidRPr="00094E79">
        <w:rPr>
          <w:rFonts w:ascii="Candara" w:eastAsia="Arial" w:hAnsi="Candara" w:cs="Arial"/>
          <w:sz w:val="24"/>
          <w:szCs w:val="24"/>
        </w:rPr>
        <w:t>Be</w:t>
      </w:r>
      <w:r w:rsidRPr="00094E79">
        <w:rPr>
          <w:rFonts w:ascii="Candara" w:eastAsia="Arial" w:hAnsi="Candara" w:cs="Arial"/>
          <w:spacing w:val="20"/>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3"/>
          <w:sz w:val="24"/>
          <w:szCs w:val="24"/>
        </w:rPr>
        <w:t>w</w:t>
      </w:r>
      <w:r w:rsidRPr="00094E79">
        <w:rPr>
          <w:rFonts w:ascii="Candara" w:eastAsia="Arial" w:hAnsi="Candara" w:cs="Arial"/>
          <w:spacing w:val="1"/>
          <w:sz w:val="24"/>
          <w:szCs w:val="24"/>
        </w:rPr>
        <w:t>a</w:t>
      </w:r>
      <w:r w:rsidRPr="00094E79">
        <w:rPr>
          <w:rFonts w:ascii="Candara" w:eastAsia="Arial" w:hAnsi="Candara" w:cs="Arial"/>
          <w:sz w:val="24"/>
          <w:szCs w:val="24"/>
        </w:rPr>
        <w:t>re</w:t>
      </w:r>
      <w:r w:rsidRPr="00094E79">
        <w:rPr>
          <w:rFonts w:ascii="Candara" w:eastAsia="Arial" w:hAnsi="Candara" w:cs="Arial"/>
          <w:spacing w:val="20"/>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20"/>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20"/>
          <w:sz w:val="24"/>
          <w:szCs w:val="24"/>
        </w:rPr>
        <w:t xml:space="preserve"> </w:t>
      </w:r>
      <w:r w:rsidRPr="00094E79">
        <w:rPr>
          <w:rFonts w:ascii="Candara" w:eastAsia="Arial" w:hAnsi="Candara" w:cs="Arial"/>
          <w:spacing w:val="-3"/>
          <w:sz w:val="24"/>
          <w:szCs w:val="24"/>
        </w:rPr>
        <w:t>i</w:t>
      </w:r>
      <w:r w:rsidRPr="00094E79">
        <w:rPr>
          <w:rFonts w:ascii="Candara" w:eastAsia="Arial" w:hAnsi="Candara" w:cs="Arial"/>
          <w:spacing w:val="1"/>
          <w:sz w:val="24"/>
          <w:szCs w:val="24"/>
        </w:rPr>
        <w:t>mp</w:t>
      </w:r>
      <w:r w:rsidRPr="00094E79">
        <w:rPr>
          <w:rFonts w:ascii="Candara" w:eastAsia="Arial" w:hAnsi="Candara" w:cs="Arial"/>
          <w:spacing w:val="-3"/>
          <w:sz w:val="24"/>
          <w:szCs w:val="24"/>
        </w:rPr>
        <w:t>l</w:t>
      </w:r>
      <w:r w:rsidRPr="00094E79">
        <w:rPr>
          <w:rFonts w:ascii="Candara" w:eastAsia="Arial" w:hAnsi="Candara" w:cs="Arial"/>
          <w:spacing w:val="1"/>
          <w:sz w:val="24"/>
          <w:szCs w:val="24"/>
        </w:rPr>
        <w:t>em</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20"/>
          <w:sz w:val="24"/>
          <w:szCs w:val="24"/>
        </w:rPr>
        <w:t xml:space="preserve"> </w:t>
      </w:r>
      <w:r w:rsidRPr="00094E79">
        <w:rPr>
          <w:rFonts w:ascii="Candara" w:eastAsia="Arial" w:hAnsi="Candara" w:cs="Arial"/>
          <w:spacing w:val="-2"/>
          <w:sz w:val="24"/>
          <w:szCs w:val="24"/>
        </w:rPr>
        <w:t>s</w:t>
      </w:r>
      <w:r w:rsidRPr="00094E79">
        <w:rPr>
          <w:rFonts w:ascii="Candara" w:eastAsia="Arial" w:hAnsi="Candara" w:cs="Arial"/>
          <w:spacing w:val="-1"/>
          <w:sz w:val="24"/>
          <w:szCs w:val="24"/>
        </w:rPr>
        <w:t>a</w:t>
      </w:r>
      <w:r w:rsidRPr="00094E79">
        <w:rPr>
          <w:rFonts w:ascii="Candara" w:eastAsia="Arial" w:hAnsi="Candara" w:cs="Arial"/>
          <w:spacing w:val="3"/>
          <w:sz w:val="24"/>
          <w:szCs w:val="24"/>
        </w:rPr>
        <w:t>f</w:t>
      </w:r>
      <w:r w:rsidRPr="00094E79">
        <w:rPr>
          <w:rFonts w:ascii="Candara" w:eastAsia="Arial" w:hAnsi="Candara" w:cs="Arial"/>
          <w:sz w:val="24"/>
          <w:szCs w:val="24"/>
        </w:rPr>
        <w:t>e</w:t>
      </w:r>
      <w:r w:rsidRPr="00094E79">
        <w:rPr>
          <w:rFonts w:ascii="Candara" w:eastAsia="Arial" w:hAnsi="Candara" w:cs="Arial"/>
          <w:spacing w:val="24"/>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1"/>
          <w:sz w:val="24"/>
          <w:szCs w:val="24"/>
        </w:rPr>
        <w:t>o</w:t>
      </w:r>
      <w:r w:rsidRPr="00094E79">
        <w:rPr>
          <w:rFonts w:ascii="Candara" w:eastAsia="Arial" w:hAnsi="Candara" w:cs="Arial"/>
          <w:sz w:val="24"/>
          <w:szCs w:val="24"/>
        </w:rPr>
        <w:t>rk</w:t>
      </w:r>
      <w:r w:rsidRPr="00094E79">
        <w:rPr>
          <w:rFonts w:ascii="Candara" w:eastAsia="Arial" w:hAnsi="Candara" w:cs="Arial"/>
          <w:spacing w:val="-1"/>
          <w:sz w:val="24"/>
          <w:szCs w:val="24"/>
        </w:rPr>
        <w:t>i</w:t>
      </w:r>
      <w:r w:rsidRPr="00094E79">
        <w:rPr>
          <w:rFonts w:ascii="Candara" w:eastAsia="Arial" w:hAnsi="Candara" w:cs="Arial"/>
          <w:spacing w:val="1"/>
          <w:sz w:val="24"/>
          <w:szCs w:val="24"/>
        </w:rPr>
        <w:t>n</w:t>
      </w:r>
      <w:r w:rsidRPr="00094E79">
        <w:rPr>
          <w:rFonts w:ascii="Candara" w:eastAsia="Arial" w:hAnsi="Candara" w:cs="Arial"/>
          <w:sz w:val="24"/>
          <w:szCs w:val="24"/>
        </w:rPr>
        <w:t>g</w:t>
      </w:r>
      <w:r w:rsidRPr="00094E79">
        <w:rPr>
          <w:rFonts w:ascii="Candara" w:eastAsia="Arial" w:hAnsi="Candara" w:cs="Arial"/>
          <w:spacing w:val="18"/>
          <w:sz w:val="24"/>
          <w:szCs w:val="24"/>
        </w:rPr>
        <w:t xml:space="preserve"> </w:t>
      </w:r>
      <w:r w:rsidRPr="00094E79">
        <w:rPr>
          <w:rFonts w:ascii="Candara" w:eastAsia="Arial" w:hAnsi="Candara" w:cs="Arial"/>
          <w:spacing w:val="1"/>
          <w:sz w:val="24"/>
          <w:szCs w:val="24"/>
        </w:rPr>
        <w:t>pra</w:t>
      </w:r>
      <w:r w:rsidRPr="00094E79">
        <w:rPr>
          <w:rFonts w:ascii="Candara" w:eastAsia="Arial" w:hAnsi="Candara" w:cs="Arial"/>
          <w:sz w:val="24"/>
          <w:szCs w:val="24"/>
        </w:rPr>
        <w:t>ctic</w:t>
      </w:r>
      <w:r w:rsidRPr="00094E79">
        <w:rPr>
          <w:rFonts w:ascii="Candara" w:eastAsia="Arial" w:hAnsi="Candara" w:cs="Arial"/>
          <w:spacing w:val="1"/>
          <w:sz w:val="24"/>
          <w:szCs w:val="24"/>
        </w:rPr>
        <w:t>e</w:t>
      </w:r>
      <w:r w:rsidRPr="00094E79">
        <w:rPr>
          <w:rFonts w:ascii="Candara" w:eastAsia="Arial" w:hAnsi="Candara" w:cs="Arial"/>
          <w:sz w:val="24"/>
          <w:szCs w:val="24"/>
        </w:rPr>
        <w:t>s</w:t>
      </w:r>
      <w:r w:rsidRPr="00094E79">
        <w:rPr>
          <w:rFonts w:ascii="Candara" w:eastAsia="Arial" w:hAnsi="Candara" w:cs="Arial"/>
          <w:spacing w:val="20"/>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18"/>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e</w:t>
      </w:r>
      <w:r w:rsidRPr="00094E79">
        <w:rPr>
          <w:rFonts w:ascii="Candara" w:eastAsia="Arial" w:hAnsi="Candara" w:cs="Arial"/>
          <w:sz w:val="24"/>
          <w:szCs w:val="24"/>
        </w:rPr>
        <w:t>t</w:t>
      </w:r>
      <w:r w:rsidRPr="00094E79">
        <w:rPr>
          <w:rFonts w:ascii="Candara" w:eastAsia="Arial" w:hAnsi="Candara" w:cs="Arial"/>
          <w:spacing w:val="18"/>
          <w:sz w:val="24"/>
          <w:szCs w:val="24"/>
        </w:rPr>
        <w:t xml:space="preserve"> </w:t>
      </w:r>
      <w:r w:rsidRPr="00094E79">
        <w:rPr>
          <w:rFonts w:ascii="Candara" w:eastAsia="Arial" w:hAnsi="Candara" w:cs="Arial"/>
          <w:sz w:val="24"/>
          <w:szCs w:val="24"/>
        </w:rPr>
        <w:t>a</w:t>
      </w:r>
      <w:r w:rsidRPr="00094E79">
        <w:rPr>
          <w:rFonts w:ascii="Candara" w:eastAsia="Arial" w:hAnsi="Candara" w:cs="Arial"/>
          <w:spacing w:val="20"/>
          <w:sz w:val="24"/>
          <w:szCs w:val="24"/>
        </w:rPr>
        <w:t xml:space="preserve"> </w:t>
      </w:r>
      <w:r w:rsidRPr="00094E79">
        <w:rPr>
          <w:rFonts w:ascii="Candara" w:eastAsia="Arial" w:hAnsi="Candara" w:cs="Arial"/>
          <w:spacing w:val="-1"/>
          <w:sz w:val="24"/>
          <w:szCs w:val="24"/>
        </w:rPr>
        <w:t>g</w:t>
      </w:r>
      <w:r w:rsidRPr="00094E79">
        <w:rPr>
          <w:rFonts w:ascii="Candara" w:eastAsia="Arial" w:hAnsi="Candara" w:cs="Arial"/>
          <w:spacing w:val="1"/>
          <w:sz w:val="24"/>
          <w:szCs w:val="24"/>
        </w:rPr>
        <w:t>o</w:t>
      </w:r>
      <w:r w:rsidRPr="00094E79">
        <w:rPr>
          <w:rFonts w:ascii="Candara" w:eastAsia="Arial" w:hAnsi="Candara" w:cs="Arial"/>
          <w:spacing w:val="-1"/>
          <w:sz w:val="24"/>
          <w:szCs w:val="24"/>
        </w:rPr>
        <w:t>o</w:t>
      </w:r>
      <w:r w:rsidRPr="00094E79">
        <w:rPr>
          <w:rFonts w:ascii="Candara" w:eastAsia="Arial" w:hAnsi="Candara" w:cs="Arial"/>
          <w:sz w:val="24"/>
          <w:szCs w:val="24"/>
        </w:rPr>
        <w:t xml:space="preserve">d </w:t>
      </w:r>
      <w:r w:rsidRPr="00094E79">
        <w:rPr>
          <w:rFonts w:ascii="Candara" w:eastAsia="Arial" w:hAnsi="Candara" w:cs="Arial"/>
          <w:spacing w:val="1"/>
          <w:sz w:val="24"/>
          <w:szCs w:val="24"/>
        </w:rPr>
        <w:t>e</w:t>
      </w:r>
      <w:r w:rsidRPr="00094E79">
        <w:rPr>
          <w:rFonts w:ascii="Candara" w:eastAsia="Arial" w:hAnsi="Candara" w:cs="Arial"/>
          <w:spacing w:val="-2"/>
          <w:sz w:val="24"/>
          <w:szCs w:val="24"/>
        </w:rPr>
        <w:t>x</w:t>
      </w:r>
      <w:r w:rsidRPr="00094E79">
        <w:rPr>
          <w:rFonts w:ascii="Candara" w:eastAsia="Arial" w:hAnsi="Candara" w:cs="Arial"/>
          <w:spacing w:val="1"/>
          <w:sz w:val="24"/>
          <w:szCs w:val="24"/>
        </w:rPr>
        <w:t>amp</w:t>
      </w:r>
      <w:r w:rsidRPr="00094E79">
        <w:rPr>
          <w:rFonts w:ascii="Candara" w:eastAsia="Arial" w:hAnsi="Candara" w:cs="Arial"/>
          <w:sz w:val="24"/>
          <w:szCs w:val="24"/>
        </w:rPr>
        <w:t>le</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pe</w:t>
      </w:r>
      <w:r w:rsidRPr="00094E79">
        <w:rPr>
          <w:rFonts w:ascii="Candara" w:eastAsia="Arial" w:hAnsi="Candara" w:cs="Arial"/>
          <w:sz w:val="24"/>
          <w:szCs w:val="24"/>
        </w:rPr>
        <w:t>r</w:t>
      </w:r>
      <w:r w:rsidRPr="00094E79">
        <w:rPr>
          <w:rFonts w:ascii="Candara" w:eastAsia="Arial" w:hAnsi="Candara" w:cs="Arial"/>
          <w:spacing w:val="-3"/>
          <w:sz w:val="24"/>
          <w:szCs w:val="24"/>
        </w:rPr>
        <w:t>s</w:t>
      </w:r>
      <w:r w:rsidRPr="00094E79">
        <w:rPr>
          <w:rFonts w:ascii="Candara" w:eastAsia="Arial" w:hAnsi="Candara" w:cs="Arial"/>
          <w:spacing w:val="1"/>
          <w:sz w:val="24"/>
          <w:szCs w:val="24"/>
        </w:rPr>
        <w:t>ona</w:t>
      </w:r>
      <w:r w:rsidRPr="00094E79">
        <w:rPr>
          <w:rFonts w:ascii="Candara" w:eastAsia="Arial" w:hAnsi="Candara" w:cs="Arial"/>
          <w:sz w:val="24"/>
          <w:szCs w:val="24"/>
        </w:rPr>
        <w:t>l</w:t>
      </w:r>
      <w:r w:rsidRPr="00094E79">
        <w:rPr>
          <w:rFonts w:ascii="Candara" w:eastAsia="Arial" w:hAnsi="Candara" w:cs="Arial"/>
          <w:spacing w:val="-1"/>
          <w:sz w:val="24"/>
          <w:szCs w:val="24"/>
        </w:rPr>
        <w:t>l</w:t>
      </w:r>
      <w:r w:rsidRPr="00094E79">
        <w:rPr>
          <w:rFonts w:ascii="Candara" w:eastAsia="Arial" w:hAnsi="Candara" w:cs="Arial"/>
          <w:spacing w:val="-2"/>
          <w:sz w:val="24"/>
          <w:szCs w:val="24"/>
        </w:rPr>
        <w:t>y</w:t>
      </w:r>
      <w:r w:rsidRPr="00094E79">
        <w:rPr>
          <w:rFonts w:ascii="Candara" w:eastAsia="Arial" w:hAnsi="Candara" w:cs="Arial"/>
          <w:sz w:val="24"/>
          <w:szCs w:val="24"/>
        </w:rPr>
        <w:t>,</w:t>
      </w:r>
      <w:r w:rsidR="001479FF" w:rsidRPr="00094E79">
        <w:rPr>
          <w:rFonts w:ascii="Candara" w:eastAsia="Arial" w:hAnsi="Candara" w:cs="Arial"/>
          <w:spacing w:val="3"/>
          <w:sz w:val="24"/>
          <w:szCs w:val="24"/>
        </w:rPr>
        <w:t xml:space="preserve"> </w:t>
      </w:r>
      <w:r w:rsidRPr="00094E79">
        <w:rPr>
          <w:rFonts w:ascii="Candara" w:eastAsia="Arial" w:hAnsi="Candara" w:cs="Arial"/>
          <w:sz w:val="24"/>
          <w:szCs w:val="24"/>
        </w:rPr>
        <w:t>id</w:t>
      </w:r>
      <w:r w:rsidRPr="00094E79">
        <w:rPr>
          <w:rFonts w:ascii="Candara" w:eastAsia="Arial" w:hAnsi="Candara" w:cs="Arial"/>
          <w:spacing w:val="1"/>
          <w:sz w:val="24"/>
          <w:szCs w:val="24"/>
        </w:rPr>
        <w:t>en</w:t>
      </w:r>
      <w:r w:rsidRPr="00094E79">
        <w:rPr>
          <w:rFonts w:ascii="Candara" w:eastAsia="Arial" w:hAnsi="Candara" w:cs="Arial"/>
          <w:sz w:val="24"/>
          <w:szCs w:val="24"/>
        </w:rPr>
        <w:t>t</w:t>
      </w:r>
      <w:r w:rsidRPr="00094E79">
        <w:rPr>
          <w:rFonts w:ascii="Candara" w:eastAsia="Arial" w:hAnsi="Candara" w:cs="Arial"/>
          <w:spacing w:val="-2"/>
          <w:sz w:val="24"/>
          <w:szCs w:val="24"/>
        </w:rPr>
        <w:t>i</w:t>
      </w:r>
      <w:r w:rsidRPr="00094E79">
        <w:rPr>
          <w:rFonts w:ascii="Candara" w:eastAsia="Arial" w:hAnsi="Candara" w:cs="Arial"/>
          <w:spacing w:val="3"/>
          <w:sz w:val="24"/>
          <w:szCs w:val="24"/>
        </w:rPr>
        <w:t>f</w:t>
      </w:r>
      <w:r w:rsidRPr="00094E79">
        <w:rPr>
          <w:rFonts w:ascii="Candara" w:eastAsia="Arial" w:hAnsi="Candara" w:cs="Arial"/>
          <w:sz w:val="24"/>
          <w:szCs w:val="24"/>
        </w:rPr>
        <w:t xml:space="preserve">y </w:t>
      </w:r>
      <w:r w:rsidRPr="00094E79">
        <w:rPr>
          <w:rFonts w:ascii="Candara" w:eastAsia="Arial" w:hAnsi="Candara" w:cs="Arial"/>
          <w:spacing w:val="1"/>
          <w:sz w:val="24"/>
          <w:szCs w:val="24"/>
        </w:rPr>
        <w:t>a</w:t>
      </w:r>
      <w:r w:rsidRPr="00094E79">
        <w:rPr>
          <w:rFonts w:ascii="Candara" w:eastAsia="Arial" w:hAnsi="Candara" w:cs="Arial"/>
          <w:sz w:val="24"/>
          <w:szCs w:val="24"/>
        </w:rPr>
        <w:t>ct</w:t>
      </w:r>
      <w:r w:rsidRPr="00094E79">
        <w:rPr>
          <w:rFonts w:ascii="Candara" w:eastAsia="Arial" w:hAnsi="Candara" w:cs="Arial"/>
          <w:spacing w:val="1"/>
          <w:sz w:val="24"/>
          <w:szCs w:val="24"/>
        </w:rPr>
        <w:t>ua</w:t>
      </w:r>
      <w:r w:rsidRPr="00094E79">
        <w:rPr>
          <w:rFonts w:ascii="Candara" w:eastAsia="Arial" w:hAnsi="Candara" w:cs="Arial"/>
          <w:sz w:val="24"/>
          <w:szCs w:val="24"/>
        </w:rPr>
        <w:t>l</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h</w:t>
      </w:r>
      <w:r w:rsidRPr="00094E79">
        <w:rPr>
          <w:rFonts w:ascii="Candara" w:eastAsia="Arial" w:hAnsi="Candara" w:cs="Arial"/>
          <w:spacing w:val="-1"/>
          <w:sz w:val="24"/>
          <w:szCs w:val="24"/>
        </w:rPr>
        <w:t>a</w:t>
      </w:r>
      <w:r w:rsidRPr="00094E79">
        <w:rPr>
          <w:rFonts w:ascii="Candara" w:eastAsia="Arial" w:hAnsi="Candara" w:cs="Arial"/>
          <w:spacing w:val="-2"/>
          <w:sz w:val="24"/>
          <w:szCs w:val="24"/>
        </w:rPr>
        <w:t>z</w:t>
      </w:r>
      <w:r w:rsidRPr="00094E79">
        <w:rPr>
          <w:rFonts w:ascii="Candara" w:eastAsia="Arial" w:hAnsi="Candara" w:cs="Arial"/>
          <w:spacing w:val="1"/>
          <w:sz w:val="24"/>
          <w:szCs w:val="24"/>
        </w:rPr>
        <w:t>a</w:t>
      </w:r>
      <w:r w:rsidRPr="00094E79">
        <w:rPr>
          <w:rFonts w:ascii="Candara" w:eastAsia="Arial" w:hAnsi="Candara" w:cs="Arial"/>
          <w:sz w:val="24"/>
          <w:szCs w:val="24"/>
        </w:rPr>
        <w:t>rds</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4"/>
          <w:sz w:val="24"/>
          <w:szCs w:val="24"/>
        </w:rPr>
        <w:t xml:space="preserve"> </w:t>
      </w:r>
      <w:r w:rsidRPr="00094E79">
        <w:rPr>
          <w:rFonts w:ascii="Candara" w:eastAsia="Arial" w:hAnsi="Candara" w:cs="Arial"/>
          <w:sz w:val="24"/>
          <w:szCs w:val="24"/>
        </w:rPr>
        <w:t>in</w:t>
      </w:r>
      <w:r w:rsidRPr="00094E79">
        <w:rPr>
          <w:rFonts w:ascii="Candara" w:eastAsia="Arial" w:hAnsi="Candara" w:cs="Arial"/>
          <w:spacing w:val="1"/>
          <w:sz w:val="24"/>
          <w:szCs w:val="24"/>
        </w:rPr>
        <w:t>t</w:t>
      </w:r>
      <w:r w:rsidRPr="00094E79">
        <w:rPr>
          <w:rFonts w:ascii="Candara" w:eastAsia="Arial" w:hAnsi="Candara" w:cs="Arial"/>
          <w:sz w:val="24"/>
          <w:szCs w:val="24"/>
        </w:rPr>
        <w:t>ro</w:t>
      </w:r>
      <w:r w:rsidRPr="00094E79">
        <w:rPr>
          <w:rFonts w:ascii="Candara" w:eastAsia="Arial" w:hAnsi="Candara" w:cs="Arial"/>
          <w:spacing w:val="1"/>
          <w:sz w:val="24"/>
          <w:szCs w:val="24"/>
        </w:rPr>
        <w:t>du</w:t>
      </w:r>
      <w:r w:rsidRPr="00094E79">
        <w:rPr>
          <w:rFonts w:ascii="Candara" w:eastAsia="Arial" w:hAnsi="Candara" w:cs="Arial"/>
          <w:spacing w:val="-2"/>
          <w:sz w:val="24"/>
          <w:szCs w:val="24"/>
        </w:rPr>
        <w:t>c</w:t>
      </w:r>
      <w:r w:rsidRPr="00094E79">
        <w:rPr>
          <w:rFonts w:ascii="Candara" w:eastAsia="Arial" w:hAnsi="Candara" w:cs="Arial"/>
          <w:sz w:val="24"/>
          <w:szCs w:val="24"/>
        </w:rPr>
        <w:t xml:space="preserve">e </w:t>
      </w:r>
      <w:r w:rsidRPr="00094E79">
        <w:rPr>
          <w:rFonts w:ascii="Candara" w:eastAsia="Arial" w:hAnsi="Candara" w:cs="Arial"/>
          <w:spacing w:val="1"/>
          <w:sz w:val="24"/>
          <w:szCs w:val="24"/>
        </w:rPr>
        <w:t>p</w:t>
      </w:r>
      <w:r w:rsidRPr="00094E79">
        <w:rPr>
          <w:rFonts w:ascii="Candara" w:eastAsia="Arial" w:hAnsi="Candara" w:cs="Arial"/>
          <w:sz w:val="24"/>
          <w:szCs w:val="24"/>
        </w:rPr>
        <w:t>roc</w:t>
      </w:r>
      <w:r w:rsidRPr="00094E79">
        <w:rPr>
          <w:rFonts w:ascii="Candara" w:eastAsia="Arial" w:hAnsi="Candara" w:cs="Arial"/>
          <w:spacing w:val="1"/>
          <w:sz w:val="24"/>
          <w:szCs w:val="24"/>
        </w:rPr>
        <w:t>e</w:t>
      </w:r>
      <w:r w:rsidRPr="00094E79">
        <w:rPr>
          <w:rFonts w:ascii="Candara" w:eastAsia="Arial" w:hAnsi="Candara" w:cs="Arial"/>
          <w:spacing w:val="-1"/>
          <w:sz w:val="24"/>
          <w:szCs w:val="24"/>
        </w:rPr>
        <w:t>d</w:t>
      </w:r>
      <w:r w:rsidRPr="00094E79">
        <w:rPr>
          <w:rFonts w:ascii="Candara" w:eastAsia="Arial" w:hAnsi="Candara" w:cs="Arial"/>
          <w:spacing w:val="1"/>
          <w:sz w:val="24"/>
          <w:szCs w:val="24"/>
        </w:rPr>
        <w:t>u</w:t>
      </w:r>
      <w:r w:rsidRPr="00094E79">
        <w:rPr>
          <w:rFonts w:ascii="Candara" w:eastAsia="Arial" w:hAnsi="Candara" w:cs="Arial"/>
          <w:sz w:val="24"/>
          <w:szCs w:val="24"/>
        </w:rPr>
        <w:t>res</w:t>
      </w:r>
      <w:r w:rsidRPr="00094E79">
        <w:rPr>
          <w:rFonts w:ascii="Candara" w:eastAsia="Arial" w:hAnsi="Candara" w:cs="Arial"/>
          <w:spacing w:val="1"/>
          <w:sz w:val="24"/>
          <w:szCs w:val="24"/>
        </w:rPr>
        <w:t xml:space="preserve"> </w:t>
      </w:r>
      <w:r w:rsidRPr="00094E79">
        <w:rPr>
          <w:rFonts w:ascii="Candara" w:eastAsia="Arial" w:hAnsi="Candara" w:cs="Arial"/>
          <w:sz w:val="24"/>
          <w:szCs w:val="24"/>
        </w:rPr>
        <w:t>to</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m</w:t>
      </w:r>
      <w:r w:rsidRPr="00094E79">
        <w:rPr>
          <w:rFonts w:ascii="Candara" w:eastAsia="Arial" w:hAnsi="Candara" w:cs="Arial"/>
          <w:spacing w:val="-3"/>
          <w:sz w:val="24"/>
          <w:szCs w:val="24"/>
        </w:rPr>
        <w:t>i</w:t>
      </w:r>
      <w:r w:rsidRPr="00094E79">
        <w:rPr>
          <w:rFonts w:ascii="Candara" w:eastAsia="Arial" w:hAnsi="Candara" w:cs="Arial"/>
          <w:spacing w:val="1"/>
          <w:sz w:val="24"/>
          <w:szCs w:val="24"/>
        </w:rPr>
        <w:t>n</w:t>
      </w:r>
      <w:r w:rsidRPr="00094E79">
        <w:rPr>
          <w:rFonts w:ascii="Candara" w:eastAsia="Arial" w:hAnsi="Candara" w:cs="Arial"/>
          <w:sz w:val="24"/>
          <w:szCs w:val="24"/>
        </w:rPr>
        <w:t>i</w:t>
      </w:r>
      <w:r w:rsidRPr="00094E79">
        <w:rPr>
          <w:rFonts w:ascii="Candara" w:eastAsia="Arial" w:hAnsi="Candara" w:cs="Arial"/>
          <w:spacing w:val="1"/>
          <w:sz w:val="24"/>
          <w:szCs w:val="24"/>
        </w:rPr>
        <w:t>m</w:t>
      </w:r>
      <w:r w:rsidRPr="00094E79">
        <w:rPr>
          <w:rFonts w:ascii="Candara" w:eastAsia="Arial" w:hAnsi="Candara" w:cs="Arial"/>
          <w:sz w:val="24"/>
          <w:szCs w:val="24"/>
        </w:rPr>
        <w:t>i</w:t>
      </w:r>
      <w:r w:rsidRPr="00094E79">
        <w:rPr>
          <w:rFonts w:ascii="Candara" w:eastAsia="Arial" w:hAnsi="Candara" w:cs="Arial"/>
          <w:spacing w:val="-3"/>
          <w:sz w:val="24"/>
          <w:szCs w:val="24"/>
        </w:rPr>
        <w:t>s</w:t>
      </w:r>
      <w:r w:rsidRPr="00094E79">
        <w:rPr>
          <w:rFonts w:ascii="Candara" w:eastAsia="Arial" w:hAnsi="Candara" w:cs="Arial"/>
          <w:sz w:val="24"/>
          <w:szCs w:val="24"/>
        </w:rPr>
        <w:t>e</w:t>
      </w:r>
      <w:r w:rsidRPr="00094E79">
        <w:rPr>
          <w:rFonts w:ascii="Candara" w:eastAsia="Arial" w:hAnsi="Candara" w:cs="Arial"/>
          <w:spacing w:val="1"/>
          <w:sz w:val="24"/>
          <w:szCs w:val="24"/>
        </w:rPr>
        <w:t xml:space="preserve"> 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p</w:t>
      </w:r>
      <w:r w:rsidRPr="00094E79">
        <w:rPr>
          <w:rFonts w:ascii="Candara" w:eastAsia="Arial" w:hAnsi="Candara" w:cs="Arial"/>
          <w:spacing w:val="1"/>
          <w:sz w:val="24"/>
          <w:szCs w:val="24"/>
        </w:rPr>
        <w:t>o</w:t>
      </w:r>
      <w:r w:rsidRPr="00094E79">
        <w:rPr>
          <w:rFonts w:ascii="Candara" w:eastAsia="Arial" w:hAnsi="Candara" w:cs="Arial"/>
          <w:sz w:val="24"/>
          <w:szCs w:val="24"/>
        </w:rPr>
        <w:t>ssibil</w:t>
      </w:r>
      <w:r w:rsidRPr="00094E79">
        <w:rPr>
          <w:rFonts w:ascii="Candara" w:eastAsia="Arial" w:hAnsi="Candara" w:cs="Arial"/>
          <w:spacing w:val="-1"/>
          <w:sz w:val="24"/>
          <w:szCs w:val="24"/>
        </w:rPr>
        <w:t>i</w:t>
      </w:r>
      <w:r w:rsidRPr="00094E79">
        <w:rPr>
          <w:rFonts w:ascii="Candara" w:eastAsia="Arial" w:hAnsi="Candara" w:cs="Arial"/>
          <w:sz w:val="24"/>
          <w:szCs w:val="24"/>
        </w:rPr>
        <w:t>ty</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f</w:t>
      </w:r>
      <w:r w:rsidRPr="00094E79">
        <w:rPr>
          <w:rFonts w:ascii="Candara" w:eastAsia="Arial" w:hAnsi="Candara" w:cs="Arial"/>
          <w:spacing w:val="1"/>
          <w:sz w:val="24"/>
          <w:szCs w:val="24"/>
        </w:rPr>
        <w:t xml:space="preserve"> m</w:t>
      </w:r>
      <w:r w:rsidRPr="00094E79">
        <w:rPr>
          <w:rFonts w:ascii="Candara" w:eastAsia="Arial" w:hAnsi="Candara" w:cs="Arial"/>
          <w:sz w:val="24"/>
          <w:szCs w:val="24"/>
        </w:rPr>
        <w:t>i</w:t>
      </w:r>
      <w:r w:rsidRPr="00094E79">
        <w:rPr>
          <w:rFonts w:ascii="Candara" w:eastAsia="Arial" w:hAnsi="Candara" w:cs="Arial"/>
          <w:spacing w:val="-3"/>
          <w:sz w:val="24"/>
          <w:szCs w:val="24"/>
        </w:rPr>
        <w:t>s</w:t>
      </w:r>
      <w:r w:rsidRPr="00094E79">
        <w:rPr>
          <w:rFonts w:ascii="Candara" w:eastAsia="Arial" w:hAnsi="Candara" w:cs="Arial"/>
          <w:spacing w:val="1"/>
          <w:sz w:val="24"/>
          <w:szCs w:val="24"/>
        </w:rPr>
        <w:t>ha</w:t>
      </w:r>
      <w:r w:rsidRPr="00094E79">
        <w:rPr>
          <w:rFonts w:ascii="Candara" w:eastAsia="Arial" w:hAnsi="Candara" w:cs="Arial"/>
          <w:spacing w:val="6"/>
          <w:sz w:val="24"/>
          <w:szCs w:val="24"/>
        </w:rPr>
        <w:t>p</w:t>
      </w:r>
      <w:r w:rsidRPr="00094E79">
        <w:rPr>
          <w:rFonts w:ascii="Candara" w:eastAsia="Arial" w:hAnsi="Candara" w:cs="Arial"/>
          <w:sz w:val="24"/>
          <w:szCs w:val="24"/>
        </w:rPr>
        <w:t>s.</w:t>
      </w:r>
    </w:p>
    <w:p w14:paraId="518AEFD0" w14:textId="7B2CAF16" w:rsidR="001479FF" w:rsidRPr="00094E79" w:rsidRDefault="00086025" w:rsidP="00094E79">
      <w:pPr>
        <w:pStyle w:val="ListParagraph"/>
        <w:numPr>
          <w:ilvl w:val="0"/>
          <w:numId w:val="22"/>
        </w:numPr>
        <w:tabs>
          <w:tab w:val="left" w:pos="1200"/>
        </w:tabs>
        <w:ind w:right="84"/>
        <w:jc w:val="both"/>
        <w:rPr>
          <w:rFonts w:ascii="Candara" w:eastAsia="Arial" w:hAnsi="Candara" w:cs="Arial"/>
          <w:sz w:val="24"/>
          <w:szCs w:val="24"/>
        </w:rPr>
      </w:pPr>
      <w:r w:rsidRPr="00094E79">
        <w:rPr>
          <w:rFonts w:ascii="Candara" w:eastAsia="Arial" w:hAnsi="Candara" w:cs="Arial"/>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s</w:t>
      </w:r>
      <w:r w:rsidRPr="00094E79">
        <w:rPr>
          <w:rFonts w:ascii="Candara" w:eastAsia="Arial" w:hAnsi="Candara" w:cs="Arial"/>
          <w:spacing w:val="1"/>
          <w:sz w:val="24"/>
          <w:szCs w:val="24"/>
        </w:rPr>
        <w:t>u</w:t>
      </w:r>
      <w:r w:rsidRPr="00094E79">
        <w:rPr>
          <w:rFonts w:ascii="Candara" w:eastAsia="Arial" w:hAnsi="Candara" w:cs="Arial"/>
          <w:sz w:val="24"/>
          <w:szCs w:val="24"/>
        </w:rPr>
        <w:t>re</w:t>
      </w:r>
      <w:r w:rsidRPr="00094E79">
        <w:rPr>
          <w:rFonts w:ascii="Candara" w:eastAsia="Arial" w:hAnsi="Candara" w:cs="Arial"/>
          <w:spacing w:val="30"/>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30"/>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y</w:t>
      </w:r>
      <w:r w:rsidRPr="00094E79">
        <w:rPr>
          <w:rFonts w:ascii="Candara" w:eastAsia="Arial" w:hAnsi="Candara" w:cs="Arial"/>
          <w:spacing w:val="29"/>
          <w:sz w:val="24"/>
          <w:szCs w:val="24"/>
        </w:rPr>
        <w:t xml:space="preserve"> </w:t>
      </w:r>
      <w:r w:rsidRPr="00094E79">
        <w:rPr>
          <w:rFonts w:ascii="Candara" w:eastAsia="Arial" w:hAnsi="Candara" w:cs="Arial"/>
          <w:spacing w:val="1"/>
          <w:sz w:val="24"/>
          <w:szCs w:val="24"/>
        </w:rPr>
        <w:t>e</w:t>
      </w:r>
      <w:r w:rsidRPr="00094E79">
        <w:rPr>
          <w:rFonts w:ascii="Candara" w:eastAsia="Arial" w:hAnsi="Candara" w:cs="Arial"/>
          <w:spacing w:val="-1"/>
          <w:sz w:val="24"/>
          <w:szCs w:val="24"/>
        </w:rPr>
        <w:t>q</w:t>
      </w:r>
      <w:r w:rsidRPr="00094E79">
        <w:rPr>
          <w:rFonts w:ascii="Candara" w:eastAsia="Arial" w:hAnsi="Candara" w:cs="Arial"/>
          <w:spacing w:val="1"/>
          <w:sz w:val="24"/>
          <w:szCs w:val="24"/>
        </w:rPr>
        <w:t>u</w:t>
      </w:r>
      <w:r w:rsidRPr="00094E79">
        <w:rPr>
          <w:rFonts w:ascii="Candara" w:eastAsia="Arial" w:hAnsi="Candara" w:cs="Arial"/>
          <w:sz w:val="24"/>
          <w:szCs w:val="24"/>
        </w:rPr>
        <w:t>i</w:t>
      </w:r>
      <w:r w:rsidRPr="00094E79">
        <w:rPr>
          <w:rFonts w:ascii="Candara" w:eastAsia="Arial" w:hAnsi="Candara" w:cs="Arial"/>
          <w:spacing w:val="-2"/>
          <w:sz w:val="24"/>
          <w:szCs w:val="24"/>
        </w:rPr>
        <w:t>p</w:t>
      </w:r>
      <w:r w:rsidRPr="00094E79">
        <w:rPr>
          <w:rFonts w:ascii="Candara" w:eastAsia="Arial" w:hAnsi="Candara" w:cs="Arial"/>
          <w:spacing w:val="1"/>
          <w:sz w:val="24"/>
          <w:szCs w:val="24"/>
        </w:rPr>
        <w:t>me</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30"/>
          <w:sz w:val="24"/>
          <w:szCs w:val="24"/>
        </w:rPr>
        <w:t xml:space="preserve"> </w:t>
      </w:r>
      <w:r w:rsidRPr="00094E79">
        <w:rPr>
          <w:rFonts w:ascii="Candara" w:eastAsia="Arial" w:hAnsi="Candara" w:cs="Arial"/>
          <w:spacing w:val="-1"/>
          <w:sz w:val="24"/>
          <w:szCs w:val="24"/>
        </w:rPr>
        <w:t>o</w:t>
      </w:r>
      <w:r w:rsidR="001479FF" w:rsidRPr="00094E79">
        <w:rPr>
          <w:rFonts w:ascii="Candara" w:eastAsia="Arial" w:hAnsi="Candara" w:cs="Arial"/>
          <w:sz w:val="24"/>
          <w:szCs w:val="24"/>
        </w:rPr>
        <w:t>r</w:t>
      </w:r>
      <w:r w:rsidRPr="00094E79">
        <w:rPr>
          <w:rFonts w:ascii="Candara" w:eastAsia="Arial" w:hAnsi="Candara" w:cs="Arial"/>
          <w:spacing w:val="32"/>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o</w:t>
      </w:r>
      <w:r w:rsidRPr="00094E79">
        <w:rPr>
          <w:rFonts w:ascii="Candara" w:eastAsia="Arial" w:hAnsi="Candara" w:cs="Arial"/>
          <w:spacing w:val="1"/>
          <w:sz w:val="24"/>
          <w:szCs w:val="24"/>
        </w:rPr>
        <w:t>o</w:t>
      </w:r>
      <w:r w:rsidRPr="00094E79">
        <w:rPr>
          <w:rFonts w:ascii="Candara" w:eastAsia="Arial" w:hAnsi="Candara" w:cs="Arial"/>
          <w:sz w:val="24"/>
          <w:szCs w:val="24"/>
        </w:rPr>
        <w:t>ls</w:t>
      </w:r>
      <w:r w:rsidRPr="00094E79">
        <w:rPr>
          <w:rFonts w:ascii="Candara" w:eastAsia="Arial" w:hAnsi="Candara" w:cs="Arial"/>
          <w:spacing w:val="31"/>
          <w:sz w:val="24"/>
          <w:szCs w:val="24"/>
        </w:rPr>
        <w:t xml:space="preserve"> </w:t>
      </w:r>
      <w:r w:rsidRPr="00094E79">
        <w:rPr>
          <w:rFonts w:ascii="Candara" w:eastAsia="Arial" w:hAnsi="Candara" w:cs="Arial"/>
          <w:spacing w:val="1"/>
          <w:sz w:val="24"/>
          <w:szCs w:val="24"/>
        </w:rPr>
        <w:t>u</w:t>
      </w:r>
      <w:r w:rsidRPr="00094E79">
        <w:rPr>
          <w:rFonts w:ascii="Candara" w:eastAsia="Arial" w:hAnsi="Candara" w:cs="Arial"/>
          <w:spacing w:val="-2"/>
          <w:sz w:val="24"/>
          <w:szCs w:val="24"/>
        </w:rPr>
        <w:t>s</w:t>
      </w:r>
      <w:r w:rsidRPr="00094E79">
        <w:rPr>
          <w:rFonts w:ascii="Candara" w:eastAsia="Arial" w:hAnsi="Candara" w:cs="Arial"/>
          <w:spacing w:val="1"/>
          <w:sz w:val="24"/>
          <w:szCs w:val="24"/>
        </w:rPr>
        <w:t>e</w:t>
      </w:r>
      <w:r w:rsidRPr="00094E79">
        <w:rPr>
          <w:rFonts w:ascii="Candara" w:eastAsia="Arial" w:hAnsi="Candara" w:cs="Arial"/>
          <w:sz w:val="24"/>
          <w:szCs w:val="24"/>
        </w:rPr>
        <w:t>d</w:t>
      </w:r>
      <w:r w:rsidRPr="00094E79">
        <w:rPr>
          <w:rFonts w:ascii="Candara" w:eastAsia="Arial" w:hAnsi="Candara" w:cs="Arial"/>
          <w:spacing w:val="30"/>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3"/>
          <w:sz w:val="24"/>
          <w:szCs w:val="24"/>
        </w:rPr>
        <w:t>r</w:t>
      </w:r>
      <w:r w:rsidRPr="00094E79">
        <w:rPr>
          <w:rFonts w:ascii="Candara" w:eastAsia="Arial" w:hAnsi="Candara" w:cs="Arial"/>
          <w:sz w:val="24"/>
          <w:szCs w:val="24"/>
        </w:rPr>
        <w:t>e</w:t>
      </w:r>
      <w:r w:rsidRPr="00094E79">
        <w:rPr>
          <w:rFonts w:ascii="Candara" w:eastAsia="Arial" w:hAnsi="Candara" w:cs="Arial"/>
          <w:spacing w:val="32"/>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pp</w:t>
      </w:r>
      <w:r w:rsidRPr="00094E79">
        <w:rPr>
          <w:rFonts w:ascii="Candara" w:eastAsia="Arial" w:hAnsi="Candara" w:cs="Arial"/>
          <w:sz w:val="24"/>
          <w:szCs w:val="24"/>
        </w:rPr>
        <w:t>r</w:t>
      </w:r>
      <w:r w:rsidRPr="00094E79">
        <w:rPr>
          <w:rFonts w:ascii="Candara" w:eastAsia="Arial" w:hAnsi="Candara" w:cs="Arial"/>
          <w:spacing w:val="-2"/>
          <w:sz w:val="24"/>
          <w:szCs w:val="24"/>
        </w:rPr>
        <w:t>o</w:t>
      </w:r>
      <w:r w:rsidRPr="00094E79">
        <w:rPr>
          <w:rFonts w:ascii="Candara" w:eastAsia="Arial" w:hAnsi="Candara" w:cs="Arial"/>
          <w:spacing w:val="1"/>
          <w:sz w:val="24"/>
          <w:szCs w:val="24"/>
        </w:rPr>
        <w:t>p</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pacing w:val="1"/>
          <w:sz w:val="24"/>
          <w:szCs w:val="24"/>
        </w:rPr>
        <w:t>a</w:t>
      </w:r>
      <w:r w:rsidRPr="00094E79">
        <w:rPr>
          <w:rFonts w:ascii="Candara" w:eastAsia="Arial" w:hAnsi="Candara" w:cs="Arial"/>
          <w:sz w:val="24"/>
          <w:szCs w:val="24"/>
        </w:rPr>
        <w:t>te</w:t>
      </w:r>
      <w:r w:rsidRPr="00094E79">
        <w:rPr>
          <w:rFonts w:ascii="Candara" w:eastAsia="Arial" w:hAnsi="Candara" w:cs="Arial"/>
          <w:spacing w:val="31"/>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30"/>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pacing w:val="1"/>
          <w:sz w:val="24"/>
          <w:szCs w:val="24"/>
        </w:rPr>
        <w:t>a</w:t>
      </w:r>
      <w:r w:rsidRPr="00094E79">
        <w:rPr>
          <w:rFonts w:ascii="Candara" w:eastAsia="Arial" w:hAnsi="Candara" w:cs="Arial"/>
          <w:sz w:val="24"/>
          <w:szCs w:val="24"/>
        </w:rPr>
        <w:t>t t</w:t>
      </w:r>
      <w:r w:rsidRPr="00094E79">
        <w:rPr>
          <w:rFonts w:ascii="Candara" w:eastAsia="Arial" w:hAnsi="Candara" w:cs="Arial"/>
          <w:spacing w:val="1"/>
          <w:sz w:val="24"/>
          <w:szCs w:val="24"/>
        </w:rPr>
        <w:t>he</w:t>
      </w:r>
      <w:r w:rsidRPr="00094E79">
        <w:rPr>
          <w:rFonts w:ascii="Candara" w:eastAsia="Arial" w:hAnsi="Candara" w:cs="Arial"/>
          <w:sz w:val="24"/>
          <w:szCs w:val="24"/>
        </w:rPr>
        <w:t>y</w:t>
      </w:r>
      <w:r w:rsidRPr="00094E79">
        <w:rPr>
          <w:rFonts w:ascii="Candara" w:eastAsia="Arial" w:hAnsi="Candara" w:cs="Arial"/>
          <w:spacing w:val="-2"/>
          <w:sz w:val="24"/>
          <w:szCs w:val="24"/>
        </w:rPr>
        <w:t xml:space="preserve"> </w:t>
      </w:r>
      <w:r w:rsidRPr="00094E79">
        <w:rPr>
          <w:rFonts w:ascii="Candara" w:eastAsia="Arial" w:hAnsi="Candara" w:cs="Arial"/>
          <w:spacing w:val="2"/>
          <w:sz w:val="24"/>
          <w:szCs w:val="24"/>
        </w:rPr>
        <w:t>m</w:t>
      </w:r>
      <w:r w:rsidRPr="00094E79">
        <w:rPr>
          <w:rFonts w:ascii="Candara" w:eastAsia="Arial" w:hAnsi="Candara" w:cs="Arial"/>
          <w:spacing w:val="-1"/>
          <w:sz w:val="24"/>
          <w:szCs w:val="24"/>
        </w:rPr>
        <w:t>e</w:t>
      </w:r>
      <w:r w:rsidRPr="00094E79">
        <w:rPr>
          <w:rFonts w:ascii="Candara" w:eastAsia="Arial" w:hAnsi="Candara" w:cs="Arial"/>
          <w:spacing w:val="1"/>
          <w:sz w:val="24"/>
          <w:szCs w:val="24"/>
        </w:rPr>
        <w:t>e</w:t>
      </w:r>
      <w:r w:rsidRPr="00094E79">
        <w:rPr>
          <w:rFonts w:ascii="Candara" w:eastAsia="Arial" w:hAnsi="Candara" w:cs="Arial"/>
          <w:sz w:val="24"/>
          <w:szCs w:val="24"/>
        </w:rPr>
        <w:t>t</w:t>
      </w:r>
      <w:r w:rsidRPr="00094E79">
        <w:rPr>
          <w:rFonts w:ascii="Candara" w:eastAsia="Arial" w:hAnsi="Candara" w:cs="Arial"/>
          <w:spacing w:val="1"/>
          <w:sz w:val="24"/>
          <w:szCs w:val="24"/>
        </w:rPr>
        <w:t xml:space="preserve"> a</w:t>
      </w:r>
      <w:r w:rsidRPr="00094E79">
        <w:rPr>
          <w:rFonts w:ascii="Candara" w:eastAsia="Arial" w:hAnsi="Candara" w:cs="Arial"/>
          <w:sz w:val="24"/>
          <w:szCs w:val="24"/>
        </w:rPr>
        <w:t>c</w:t>
      </w:r>
      <w:r w:rsidRPr="00094E79">
        <w:rPr>
          <w:rFonts w:ascii="Candara" w:eastAsia="Arial" w:hAnsi="Candara" w:cs="Arial"/>
          <w:spacing w:val="-2"/>
          <w:sz w:val="24"/>
          <w:szCs w:val="24"/>
        </w:rPr>
        <w:t>c</w:t>
      </w:r>
      <w:r w:rsidRPr="00094E79">
        <w:rPr>
          <w:rFonts w:ascii="Candara" w:eastAsia="Arial" w:hAnsi="Candara" w:cs="Arial"/>
          <w:spacing w:val="1"/>
          <w:sz w:val="24"/>
          <w:szCs w:val="24"/>
        </w:rPr>
        <w:t>ep</w:t>
      </w:r>
      <w:r w:rsidRPr="00094E79">
        <w:rPr>
          <w:rFonts w:ascii="Candara" w:eastAsia="Arial" w:hAnsi="Candara" w:cs="Arial"/>
          <w:spacing w:val="-2"/>
          <w:sz w:val="24"/>
          <w:szCs w:val="24"/>
        </w:rPr>
        <w:t>t</w:t>
      </w:r>
      <w:r w:rsidRPr="00094E79">
        <w:rPr>
          <w:rFonts w:ascii="Candara" w:eastAsia="Arial" w:hAnsi="Candara" w:cs="Arial"/>
          <w:spacing w:val="1"/>
          <w:sz w:val="24"/>
          <w:szCs w:val="24"/>
        </w:rPr>
        <w:t>e</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2"/>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tan</w:t>
      </w:r>
      <w:r w:rsidRPr="00094E79">
        <w:rPr>
          <w:rFonts w:ascii="Candara" w:eastAsia="Arial" w:hAnsi="Candara" w:cs="Arial"/>
          <w:spacing w:val="-1"/>
          <w:sz w:val="24"/>
          <w:szCs w:val="24"/>
        </w:rPr>
        <w:t>d</w:t>
      </w:r>
      <w:r w:rsidRPr="00094E79">
        <w:rPr>
          <w:rFonts w:ascii="Candara" w:eastAsia="Arial" w:hAnsi="Candara" w:cs="Arial"/>
          <w:spacing w:val="1"/>
          <w:sz w:val="24"/>
          <w:szCs w:val="24"/>
        </w:rPr>
        <w:t>a</w:t>
      </w:r>
      <w:r w:rsidRPr="00094E79">
        <w:rPr>
          <w:rFonts w:ascii="Candara" w:eastAsia="Arial" w:hAnsi="Candara" w:cs="Arial"/>
          <w:sz w:val="24"/>
          <w:szCs w:val="24"/>
        </w:rPr>
        <w:t>rds.</w:t>
      </w:r>
    </w:p>
    <w:p w14:paraId="757197B4" w14:textId="39EC1DAF" w:rsidR="001E2FBD" w:rsidRPr="00094E79" w:rsidRDefault="00086025" w:rsidP="00094E79">
      <w:pPr>
        <w:pStyle w:val="ListParagraph"/>
        <w:numPr>
          <w:ilvl w:val="0"/>
          <w:numId w:val="22"/>
        </w:numPr>
        <w:tabs>
          <w:tab w:val="left" w:pos="1200"/>
        </w:tabs>
        <w:ind w:right="84"/>
        <w:jc w:val="both"/>
        <w:rPr>
          <w:rFonts w:ascii="Candara" w:eastAsia="Arial" w:hAnsi="Candara" w:cs="Arial"/>
          <w:sz w:val="24"/>
          <w:szCs w:val="24"/>
        </w:rPr>
      </w:pPr>
      <w:r w:rsidRPr="00094E79">
        <w:rPr>
          <w:rFonts w:ascii="Candara" w:eastAsia="Arial" w:hAnsi="Candara" w:cs="Arial"/>
          <w:sz w:val="24"/>
          <w:szCs w:val="24"/>
        </w:rPr>
        <w:t>Pro</w:t>
      </w:r>
      <w:r w:rsidRPr="00094E79">
        <w:rPr>
          <w:rFonts w:ascii="Candara" w:eastAsia="Arial" w:hAnsi="Candara" w:cs="Arial"/>
          <w:spacing w:val="-2"/>
          <w:sz w:val="24"/>
          <w:szCs w:val="24"/>
        </w:rPr>
        <w:t>v</w:t>
      </w:r>
      <w:r w:rsidRPr="00094E79">
        <w:rPr>
          <w:rFonts w:ascii="Candara" w:eastAsia="Arial" w:hAnsi="Candara" w:cs="Arial"/>
          <w:sz w:val="24"/>
          <w:szCs w:val="24"/>
        </w:rPr>
        <w:t xml:space="preserve">ide </w:t>
      </w:r>
      <w:r w:rsidRPr="00094E79">
        <w:rPr>
          <w:rFonts w:ascii="Candara" w:eastAsia="Arial" w:hAnsi="Candara" w:cs="Arial"/>
          <w:spacing w:val="-3"/>
          <w:sz w:val="24"/>
          <w:szCs w:val="24"/>
        </w:rPr>
        <w:t>w</w:t>
      </w:r>
      <w:r w:rsidRPr="00094E79">
        <w:rPr>
          <w:rFonts w:ascii="Candara" w:eastAsia="Arial" w:hAnsi="Candara" w:cs="Arial"/>
          <w:spacing w:val="1"/>
          <w:sz w:val="24"/>
          <w:szCs w:val="24"/>
        </w:rPr>
        <w:t>ri</w:t>
      </w:r>
      <w:r w:rsidRPr="00094E79">
        <w:rPr>
          <w:rFonts w:ascii="Candara" w:eastAsia="Arial" w:hAnsi="Candara" w:cs="Arial"/>
          <w:sz w:val="24"/>
          <w:szCs w:val="24"/>
        </w:rPr>
        <w:t>t</w:t>
      </w:r>
      <w:r w:rsidRPr="00094E79">
        <w:rPr>
          <w:rFonts w:ascii="Candara" w:eastAsia="Arial" w:hAnsi="Candara" w:cs="Arial"/>
          <w:spacing w:val="1"/>
          <w:sz w:val="24"/>
          <w:szCs w:val="24"/>
        </w:rPr>
        <w:t>te</w:t>
      </w:r>
      <w:r w:rsidRPr="00094E79">
        <w:rPr>
          <w:rFonts w:ascii="Candara" w:eastAsia="Arial" w:hAnsi="Candara" w:cs="Arial"/>
          <w:sz w:val="24"/>
          <w:szCs w:val="24"/>
        </w:rPr>
        <w:t>n ins</w:t>
      </w:r>
      <w:r w:rsidRPr="00094E79">
        <w:rPr>
          <w:rFonts w:ascii="Candara" w:eastAsia="Arial" w:hAnsi="Candara" w:cs="Arial"/>
          <w:spacing w:val="1"/>
          <w:sz w:val="24"/>
          <w:szCs w:val="24"/>
        </w:rPr>
        <w:t>t</w:t>
      </w:r>
      <w:r w:rsidRPr="00094E79">
        <w:rPr>
          <w:rFonts w:ascii="Candara" w:eastAsia="Arial" w:hAnsi="Candara" w:cs="Arial"/>
          <w:spacing w:val="-3"/>
          <w:sz w:val="24"/>
          <w:szCs w:val="24"/>
        </w:rPr>
        <w:t>r</w:t>
      </w:r>
      <w:r w:rsidRPr="00094E79">
        <w:rPr>
          <w:rFonts w:ascii="Candara" w:eastAsia="Arial" w:hAnsi="Candara" w:cs="Arial"/>
          <w:spacing w:val="1"/>
          <w:sz w:val="24"/>
          <w:szCs w:val="24"/>
        </w:rPr>
        <w:t>u</w:t>
      </w:r>
      <w:r w:rsidRPr="00094E79">
        <w:rPr>
          <w:rFonts w:ascii="Candara" w:eastAsia="Arial" w:hAnsi="Candara" w:cs="Arial"/>
          <w:sz w:val="24"/>
          <w:szCs w:val="24"/>
        </w:rPr>
        <w:t>cti</w:t>
      </w:r>
      <w:r w:rsidRPr="00094E79">
        <w:rPr>
          <w:rFonts w:ascii="Candara" w:eastAsia="Arial" w:hAnsi="Candara" w:cs="Arial"/>
          <w:spacing w:val="1"/>
          <w:sz w:val="24"/>
          <w:szCs w:val="24"/>
        </w:rPr>
        <w:t>on</w:t>
      </w:r>
      <w:r w:rsidR="001479FF" w:rsidRPr="00094E79">
        <w:rPr>
          <w:rFonts w:ascii="Candara" w:eastAsia="Arial" w:hAnsi="Candara" w:cs="Arial"/>
          <w:sz w:val="24"/>
          <w:szCs w:val="24"/>
        </w:rPr>
        <w:t xml:space="preserve">s, </w:t>
      </w:r>
      <w:r w:rsidRPr="00094E79">
        <w:rPr>
          <w:rFonts w:ascii="Candara" w:eastAsia="Arial" w:hAnsi="Candara" w:cs="Arial"/>
          <w:spacing w:val="-3"/>
          <w:sz w:val="24"/>
          <w:szCs w:val="24"/>
        </w:rPr>
        <w:t>w</w:t>
      </w:r>
      <w:r w:rsidRPr="00094E79">
        <w:rPr>
          <w:rFonts w:ascii="Candara" w:eastAsia="Arial" w:hAnsi="Candara" w:cs="Arial"/>
          <w:spacing w:val="1"/>
          <w:sz w:val="24"/>
          <w:szCs w:val="24"/>
        </w:rPr>
        <w:t>a</w:t>
      </w:r>
      <w:r w:rsidR="001479FF" w:rsidRPr="00094E79">
        <w:rPr>
          <w:rFonts w:ascii="Candara" w:eastAsia="Arial" w:hAnsi="Candara" w:cs="Arial"/>
          <w:sz w:val="24"/>
          <w:szCs w:val="24"/>
        </w:rPr>
        <w:t xml:space="preserve">rning </w:t>
      </w:r>
      <w:r w:rsidRPr="00094E79">
        <w:rPr>
          <w:rFonts w:ascii="Candara" w:eastAsia="Arial" w:hAnsi="Candara" w:cs="Arial"/>
          <w:spacing w:val="1"/>
          <w:sz w:val="24"/>
          <w:szCs w:val="24"/>
        </w:rPr>
        <w:t>no</w:t>
      </w:r>
      <w:r w:rsidRPr="00094E79">
        <w:rPr>
          <w:rFonts w:ascii="Candara" w:eastAsia="Arial" w:hAnsi="Candara" w:cs="Arial"/>
          <w:sz w:val="24"/>
          <w:szCs w:val="24"/>
        </w:rPr>
        <w:t>tic</w:t>
      </w:r>
      <w:r w:rsidRPr="00094E79">
        <w:rPr>
          <w:rFonts w:ascii="Candara" w:eastAsia="Arial" w:hAnsi="Candara" w:cs="Arial"/>
          <w:spacing w:val="1"/>
          <w:sz w:val="24"/>
          <w:szCs w:val="24"/>
        </w:rPr>
        <w:t>e</w:t>
      </w:r>
      <w:r w:rsidR="001479FF" w:rsidRPr="00094E79">
        <w:rPr>
          <w:rFonts w:ascii="Candara" w:eastAsia="Arial" w:hAnsi="Candara" w:cs="Arial"/>
          <w:sz w:val="24"/>
          <w:szCs w:val="24"/>
        </w:rPr>
        <w:t xml:space="preserve">s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001479FF" w:rsidRPr="00094E79">
        <w:rPr>
          <w:rFonts w:ascii="Candara" w:eastAsia="Arial" w:hAnsi="Candara" w:cs="Arial"/>
          <w:sz w:val="24"/>
          <w:szCs w:val="24"/>
        </w:rPr>
        <w:t xml:space="preserve">d </w:t>
      </w:r>
      <w:r w:rsidRPr="00094E79">
        <w:rPr>
          <w:rFonts w:ascii="Candara" w:eastAsia="Arial" w:hAnsi="Candara" w:cs="Arial"/>
          <w:sz w:val="24"/>
          <w:szCs w:val="24"/>
        </w:rPr>
        <w:t>si</w:t>
      </w:r>
      <w:r w:rsidRPr="00094E79">
        <w:rPr>
          <w:rFonts w:ascii="Candara" w:eastAsia="Arial" w:hAnsi="Candara" w:cs="Arial"/>
          <w:spacing w:val="-2"/>
          <w:sz w:val="24"/>
          <w:szCs w:val="24"/>
        </w:rPr>
        <w:t>g</w:t>
      </w:r>
      <w:r w:rsidRPr="00094E79">
        <w:rPr>
          <w:rFonts w:ascii="Candara" w:eastAsia="Arial" w:hAnsi="Candara" w:cs="Arial"/>
          <w:spacing w:val="1"/>
          <w:sz w:val="24"/>
          <w:szCs w:val="24"/>
        </w:rPr>
        <w:t>n</w:t>
      </w:r>
      <w:r w:rsidR="001479FF" w:rsidRPr="00094E79">
        <w:rPr>
          <w:rFonts w:ascii="Candara" w:eastAsia="Arial" w:hAnsi="Candara" w:cs="Arial"/>
          <w:sz w:val="24"/>
          <w:szCs w:val="24"/>
        </w:rPr>
        <w:t xml:space="preserve">s </w:t>
      </w:r>
      <w:r w:rsidRPr="00094E79">
        <w:rPr>
          <w:rFonts w:ascii="Candara" w:eastAsia="Arial" w:hAnsi="Candara" w:cs="Arial"/>
          <w:spacing w:val="1"/>
          <w:sz w:val="24"/>
          <w:szCs w:val="24"/>
        </w:rPr>
        <w:t>a</w:t>
      </w:r>
      <w:r w:rsidRPr="00094E79">
        <w:rPr>
          <w:rFonts w:ascii="Candara" w:eastAsia="Arial" w:hAnsi="Candara" w:cs="Arial"/>
          <w:sz w:val="24"/>
          <w:szCs w:val="24"/>
        </w:rPr>
        <w:t>s</w:t>
      </w:r>
      <w:r w:rsidR="001479FF" w:rsidRPr="00094E79">
        <w:rPr>
          <w:rFonts w:ascii="Candara" w:eastAsia="Arial" w:hAnsi="Candara" w:cs="Arial"/>
          <w:sz w:val="24"/>
          <w:szCs w:val="24"/>
        </w:rPr>
        <w:t xml:space="preserve"> </w:t>
      </w:r>
      <w:r w:rsidRPr="00094E79">
        <w:rPr>
          <w:rFonts w:ascii="Candara" w:eastAsia="Arial" w:hAnsi="Candara" w:cs="Arial"/>
          <w:spacing w:val="1"/>
          <w:sz w:val="24"/>
          <w:szCs w:val="24"/>
        </w:rPr>
        <w:t>app</w:t>
      </w:r>
      <w:r w:rsidRPr="00094E79">
        <w:rPr>
          <w:rFonts w:ascii="Candara" w:eastAsia="Arial" w:hAnsi="Candara" w:cs="Arial"/>
          <w:sz w:val="24"/>
          <w:szCs w:val="24"/>
        </w:rPr>
        <w:t>r</w:t>
      </w:r>
      <w:r w:rsidRPr="00094E79">
        <w:rPr>
          <w:rFonts w:ascii="Candara" w:eastAsia="Arial" w:hAnsi="Candara" w:cs="Arial"/>
          <w:spacing w:val="-2"/>
          <w:sz w:val="24"/>
          <w:szCs w:val="24"/>
        </w:rPr>
        <w:t>o</w:t>
      </w:r>
      <w:r w:rsidRPr="00094E79">
        <w:rPr>
          <w:rFonts w:ascii="Candara" w:eastAsia="Arial" w:hAnsi="Candara" w:cs="Arial"/>
          <w:spacing w:val="1"/>
          <w:sz w:val="24"/>
          <w:szCs w:val="24"/>
        </w:rPr>
        <w:t>p</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1"/>
          <w:sz w:val="24"/>
          <w:szCs w:val="24"/>
        </w:rPr>
        <w:t>e</w:t>
      </w:r>
      <w:r w:rsidRPr="00094E79">
        <w:rPr>
          <w:rFonts w:ascii="Candara" w:eastAsia="Arial" w:hAnsi="Candara" w:cs="Arial"/>
          <w:sz w:val="24"/>
          <w:szCs w:val="24"/>
        </w:rPr>
        <w:t>.</w:t>
      </w:r>
    </w:p>
    <w:p w14:paraId="757197B5" w14:textId="2F02FFF2" w:rsidR="001E2FBD" w:rsidRPr="00094E79" w:rsidRDefault="00086025" w:rsidP="00094E79">
      <w:pPr>
        <w:pStyle w:val="ListParagraph"/>
        <w:numPr>
          <w:ilvl w:val="0"/>
          <w:numId w:val="22"/>
        </w:numPr>
        <w:tabs>
          <w:tab w:val="left" w:pos="1200"/>
        </w:tabs>
        <w:ind w:right="84"/>
        <w:jc w:val="both"/>
        <w:rPr>
          <w:rFonts w:ascii="Candara" w:eastAsia="Arial" w:hAnsi="Candara" w:cs="Arial"/>
          <w:sz w:val="24"/>
          <w:szCs w:val="24"/>
        </w:rPr>
      </w:pPr>
      <w:r w:rsidRPr="00094E79">
        <w:rPr>
          <w:rFonts w:ascii="Candara" w:eastAsia="Arial" w:hAnsi="Candara" w:cs="Arial"/>
          <w:sz w:val="24"/>
          <w:szCs w:val="24"/>
        </w:rPr>
        <w:t>E</w:t>
      </w:r>
      <w:r w:rsidRPr="00094E79">
        <w:rPr>
          <w:rFonts w:ascii="Candara" w:eastAsia="Arial" w:hAnsi="Candara" w:cs="Arial"/>
          <w:spacing w:val="-2"/>
          <w:sz w:val="24"/>
          <w:szCs w:val="24"/>
        </w:rPr>
        <w:t>v</w:t>
      </w:r>
      <w:r w:rsidRPr="00094E79">
        <w:rPr>
          <w:rFonts w:ascii="Candara" w:eastAsia="Arial" w:hAnsi="Candara" w:cs="Arial"/>
          <w:spacing w:val="1"/>
          <w:sz w:val="24"/>
          <w:szCs w:val="24"/>
        </w:rPr>
        <w:t>a</w:t>
      </w:r>
      <w:r w:rsidRPr="00094E79">
        <w:rPr>
          <w:rFonts w:ascii="Candara" w:eastAsia="Arial" w:hAnsi="Candara" w:cs="Arial"/>
          <w:sz w:val="24"/>
          <w:szCs w:val="24"/>
        </w:rPr>
        <w:t>lu</w:t>
      </w:r>
      <w:r w:rsidRPr="00094E79">
        <w:rPr>
          <w:rFonts w:ascii="Candara" w:eastAsia="Arial" w:hAnsi="Candara" w:cs="Arial"/>
          <w:spacing w:val="1"/>
          <w:sz w:val="24"/>
          <w:szCs w:val="24"/>
        </w:rPr>
        <w:t>a</w:t>
      </w:r>
      <w:r w:rsidRPr="00094E79">
        <w:rPr>
          <w:rFonts w:ascii="Candara" w:eastAsia="Arial" w:hAnsi="Candara" w:cs="Arial"/>
          <w:sz w:val="24"/>
          <w:szCs w:val="24"/>
        </w:rPr>
        <w:t>te</w:t>
      </w:r>
      <w:r w:rsidRPr="00094E79">
        <w:rPr>
          <w:rFonts w:ascii="Candara" w:eastAsia="Arial" w:hAnsi="Candara" w:cs="Arial"/>
          <w:spacing w:val="1"/>
          <w:sz w:val="24"/>
          <w:szCs w:val="24"/>
        </w:rPr>
        <w:t xml:space="preserve"> p</w:t>
      </w:r>
      <w:r w:rsidRPr="00094E79">
        <w:rPr>
          <w:rFonts w:ascii="Candara" w:eastAsia="Arial" w:hAnsi="Candara" w:cs="Arial"/>
          <w:sz w:val="24"/>
          <w:szCs w:val="24"/>
        </w:rPr>
        <w:t>r</w:t>
      </w:r>
      <w:r w:rsidRPr="00094E79">
        <w:rPr>
          <w:rFonts w:ascii="Candara" w:eastAsia="Arial" w:hAnsi="Candara" w:cs="Arial"/>
          <w:spacing w:val="-2"/>
          <w:sz w:val="24"/>
          <w:szCs w:val="24"/>
        </w:rPr>
        <w:t>o</w:t>
      </w:r>
      <w:r w:rsidRPr="00094E79">
        <w:rPr>
          <w:rFonts w:ascii="Candara" w:eastAsia="Arial" w:hAnsi="Candara" w:cs="Arial"/>
          <w:spacing w:val="1"/>
          <w:sz w:val="24"/>
          <w:szCs w:val="24"/>
        </w:rPr>
        <w:t>mp</w:t>
      </w:r>
      <w:r w:rsidRPr="00094E79">
        <w:rPr>
          <w:rFonts w:ascii="Candara" w:eastAsia="Arial" w:hAnsi="Candara" w:cs="Arial"/>
          <w:sz w:val="24"/>
          <w:szCs w:val="24"/>
        </w:rPr>
        <w:t>tly</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w</w:t>
      </w:r>
      <w:r w:rsidRPr="00094E79">
        <w:rPr>
          <w:rFonts w:ascii="Candara" w:eastAsia="Arial" w:hAnsi="Candara" w:cs="Arial"/>
          <w:spacing w:val="1"/>
          <w:sz w:val="24"/>
          <w:szCs w:val="24"/>
        </w:rPr>
        <w:t>he</w:t>
      </w:r>
      <w:r w:rsidRPr="00094E79">
        <w:rPr>
          <w:rFonts w:ascii="Candara" w:eastAsia="Arial" w:hAnsi="Candara" w:cs="Arial"/>
          <w:sz w:val="24"/>
          <w:szCs w:val="24"/>
        </w:rPr>
        <w:t xml:space="preserve">re </w:t>
      </w:r>
      <w:r w:rsidRPr="00094E79">
        <w:rPr>
          <w:rFonts w:ascii="Candara" w:eastAsia="Arial" w:hAnsi="Candara" w:cs="Arial"/>
          <w:spacing w:val="1"/>
          <w:sz w:val="24"/>
          <w:szCs w:val="24"/>
        </w:rPr>
        <w:t>app</w:t>
      </w:r>
      <w:r w:rsidRPr="00094E79">
        <w:rPr>
          <w:rFonts w:ascii="Candara" w:eastAsia="Arial" w:hAnsi="Candara" w:cs="Arial"/>
          <w:sz w:val="24"/>
          <w:szCs w:val="24"/>
        </w:rPr>
        <w:t>ro</w:t>
      </w:r>
      <w:r w:rsidRPr="00094E79">
        <w:rPr>
          <w:rFonts w:ascii="Candara" w:eastAsia="Arial" w:hAnsi="Candara" w:cs="Arial"/>
          <w:spacing w:val="1"/>
          <w:sz w:val="24"/>
          <w:szCs w:val="24"/>
        </w:rPr>
        <w:t>p</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1"/>
          <w:sz w:val="24"/>
          <w:szCs w:val="24"/>
        </w:rPr>
        <w:t>e</w:t>
      </w:r>
      <w:r w:rsidRPr="00094E79">
        <w:rPr>
          <w:rFonts w:ascii="Candara" w:eastAsia="Arial" w:hAnsi="Candara" w:cs="Arial"/>
          <w:sz w:val="24"/>
          <w:szCs w:val="24"/>
        </w:rPr>
        <w:t>,</w:t>
      </w:r>
      <w:r w:rsidRPr="00094E79">
        <w:rPr>
          <w:rFonts w:ascii="Candara" w:eastAsia="Arial" w:hAnsi="Candara" w:cs="Arial"/>
          <w:spacing w:val="1"/>
          <w:sz w:val="24"/>
          <w:szCs w:val="24"/>
        </w:rPr>
        <w:t xml:space="preserve"> </w:t>
      </w:r>
      <w:r w:rsidR="00C95612" w:rsidRPr="00094E79">
        <w:rPr>
          <w:rFonts w:ascii="Candara" w:eastAsia="Arial" w:hAnsi="Candara" w:cs="Arial"/>
          <w:spacing w:val="-2"/>
          <w:sz w:val="24"/>
          <w:szCs w:val="24"/>
        </w:rPr>
        <w:t>act</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1"/>
          <w:sz w:val="24"/>
          <w:szCs w:val="24"/>
        </w:rPr>
        <w:t xml:space="preserve"> </w:t>
      </w:r>
      <w:r w:rsidRPr="00094E79">
        <w:rPr>
          <w:rFonts w:ascii="Candara" w:eastAsia="Arial" w:hAnsi="Candara" w:cs="Arial"/>
          <w:sz w:val="24"/>
          <w:szCs w:val="24"/>
        </w:rPr>
        <w:t>cr</w:t>
      </w:r>
      <w:r w:rsidRPr="00094E79">
        <w:rPr>
          <w:rFonts w:ascii="Candara" w:eastAsia="Arial" w:hAnsi="Candara" w:cs="Arial"/>
          <w:spacing w:val="-1"/>
          <w:sz w:val="24"/>
          <w:szCs w:val="24"/>
        </w:rPr>
        <w:t>i</w:t>
      </w:r>
      <w:r w:rsidRPr="00094E79">
        <w:rPr>
          <w:rFonts w:ascii="Candara" w:eastAsia="Arial" w:hAnsi="Candara" w:cs="Arial"/>
          <w:sz w:val="24"/>
          <w:szCs w:val="24"/>
        </w:rPr>
        <w:t>ticism</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 xml:space="preserve">f </w:t>
      </w:r>
      <w:r w:rsidRPr="00094E79">
        <w:rPr>
          <w:rFonts w:ascii="Candara" w:eastAsia="Arial" w:hAnsi="Candara" w:cs="Arial"/>
          <w:spacing w:val="1"/>
          <w:sz w:val="24"/>
          <w:szCs w:val="24"/>
        </w:rPr>
        <w:t>hea</w:t>
      </w:r>
      <w:r w:rsidRPr="00094E79">
        <w:rPr>
          <w:rFonts w:ascii="Candara" w:eastAsia="Arial" w:hAnsi="Candara" w:cs="Arial"/>
          <w:sz w:val="24"/>
          <w:szCs w:val="24"/>
        </w:rPr>
        <w:t>l</w:t>
      </w:r>
      <w:r w:rsidRPr="00094E79">
        <w:rPr>
          <w:rFonts w:ascii="Candara" w:eastAsia="Arial" w:hAnsi="Candara" w:cs="Arial"/>
          <w:spacing w:val="-2"/>
          <w:sz w:val="24"/>
          <w:szCs w:val="24"/>
        </w:rPr>
        <w:t>t</w:t>
      </w:r>
      <w:r w:rsidRPr="00094E79">
        <w:rPr>
          <w:rFonts w:ascii="Candara" w:eastAsia="Arial" w:hAnsi="Candara" w:cs="Arial"/>
          <w:sz w:val="24"/>
          <w:szCs w:val="24"/>
        </w:rPr>
        <w:t>h</w:t>
      </w:r>
      <w:r w:rsidRPr="00094E79">
        <w:rPr>
          <w:rFonts w:ascii="Candara" w:eastAsia="Arial" w:hAnsi="Candara" w:cs="Arial"/>
          <w:spacing w:val="1"/>
          <w:sz w:val="24"/>
          <w:szCs w:val="24"/>
        </w:rPr>
        <w:t xml:space="preserve"> 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w:t>
      </w:r>
      <w:r w:rsidRPr="00094E79">
        <w:rPr>
          <w:rFonts w:ascii="Candara" w:eastAsia="Arial" w:hAnsi="Candara" w:cs="Arial"/>
          <w:spacing w:val="1"/>
          <w:sz w:val="24"/>
          <w:szCs w:val="24"/>
        </w:rPr>
        <w:t>e</w:t>
      </w:r>
      <w:r w:rsidRPr="00094E79">
        <w:rPr>
          <w:rFonts w:ascii="Candara" w:eastAsia="Arial" w:hAnsi="Candara" w:cs="Arial"/>
          <w:sz w:val="24"/>
          <w:szCs w:val="24"/>
        </w:rPr>
        <w:t>ty</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r</w:t>
      </w:r>
      <w:r w:rsidRPr="00094E79">
        <w:rPr>
          <w:rFonts w:ascii="Candara" w:eastAsia="Arial" w:hAnsi="Candara" w:cs="Arial"/>
          <w:spacing w:val="-1"/>
          <w:sz w:val="24"/>
          <w:szCs w:val="24"/>
        </w:rPr>
        <w:t>r</w:t>
      </w:r>
      <w:r w:rsidRPr="00094E79">
        <w:rPr>
          <w:rFonts w:ascii="Candara" w:eastAsia="Arial" w:hAnsi="Candara" w:cs="Arial"/>
          <w:spacing w:val="1"/>
          <w:sz w:val="24"/>
          <w:szCs w:val="24"/>
        </w:rPr>
        <w:t>a</w:t>
      </w:r>
      <w:r w:rsidRPr="00094E79">
        <w:rPr>
          <w:rFonts w:ascii="Candara" w:eastAsia="Arial" w:hAnsi="Candara" w:cs="Arial"/>
          <w:spacing w:val="-1"/>
          <w:sz w:val="24"/>
          <w:szCs w:val="24"/>
        </w:rPr>
        <w:t>ng</w:t>
      </w:r>
      <w:r w:rsidRPr="00094E79">
        <w:rPr>
          <w:rFonts w:ascii="Candara" w:eastAsia="Arial" w:hAnsi="Candara" w:cs="Arial"/>
          <w:spacing w:val="1"/>
          <w:sz w:val="24"/>
          <w:szCs w:val="24"/>
        </w:rPr>
        <w:t>emen</w:t>
      </w:r>
      <w:r w:rsidRPr="00094E79">
        <w:rPr>
          <w:rFonts w:ascii="Candara" w:eastAsia="Arial" w:hAnsi="Candara" w:cs="Arial"/>
          <w:sz w:val="24"/>
          <w:szCs w:val="24"/>
        </w:rPr>
        <w:t>t</w:t>
      </w:r>
      <w:r w:rsidRPr="00094E79">
        <w:rPr>
          <w:rFonts w:ascii="Candara" w:eastAsia="Arial" w:hAnsi="Candara" w:cs="Arial"/>
          <w:spacing w:val="-2"/>
          <w:sz w:val="24"/>
          <w:szCs w:val="24"/>
        </w:rPr>
        <w:t>s</w:t>
      </w:r>
      <w:r w:rsidRPr="00094E79">
        <w:rPr>
          <w:rFonts w:ascii="Candara" w:eastAsia="Arial" w:hAnsi="Candara" w:cs="Arial"/>
          <w:sz w:val="24"/>
          <w:szCs w:val="24"/>
        </w:rPr>
        <w:t>.</w:t>
      </w:r>
    </w:p>
    <w:p w14:paraId="757197B6" w14:textId="60D1FC13" w:rsidR="001E2FBD" w:rsidRPr="00094E79" w:rsidRDefault="00086025" w:rsidP="00094E79">
      <w:pPr>
        <w:pStyle w:val="ListParagraph"/>
        <w:numPr>
          <w:ilvl w:val="0"/>
          <w:numId w:val="22"/>
        </w:numPr>
        <w:tabs>
          <w:tab w:val="left" w:pos="1200"/>
        </w:tabs>
        <w:ind w:right="83"/>
        <w:jc w:val="both"/>
        <w:rPr>
          <w:rFonts w:ascii="Candara" w:eastAsia="Arial" w:hAnsi="Candara" w:cs="Arial"/>
          <w:sz w:val="24"/>
          <w:szCs w:val="24"/>
        </w:rPr>
      </w:pPr>
      <w:r w:rsidRPr="00094E79">
        <w:rPr>
          <w:rFonts w:ascii="Candara" w:eastAsia="Arial" w:hAnsi="Candara" w:cs="Arial"/>
          <w:sz w:val="24"/>
          <w:szCs w:val="24"/>
        </w:rPr>
        <w:t>Pro</w:t>
      </w:r>
      <w:r w:rsidRPr="00094E79">
        <w:rPr>
          <w:rFonts w:ascii="Candara" w:eastAsia="Arial" w:hAnsi="Candara" w:cs="Arial"/>
          <w:spacing w:val="-2"/>
          <w:sz w:val="24"/>
          <w:szCs w:val="24"/>
        </w:rPr>
        <w:t>v</w:t>
      </w:r>
      <w:r w:rsidRPr="00094E79">
        <w:rPr>
          <w:rFonts w:ascii="Candara" w:eastAsia="Arial" w:hAnsi="Candara" w:cs="Arial"/>
          <w:sz w:val="24"/>
          <w:szCs w:val="24"/>
        </w:rPr>
        <w:t xml:space="preserve">ide  </w:t>
      </w:r>
      <w:r w:rsidRPr="00094E79">
        <w:rPr>
          <w:rFonts w:ascii="Candara" w:eastAsia="Arial" w:hAnsi="Candara" w:cs="Arial"/>
          <w:spacing w:val="1"/>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 xml:space="preserve">e </w:t>
      </w:r>
      <w:r w:rsidRPr="00094E79">
        <w:rPr>
          <w:rFonts w:ascii="Candara" w:eastAsia="Arial" w:hAnsi="Candara" w:cs="Arial"/>
          <w:spacing w:val="1"/>
          <w:sz w:val="24"/>
          <w:szCs w:val="24"/>
        </w:rPr>
        <w:t>o</w:t>
      </w:r>
      <w:r w:rsidRPr="00094E79">
        <w:rPr>
          <w:rFonts w:ascii="Candara" w:eastAsia="Arial" w:hAnsi="Candara" w:cs="Arial"/>
          <w:spacing w:val="-1"/>
          <w:sz w:val="24"/>
          <w:szCs w:val="24"/>
        </w:rPr>
        <w:t>p</w:t>
      </w:r>
      <w:r w:rsidRPr="00094E79">
        <w:rPr>
          <w:rFonts w:ascii="Candara" w:eastAsia="Arial" w:hAnsi="Candara" w:cs="Arial"/>
          <w:spacing w:val="1"/>
          <w:sz w:val="24"/>
          <w:szCs w:val="24"/>
        </w:rPr>
        <w:t>po</w:t>
      </w:r>
      <w:r w:rsidRPr="00094E79">
        <w:rPr>
          <w:rFonts w:ascii="Candara" w:eastAsia="Arial" w:hAnsi="Candara" w:cs="Arial"/>
          <w:sz w:val="24"/>
          <w:szCs w:val="24"/>
        </w:rPr>
        <w:t>rt</w:t>
      </w:r>
      <w:r w:rsidRPr="00094E79">
        <w:rPr>
          <w:rFonts w:ascii="Candara" w:eastAsia="Arial" w:hAnsi="Candara" w:cs="Arial"/>
          <w:spacing w:val="-2"/>
          <w:sz w:val="24"/>
          <w:szCs w:val="24"/>
        </w:rPr>
        <w:t>u</w:t>
      </w:r>
      <w:r w:rsidRPr="00094E79">
        <w:rPr>
          <w:rFonts w:ascii="Candara" w:eastAsia="Arial" w:hAnsi="Candara" w:cs="Arial"/>
          <w:spacing w:val="1"/>
          <w:sz w:val="24"/>
          <w:szCs w:val="24"/>
        </w:rPr>
        <w:t>n</w:t>
      </w:r>
      <w:r w:rsidRPr="00094E79">
        <w:rPr>
          <w:rFonts w:ascii="Candara" w:eastAsia="Arial" w:hAnsi="Candara" w:cs="Arial"/>
          <w:sz w:val="24"/>
          <w:szCs w:val="24"/>
        </w:rPr>
        <w:t xml:space="preserve">ity </w:t>
      </w:r>
      <w:r w:rsidRPr="00094E79">
        <w:rPr>
          <w:rFonts w:ascii="Candara" w:eastAsia="Arial" w:hAnsi="Candara" w:cs="Arial"/>
          <w:spacing w:val="3"/>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 xml:space="preserve">r </w:t>
      </w:r>
      <w:r w:rsidRPr="00094E79">
        <w:rPr>
          <w:rFonts w:ascii="Candara" w:eastAsia="Arial" w:hAnsi="Candara" w:cs="Arial"/>
          <w:spacing w:val="1"/>
          <w:sz w:val="24"/>
          <w:szCs w:val="24"/>
        </w:rPr>
        <w:t>d</w:t>
      </w:r>
      <w:r w:rsidRPr="00094E79">
        <w:rPr>
          <w:rFonts w:ascii="Candara" w:eastAsia="Arial" w:hAnsi="Candara" w:cs="Arial"/>
          <w:sz w:val="24"/>
          <w:szCs w:val="24"/>
        </w:rPr>
        <w:t>iscussi</w:t>
      </w:r>
      <w:r w:rsidRPr="00094E79">
        <w:rPr>
          <w:rFonts w:ascii="Candara" w:eastAsia="Arial" w:hAnsi="Candara" w:cs="Arial"/>
          <w:spacing w:val="1"/>
          <w:sz w:val="24"/>
          <w:szCs w:val="24"/>
        </w:rPr>
        <w:t>o</w:t>
      </w:r>
      <w:r w:rsidRPr="00094E79">
        <w:rPr>
          <w:rFonts w:ascii="Candara" w:eastAsia="Arial" w:hAnsi="Candara" w:cs="Arial"/>
          <w:sz w:val="24"/>
          <w:szCs w:val="24"/>
        </w:rPr>
        <w:t xml:space="preserve">n </w:t>
      </w:r>
      <w:r w:rsidRPr="00094E79">
        <w:rPr>
          <w:rFonts w:ascii="Candara" w:eastAsia="Arial" w:hAnsi="Candara" w:cs="Arial"/>
          <w:spacing w:val="-1"/>
          <w:sz w:val="24"/>
          <w:szCs w:val="24"/>
        </w:rPr>
        <w:t>o</w:t>
      </w:r>
      <w:r w:rsidR="001479FF" w:rsidRPr="00094E79">
        <w:rPr>
          <w:rFonts w:ascii="Candara" w:eastAsia="Arial" w:hAnsi="Candara" w:cs="Arial"/>
          <w:sz w:val="24"/>
          <w:szCs w:val="24"/>
        </w:rPr>
        <w:t xml:space="preserve">f </w:t>
      </w:r>
      <w:r w:rsidRPr="00094E79">
        <w:rPr>
          <w:rFonts w:ascii="Candara" w:eastAsia="Arial" w:hAnsi="Candara" w:cs="Arial"/>
          <w:spacing w:val="1"/>
          <w:sz w:val="24"/>
          <w:szCs w:val="24"/>
        </w:rPr>
        <w:t>h</w:t>
      </w:r>
      <w:r w:rsidRPr="00094E79">
        <w:rPr>
          <w:rFonts w:ascii="Candara" w:eastAsia="Arial" w:hAnsi="Candara" w:cs="Arial"/>
          <w:spacing w:val="-1"/>
          <w:sz w:val="24"/>
          <w:szCs w:val="24"/>
        </w:rPr>
        <w:t>e</w:t>
      </w:r>
      <w:r w:rsidRPr="00094E79">
        <w:rPr>
          <w:rFonts w:ascii="Candara" w:eastAsia="Arial" w:hAnsi="Candara" w:cs="Arial"/>
          <w:spacing w:val="1"/>
          <w:sz w:val="24"/>
          <w:szCs w:val="24"/>
        </w:rPr>
        <w:t>a</w:t>
      </w:r>
      <w:r w:rsidR="001479FF" w:rsidRPr="00094E79">
        <w:rPr>
          <w:rFonts w:ascii="Candara" w:eastAsia="Arial" w:hAnsi="Candara" w:cs="Arial"/>
          <w:sz w:val="24"/>
          <w:szCs w:val="24"/>
        </w:rPr>
        <w:t xml:space="preserve">lth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001479FF" w:rsidRPr="00094E79">
        <w:rPr>
          <w:rFonts w:ascii="Candara" w:eastAsia="Arial" w:hAnsi="Candara" w:cs="Arial"/>
          <w:sz w:val="24"/>
          <w:szCs w:val="24"/>
        </w:rPr>
        <w:t>d</w:t>
      </w:r>
      <w:r w:rsidRPr="00094E79">
        <w:rPr>
          <w:rFonts w:ascii="Candara" w:eastAsia="Arial" w:hAnsi="Candara" w:cs="Arial"/>
          <w:sz w:val="24"/>
          <w:szCs w:val="24"/>
        </w:rPr>
        <w:t xml:space="preserve"> s</w:t>
      </w:r>
      <w:r w:rsidRPr="00094E79">
        <w:rPr>
          <w:rFonts w:ascii="Candara" w:eastAsia="Arial" w:hAnsi="Candara" w:cs="Arial"/>
          <w:spacing w:val="-1"/>
          <w:sz w:val="24"/>
          <w:szCs w:val="24"/>
        </w:rPr>
        <w:t>a</w:t>
      </w:r>
      <w:r w:rsidRPr="00094E79">
        <w:rPr>
          <w:rFonts w:ascii="Candara" w:eastAsia="Arial" w:hAnsi="Candara" w:cs="Arial"/>
          <w:sz w:val="24"/>
          <w:szCs w:val="24"/>
        </w:rPr>
        <w:t>f</w:t>
      </w:r>
      <w:r w:rsidRPr="00094E79">
        <w:rPr>
          <w:rFonts w:ascii="Candara" w:eastAsia="Arial" w:hAnsi="Candara" w:cs="Arial"/>
          <w:spacing w:val="1"/>
          <w:sz w:val="24"/>
          <w:szCs w:val="24"/>
        </w:rPr>
        <w:t>e</w:t>
      </w:r>
      <w:r w:rsidRPr="00094E79">
        <w:rPr>
          <w:rFonts w:ascii="Candara" w:eastAsia="Arial" w:hAnsi="Candara" w:cs="Arial"/>
          <w:spacing w:val="-2"/>
          <w:sz w:val="24"/>
          <w:szCs w:val="24"/>
        </w:rPr>
        <w:t>t</w:t>
      </w:r>
      <w:r w:rsidR="001479FF" w:rsidRPr="00094E79">
        <w:rPr>
          <w:rFonts w:ascii="Candara" w:eastAsia="Arial" w:hAnsi="Candara" w:cs="Arial"/>
          <w:sz w:val="24"/>
          <w:szCs w:val="24"/>
        </w:rPr>
        <w:t xml:space="preserve">y </w:t>
      </w:r>
      <w:r w:rsidRPr="00094E79">
        <w:rPr>
          <w:rFonts w:ascii="Candara" w:eastAsia="Arial" w:hAnsi="Candara" w:cs="Arial"/>
          <w:spacing w:val="1"/>
          <w:sz w:val="24"/>
          <w:szCs w:val="24"/>
        </w:rPr>
        <w:t>a</w:t>
      </w:r>
      <w:r w:rsidRPr="00094E79">
        <w:rPr>
          <w:rFonts w:ascii="Candara" w:eastAsia="Arial" w:hAnsi="Candara" w:cs="Arial"/>
          <w:sz w:val="24"/>
          <w:szCs w:val="24"/>
        </w:rPr>
        <w:t>r</w:t>
      </w:r>
      <w:r w:rsidRPr="00094E79">
        <w:rPr>
          <w:rFonts w:ascii="Candara" w:eastAsia="Arial" w:hAnsi="Candara" w:cs="Arial"/>
          <w:spacing w:val="-1"/>
          <w:sz w:val="24"/>
          <w:szCs w:val="24"/>
        </w:rPr>
        <w:t>r</w:t>
      </w:r>
      <w:r w:rsidRPr="00094E79">
        <w:rPr>
          <w:rFonts w:ascii="Candara" w:eastAsia="Arial" w:hAnsi="Candara" w:cs="Arial"/>
          <w:spacing w:val="1"/>
          <w:sz w:val="24"/>
          <w:szCs w:val="24"/>
        </w:rPr>
        <w:t>an</w:t>
      </w:r>
      <w:r w:rsidRPr="00094E79">
        <w:rPr>
          <w:rFonts w:ascii="Candara" w:eastAsia="Arial" w:hAnsi="Candara" w:cs="Arial"/>
          <w:spacing w:val="-1"/>
          <w:sz w:val="24"/>
          <w:szCs w:val="24"/>
        </w:rPr>
        <w:t>g</w:t>
      </w:r>
      <w:r w:rsidRPr="00094E79">
        <w:rPr>
          <w:rFonts w:ascii="Candara" w:eastAsia="Arial" w:hAnsi="Candara" w:cs="Arial"/>
          <w:spacing w:val="1"/>
          <w:sz w:val="24"/>
          <w:szCs w:val="24"/>
        </w:rPr>
        <w:t>em</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ts.</w:t>
      </w:r>
    </w:p>
    <w:p w14:paraId="757197B7" w14:textId="142663A1" w:rsidR="001E2FBD" w:rsidRPr="00094E79" w:rsidRDefault="00086025" w:rsidP="00094E79">
      <w:pPr>
        <w:pStyle w:val="ListParagraph"/>
        <w:numPr>
          <w:ilvl w:val="0"/>
          <w:numId w:val="22"/>
        </w:numPr>
        <w:tabs>
          <w:tab w:val="left" w:pos="1200"/>
        </w:tabs>
        <w:ind w:right="81"/>
        <w:jc w:val="both"/>
        <w:rPr>
          <w:rFonts w:ascii="Candara" w:eastAsia="Arial" w:hAnsi="Candara" w:cs="Arial"/>
          <w:sz w:val="24"/>
          <w:szCs w:val="24"/>
        </w:rPr>
      </w:pPr>
      <w:r w:rsidRPr="00094E79">
        <w:rPr>
          <w:rFonts w:ascii="Candara" w:eastAsia="Arial" w:hAnsi="Candara" w:cs="Arial"/>
          <w:sz w:val="24"/>
          <w:szCs w:val="24"/>
        </w:rPr>
        <w:t>I</w:t>
      </w:r>
      <w:r w:rsidRPr="00094E79">
        <w:rPr>
          <w:rFonts w:ascii="Candara" w:eastAsia="Arial" w:hAnsi="Candara" w:cs="Arial"/>
          <w:spacing w:val="1"/>
          <w:sz w:val="24"/>
          <w:szCs w:val="24"/>
        </w:rPr>
        <w:t>n</w:t>
      </w:r>
      <w:r w:rsidRPr="00094E79">
        <w:rPr>
          <w:rFonts w:ascii="Candara" w:eastAsia="Arial" w:hAnsi="Candara" w:cs="Arial"/>
          <w:spacing w:val="-2"/>
          <w:sz w:val="24"/>
          <w:szCs w:val="24"/>
        </w:rPr>
        <w:t>v</w:t>
      </w:r>
      <w:r w:rsidRPr="00094E79">
        <w:rPr>
          <w:rFonts w:ascii="Candara" w:eastAsia="Arial" w:hAnsi="Candara" w:cs="Arial"/>
          <w:spacing w:val="1"/>
          <w:sz w:val="24"/>
          <w:szCs w:val="24"/>
        </w:rPr>
        <w:t>e</w:t>
      </w:r>
      <w:r w:rsidRPr="00094E79">
        <w:rPr>
          <w:rFonts w:ascii="Candara" w:eastAsia="Arial" w:hAnsi="Candara" w:cs="Arial"/>
          <w:sz w:val="24"/>
          <w:szCs w:val="24"/>
        </w:rPr>
        <w:t>sti</w:t>
      </w:r>
      <w:r w:rsidRPr="00094E79">
        <w:rPr>
          <w:rFonts w:ascii="Candara" w:eastAsia="Arial" w:hAnsi="Candara" w:cs="Arial"/>
          <w:spacing w:val="-1"/>
          <w:sz w:val="24"/>
          <w:szCs w:val="24"/>
        </w:rPr>
        <w:t>g</w:t>
      </w:r>
      <w:r w:rsidRPr="00094E79">
        <w:rPr>
          <w:rFonts w:ascii="Candara" w:eastAsia="Arial" w:hAnsi="Candara" w:cs="Arial"/>
          <w:spacing w:val="1"/>
          <w:sz w:val="24"/>
          <w:szCs w:val="24"/>
        </w:rPr>
        <w:t>a</w:t>
      </w:r>
      <w:r w:rsidRPr="00094E79">
        <w:rPr>
          <w:rFonts w:ascii="Candara" w:eastAsia="Arial" w:hAnsi="Candara" w:cs="Arial"/>
          <w:sz w:val="24"/>
          <w:szCs w:val="24"/>
        </w:rPr>
        <w:t>te</w:t>
      </w:r>
      <w:r w:rsidRPr="00094E79">
        <w:rPr>
          <w:rFonts w:ascii="Candara" w:eastAsia="Arial" w:hAnsi="Candara" w:cs="Arial"/>
          <w:spacing w:val="61"/>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y</w:t>
      </w:r>
      <w:r w:rsidRPr="00094E79">
        <w:rPr>
          <w:rFonts w:ascii="Candara" w:eastAsia="Arial" w:hAnsi="Candara" w:cs="Arial"/>
          <w:spacing w:val="58"/>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cc</w:t>
      </w:r>
      <w:r w:rsidRPr="00094E79">
        <w:rPr>
          <w:rFonts w:ascii="Candara" w:eastAsia="Arial" w:hAnsi="Candara" w:cs="Arial"/>
          <w:spacing w:val="2"/>
          <w:sz w:val="24"/>
          <w:szCs w:val="24"/>
        </w:rPr>
        <w:t>i</w:t>
      </w:r>
      <w:r w:rsidRPr="00094E79">
        <w:rPr>
          <w:rFonts w:ascii="Candara" w:eastAsia="Arial" w:hAnsi="Candara" w:cs="Arial"/>
          <w:spacing w:val="1"/>
          <w:sz w:val="24"/>
          <w:szCs w:val="24"/>
        </w:rPr>
        <w:t>den</w:t>
      </w:r>
      <w:r w:rsidRPr="00094E79">
        <w:rPr>
          <w:rFonts w:ascii="Candara" w:eastAsia="Arial" w:hAnsi="Candara" w:cs="Arial"/>
          <w:sz w:val="24"/>
          <w:szCs w:val="24"/>
        </w:rPr>
        <w:t>t</w:t>
      </w:r>
      <w:r w:rsidRPr="00094E79">
        <w:rPr>
          <w:rFonts w:ascii="Candara" w:eastAsia="Arial" w:hAnsi="Candara" w:cs="Arial"/>
          <w:spacing w:val="60"/>
          <w:sz w:val="24"/>
          <w:szCs w:val="24"/>
        </w:rPr>
        <w:t xml:space="preserve"> </w:t>
      </w:r>
      <w:r w:rsidRPr="00094E79">
        <w:rPr>
          <w:rFonts w:ascii="Candara" w:eastAsia="Arial" w:hAnsi="Candara" w:cs="Arial"/>
          <w:spacing w:val="1"/>
          <w:sz w:val="24"/>
          <w:szCs w:val="24"/>
        </w:rPr>
        <w:t>o</w:t>
      </w:r>
      <w:r w:rsidRPr="00094E79">
        <w:rPr>
          <w:rFonts w:ascii="Candara" w:eastAsia="Arial" w:hAnsi="Candara" w:cs="Arial"/>
          <w:sz w:val="24"/>
          <w:szCs w:val="24"/>
        </w:rPr>
        <w:t>r</w:t>
      </w:r>
      <w:r w:rsidRPr="00094E79">
        <w:rPr>
          <w:rFonts w:ascii="Candara" w:eastAsia="Arial" w:hAnsi="Candara" w:cs="Arial"/>
          <w:spacing w:val="59"/>
          <w:sz w:val="24"/>
          <w:szCs w:val="24"/>
        </w:rPr>
        <w:t xml:space="preserve"> </w:t>
      </w:r>
      <w:r w:rsidRPr="00094E79">
        <w:rPr>
          <w:rFonts w:ascii="Candara" w:eastAsia="Arial" w:hAnsi="Candara" w:cs="Arial"/>
          <w:sz w:val="24"/>
          <w:szCs w:val="24"/>
        </w:rPr>
        <w:t>inci</w:t>
      </w:r>
      <w:r w:rsidRPr="00094E79">
        <w:rPr>
          <w:rFonts w:ascii="Candara" w:eastAsia="Arial" w:hAnsi="Candara" w:cs="Arial"/>
          <w:spacing w:val="1"/>
          <w:sz w:val="24"/>
          <w:szCs w:val="24"/>
        </w:rPr>
        <w:t>d</w:t>
      </w:r>
      <w:r w:rsidRPr="00094E79">
        <w:rPr>
          <w:rFonts w:ascii="Candara" w:eastAsia="Arial" w:hAnsi="Candara" w:cs="Arial"/>
          <w:spacing w:val="-1"/>
          <w:sz w:val="24"/>
          <w:szCs w:val="24"/>
        </w:rPr>
        <w:t>e</w:t>
      </w:r>
      <w:r w:rsidRPr="00094E79">
        <w:rPr>
          <w:rFonts w:ascii="Candara" w:eastAsia="Arial" w:hAnsi="Candara" w:cs="Arial"/>
          <w:spacing w:val="1"/>
          <w:sz w:val="24"/>
          <w:szCs w:val="24"/>
        </w:rPr>
        <w:t>n</w:t>
      </w:r>
      <w:r w:rsidRPr="00094E79">
        <w:rPr>
          <w:rFonts w:ascii="Candara" w:eastAsia="Arial" w:hAnsi="Candara" w:cs="Arial"/>
          <w:sz w:val="24"/>
          <w:szCs w:val="24"/>
        </w:rPr>
        <w:t>t</w:t>
      </w:r>
      <w:r w:rsidRPr="00094E79">
        <w:rPr>
          <w:rFonts w:ascii="Candara" w:eastAsia="Arial" w:hAnsi="Candara" w:cs="Arial"/>
          <w:spacing w:val="60"/>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1"/>
          <w:sz w:val="24"/>
          <w:szCs w:val="24"/>
        </w:rPr>
        <w:t>he</w:t>
      </w:r>
      <w:r w:rsidRPr="00094E79">
        <w:rPr>
          <w:rFonts w:ascii="Candara" w:eastAsia="Arial" w:hAnsi="Candara" w:cs="Arial"/>
          <w:sz w:val="24"/>
          <w:szCs w:val="24"/>
        </w:rPr>
        <w:t>re</w:t>
      </w:r>
      <w:r w:rsidRPr="00094E79">
        <w:rPr>
          <w:rFonts w:ascii="Candara" w:eastAsia="Arial" w:hAnsi="Candara" w:cs="Arial"/>
          <w:spacing w:val="60"/>
          <w:sz w:val="24"/>
          <w:szCs w:val="24"/>
        </w:rPr>
        <w:t xml:space="preserve"> </w:t>
      </w:r>
      <w:r w:rsidRPr="00094E79">
        <w:rPr>
          <w:rFonts w:ascii="Candara" w:eastAsia="Arial" w:hAnsi="Candara" w:cs="Arial"/>
          <w:spacing w:val="1"/>
          <w:sz w:val="24"/>
          <w:szCs w:val="24"/>
        </w:rPr>
        <w:t>pe</w:t>
      </w:r>
      <w:r w:rsidRPr="00094E79">
        <w:rPr>
          <w:rFonts w:ascii="Candara" w:eastAsia="Arial" w:hAnsi="Candara" w:cs="Arial"/>
          <w:sz w:val="24"/>
          <w:szCs w:val="24"/>
        </w:rPr>
        <w:t>rso</w:t>
      </w:r>
      <w:r w:rsidRPr="00094E79">
        <w:rPr>
          <w:rFonts w:ascii="Candara" w:eastAsia="Arial" w:hAnsi="Candara" w:cs="Arial"/>
          <w:spacing w:val="1"/>
          <w:sz w:val="24"/>
          <w:szCs w:val="24"/>
        </w:rPr>
        <w:t>na</w:t>
      </w:r>
      <w:r w:rsidRPr="00094E79">
        <w:rPr>
          <w:rFonts w:ascii="Candara" w:eastAsia="Arial" w:hAnsi="Candara" w:cs="Arial"/>
          <w:sz w:val="24"/>
          <w:szCs w:val="24"/>
        </w:rPr>
        <w:t>l</w:t>
      </w:r>
      <w:r w:rsidRPr="00094E79">
        <w:rPr>
          <w:rFonts w:ascii="Candara" w:eastAsia="Arial" w:hAnsi="Candara" w:cs="Arial"/>
          <w:spacing w:val="60"/>
          <w:sz w:val="24"/>
          <w:szCs w:val="24"/>
        </w:rPr>
        <w:t xml:space="preserve"> </w:t>
      </w:r>
      <w:r w:rsidRPr="00094E79">
        <w:rPr>
          <w:rFonts w:ascii="Candara" w:eastAsia="Arial" w:hAnsi="Candara" w:cs="Arial"/>
          <w:sz w:val="24"/>
          <w:szCs w:val="24"/>
        </w:rPr>
        <w:t>inj</w:t>
      </w:r>
      <w:r w:rsidRPr="00094E79">
        <w:rPr>
          <w:rFonts w:ascii="Candara" w:eastAsia="Arial" w:hAnsi="Candara" w:cs="Arial"/>
          <w:spacing w:val="1"/>
          <w:sz w:val="24"/>
          <w:szCs w:val="24"/>
        </w:rPr>
        <w:t>u</w:t>
      </w:r>
      <w:r w:rsidRPr="00094E79">
        <w:rPr>
          <w:rFonts w:ascii="Candara" w:eastAsia="Arial" w:hAnsi="Candara" w:cs="Arial"/>
          <w:sz w:val="24"/>
          <w:szCs w:val="24"/>
        </w:rPr>
        <w:t>ry</w:t>
      </w:r>
      <w:r w:rsidR="00094E79" w:rsidRPr="00094E79">
        <w:rPr>
          <w:rFonts w:ascii="Candara" w:eastAsia="Arial" w:hAnsi="Candara" w:cs="Arial"/>
          <w:sz w:val="24"/>
          <w:szCs w:val="24"/>
        </w:rPr>
        <w:t xml:space="preserve"> did or </w:t>
      </w:r>
      <w:r w:rsidRPr="00094E79">
        <w:rPr>
          <w:rFonts w:ascii="Candara" w:eastAsia="Arial" w:hAnsi="Candara" w:cs="Arial"/>
          <w:sz w:val="24"/>
          <w:szCs w:val="24"/>
        </w:rPr>
        <w:t>c</w:t>
      </w:r>
      <w:r w:rsidRPr="00094E79">
        <w:rPr>
          <w:rFonts w:ascii="Candara" w:eastAsia="Arial" w:hAnsi="Candara" w:cs="Arial"/>
          <w:spacing w:val="1"/>
          <w:sz w:val="24"/>
          <w:szCs w:val="24"/>
        </w:rPr>
        <w:t>ou</w:t>
      </w:r>
      <w:r w:rsidRPr="00094E79">
        <w:rPr>
          <w:rFonts w:ascii="Candara" w:eastAsia="Arial" w:hAnsi="Candara" w:cs="Arial"/>
          <w:sz w:val="24"/>
          <w:szCs w:val="24"/>
        </w:rPr>
        <w:t xml:space="preserve">ld </w:t>
      </w:r>
      <w:r w:rsidRPr="00094E79">
        <w:rPr>
          <w:rFonts w:ascii="Candara" w:eastAsia="Arial" w:hAnsi="Candara" w:cs="Arial"/>
          <w:spacing w:val="1"/>
          <w:sz w:val="24"/>
          <w:szCs w:val="24"/>
        </w:rPr>
        <w:t>ha</w:t>
      </w:r>
      <w:r w:rsidRPr="00094E79">
        <w:rPr>
          <w:rFonts w:ascii="Candara" w:eastAsia="Arial" w:hAnsi="Candara" w:cs="Arial"/>
          <w:spacing w:val="-2"/>
          <w:sz w:val="24"/>
          <w:szCs w:val="24"/>
        </w:rPr>
        <w:t>v</w:t>
      </w:r>
      <w:r w:rsidRPr="00094E79">
        <w:rPr>
          <w:rFonts w:ascii="Candara" w:eastAsia="Arial" w:hAnsi="Candara" w:cs="Arial"/>
          <w:sz w:val="24"/>
          <w:szCs w:val="24"/>
        </w:rPr>
        <w:t>e</w:t>
      </w:r>
      <w:r w:rsidRPr="00094E79">
        <w:rPr>
          <w:rFonts w:ascii="Candara" w:eastAsia="Arial" w:hAnsi="Candara" w:cs="Arial"/>
          <w:spacing w:val="1"/>
          <w:sz w:val="24"/>
          <w:szCs w:val="24"/>
        </w:rPr>
        <w:t xml:space="preserve"> a</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z w:val="24"/>
          <w:szCs w:val="24"/>
        </w:rPr>
        <w:t>s</w:t>
      </w:r>
      <w:r w:rsidRPr="00094E79">
        <w:rPr>
          <w:rFonts w:ascii="Candara" w:eastAsia="Arial" w:hAnsi="Candara" w:cs="Arial"/>
          <w:spacing w:val="1"/>
          <w:sz w:val="24"/>
          <w:szCs w:val="24"/>
        </w:rPr>
        <w:t>e</w:t>
      </w:r>
      <w:r w:rsidRPr="00094E79">
        <w:rPr>
          <w:rFonts w:ascii="Candara" w:eastAsia="Arial" w:hAnsi="Candara" w:cs="Arial"/>
          <w:sz w:val="24"/>
          <w:szCs w:val="24"/>
        </w:rPr>
        <w:t>n</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ta</w:t>
      </w:r>
      <w:r w:rsidRPr="00094E79">
        <w:rPr>
          <w:rFonts w:ascii="Candara" w:eastAsia="Arial" w:hAnsi="Candara" w:cs="Arial"/>
          <w:spacing w:val="-2"/>
          <w:sz w:val="24"/>
          <w:szCs w:val="24"/>
        </w:rPr>
        <w:t>k</w:t>
      </w:r>
      <w:r w:rsidRPr="00094E79">
        <w:rPr>
          <w:rFonts w:ascii="Candara" w:eastAsia="Arial" w:hAnsi="Candara" w:cs="Arial"/>
          <w:sz w:val="24"/>
          <w:szCs w:val="24"/>
        </w:rPr>
        <w:t>e</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c</w:t>
      </w:r>
      <w:r w:rsidRPr="00094E79">
        <w:rPr>
          <w:rFonts w:ascii="Candara" w:eastAsia="Arial" w:hAnsi="Candara" w:cs="Arial"/>
          <w:spacing w:val="1"/>
          <w:sz w:val="24"/>
          <w:szCs w:val="24"/>
        </w:rPr>
        <w:t>o</w:t>
      </w:r>
      <w:r w:rsidRPr="00094E79">
        <w:rPr>
          <w:rFonts w:ascii="Candara" w:eastAsia="Arial" w:hAnsi="Candara" w:cs="Arial"/>
          <w:sz w:val="24"/>
          <w:szCs w:val="24"/>
        </w:rPr>
        <w:t>r</w:t>
      </w:r>
      <w:r w:rsidRPr="00094E79">
        <w:rPr>
          <w:rFonts w:ascii="Candara" w:eastAsia="Arial" w:hAnsi="Candara" w:cs="Arial"/>
          <w:spacing w:val="-1"/>
          <w:sz w:val="24"/>
          <w:szCs w:val="24"/>
        </w:rPr>
        <w:t>r</w:t>
      </w:r>
      <w:r w:rsidRPr="00094E79">
        <w:rPr>
          <w:rFonts w:ascii="Candara" w:eastAsia="Arial" w:hAnsi="Candara" w:cs="Arial"/>
          <w:spacing w:val="1"/>
          <w:sz w:val="24"/>
          <w:szCs w:val="24"/>
        </w:rPr>
        <w:t>e</w:t>
      </w:r>
      <w:r w:rsidRPr="00094E79">
        <w:rPr>
          <w:rFonts w:ascii="Candara" w:eastAsia="Arial" w:hAnsi="Candara" w:cs="Arial"/>
          <w:sz w:val="24"/>
          <w:szCs w:val="24"/>
        </w:rPr>
        <w:t>cti</w:t>
      </w:r>
      <w:r w:rsidRPr="00094E79">
        <w:rPr>
          <w:rFonts w:ascii="Candara" w:eastAsia="Arial" w:hAnsi="Candara" w:cs="Arial"/>
          <w:spacing w:val="-2"/>
          <w:sz w:val="24"/>
          <w:szCs w:val="24"/>
        </w:rPr>
        <w:t>v</w:t>
      </w:r>
      <w:r w:rsidRPr="00094E79">
        <w:rPr>
          <w:rFonts w:ascii="Candara" w:eastAsia="Arial" w:hAnsi="Candara" w:cs="Arial"/>
          <w:sz w:val="24"/>
          <w:szCs w:val="24"/>
        </w:rPr>
        <w:t>e</w:t>
      </w:r>
      <w:r w:rsidRPr="00094E79">
        <w:rPr>
          <w:rFonts w:ascii="Candara" w:eastAsia="Arial" w:hAnsi="Candara" w:cs="Arial"/>
          <w:spacing w:val="1"/>
          <w:sz w:val="24"/>
          <w:szCs w:val="24"/>
        </w:rPr>
        <w:t xml:space="preserve"> a</w:t>
      </w:r>
      <w:r w:rsidRPr="00094E79">
        <w:rPr>
          <w:rFonts w:ascii="Candara" w:eastAsia="Arial" w:hAnsi="Candara" w:cs="Arial"/>
          <w:sz w:val="24"/>
          <w:szCs w:val="24"/>
        </w:rPr>
        <w:t>cti</w:t>
      </w:r>
      <w:r w:rsidRPr="00094E79">
        <w:rPr>
          <w:rFonts w:ascii="Candara" w:eastAsia="Arial" w:hAnsi="Candara" w:cs="Arial"/>
          <w:spacing w:val="1"/>
          <w:sz w:val="24"/>
          <w:szCs w:val="24"/>
        </w:rPr>
        <w:t>on</w:t>
      </w:r>
      <w:r w:rsidRPr="00094E79">
        <w:rPr>
          <w:rFonts w:ascii="Candara" w:eastAsia="Arial" w:hAnsi="Candara" w:cs="Arial"/>
          <w:sz w:val="24"/>
          <w:szCs w:val="24"/>
        </w:rPr>
        <w:t>.</w:t>
      </w:r>
    </w:p>
    <w:p w14:paraId="757197B9" w14:textId="13396A3B" w:rsidR="001E2FBD" w:rsidRPr="00094E79" w:rsidRDefault="00086025" w:rsidP="00094E79">
      <w:pPr>
        <w:pStyle w:val="ListParagraph"/>
        <w:numPr>
          <w:ilvl w:val="0"/>
          <w:numId w:val="22"/>
        </w:numPr>
        <w:jc w:val="both"/>
        <w:rPr>
          <w:rFonts w:ascii="Candara" w:eastAsia="Arial" w:hAnsi="Candara" w:cs="Arial"/>
          <w:sz w:val="24"/>
          <w:szCs w:val="24"/>
        </w:rPr>
      </w:pPr>
      <w:r w:rsidRPr="00094E79">
        <w:rPr>
          <w:rFonts w:ascii="Candara" w:eastAsia="Arial" w:hAnsi="Candara" w:cs="Arial"/>
          <w:sz w:val="24"/>
          <w:szCs w:val="24"/>
        </w:rPr>
        <w:t>Pro</w:t>
      </w:r>
      <w:r w:rsidRPr="00094E79">
        <w:rPr>
          <w:rFonts w:ascii="Candara" w:eastAsia="Arial" w:hAnsi="Candara" w:cs="Arial"/>
          <w:spacing w:val="-2"/>
          <w:sz w:val="24"/>
          <w:szCs w:val="24"/>
        </w:rPr>
        <w:t>v</w:t>
      </w:r>
      <w:r w:rsidRPr="00094E79">
        <w:rPr>
          <w:rFonts w:ascii="Candara" w:eastAsia="Arial" w:hAnsi="Candara" w:cs="Arial"/>
          <w:sz w:val="24"/>
          <w:szCs w:val="24"/>
        </w:rPr>
        <w:t>ide</w:t>
      </w:r>
      <w:r w:rsidRPr="00094E79">
        <w:rPr>
          <w:rFonts w:ascii="Candara" w:eastAsia="Arial" w:hAnsi="Candara" w:cs="Arial"/>
          <w:spacing w:val="54"/>
          <w:sz w:val="24"/>
          <w:szCs w:val="24"/>
        </w:rPr>
        <w:t xml:space="preserve"> </w:t>
      </w:r>
      <w:r w:rsidRPr="00094E79">
        <w:rPr>
          <w:rFonts w:ascii="Candara" w:eastAsia="Arial" w:hAnsi="Candara" w:cs="Arial"/>
          <w:sz w:val="24"/>
          <w:szCs w:val="24"/>
        </w:rPr>
        <w:t>f</w:t>
      </w:r>
      <w:r w:rsidRPr="00094E79">
        <w:rPr>
          <w:rFonts w:ascii="Candara" w:eastAsia="Arial" w:hAnsi="Candara" w:cs="Arial"/>
          <w:spacing w:val="1"/>
          <w:sz w:val="24"/>
          <w:szCs w:val="24"/>
        </w:rPr>
        <w:t>o</w:t>
      </w:r>
      <w:r w:rsidRPr="00094E79">
        <w:rPr>
          <w:rFonts w:ascii="Candara" w:eastAsia="Arial" w:hAnsi="Candara" w:cs="Arial"/>
          <w:sz w:val="24"/>
          <w:szCs w:val="24"/>
        </w:rPr>
        <w:t>r</w:t>
      </w:r>
      <w:r w:rsidRPr="00094E79">
        <w:rPr>
          <w:rFonts w:ascii="Candara" w:eastAsia="Arial" w:hAnsi="Candara" w:cs="Arial"/>
          <w:spacing w:val="52"/>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d</w:t>
      </w:r>
      <w:r w:rsidRPr="00094E79">
        <w:rPr>
          <w:rFonts w:ascii="Candara" w:eastAsia="Arial" w:hAnsi="Candara" w:cs="Arial"/>
          <w:spacing w:val="1"/>
          <w:sz w:val="24"/>
          <w:szCs w:val="24"/>
        </w:rPr>
        <w:t>e</w:t>
      </w:r>
      <w:r w:rsidRPr="00094E79">
        <w:rPr>
          <w:rFonts w:ascii="Candara" w:eastAsia="Arial" w:hAnsi="Candara" w:cs="Arial"/>
          <w:spacing w:val="-1"/>
          <w:sz w:val="24"/>
          <w:szCs w:val="24"/>
        </w:rPr>
        <w:t>q</w:t>
      </w:r>
      <w:r w:rsidRPr="00094E79">
        <w:rPr>
          <w:rFonts w:ascii="Candara" w:eastAsia="Arial" w:hAnsi="Candara" w:cs="Arial"/>
          <w:spacing w:val="1"/>
          <w:sz w:val="24"/>
          <w:szCs w:val="24"/>
        </w:rPr>
        <w:t>ua</w:t>
      </w:r>
      <w:r w:rsidRPr="00094E79">
        <w:rPr>
          <w:rFonts w:ascii="Candara" w:eastAsia="Arial" w:hAnsi="Candara" w:cs="Arial"/>
          <w:spacing w:val="-2"/>
          <w:sz w:val="24"/>
          <w:szCs w:val="24"/>
        </w:rPr>
        <w:t>t</w:t>
      </w:r>
      <w:r w:rsidRPr="00094E79">
        <w:rPr>
          <w:rFonts w:ascii="Candara" w:eastAsia="Arial" w:hAnsi="Candara" w:cs="Arial"/>
          <w:sz w:val="24"/>
          <w:szCs w:val="24"/>
        </w:rPr>
        <w:t>e</w:t>
      </w:r>
      <w:r w:rsidRPr="00094E79">
        <w:rPr>
          <w:rFonts w:ascii="Candara" w:eastAsia="Arial" w:hAnsi="Candara" w:cs="Arial"/>
          <w:spacing w:val="51"/>
          <w:sz w:val="24"/>
          <w:szCs w:val="24"/>
        </w:rPr>
        <w:t xml:space="preserve"> </w:t>
      </w:r>
      <w:r w:rsidRPr="00094E79">
        <w:rPr>
          <w:rFonts w:ascii="Candara" w:eastAsia="Arial" w:hAnsi="Candara" w:cs="Arial"/>
          <w:sz w:val="24"/>
          <w:szCs w:val="24"/>
        </w:rPr>
        <w:t>ins</w:t>
      </w:r>
      <w:r w:rsidRPr="00094E79">
        <w:rPr>
          <w:rFonts w:ascii="Candara" w:eastAsia="Arial" w:hAnsi="Candara" w:cs="Arial"/>
          <w:spacing w:val="1"/>
          <w:sz w:val="24"/>
          <w:szCs w:val="24"/>
        </w:rPr>
        <w:t>t</w:t>
      </w:r>
      <w:r w:rsidRPr="00094E79">
        <w:rPr>
          <w:rFonts w:ascii="Candara" w:eastAsia="Arial" w:hAnsi="Candara" w:cs="Arial"/>
          <w:sz w:val="24"/>
          <w:szCs w:val="24"/>
        </w:rPr>
        <w:t>ructio</w:t>
      </w:r>
      <w:r w:rsidRPr="00094E79">
        <w:rPr>
          <w:rFonts w:ascii="Candara" w:eastAsia="Arial" w:hAnsi="Candara" w:cs="Arial"/>
          <w:spacing w:val="1"/>
          <w:sz w:val="24"/>
          <w:szCs w:val="24"/>
        </w:rPr>
        <w:t>n</w:t>
      </w:r>
      <w:r w:rsidRPr="00094E79">
        <w:rPr>
          <w:rFonts w:ascii="Candara" w:eastAsia="Arial" w:hAnsi="Candara" w:cs="Arial"/>
          <w:sz w:val="24"/>
          <w:szCs w:val="24"/>
        </w:rPr>
        <w:t>,</w:t>
      </w:r>
      <w:r w:rsidRPr="00094E79">
        <w:rPr>
          <w:rFonts w:ascii="Candara" w:eastAsia="Arial" w:hAnsi="Candara" w:cs="Arial"/>
          <w:spacing w:val="51"/>
          <w:sz w:val="24"/>
          <w:szCs w:val="24"/>
        </w:rPr>
        <w:t xml:space="preserve"> </w:t>
      </w:r>
      <w:r w:rsidRPr="00094E79">
        <w:rPr>
          <w:rFonts w:ascii="Candara" w:eastAsia="Arial" w:hAnsi="Candara" w:cs="Arial"/>
          <w:sz w:val="24"/>
          <w:szCs w:val="24"/>
        </w:rPr>
        <w:t>i</w:t>
      </w:r>
      <w:r w:rsidRPr="00094E79">
        <w:rPr>
          <w:rFonts w:ascii="Candara" w:eastAsia="Arial" w:hAnsi="Candara" w:cs="Arial"/>
          <w:spacing w:val="-2"/>
          <w:sz w:val="24"/>
          <w:szCs w:val="24"/>
        </w:rPr>
        <w:t>n</w:t>
      </w:r>
      <w:r w:rsidRPr="00094E79">
        <w:rPr>
          <w:rFonts w:ascii="Candara" w:eastAsia="Arial" w:hAnsi="Candara" w:cs="Arial"/>
          <w:spacing w:val="3"/>
          <w:sz w:val="24"/>
          <w:szCs w:val="24"/>
        </w:rPr>
        <w:t>f</w:t>
      </w:r>
      <w:r w:rsidRPr="00094E79">
        <w:rPr>
          <w:rFonts w:ascii="Candara" w:eastAsia="Arial" w:hAnsi="Candara" w:cs="Arial"/>
          <w:spacing w:val="1"/>
          <w:sz w:val="24"/>
          <w:szCs w:val="24"/>
        </w:rPr>
        <w:t>o</w:t>
      </w:r>
      <w:r w:rsidRPr="00094E79">
        <w:rPr>
          <w:rFonts w:ascii="Candara" w:eastAsia="Arial" w:hAnsi="Candara" w:cs="Arial"/>
          <w:spacing w:val="-3"/>
          <w:sz w:val="24"/>
          <w:szCs w:val="24"/>
        </w:rPr>
        <w:t>r</w:t>
      </w:r>
      <w:r w:rsidRPr="00094E79">
        <w:rPr>
          <w:rFonts w:ascii="Candara" w:eastAsia="Arial" w:hAnsi="Candara" w:cs="Arial"/>
          <w:spacing w:val="1"/>
          <w:sz w:val="24"/>
          <w:szCs w:val="24"/>
        </w:rPr>
        <w:t>ma</w:t>
      </w:r>
      <w:r w:rsidRPr="00094E79">
        <w:rPr>
          <w:rFonts w:ascii="Candara" w:eastAsia="Arial" w:hAnsi="Candara" w:cs="Arial"/>
          <w:sz w:val="24"/>
          <w:szCs w:val="24"/>
        </w:rPr>
        <w:t>t</w:t>
      </w:r>
      <w:r w:rsidRPr="00094E79">
        <w:rPr>
          <w:rFonts w:ascii="Candara" w:eastAsia="Arial" w:hAnsi="Candara" w:cs="Arial"/>
          <w:spacing w:val="-2"/>
          <w:sz w:val="24"/>
          <w:szCs w:val="24"/>
        </w:rPr>
        <w:t>i</w:t>
      </w:r>
      <w:r w:rsidRPr="00094E79">
        <w:rPr>
          <w:rFonts w:ascii="Candara" w:eastAsia="Arial" w:hAnsi="Candara" w:cs="Arial"/>
          <w:spacing w:val="-1"/>
          <w:sz w:val="24"/>
          <w:szCs w:val="24"/>
        </w:rPr>
        <w:t>o</w:t>
      </w:r>
      <w:r w:rsidRPr="00094E79">
        <w:rPr>
          <w:rFonts w:ascii="Candara" w:eastAsia="Arial" w:hAnsi="Candara" w:cs="Arial"/>
          <w:sz w:val="24"/>
          <w:szCs w:val="24"/>
        </w:rPr>
        <w:t>n</w:t>
      </w:r>
      <w:r w:rsidRPr="00094E79">
        <w:rPr>
          <w:rFonts w:ascii="Candara" w:eastAsia="Arial" w:hAnsi="Candara" w:cs="Arial"/>
          <w:spacing w:val="54"/>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54"/>
          <w:sz w:val="24"/>
          <w:szCs w:val="24"/>
        </w:rPr>
        <w:t xml:space="preserve"> </w:t>
      </w:r>
      <w:r w:rsidRPr="00094E79">
        <w:rPr>
          <w:rFonts w:ascii="Candara" w:eastAsia="Arial" w:hAnsi="Candara" w:cs="Arial"/>
          <w:sz w:val="24"/>
          <w:szCs w:val="24"/>
        </w:rPr>
        <w:t>train</w:t>
      </w:r>
      <w:r w:rsidRPr="00094E79">
        <w:rPr>
          <w:rFonts w:ascii="Candara" w:eastAsia="Arial" w:hAnsi="Candara" w:cs="Arial"/>
          <w:spacing w:val="-2"/>
          <w:sz w:val="24"/>
          <w:szCs w:val="24"/>
        </w:rPr>
        <w:t>i</w:t>
      </w:r>
      <w:r w:rsidRPr="00094E79">
        <w:rPr>
          <w:rFonts w:ascii="Candara" w:eastAsia="Arial" w:hAnsi="Candara" w:cs="Arial"/>
          <w:spacing w:val="1"/>
          <w:sz w:val="24"/>
          <w:szCs w:val="24"/>
        </w:rPr>
        <w:t>n</w:t>
      </w:r>
      <w:r w:rsidRPr="00094E79">
        <w:rPr>
          <w:rFonts w:ascii="Candara" w:eastAsia="Arial" w:hAnsi="Candara" w:cs="Arial"/>
          <w:sz w:val="24"/>
          <w:szCs w:val="24"/>
        </w:rPr>
        <w:t>g</w:t>
      </w:r>
      <w:r w:rsidRPr="00094E79">
        <w:rPr>
          <w:rFonts w:ascii="Candara" w:eastAsia="Arial" w:hAnsi="Candara" w:cs="Arial"/>
          <w:spacing w:val="51"/>
          <w:sz w:val="24"/>
          <w:szCs w:val="24"/>
        </w:rPr>
        <w:t xml:space="preserve"> </w:t>
      </w:r>
      <w:r w:rsidRPr="00094E79">
        <w:rPr>
          <w:rFonts w:ascii="Candara" w:eastAsia="Arial" w:hAnsi="Candara" w:cs="Arial"/>
          <w:sz w:val="24"/>
          <w:szCs w:val="24"/>
        </w:rPr>
        <w:t>in</w:t>
      </w:r>
      <w:r w:rsidRPr="00094E79">
        <w:rPr>
          <w:rFonts w:ascii="Candara" w:eastAsia="Arial" w:hAnsi="Candara" w:cs="Arial"/>
          <w:spacing w:val="53"/>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a</w:t>
      </w:r>
      <w:r w:rsidRPr="00094E79">
        <w:rPr>
          <w:rFonts w:ascii="Candara" w:eastAsia="Arial" w:hAnsi="Candara" w:cs="Arial"/>
          <w:sz w:val="24"/>
          <w:szCs w:val="24"/>
        </w:rPr>
        <w:t>fe</w:t>
      </w:r>
      <w:r w:rsidR="00094E79" w:rsidRPr="00094E79">
        <w:rPr>
          <w:rFonts w:ascii="Candara" w:eastAsia="Arial" w:hAnsi="Candara" w:cs="Arial"/>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1"/>
          <w:sz w:val="24"/>
          <w:szCs w:val="24"/>
        </w:rPr>
        <w:t>o</w:t>
      </w:r>
      <w:r w:rsidRPr="00094E79">
        <w:rPr>
          <w:rFonts w:ascii="Candara" w:eastAsia="Arial" w:hAnsi="Candara" w:cs="Arial"/>
          <w:sz w:val="24"/>
          <w:szCs w:val="24"/>
        </w:rPr>
        <w:t>rk</w:t>
      </w:r>
      <w:r w:rsidRPr="00094E79">
        <w:rPr>
          <w:rFonts w:ascii="Candara" w:eastAsia="Arial" w:hAnsi="Candara" w:cs="Arial"/>
          <w:spacing w:val="-1"/>
          <w:sz w:val="24"/>
          <w:szCs w:val="24"/>
        </w:rPr>
        <w:t>i</w:t>
      </w:r>
      <w:r w:rsidRPr="00094E79">
        <w:rPr>
          <w:rFonts w:ascii="Candara" w:eastAsia="Arial" w:hAnsi="Candara" w:cs="Arial"/>
          <w:spacing w:val="3"/>
          <w:sz w:val="24"/>
          <w:szCs w:val="24"/>
        </w:rPr>
        <w:t>n</w:t>
      </w:r>
      <w:r w:rsidRPr="00094E79">
        <w:rPr>
          <w:rFonts w:ascii="Candara" w:eastAsia="Arial" w:hAnsi="Candara" w:cs="Arial"/>
          <w:sz w:val="24"/>
          <w:szCs w:val="24"/>
        </w:rPr>
        <w:t>g</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m</w:t>
      </w:r>
      <w:r w:rsidRPr="00094E79">
        <w:rPr>
          <w:rFonts w:ascii="Candara" w:eastAsia="Arial" w:hAnsi="Candara" w:cs="Arial"/>
          <w:spacing w:val="1"/>
          <w:sz w:val="24"/>
          <w:szCs w:val="24"/>
        </w:rPr>
        <w:t>e</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pacing w:val="1"/>
          <w:sz w:val="24"/>
          <w:szCs w:val="24"/>
        </w:rPr>
        <w:t>od</w:t>
      </w:r>
      <w:r w:rsidRPr="00094E79">
        <w:rPr>
          <w:rFonts w:ascii="Candara" w:eastAsia="Arial" w:hAnsi="Candara" w:cs="Arial"/>
          <w:sz w:val="24"/>
          <w:szCs w:val="24"/>
        </w:rPr>
        <w:t>s</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z w:val="24"/>
          <w:szCs w:val="24"/>
        </w:rPr>
        <w:t>rec</w:t>
      </w:r>
      <w:r w:rsidRPr="00094E79">
        <w:rPr>
          <w:rFonts w:ascii="Candara" w:eastAsia="Arial" w:hAnsi="Candara" w:cs="Arial"/>
          <w:spacing w:val="1"/>
          <w:sz w:val="24"/>
          <w:szCs w:val="24"/>
        </w:rPr>
        <w:t>o</w:t>
      </w:r>
      <w:r w:rsidRPr="00094E79">
        <w:rPr>
          <w:rFonts w:ascii="Candara" w:eastAsia="Arial" w:hAnsi="Candara" w:cs="Arial"/>
          <w:spacing w:val="-1"/>
          <w:sz w:val="24"/>
          <w:szCs w:val="24"/>
        </w:rPr>
        <w:t>mm</w:t>
      </w:r>
      <w:r w:rsidRPr="00094E79">
        <w:rPr>
          <w:rFonts w:ascii="Candara" w:eastAsia="Arial" w:hAnsi="Candara" w:cs="Arial"/>
          <w:spacing w:val="1"/>
          <w:sz w:val="24"/>
          <w:szCs w:val="24"/>
        </w:rPr>
        <w:t>en</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s</w:t>
      </w:r>
      <w:r w:rsidRPr="00094E79">
        <w:rPr>
          <w:rFonts w:ascii="Candara" w:eastAsia="Arial" w:hAnsi="Candara" w:cs="Arial"/>
          <w:spacing w:val="1"/>
          <w:sz w:val="24"/>
          <w:szCs w:val="24"/>
        </w:rPr>
        <w:t>u</w:t>
      </w:r>
      <w:r w:rsidRPr="00094E79">
        <w:rPr>
          <w:rFonts w:ascii="Candara" w:eastAsia="Arial" w:hAnsi="Candara" w:cs="Arial"/>
          <w:sz w:val="24"/>
          <w:szCs w:val="24"/>
        </w:rPr>
        <w:t>it</w:t>
      </w:r>
      <w:r w:rsidRPr="00094E79">
        <w:rPr>
          <w:rFonts w:ascii="Candara" w:eastAsia="Arial" w:hAnsi="Candara" w:cs="Arial"/>
          <w:spacing w:val="-1"/>
          <w:sz w:val="24"/>
          <w:szCs w:val="24"/>
        </w:rPr>
        <w:t>a</w:t>
      </w:r>
      <w:r w:rsidRPr="00094E79">
        <w:rPr>
          <w:rFonts w:ascii="Candara" w:eastAsia="Arial" w:hAnsi="Candara" w:cs="Arial"/>
          <w:spacing w:val="1"/>
          <w:sz w:val="24"/>
          <w:szCs w:val="24"/>
        </w:rPr>
        <w:t>b</w:t>
      </w:r>
      <w:r w:rsidRPr="00094E79">
        <w:rPr>
          <w:rFonts w:ascii="Candara" w:eastAsia="Arial" w:hAnsi="Candara" w:cs="Arial"/>
          <w:sz w:val="24"/>
          <w:szCs w:val="24"/>
        </w:rPr>
        <w:t>le</w:t>
      </w:r>
      <w:r w:rsidRPr="00094E79">
        <w:rPr>
          <w:rFonts w:ascii="Candara" w:eastAsia="Arial" w:hAnsi="Candara" w:cs="Arial"/>
          <w:spacing w:val="1"/>
          <w:sz w:val="24"/>
          <w:szCs w:val="24"/>
        </w:rPr>
        <w:t xml:space="preserve"> </w:t>
      </w:r>
      <w:r w:rsidRPr="00094E79">
        <w:rPr>
          <w:rFonts w:ascii="Candara" w:eastAsia="Arial" w:hAnsi="Candara" w:cs="Arial"/>
          <w:sz w:val="24"/>
          <w:szCs w:val="24"/>
        </w:rPr>
        <w:t>“</w:t>
      </w:r>
      <w:r w:rsidRPr="00094E79">
        <w:rPr>
          <w:rFonts w:ascii="Candara" w:eastAsia="Arial" w:hAnsi="Candara" w:cs="Arial"/>
          <w:spacing w:val="-2"/>
          <w:sz w:val="24"/>
          <w:szCs w:val="24"/>
        </w:rPr>
        <w:t>o</w:t>
      </w:r>
      <w:r w:rsidRPr="00094E79">
        <w:rPr>
          <w:rFonts w:ascii="Candara" w:eastAsia="Arial" w:hAnsi="Candara" w:cs="Arial"/>
          <w:sz w:val="24"/>
          <w:szCs w:val="24"/>
        </w:rPr>
        <w:t>ff</w:t>
      </w:r>
      <w:r w:rsidRPr="00094E79">
        <w:rPr>
          <w:rFonts w:ascii="Candara" w:eastAsia="Arial" w:hAnsi="Candara" w:cs="Arial"/>
          <w:spacing w:val="1"/>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z w:val="24"/>
          <w:szCs w:val="24"/>
        </w:rPr>
        <w:t>e</w:t>
      </w:r>
      <w:r w:rsidRPr="00094E79">
        <w:rPr>
          <w:rFonts w:ascii="Candara" w:eastAsia="Arial" w:hAnsi="Candara" w:cs="Arial"/>
          <w:spacing w:val="-1"/>
          <w:sz w:val="24"/>
          <w:szCs w:val="24"/>
        </w:rPr>
        <w:t xml:space="preserve"> </w:t>
      </w:r>
      <w:r w:rsidRPr="00094E79">
        <w:rPr>
          <w:rFonts w:ascii="Candara" w:eastAsia="Arial" w:hAnsi="Candara" w:cs="Arial"/>
          <w:sz w:val="24"/>
          <w:szCs w:val="24"/>
        </w:rPr>
        <w:t>j</w:t>
      </w:r>
      <w:r w:rsidRPr="00094E79">
        <w:rPr>
          <w:rFonts w:ascii="Candara" w:eastAsia="Arial" w:hAnsi="Candara" w:cs="Arial"/>
          <w:spacing w:val="1"/>
          <w:sz w:val="24"/>
          <w:szCs w:val="24"/>
        </w:rPr>
        <w:t>o</w:t>
      </w:r>
      <w:r w:rsidRPr="00094E79">
        <w:rPr>
          <w:rFonts w:ascii="Candara" w:eastAsia="Arial" w:hAnsi="Candara" w:cs="Arial"/>
          <w:sz w:val="24"/>
          <w:szCs w:val="24"/>
        </w:rPr>
        <w:t>b</w:t>
      </w:r>
      <w:r w:rsidRPr="00094E79">
        <w:rPr>
          <w:rFonts w:ascii="Candara" w:eastAsia="Arial" w:hAnsi="Candara" w:cs="Arial"/>
          <w:spacing w:val="-1"/>
          <w:sz w:val="24"/>
          <w:szCs w:val="24"/>
        </w:rPr>
        <w:t xml:space="preserve"> </w:t>
      </w:r>
      <w:r w:rsidRPr="00094E79">
        <w:rPr>
          <w:rFonts w:ascii="Candara" w:eastAsia="Arial" w:hAnsi="Candara" w:cs="Arial"/>
          <w:sz w:val="24"/>
          <w:szCs w:val="24"/>
        </w:rPr>
        <w:t>traini</w:t>
      </w:r>
      <w:r w:rsidRPr="00094E79">
        <w:rPr>
          <w:rFonts w:ascii="Candara" w:eastAsia="Arial" w:hAnsi="Candara" w:cs="Arial"/>
          <w:spacing w:val="1"/>
          <w:sz w:val="24"/>
          <w:szCs w:val="24"/>
        </w:rPr>
        <w:t>n</w:t>
      </w:r>
      <w:r w:rsidRPr="00094E79">
        <w:rPr>
          <w:rFonts w:ascii="Candara" w:eastAsia="Arial" w:hAnsi="Candara" w:cs="Arial"/>
          <w:spacing w:val="-1"/>
          <w:sz w:val="24"/>
          <w:szCs w:val="24"/>
        </w:rPr>
        <w:t>g</w:t>
      </w:r>
      <w:r w:rsidRPr="00094E79">
        <w:rPr>
          <w:rFonts w:ascii="Candara" w:eastAsia="Arial" w:hAnsi="Candara" w:cs="Arial"/>
          <w:sz w:val="24"/>
          <w:szCs w:val="24"/>
        </w:rPr>
        <w:t>”.</w:t>
      </w:r>
    </w:p>
    <w:p w14:paraId="757197BA" w14:textId="13A878D9" w:rsidR="001E2FBD" w:rsidRPr="00094E79" w:rsidRDefault="00086025" w:rsidP="00094E79">
      <w:pPr>
        <w:pStyle w:val="ListParagraph"/>
        <w:numPr>
          <w:ilvl w:val="0"/>
          <w:numId w:val="22"/>
        </w:numPr>
        <w:tabs>
          <w:tab w:val="left" w:pos="1200"/>
        </w:tabs>
        <w:ind w:right="81"/>
        <w:jc w:val="both"/>
        <w:rPr>
          <w:rFonts w:ascii="Candara" w:eastAsia="Arial" w:hAnsi="Candara" w:cs="Arial"/>
          <w:sz w:val="24"/>
          <w:szCs w:val="24"/>
        </w:rPr>
      </w:pPr>
      <w:r w:rsidRPr="00094E79">
        <w:rPr>
          <w:rFonts w:ascii="Candara" w:eastAsia="Arial" w:hAnsi="Candara" w:cs="Arial"/>
          <w:spacing w:val="6"/>
          <w:sz w:val="24"/>
          <w:szCs w:val="24"/>
        </w:rPr>
        <w:t>W</w:t>
      </w:r>
      <w:r w:rsidRPr="00094E79">
        <w:rPr>
          <w:rFonts w:ascii="Candara" w:eastAsia="Arial" w:hAnsi="Candara" w:cs="Arial"/>
          <w:spacing w:val="-1"/>
          <w:sz w:val="24"/>
          <w:szCs w:val="24"/>
        </w:rPr>
        <w:t>he</w:t>
      </w:r>
      <w:r w:rsidRPr="00094E79">
        <w:rPr>
          <w:rFonts w:ascii="Candara" w:eastAsia="Arial" w:hAnsi="Candara" w:cs="Arial"/>
          <w:sz w:val="24"/>
          <w:szCs w:val="24"/>
        </w:rPr>
        <w:t>re</w:t>
      </w:r>
      <w:r w:rsidRPr="00094E79">
        <w:rPr>
          <w:rFonts w:ascii="Candara" w:eastAsia="Arial" w:hAnsi="Candara" w:cs="Arial"/>
          <w:spacing w:val="32"/>
          <w:sz w:val="24"/>
          <w:szCs w:val="24"/>
        </w:rPr>
        <w:t xml:space="preserve"> </w:t>
      </w:r>
      <w:r w:rsidRPr="00094E79">
        <w:rPr>
          <w:rFonts w:ascii="Candara" w:eastAsia="Arial" w:hAnsi="Candara" w:cs="Arial"/>
          <w:spacing w:val="1"/>
          <w:sz w:val="24"/>
          <w:szCs w:val="24"/>
        </w:rPr>
        <w:t>p</w:t>
      </w:r>
      <w:r w:rsidRPr="00094E79">
        <w:rPr>
          <w:rFonts w:ascii="Candara" w:eastAsia="Arial" w:hAnsi="Candara" w:cs="Arial"/>
          <w:sz w:val="24"/>
          <w:szCs w:val="24"/>
        </w:rPr>
        <w:t>r</w:t>
      </w:r>
      <w:r w:rsidRPr="00094E79">
        <w:rPr>
          <w:rFonts w:ascii="Candara" w:eastAsia="Arial" w:hAnsi="Candara" w:cs="Arial"/>
          <w:spacing w:val="-1"/>
          <w:sz w:val="24"/>
          <w:szCs w:val="24"/>
        </w:rPr>
        <w:t>i</w:t>
      </w:r>
      <w:r w:rsidRPr="00094E79">
        <w:rPr>
          <w:rFonts w:ascii="Candara" w:eastAsia="Arial" w:hAnsi="Candara" w:cs="Arial"/>
          <w:spacing w:val="-2"/>
          <w:sz w:val="24"/>
          <w:szCs w:val="24"/>
        </w:rPr>
        <w:t>v</w:t>
      </w:r>
      <w:r w:rsidRPr="00094E79">
        <w:rPr>
          <w:rFonts w:ascii="Candara" w:eastAsia="Arial" w:hAnsi="Candara" w:cs="Arial"/>
          <w:spacing w:val="1"/>
          <w:sz w:val="24"/>
          <w:szCs w:val="24"/>
        </w:rPr>
        <w:t>a</w:t>
      </w:r>
      <w:r w:rsidRPr="00094E79">
        <w:rPr>
          <w:rFonts w:ascii="Candara" w:eastAsia="Arial" w:hAnsi="Candara" w:cs="Arial"/>
          <w:sz w:val="24"/>
          <w:szCs w:val="24"/>
        </w:rPr>
        <w:t>te</w:t>
      </w:r>
      <w:r w:rsidRPr="00094E79">
        <w:rPr>
          <w:rFonts w:ascii="Candara" w:eastAsia="Arial" w:hAnsi="Candara" w:cs="Arial"/>
          <w:spacing w:val="35"/>
          <w:sz w:val="24"/>
          <w:szCs w:val="24"/>
        </w:rPr>
        <w:t xml:space="preserve"> </w:t>
      </w:r>
      <w:r w:rsidRPr="00094E79">
        <w:rPr>
          <w:rFonts w:ascii="Candara" w:eastAsia="Arial" w:hAnsi="Candara" w:cs="Arial"/>
          <w:spacing w:val="-2"/>
          <w:sz w:val="24"/>
          <w:szCs w:val="24"/>
        </w:rPr>
        <w:t>v</w:t>
      </w:r>
      <w:r w:rsidRPr="00094E79">
        <w:rPr>
          <w:rFonts w:ascii="Candara" w:eastAsia="Arial" w:hAnsi="Candara" w:cs="Arial"/>
          <w:spacing w:val="1"/>
          <w:sz w:val="24"/>
          <w:szCs w:val="24"/>
        </w:rPr>
        <w:t>eh</w:t>
      </w:r>
      <w:r w:rsidRPr="00094E79">
        <w:rPr>
          <w:rFonts w:ascii="Candara" w:eastAsia="Arial" w:hAnsi="Candara" w:cs="Arial"/>
          <w:sz w:val="24"/>
          <w:szCs w:val="24"/>
        </w:rPr>
        <w:t>ic</w:t>
      </w:r>
      <w:r w:rsidRPr="00094E79">
        <w:rPr>
          <w:rFonts w:ascii="Candara" w:eastAsia="Arial" w:hAnsi="Candara" w:cs="Arial"/>
          <w:spacing w:val="-1"/>
          <w:sz w:val="24"/>
          <w:szCs w:val="24"/>
        </w:rPr>
        <w:t>le</w:t>
      </w:r>
      <w:r w:rsidRPr="00094E79">
        <w:rPr>
          <w:rFonts w:ascii="Candara" w:eastAsia="Arial" w:hAnsi="Candara" w:cs="Arial"/>
          <w:sz w:val="24"/>
          <w:szCs w:val="24"/>
        </w:rPr>
        <w:t>s</w:t>
      </w:r>
      <w:r w:rsidRPr="00094E79">
        <w:rPr>
          <w:rFonts w:ascii="Candara" w:eastAsia="Arial" w:hAnsi="Candara" w:cs="Arial"/>
          <w:spacing w:val="34"/>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z w:val="24"/>
          <w:szCs w:val="24"/>
        </w:rPr>
        <w:t>re</w:t>
      </w:r>
      <w:r w:rsidRPr="00094E79">
        <w:rPr>
          <w:rFonts w:ascii="Candara" w:eastAsia="Arial" w:hAnsi="Candara" w:cs="Arial"/>
          <w:spacing w:val="32"/>
          <w:sz w:val="24"/>
          <w:szCs w:val="24"/>
        </w:rPr>
        <w:t xml:space="preserve"> </w:t>
      </w:r>
      <w:r w:rsidRPr="00094E79">
        <w:rPr>
          <w:rFonts w:ascii="Candara" w:eastAsia="Arial" w:hAnsi="Candara" w:cs="Arial"/>
          <w:spacing w:val="1"/>
          <w:sz w:val="24"/>
          <w:szCs w:val="24"/>
        </w:rPr>
        <w:t>u</w:t>
      </w:r>
      <w:r w:rsidRPr="00094E79">
        <w:rPr>
          <w:rFonts w:ascii="Candara" w:eastAsia="Arial" w:hAnsi="Candara" w:cs="Arial"/>
          <w:sz w:val="24"/>
          <w:szCs w:val="24"/>
        </w:rPr>
        <w:t>s</w:t>
      </w:r>
      <w:r w:rsidRPr="00094E79">
        <w:rPr>
          <w:rFonts w:ascii="Candara" w:eastAsia="Arial" w:hAnsi="Candara" w:cs="Arial"/>
          <w:spacing w:val="2"/>
          <w:sz w:val="24"/>
          <w:szCs w:val="24"/>
        </w:rPr>
        <w:t>e</w:t>
      </w:r>
      <w:r w:rsidRPr="00094E79">
        <w:rPr>
          <w:rFonts w:ascii="Candara" w:eastAsia="Arial" w:hAnsi="Candara" w:cs="Arial"/>
          <w:sz w:val="24"/>
          <w:szCs w:val="24"/>
        </w:rPr>
        <w:t>d</w:t>
      </w:r>
      <w:r w:rsidRPr="00094E79">
        <w:rPr>
          <w:rFonts w:ascii="Candara" w:eastAsia="Arial" w:hAnsi="Candara" w:cs="Arial"/>
          <w:spacing w:val="35"/>
          <w:sz w:val="24"/>
          <w:szCs w:val="24"/>
        </w:rPr>
        <w:t xml:space="preserve"> </w:t>
      </w:r>
      <w:r w:rsidRPr="00094E79">
        <w:rPr>
          <w:rFonts w:ascii="Candara" w:eastAsia="Arial" w:hAnsi="Candara" w:cs="Arial"/>
          <w:spacing w:val="-2"/>
          <w:sz w:val="24"/>
          <w:szCs w:val="24"/>
        </w:rPr>
        <w:t>t</w:t>
      </w:r>
      <w:r w:rsidRPr="00094E79">
        <w:rPr>
          <w:rFonts w:ascii="Candara" w:eastAsia="Arial" w:hAnsi="Candara" w:cs="Arial"/>
          <w:sz w:val="24"/>
          <w:szCs w:val="24"/>
        </w:rPr>
        <w:t>o</w:t>
      </w:r>
      <w:r w:rsidRPr="00094E79">
        <w:rPr>
          <w:rFonts w:ascii="Candara" w:eastAsia="Arial" w:hAnsi="Candara" w:cs="Arial"/>
          <w:spacing w:val="34"/>
          <w:sz w:val="24"/>
          <w:szCs w:val="24"/>
        </w:rPr>
        <w:t xml:space="preserve"> </w:t>
      </w:r>
      <w:r w:rsidRPr="00094E79">
        <w:rPr>
          <w:rFonts w:ascii="Candara" w:eastAsia="Arial" w:hAnsi="Candara" w:cs="Arial"/>
          <w:sz w:val="24"/>
          <w:szCs w:val="24"/>
        </w:rPr>
        <w:t>tr</w:t>
      </w:r>
      <w:r w:rsidRPr="00094E79">
        <w:rPr>
          <w:rFonts w:ascii="Candara" w:eastAsia="Arial" w:hAnsi="Candara" w:cs="Arial"/>
          <w:spacing w:val="-2"/>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s</w:t>
      </w:r>
      <w:r w:rsidRPr="00094E79">
        <w:rPr>
          <w:rFonts w:ascii="Candara" w:eastAsia="Arial" w:hAnsi="Candara" w:cs="Arial"/>
          <w:spacing w:val="-1"/>
          <w:sz w:val="24"/>
          <w:szCs w:val="24"/>
        </w:rPr>
        <w:t>po</w:t>
      </w:r>
      <w:r w:rsidRPr="00094E79">
        <w:rPr>
          <w:rFonts w:ascii="Candara" w:eastAsia="Arial" w:hAnsi="Candara" w:cs="Arial"/>
          <w:sz w:val="24"/>
          <w:szCs w:val="24"/>
        </w:rPr>
        <w:t>rt</w:t>
      </w:r>
      <w:r w:rsidRPr="00094E79">
        <w:rPr>
          <w:rFonts w:ascii="Candara" w:eastAsia="Arial" w:hAnsi="Candara" w:cs="Arial"/>
          <w:spacing w:val="33"/>
          <w:sz w:val="24"/>
          <w:szCs w:val="24"/>
        </w:rPr>
        <w:t xml:space="preserve"> </w:t>
      </w:r>
      <w:r w:rsidRPr="00094E79">
        <w:rPr>
          <w:rFonts w:ascii="Candara" w:eastAsia="Arial" w:hAnsi="Candara" w:cs="Arial"/>
          <w:sz w:val="24"/>
          <w:szCs w:val="24"/>
        </w:rPr>
        <w:t>c</w:t>
      </w:r>
      <w:r w:rsidRPr="00094E79">
        <w:rPr>
          <w:rFonts w:ascii="Candara" w:eastAsia="Arial" w:hAnsi="Candara" w:cs="Arial"/>
          <w:spacing w:val="1"/>
          <w:sz w:val="24"/>
          <w:szCs w:val="24"/>
        </w:rPr>
        <w:t>h</w:t>
      </w:r>
      <w:r w:rsidRPr="00094E79">
        <w:rPr>
          <w:rFonts w:ascii="Candara" w:eastAsia="Arial" w:hAnsi="Candara" w:cs="Arial"/>
          <w:sz w:val="24"/>
          <w:szCs w:val="24"/>
        </w:rPr>
        <w:t>i</w:t>
      </w:r>
      <w:r w:rsidRPr="00094E79">
        <w:rPr>
          <w:rFonts w:ascii="Candara" w:eastAsia="Arial" w:hAnsi="Candara" w:cs="Arial"/>
          <w:spacing w:val="-1"/>
          <w:sz w:val="24"/>
          <w:szCs w:val="24"/>
        </w:rPr>
        <w:t>l</w:t>
      </w:r>
      <w:r w:rsidRPr="00094E79">
        <w:rPr>
          <w:rFonts w:ascii="Candara" w:eastAsia="Arial" w:hAnsi="Candara" w:cs="Arial"/>
          <w:spacing w:val="1"/>
          <w:sz w:val="24"/>
          <w:szCs w:val="24"/>
        </w:rPr>
        <w:t>d</w:t>
      </w:r>
      <w:r w:rsidRPr="00094E79">
        <w:rPr>
          <w:rFonts w:ascii="Candara" w:eastAsia="Arial" w:hAnsi="Candara" w:cs="Arial"/>
          <w:sz w:val="24"/>
          <w:szCs w:val="24"/>
        </w:rPr>
        <w:t>ren</w:t>
      </w:r>
      <w:r w:rsidRPr="00094E79">
        <w:rPr>
          <w:rFonts w:ascii="Candara" w:eastAsia="Arial" w:hAnsi="Candara" w:cs="Arial"/>
          <w:spacing w:val="33"/>
          <w:sz w:val="24"/>
          <w:szCs w:val="24"/>
        </w:rPr>
        <w:t xml:space="preserve"> </w:t>
      </w:r>
      <w:r w:rsidRPr="00094E79">
        <w:rPr>
          <w:rFonts w:ascii="Candara" w:eastAsia="Arial" w:hAnsi="Candara" w:cs="Arial"/>
          <w:sz w:val="24"/>
          <w:szCs w:val="24"/>
        </w:rPr>
        <w:t>to</w:t>
      </w:r>
      <w:r w:rsidRPr="00094E79">
        <w:rPr>
          <w:rFonts w:ascii="Candara" w:eastAsia="Arial" w:hAnsi="Candara" w:cs="Arial"/>
          <w:spacing w:val="33"/>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w:t>
      </w:r>
      <w:r w:rsidRPr="00094E79">
        <w:rPr>
          <w:rFonts w:ascii="Candara" w:eastAsia="Arial" w:hAnsi="Candara" w:cs="Arial"/>
          <w:spacing w:val="32"/>
          <w:sz w:val="24"/>
          <w:szCs w:val="24"/>
        </w:rPr>
        <w:t xml:space="preserve"> </w:t>
      </w:r>
      <w:r w:rsidRPr="00094E79">
        <w:rPr>
          <w:rFonts w:ascii="Candara" w:eastAsia="Arial" w:hAnsi="Candara" w:cs="Arial"/>
          <w:spacing w:val="3"/>
          <w:sz w:val="24"/>
          <w:szCs w:val="24"/>
        </w:rPr>
        <w:t>f</w:t>
      </w:r>
      <w:r w:rsidRPr="00094E79">
        <w:rPr>
          <w:rFonts w:ascii="Candara" w:eastAsia="Arial" w:hAnsi="Candara" w:cs="Arial"/>
          <w:spacing w:val="-3"/>
          <w:sz w:val="24"/>
          <w:szCs w:val="24"/>
        </w:rPr>
        <w:t>r</w:t>
      </w:r>
      <w:r w:rsidRPr="00094E79">
        <w:rPr>
          <w:rFonts w:ascii="Candara" w:eastAsia="Arial" w:hAnsi="Candara" w:cs="Arial"/>
          <w:spacing w:val="-1"/>
          <w:sz w:val="24"/>
          <w:szCs w:val="24"/>
        </w:rPr>
        <w:t>o</w:t>
      </w:r>
      <w:r w:rsidRPr="00094E79">
        <w:rPr>
          <w:rFonts w:ascii="Candara" w:eastAsia="Arial" w:hAnsi="Candara" w:cs="Arial"/>
          <w:sz w:val="24"/>
          <w:szCs w:val="24"/>
        </w:rPr>
        <w:t>m sc</w:t>
      </w:r>
      <w:r w:rsidRPr="00094E79">
        <w:rPr>
          <w:rFonts w:ascii="Candara" w:eastAsia="Arial" w:hAnsi="Candara" w:cs="Arial"/>
          <w:spacing w:val="1"/>
          <w:sz w:val="24"/>
          <w:szCs w:val="24"/>
        </w:rPr>
        <w:t>hoo</w:t>
      </w:r>
      <w:r w:rsidRPr="00094E79">
        <w:rPr>
          <w:rFonts w:ascii="Candara" w:eastAsia="Arial" w:hAnsi="Candara" w:cs="Arial"/>
          <w:sz w:val="24"/>
          <w:szCs w:val="24"/>
        </w:rPr>
        <w:t xml:space="preserve">l </w:t>
      </w:r>
      <w:r w:rsidRPr="00094E79">
        <w:rPr>
          <w:rFonts w:ascii="Candara" w:eastAsia="Arial" w:hAnsi="Candara" w:cs="Arial"/>
          <w:spacing w:val="1"/>
          <w:sz w:val="24"/>
          <w:szCs w:val="24"/>
        </w:rPr>
        <w:t>a</w:t>
      </w:r>
      <w:r w:rsidRPr="00094E79">
        <w:rPr>
          <w:rFonts w:ascii="Candara" w:eastAsia="Arial" w:hAnsi="Candara" w:cs="Arial"/>
          <w:sz w:val="24"/>
          <w:szCs w:val="24"/>
        </w:rPr>
        <w:t>cti</w:t>
      </w:r>
      <w:r w:rsidRPr="00094E79">
        <w:rPr>
          <w:rFonts w:ascii="Candara" w:eastAsia="Arial" w:hAnsi="Candara" w:cs="Arial"/>
          <w:spacing w:val="-2"/>
          <w:sz w:val="24"/>
          <w:szCs w:val="24"/>
        </w:rPr>
        <w:t>v</w:t>
      </w:r>
      <w:r w:rsidRPr="00094E79">
        <w:rPr>
          <w:rFonts w:ascii="Candara" w:eastAsia="Arial" w:hAnsi="Candara" w:cs="Arial"/>
          <w:sz w:val="24"/>
          <w:szCs w:val="24"/>
        </w:rPr>
        <w:t>ities,</w:t>
      </w:r>
      <w:r w:rsidRPr="00094E79">
        <w:rPr>
          <w:rFonts w:ascii="Candara" w:eastAsia="Arial" w:hAnsi="Candara" w:cs="Arial"/>
          <w:spacing w:val="4"/>
          <w:sz w:val="24"/>
          <w:szCs w:val="24"/>
        </w:rPr>
        <w:t xml:space="preserve"> </w:t>
      </w:r>
      <w:r w:rsidRPr="00094E79">
        <w:rPr>
          <w:rFonts w:ascii="Candara" w:eastAsia="Arial" w:hAnsi="Candara" w:cs="Arial"/>
          <w:sz w:val="24"/>
          <w:szCs w:val="24"/>
        </w:rPr>
        <w:t>st</w:t>
      </w:r>
      <w:r w:rsidRPr="00094E79">
        <w:rPr>
          <w:rFonts w:ascii="Candara" w:eastAsia="Arial" w:hAnsi="Candara" w:cs="Arial"/>
          <w:spacing w:val="-1"/>
          <w:sz w:val="24"/>
          <w:szCs w:val="24"/>
        </w:rPr>
        <w:t>a</w:t>
      </w:r>
      <w:r w:rsidRPr="00094E79">
        <w:rPr>
          <w:rFonts w:ascii="Candara" w:eastAsia="Arial" w:hAnsi="Candara" w:cs="Arial"/>
          <w:sz w:val="24"/>
          <w:szCs w:val="24"/>
        </w:rPr>
        <w:t>ff</w:t>
      </w:r>
      <w:r w:rsidRPr="00094E79">
        <w:rPr>
          <w:rFonts w:ascii="Candara" w:eastAsia="Arial" w:hAnsi="Candara" w:cs="Arial"/>
          <w:spacing w:val="1"/>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hou</w:t>
      </w:r>
      <w:r w:rsidRPr="00094E79">
        <w:rPr>
          <w:rFonts w:ascii="Candara" w:eastAsia="Arial" w:hAnsi="Candara" w:cs="Arial"/>
          <w:sz w:val="24"/>
          <w:szCs w:val="24"/>
        </w:rPr>
        <w:t>ld</w:t>
      </w:r>
      <w:r w:rsidRPr="00094E79">
        <w:rPr>
          <w:rFonts w:ascii="Candara" w:eastAsia="Arial" w:hAnsi="Candara" w:cs="Arial"/>
          <w:spacing w:val="1"/>
          <w:sz w:val="24"/>
          <w:szCs w:val="24"/>
        </w:rPr>
        <w:t xml:space="preserve"> en</w:t>
      </w:r>
      <w:r w:rsidRPr="00094E79">
        <w:rPr>
          <w:rFonts w:ascii="Candara" w:eastAsia="Arial" w:hAnsi="Candara" w:cs="Arial"/>
          <w:spacing w:val="-2"/>
          <w:sz w:val="24"/>
          <w:szCs w:val="24"/>
        </w:rPr>
        <w:t>s</w:t>
      </w:r>
      <w:r w:rsidRPr="00094E79">
        <w:rPr>
          <w:rFonts w:ascii="Candara" w:eastAsia="Arial" w:hAnsi="Candara" w:cs="Arial"/>
          <w:spacing w:val="1"/>
          <w:sz w:val="24"/>
          <w:szCs w:val="24"/>
        </w:rPr>
        <w:t>u</w:t>
      </w:r>
      <w:r w:rsidRPr="00094E79">
        <w:rPr>
          <w:rFonts w:ascii="Candara" w:eastAsia="Arial" w:hAnsi="Candara" w:cs="Arial"/>
          <w:sz w:val="24"/>
          <w:szCs w:val="24"/>
        </w:rPr>
        <w:t>re</w:t>
      </w:r>
      <w:r w:rsidRPr="00094E79">
        <w:rPr>
          <w:rFonts w:ascii="Candara" w:eastAsia="Arial" w:hAnsi="Candara" w:cs="Arial"/>
          <w:spacing w:val="1"/>
          <w:sz w:val="24"/>
          <w:szCs w:val="24"/>
        </w:rPr>
        <w:t xml:space="preserve"> </w:t>
      </w:r>
      <w:r w:rsidRPr="00094E79">
        <w:rPr>
          <w:rFonts w:ascii="Candara" w:eastAsia="Arial" w:hAnsi="Candara" w:cs="Arial"/>
          <w:sz w:val="24"/>
          <w:szCs w:val="24"/>
        </w:rPr>
        <w:t>t</w:t>
      </w:r>
      <w:r w:rsidRPr="00094E79">
        <w:rPr>
          <w:rFonts w:ascii="Candara" w:eastAsia="Arial" w:hAnsi="Candara" w:cs="Arial"/>
          <w:spacing w:val="1"/>
          <w:sz w:val="24"/>
          <w:szCs w:val="24"/>
        </w:rPr>
        <w:t>h</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3"/>
          <w:sz w:val="24"/>
          <w:szCs w:val="24"/>
        </w:rPr>
        <w:t xml:space="preserve"> </w:t>
      </w:r>
      <w:r w:rsidRPr="00094E79">
        <w:rPr>
          <w:rFonts w:ascii="Candara" w:eastAsia="Arial" w:hAnsi="Candara" w:cs="Arial"/>
          <w:sz w:val="24"/>
          <w:szCs w:val="24"/>
        </w:rPr>
        <w:t>s</w:t>
      </w:r>
      <w:r w:rsidRPr="00094E79">
        <w:rPr>
          <w:rFonts w:ascii="Candara" w:eastAsia="Arial" w:hAnsi="Candara" w:cs="Arial"/>
          <w:spacing w:val="-1"/>
          <w:sz w:val="24"/>
          <w:szCs w:val="24"/>
        </w:rPr>
        <w:t>e</w:t>
      </w:r>
      <w:r w:rsidRPr="00094E79">
        <w:rPr>
          <w:rFonts w:ascii="Candara" w:eastAsia="Arial" w:hAnsi="Candara" w:cs="Arial"/>
          <w:spacing w:val="1"/>
          <w:sz w:val="24"/>
          <w:szCs w:val="24"/>
        </w:rPr>
        <w:t>a</w:t>
      </w:r>
      <w:r w:rsidRPr="00094E79">
        <w:rPr>
          <w:rFonts w:ascii="Candara" w:eastAsia="Arial" w:hAnsi="Candara" w:cs="Arial"/>
          <w:sz w:val="24"/>
          <w:szCs w:val="24"/>
        </w:rPr>
        <w:t>t</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b</w:t>
      </w:r>
      <w:r w:rsidRPr="00094E79">
        <w:rPr>
          <w:rFonts w:ascii="Candara" w:eastAsia="Arial" w:hAnsi="Candara" w:cs="Arial"/>
          <w:spacing w:val="1"/>
          <w:sz w:val="24"/>
          <w:szCs w:val="24"/>
        </w:rPr>
        <w:t>e</w:t>
      </w:r>
      <w:r w:rsidRPr="00094E79">
        <w:rPr>
          <w:rFonts w:ascii="Candara" w:eastAsia="Arial" w:hAnsi="Candara" w:cs="Arial"/>
          <w:sz w:val="24"/>
          <w:szCs w:val="24"/>
        </w:rPr>
        <w:t>lts</w:t>
      </w:r>
      <w:r w:rsidRPr="00094E79">
        <w:rPr>
          <w:rFonts w:ascii="Candara" w:eastAsia="Arial" w:hAnsi="Candara" w:cs="Arial"/>
          <w:spacing w:val="1"/>
          <w:sz w:val="24"/>
          <w:szCs w:val="24"/>
        </w:rPr>
        <w:t xml:space="preserve"> a</w:t>
      </w:r>
      <w:r w:rsidRPr="00094E79">
        <w:rPr>
          <w:rFonts w:ascii="Candara" w:eastAsia="Arial" w:hAnsi="Candara" w:cs="Arial"/>
          <w:sz w:val="24"/>
          <w:szCs w:val="24"/>
        </w:rPr>
        <w:t>re</w:t>
      </w:r>
      <w:r w:rsidRPr="00094E79">
        <w:rPr>
          <w:rFonts w:ascii="Candara" w:eastAsia="Arial" w:hAnsi="Candara" w:cs="Arial"/>
          <w:spacing w:val="3"/>
          <w:sz w:val="24"/>
          <w:szCs w:val="24"/>
        </w:rPr>
        <w:t xml:space="preserve"> </w:t>
      </w:r>
      <w:r w:rsidRPr="00094E79">
        <w:rPr>
          <w:rFonts w:ascii="Candara" w:eastAsia="Arial" w:hAnsi="Candara" w:cs="Arial"/>
          <w:spacing w:val="-3"/>
          <w:sz w:val="24"/>
          <w:szCs w:val="24"/>
        </w:rPr>
        <w:t>w</w:t>
      </w:r>
      <w:r w:rsidRPr="00094E79">
        <w:rPr>
          <w:rFonts w:ascii="Candara" w:eastAsia="Arial" w:hAnsi="Candara" w:cs="Arial"/>
          <w:spacing w:val="1"/>
          <w:sz w:val="24"/>
          <w:szCs w:val="24"/>
        </w:rPr>
        <w:t>o</w:t>
      </w:r>
      <w:r w:rsidRPr="00094E79">
        <w:rPr>
          <w:rFonts w:ascii="Candara" w:eastAsia="Arial" w:hAnsi="Candara" w:cs="Arial"/>
          <w:sz w:val="24"/>
          <w:szCs w:val="24"/>
        </w:rPr>
        <w:t>rn</w:t>
      </w:r>
      <w:r w:rsidRPr="00094E79">
        <w:rPr>
          <w:rFonts w:ascii="Candara" w:eastAsia="Arial" w:hAnsi="Candara" w:cs="Arial"/>
          <w:spacing w:val="3"/>
          <w:sz w:val="24"/>
          <w:szCs w:val="24"/>
        </w:rPr>
        <w:t xml:space="preserve"> </w:t>
      </w:r>
      <w:r w:rsidRPr="00094E79">
        <w:rPr>
          <w:rFonts w:ascii="Candara" w:eastAsia="Arial" w:hAnsi="Candara" w:cs="Arial"/>
          <w:spacing w:val="1"/>
          <w:sz w:val="24"/>
          <w:szCs w:val="24"/>
        </w:rPr>
        <w:t>a</w:t>
      </w:r>
      <w:r w:rsidRPr="00094E79">
        <w:rPr>
          <w:rFonts w:ascii="Candara" w:eastAsia="Arial" w:hAnsi="Candara" w:cs="Arial"/>
          <w:spacing w:val="-1"/>
          <w:sz w:val="24"/>
          <w:szCs w:val="24"/>
        </w:rPr>
        <w:t>n</w:t>
      </w:r>
      <w:r w:rsidRPr="00094E79">
        <w:rPr>
          <w:rFonts w:ascii="Candara" w:eastAsia="Arial" w:hAnsi="Candara" w:cs="Arial"/>
          <w:sz w:val="24"/>
          <w:szCs w:val="24"/>
        </w:rPr>
        <w:t>d s</w:t>
      </w:r>
      <w:r w:rsidRPr="00094E79">
        <w:rPr>
          <w:rFonts w:ascii="Candara" w:eastAsia="Arial" w:hAnsi="Candara" w:cs="Arial"/>
          <w:spacing w:val="1"/>
          <w:sz w:val="24"/>
          <w:szCs w:val="24"/>
        </w:rPr>
        <w:t>pe</w:t>
      </w:r>
      <w:r w:rsidRPr="00094E79">
        <w:rPr>
          <w:rFonts w:ascii="Candara" w:eastAsia="Arial" w:hAnsi="Candara" w:cs="Arial"/>
          <w:spacing w:val="-1"/>
          <w:sz w:val="24"/>
          <w:szCs w:val="24"/>
        </w:rPr>
        <w:t>e</w:t>
      </w:r>
      <w:r w:rsidRPr="00094E79">
        <w:rPr>
          <w:rFonts w:ascii="Candara" w:eastAsia="Arial" w:hAnsi="Candara" w:cs="Arial"/>
          <w:sz w:val="24"/>
          <w:szCs w:val="24"/>
        </w:rPr>
        <w:t>d</w:t>
      </w:r>
      <w:r w:rsidRPr="00094E79">
        <w:rPr>
          <w:rFonts w:ascii="Candara" w:eastAsia="Arial" w:hAnsi="Candara" w:cs="Arial"/>
          <w:spacing w:val="1"/>
          <w:sz w:val="24"/>
          <w:szCs w:val="24"/>
        </w:rPr>
        <w:t xml:space="preserve"> </w:t>
      </w:r>
      <w:r w:rsidRPr="00094E79">
        <w:rPr>
          <w:rFonts w:ascii="Candara" w:eastAsia="Arial" w:hAnsi="Candara" w:cs="Arial"/>
          <w:sz w:val="24"/>
          <w:szCs w:val="24"/>
        </w:rPr>
        <w:t>li</w:t>
      </w:r>
      <w:r w:rsidRPr="00094E79">
        <w:rPr>
          <w:rFonts w:ascii="Candara" w:eastAsia="Arial" w:hAnsi="Candara" w:cs="Arial"/>
          <w:spacing w:val="1"/>
          <w:sz w:val="24"/>
          <w:szCs w:val="24"/>
        </w:rPr>
        <w:t>m</w:t>
      </w:r>
      <w:r w:rsidRPr="00094E79">
        <w:rPr>
          <w:rFonts w:ascii="Candara" w:eastAsia="Arial" w:hAnsi="Candara" w:cs="Arial"/>
          <w:sz w:val="24"/>
          <w:szCs w:val="24"/>
        </w:rPr>
        <w:t>its</w:t>
      </w:r>
      <w:r w:rsidR="00094E79" w:rsidRPr="00094E79">
        <w:rPr>
          <w:rFonts w:ascii="Candara" w:eastAsia="Arial" w:hAnsi="Candara" w:cs="Arial"/>
          <w:sz w:val="24"/>
          <w:szCs w:val="24"/>
        </w:rPr>
        <w:t xml:space="preserve"> and the highway code are</w:t>
      </w:r>
      <w:r w:rsidRPr="00094E79">
        <w:rPr>
          <w:rFonts w:ascii="Candara" w:eastAsia="Arial" w:hAnsi="Candara" w:cs="Arial"/>
          <w:spacing w:val="-2"/>
          <w:sz w:val="24"/>
          <w:szCs w:val="24"/>
        </w:rPr>
        <w:t xml:space="preserve"> </w:t>
      </w:r>
      <w:r w:rsidRPr="00094E79">
        <w:rPr>
          <w:rFonts w:ascii="Candara" w:eastAsia="Arial" w:hAnsi="Candara" w:cs="Arial"/>
          <w:spacing w:val="1"/>
          <w:sz w:val="24"/>
          <w:szCs w:val="24"/>
        </w:rPr>
        <w:t>ad</w:t>
      </w:r>
      <w:r w:rsidRPr="00094E79">
        <w:rPr>
          <w:rFonts w:ascii="Candara" w:eastAsia="Arial" w:hAnsi="Candara" w:cs="Arial"/>
          <w:spacing w:val="-1"/>
          <w:sz w:val="24"/>
          <w:szCs w:val="24"/>
        </w:rPr>
        <w:t>h</w:t>
      </w:r>
      <w:r w:rsidRPr="00094E79">
        <w:rPr>
          <w:rFonts w:ascii="Candara" w:eastAsia="Arial" w:hAnsi="Candara" w:cs="Arial"/>
          <w:spacing w:val="1"/>
          <w:sz w:val="24"/>
          <w:szCs w:val="24"/>
        </w:rPr>
        <w:t>e</w:t>
      </w:r>
      <w:r w:rsidRPr="00094E79">
        <w:rPr>
          <w:rFonts w:ascii="Candara" w:eastAsia="Arial" w:hAnsi="Candara" w:cs="Arial"/>
          <w:sz w:val="24"/>
          <w:szCs w:val="24"/>
        </w:rPr>
        <w:t>red</w:t>
      </w:r>
      <w:r w:rsidRPr="00094E79">
        <w:rPr>
          <w:rFonts w:ascii="Candara" w:eastAsia="Arial" w:hAnsi="Candara" w:cs="Arial"/>
          <w:spacing w:val="-1"/>
          <w:sz w:val="24"/>
          <w:szCs w:val="24"/>
        </w:rPr>
        <w:t xml:space="preserve"> </w:t>
      </w:r>
      <w:r w:rsidRPr="00094E79">
        <w:rPr>
          <w:rFonts w:ascii="Candara" w:eastAsia="Arial" w:hAnsi="Candara" w:cs="Arial"/>
          <w:spacing w:val="-2"/>
          <w:sz w:val="24"/>
          <w:szCs w:val="24"/>
        </w:rPr>
        <w:t>t</w:t>
      </w:r>
      <w:r w:rsidRPr="00094E79">
        <w:rPr>
          <w:rFonts w:ascii="Candara" w:eastAsia="Arial" w:hAnsi="Candara" w:cs="Arial"/>
          <w:spacing w:val="1"/>
          <w:sz w:val="24"/>
          <w:szCs w:val="24"/>
        </w:rPr>
        <w:t>o</w:t>
      </w:r>
      <w:r w:rsidR="00094E79" w:rsidRPr="00094E79">
        <w:rPr>
          <w:rFonts w:ascii="Candara" w:eastAsia="Arial" w:hAnsi="Candara" w:cs="Arial"/>
          <w:spacing w:val="1"/>
          <w:sz w:val="24"/>
          <w:szCs w:val="24"/>
        </w:rPr>
        <w:t>, to the best of their ability</w:t>
      </w:r>
      <w:r w:rsidRPr="00094E79">
        <w:rPr>
          <w:rFonts w:ascii="Candara" w:eastAsia="Arial" w:hAnsi="Candara" w:cs="Arial"/>
          <w:sz w:val="24"/>
          <w:szCs w:val="24"/>
        </w:rPr>
        <w:t>.</w:t>
      </w:r>
    </w:p>
    <w:p w14:paraId="757197BB" w14:textId="77777777" w:rsidR="001E2FBD" w:rsidRPr="00D41342" w:rsidRDefault="001E2FBD" w:rsidP="00B3749F">
      <w:pPr>
        <w:spacing w:before="16" w:line="260" w:lineRule="exact"/>
        <w:jc w:val="both"/>
        <w:rPr>
          <w:rFonts w:ascii="Candara" w:hAnsi="Candara" w:cs="Arial"/>
          <w:sz w:val="26"/>
          <w:szCs w:val="26"/>
        </w:rPr>
      </w:pPr>
    </w:p>
    <w:p w14:paraId="68DBDB75" w14:textId="77777777" w:rsidR="001479FF" w:rsidRPr="00D41342" w:rsidRDefault="001479FF" w:rsidP="00B3749F">
      <w:pPr>
        <w:jc w:val="both"/>
        <w:rPr>
          <w:rFonts w:ascii="Candara" w:eastAsia="Arial" w:hAnsi="Candara" w:cs="Arial"/>
          <w:b/>
          <w:sz w:val="24"/>
          <w:szCs w:val="24"/>
        </w:rPr>
      </w:pPr>
      <w:r w:rsidRPr="00D41342">
        <w:rPr>
          <w:rFonts w:ascii="Candara" w:eastAsia="Arial" w:hAnsi="Candara" w:cs="Arial"/>
          <w:b/>
          <w:sz w:val="24"/>
          <w:szCs w:val="24"/>
        </w:rPr>
        <w:br w:type="page"/>
      </w:r>
    </w:p>
    <w:p w14:paraId="757197BC" w14:textId="25708645" w:rsidR="001E2FBD" w:rsidRPr="00D41342" w:rsidRDefault="00086025" w:rsidP="00B3749F">
      <w:pPr>
        <w:ind w:right="4589"/>
        <w:jc w:val="both"/>
        <w:rPr>
          <w:rFonts w:ascii="Candara" w:eastAsia="Arial" w:hAnsi="Candara" w:cs="Arial"/>
          <w:sz w:val="24"/>
          <w:szCs w:val="24"/>
        </w:rPr>
      </w:pPr>
      <w:r w:rsidRPr="00D41342">
        <w:rPr>
          <w:rFonts w:ascii="Candara" w:eastAsia="Arial" w:hAnsi="Candara" w:cs="Arial"/>
          <w:b/>
          <w:sz w:val="24"/>
          <w:szCs w:val="24"/>
        </w:rPr>
        <w:lastRenderedPageBreak/>
        <w:t>Re</w:t>
      </w:r>
      <w:r w:rsidRPr="00D41342">
        <w:rPr>
          <w:rFonts w:ascii="Candara" w:eastAsia="Arial" w:hAnsi="Candara" w:cs="Arial"/>
          <w:b/>
          <w:spacing w:val="1"/>
          <w:sz w:val="24"/>
          <w:szCs w:val="24"/>
        </w:rPr>
        <w:t>s</w:t>
      </w:r>
      <w:r w:rsidRPr="00D41342">
        <w:rPr>
          <w:rFonts w:ascii="Candara" w:eastAsia="Arial" w:hAnsi="Candara" w:cs="Arial"/>
          <w:b/>
          <w:sz w:val="24"/>
          <w:szCs w:val="24"/>
        </w:rPr>
        <w:t>ponsibil</w:t>
      </w:r>
      <w:r w:rsidRPr="00D41342">
        <w:rPr>
          <w:rFonts w:ascii="Candara" w:eastAsia="Arial" w:hAnsi="Candara" w:cs="Arial"/>
          <w:b/>
          <w:spacing w:val="1"/>
          <w:sz w:val="24"/>
          <w:szCs w:val="24"/>
        </w:rPr>
        <w:t>i</w:t>
      </w:r>
      <w:r w:rsidRPr="00D41342">
        <w:rPr>
          <w:rFonts w:ascii="Candara" w:eastAsia="Arial" w:hAnsi="Candara" w:cs="Arial"/>
          <w:b/>
          <w:sz w:val="24"/>
          <w:szCs w:val="24"/>
        </w:rPr>
        <w:t>t</w:t>
      </w:r>
      <w:r w:rsidRPr="00D41342">
        <w:rPr>
          <w:rFonts w:ascii="Candara" w:eastAsia="Arial" w:hAnsi="Candara" w:cs="Arial"/>
          <w:b/>
          <w:spacing w:val="-3"/>
          <w:sz w:val="24"/>
          <w:szCs w:val="24"/>
        </w:rPr>
        <w:t>i</w:t>
      </w:r>
      <w:r w:rsidRPr="00D41342">
        <w:rPr>
          <w:rFonts w:ascii="Candara" w:eastAsia="Arial" w:hAnsi="Candara" w:cs="Arial"/>
          <w:b/>
          <w:spacing w:val="1"/>
          <w:sz w:val="24"/>
          <w:szCs w:val="24"/>
        </w:rPr>
        <w:t>e</w:t>
      </w:r>
      <w:r w:rsidRPr="00D41342">
        <w:rPr>
          <w:rFonts w:ascii="Candara" w:eastAsia="Arial" w:hAnsi="Candara" w:cs="Arial"/>
          <w:b/>
          <w:sz w:val="24"/>
          <w:szCs w:val="24"/>
        </w:rPr>
        <w:t>s</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of</w:t>
      </w:r>
      <w:r w:rsidRPr="00D41342">
        <w:rPr>
          <w:rFonts w:ascii="Candara" w:eastAsia="Arial" w:hAnsi="Candara" w:cs="Arial"/>
          <w:b/>
          <w:spacing w:val="-2"/>
          <w:sz w:val="24"/>
          <w:szCs w:val="24"/>
        </w:rPr>
        <w:t xml:space="preserve"> </w:t>
      </w:r>
      <w:r w:rsidRPr="00D41342">
        <w:rPr>
          <w:rFonts w:ascii="Candara" w:eastAsia="Arial" w:hAnsi="Candara" w:cs="Arial"/>
          <w:b/>
          <w:spacing w:val="1"/>
          <w:sz w:val="24"/>
          <w:szCs w:val="24"/>
        </w:rPr>
        <w:t>a</w:t>
      </w:r>
      <w:r w:rsidRPr="00D41342">
        <w:rPr>
          <w:rFonts w:ascii="Candara" w:eastAsia="Arial" w:hAnsi="Candara" w:cs="Arial"/>
          <w:b/>
          <w:spacing w:val="-2"/>
          <w:sz w:val="24"/>
          <w:szCs w:val="24"/>
        </w:rPr>
        <w:t>l</w:t>
      </w:r>
      <w:r w:rsidRPr="00D41342">
        <w:rPr>
          <w:rFonts w:ascii="Candara" w:eastAsia="Arial" w:hAnsi="Candara" w:cs="Arial"/>
          <w:b/>
          <w:sz w:val="24"/>
          <w:szCs w:val="24"/>
        </w:rPr>
        <w:t>l</w:t>
      </w:r>
      <w:r w:rsidRPr="00D41342">
        <w:rPr>
          <w:rFonts w:ascii="Candara" w:eastAsia="Arial" w:hAnsi="Candara" w:cs="Arial"/>
          <w:b/>
          <w:spacing w:val="3"/>
          <w:sz w:val="24"/>
          <w:szCs w:val="24"/>
        </w:rPr>
        <w:t xml:space="preserve"> </w:t>
      </w:r>
      <w:r w:rsidRPr="00D41342">
        <w:rPr>
          <w:rFonts w:ascii="Candara" w:eastAsia="Arial" w:hAnsi="Candara" w:cs="Arial"/>
          <w:b/>
          <w:spacing w:val="1"/>
          <w:sz w:val="24"/>
          <w:szCs w:val="24"/>
        </w:rPr>
        <w:t>E</w:t>
      </w:r>
      <w:r w:rsidRPr="00D41342">
        <w:rPr>
          <w:rFonts w:ascii="Candara" w:eastAsia="Arial" w:hAnsi="Candara" w:cs="Arial"/>
          <w:b/>
          <w:sz w:val="24"/>
          <w:szCs w:val="24"/>
        </w:rPr>
        <w:t>mpl</w:t>
      </w:r>
      <w:r w:rsidRPr="00D41342">
        <w:rPr>
          <w:rFonts w:ascii="Candara" w:eastAsia="Arial" w:hAnsi="Candara" w:cs="Arial"/>
          <w:b/>
          <w:spacing w:val="2"/>
          <w:sz w:val="24"/>
          <w:szCs w:val="24"/>
        </w:rPr>
        <w:t>o</w:t>
      </w:r>
      <w:r w:rsidRPr="00D41342">
        <w:rPr>
          <w:rFonts w:ascii="Candara" w:eastAsia="Arial" w:hAnsi="Candara" w:cs="Arial"/>
          <w:b/>
          <w:spacing w:val="-6"/>
          <w:sz w:val="24"/>
          <w:szCs w:val="24"/>
        </w:rPr>
        <w:t>y</w:t>
      </w:r>
      <w:r w:rsidRPr="00D41342">
        <w:rPr>
          <w:rFonts w:ascii="Candara" w:eastAsia="Arial" w:hAnsi="Candara" w:cs="Arial"/>
          <w:b/>
          <w:spacing w:val="1"/>
          <w:sz w:val="24"/>
          <w:szCs w:val="24"/>
        </w:rPr>
        <w:t>ee</w:t>
      </w:r>
      <w:r w:rsidRPr="00D41342">
        <w:rPr>
          <w:rFonts w:ascii="Candara" w:eastAsia="Arial" w:hAnsi="Candara" w:cs="Arial"/>
          <w:b/>
          <w:sz w:val="24"/>
          <w:szCs w:val="24"/>
        </w:rPr>
        <w:t>s</w:t>
      </w:r>
    </w:p>
    <w:p w14:paraId="757197BD" w14:textId="77777777" w:rsidR="001E2FBD" w:rsidRPr="00D41342" w:rsidRDefault="001E2FBD" w:rsidP="00B3749F">
      <w:pPr>
        <w:spacing w:before="16" w:line="260" w:lineRule="exact"/>
        <w:jc w:val="both"/>
        <w:rPr>
          <w:rFonts w:ascii="Candara" w:hAnsi="Candara" w:cs="Arial"/>
          <w:sz w:val="26"/>
          <w:szCs w:val="26"/>
        </w:rPr>
      </w:pPr>
    </w:p>
    <w:p w14:paraId="757197BE" w14:textId="56D85C3F" w:rsidR="001E2FBD" w:rsidRPr="00094E79" w:rsidRDefault="00086025" w:rsidP="00094E79">
      <w:pPr>
        <w:ind w:right="55"/>
        <w:jc w:val="both"/>
        <w:rPr>
          <w:rFonts w:ascii="Candara" w:eastAsia="Arial" w:hAnsi="Candara" w:cs="Arial"/>
          <w:sz w:val="24"/>
          <w:szCs w:val="24"/>
        </w:rPr>
      </w:pPr>
      <w:r w:rsidRPr="00094E79">
        <w:rPr>
          <w:rFonts w:ascii="Candara" w:eastAsia="Arial" w:hAnsi="Candara" w:cs="Arial"/>
          <w:sz w:val="24"/>
          <w:szCs w:val="24"/>
        </w:rPr>
        <w:t>All</w:t>
      </w:r>
      <w:r w:rsidRPr="00094E79">
        <w:rPr>
          <w:rFonts w:ascii="Candara" w:eastAsia="Arial" w:hAnsi="Candara" w:cs="Arial"/>
          <w:spacing w:val="-1"/>
          <w:sz w:val="24"/>
          <w:szCs w:val="24"/>
        </w:rPr>
        <w:t xml:space="preserve"> </w:t>
      </w:r>
      <w:r w:rsidRPr="00094E79">
        <w:rPr>
          <w:rFonts w:ascii="Candara" w:eastAsia="Arial" w:hAnsi="Candara" w:cs="Arial"/>
          <w:spacing w:val="1"/>
          <w:sz w:val="24"/>
          <w:szCs w:val="24"/>
        </w:rPr>
        <w:t>e</w:t>
      </w:r>
      <w:r w:rsidRPr="00094E79">
        <w:rPr>
          <w:rFonts w:ascii="Candara" w:eastAsia="Arial" w:hAnsi="Candara" w:cs="Arial"/>
          <w:spacing w:val="-1"/>
          <w:sz w:val="24"/>
          <w:szCs w:val="24"/>
        </w:rPr>
        <w:t>m</w:t>
      </w:r>
      <w:r w:rsidRPr="00094E79">
        <w:rPr>
          <w:rFonts w:ascii="Candara" w:eastAsia="Arial" w:hAnsi="Candara" w:cs="Arial"/>
          <w:spacing w:val="1"/>
          <w:sz w:val="24"/>
          <w:szCs w:val="24"/>
        </w:rPr>
        <w:t>p</w:t>
      </w:r>
      <w:r w:rsidRPr="00094E79">
        <w:rPr>
          <w:rFonts w:ascii="Candara" w:eastAsia="Arial" w:hAnsi="Candara" w:cs="Arial"/>
          <w:sz w:val="24"/>
          <w:szCs w:val="24"/>
        </w:rPr>
        <w:t>lo</w:t>
      </w:r>
      <w:r w:rsidRPr="00094E79">
        <w:rPr>
          <w:rFonts w:ascii="Candara" w:eastAsia="Arial" w:hAnsi="Candara" w:cs="Arial"/>
          <w:spacing w:val="-2"/>
          <w:sz w:val="24"/>
          <w:szCs w:val="24"/>
        </w:rPr>
        <w:t>y</w:t>
      </w:r>
      <w:r w:rsidRPr="00094E79">
        <w:rPr>
          <w:rFonts w:ascii="Candara" w:eastAsia="Arial" w:hAnsi="Candara" w:cs="Arial"/>
          <w:spacing w:val="1"/>
          <w:sz w:val="24"/>
          <w:szCs w:val="24"/>
        </w:rPr>
        <w:t>ee</w:t>
      </w:r>
      <w:r w:rsidRPr="00094E79">
        <w:rPr>
          <w:rFonts w:ascii="Candara" w:eastAsia="Arial" w:hAnsi="Candara" w:cs="Arial"/>
          <w:sz w:val="24"/>
          <w:szCs w:val="24"/>
        </w:rPr>
        <w:t xml:space="preserve">s </w:t>
      </w:r>
      <w:r w:rsidRPr="00094E79">
        <w:rPr>
          <w:rFonts w:ascii="Candara" w:eastAsia="Arial" w:hAnsi="Candara" w:cs="Arial"/>
          <w:spacing w:val="1"/>
          <w:sz w:val="24"/>
          <w:szCs w:val="24"/>
        </w:rPr>
        <w:t>ha</w:t>
      </w:r>
      <w:r w:rsidRPr="00094E79">
        <w:rPr>
          <w:rFonts w:ascii="Candara" w:eastAsia="Arial" w:hAnsi="Candara" w:cs="Arial"/>
          <w:spacing w:val="-2"/>
          <w:sz w:val="24"/>
          <w:szCs w:val="24"/>
        </w:rPr>
        <w:t>v</w:t>
      </w:r>
      <w:r w:rsidRPr="00094E79">
        <w:rPr>
          <w:rFonts w:ascii="Candara" w:eastAsia="Arial" w:hAnsi="Candara" w:cs="Arial"/>
          <w:sz w:val="24"/>
          <w:szCs w:val="24"/>
        </w:rPr>
        <w:t>e</w:t>
      </w:r>
      <w:r w:rsidRPr="00094E79">
        <w:rPr>
          <w:rFonts w:ascii="Candara" w:eastAsia="Arial" w:hAnsi="Candara" w:cs="Arial"/>
          <w:spacing w:val="1"/>
          <w:sz w:val="24"/>
          <w:szCs w:val="24"/>
        </w:rPr>
        <w:t xml:space="preserve"> </w:t>
      </w:r>
      <w:r w:rsidRPr="00094E79">
        <w:rPr>
          <w:rFonts w:ascii="Candara" w:eastAsia="Arial" w:hAnsi="Candara" w:cs="Arial"/>
          <w:sz w:val="24"/>
          <w:szCs w:val="24"/>
        </w:rPr>
        <w:t>a</w:t>
      </w:r>
      <w:r w:rsidRPr="00094E79">
        <w:rPr>
          <w:rFonts w:ascii="Candara" w:eastAsia="Arial" w:hAnsi="Candara" w:cs="Arial"/>
          <w:spacing w:val="-1"/>
          <w:sz w:val="24"/>
          <w:szCs w:val="24"/>
        </w:rPr>
        <w:t xml:space="preserve"> </w:t>
      </w:r>
      <w:r w:rsidRPr="00094E79">
        <w:rPr>
          <w:rFonts w:ascii="Candara" w:eastAsia="Arial" w:hAnsi="Candara" w:cs="Arial"/>
          <w:sz w:val="24"/>
          <w:szCs w:val="24"/>
        </w:rPr>
        <w:t>res</w:t>
      </w:r>
      <w:r w:rsidRPr="00094E79">
        <w:rPr>
          <w:rFonts w:ascii="Candara" w:eastAsia="Arial" w:hAnsi="Candara" w:cs="Arial"/>
          <w:spacing w:val="1"/>
          <w:sz w:val="24"/>
          <w:szCs w:val="24"/>
        </w:rPr>
        <w:t>p</w:t>
      </w:r>
      <w:r w:rsidRPr="00094E79">
        <w:rPr>
          <w:rFonts w:ascii="Candara" w:eastAsia="Arial" w:hAnsi="Candara" w:cs="Arial"/>
          <w:spacing w:val="-1"/>
          <w:sz w:val="24"/>
          <w:szCs w:val="24"/>
        </w:rPr>
        <w:t>o</w:t>
      </w:r>
      <w:r w:rsidRPr="00094E79">
        <w:rPr>
          <w:rFonts w:ascii="Candara" w:eastAsia="Arial" w:hAnsi="Candara" w:cs="Arial"/>
          <w:spacing w:val="1"/>
          <w:sz w:val="24"/>
          <w:szCs w:val="24"/>
        </w:rPr>
        <w:t>n</w:t>
      </w:r>
      <w:r w:rsidRPr="00094E79">
        <w:rPr>
          <w:rFonts w:ascii="Candara" w:eastAsia="Arial" w:hAnsi="Candara" w:cs="Arial"/>
          <w:sz w:val="24"/>
          <w:szCs w:val="24"/>
        </w:rPr>
        <w:t>sibil</w:t>
      </w:r>
      <w:r w:rsidRPr="00094E79">
        <w:rPr>
          <w:rFonts w:ascii="Candara" w:eastAsia="Arial" w:hAnsi="Candara" w:cs="Arial"/>
          <w:spacing w:val="-1"/>
          <w:sz w:val="24"/>
          <w:szCs w:val="24"/>
        </w:rPr>
        <w:t>i</w:t>
      </w:r>
      <w:r w:rsidRPr="00094E79">
        <w:rPr>
          <w:rFonts w:ascii="Candara" w:eastAsia="Arial" w:hAnsi="Candara" w:cs="Arial"/>
          <w:sz w:val="24"/>
          <w:szCs w:val="24"/>
        </w:rPr>
        <w:t>ty</w:t>
      </w:r>
      <w:r w:rsidR="00094E79" w:rsidRPr="00094E79">
        <w:rPr>
          <w:rFonts w:ascii="Candara" w:eastAsia="Arial" w:hAnsi="Candara" w:cs="Arial"/>
          <w:sz w:val="24"/>
          <w:szCs w:val="24"/>
        </w:rPr>
        <w:t xml:space="preserve"> </w:t>
      </w:r>
      <w:r w:rsidRPr="00094E79">
        <w:rPr>
          <w:rFonts w:ascii="Candara" w:eastAsia="Arial" w:hAnsi="Candara" w:cs="Arial"/>
          <w:spacing w:val="1"/>
          <w:sz w:val="24"/>
          <w:szCs w:val="24"/>
        </w:rPr>
        <w:t>to</w:t>
      </w:r>
      <w:r w:rsidRPr="00094E79">
        <w:rPr>
          <w:rFonts w:ascii="Candara" w:eastAsia="Arial" w:hAnsi="Candara" w:cs="Arial"/>
          <w:sz w:val="24"/>
          <w:szCs w:val="24"/>
        </w:rPr>
        <w:t>:</w:t>
      </w:r>
    </w:p>
    <w:p w14:paraId="757197BF" w14:textId="4E45B364" w:rsidR="001E2FBD" w:rsidRPr="00B3749F" w:rsidRDefault="00086025" w:rsidP="00B3749F">
      <w:pPr>
        <w:pStyle w:val="ListParagraph"/>
        <w:numPr>
          <w:ilvl w:val="0"/>
          <w:numId w:val="9"/>
        </w:numPr>
        <w:tabs>
          <w:tab w:val="left" w:pos="1200"/>
        </w:tabs>
        <w:ind w:right="77"/>
        <w:jc w:val="both"/>
        <w:rPr>
          <w:rFonts w:ascii="Candara" w:eastAsia="Arial" w:hAnsi="Candara" w:cs="Arial"/>
          <w:sz w:val="24"/>
          <w:szCs w:val="24"/>
        </w:rPr>
      </w:pPr>
      <w:r w:rsidRPr="00B3749F">
        <w:rPr>
          <w:rFonts w:ascii="Candara" w:eastAsia="Arial" w:hAnsi="Candara" w:cs="Arial"/>
          <w:spacing w:val="2"/>
          <w:sz w:val="24"/>
          <w:szCs w:val="24"/>
        </w:rPr>
        <w:t>T</w:t>
      </w:r>
      <w:r w:rsidRPr="00B3749F">
        <w:rPr>
          <w:rFonts w:ascii="Candara" w:eastAsia="Arial" w:hAnsi="Candara" w:cs="Arial"/>
          <w:spacing w:val="1"/>
          <w:sz w:val="24"/>
          <w:szCs w:val="24"/>
        </w:rPr>
        <w:t>a</w:t>
      </w:r>
      <w:r w:rsidRPr="00B3749F">
        <w:rPr>
          <w:rFonts w:ascii="Candara" w:eastAsia="Arial" w:hAnsi="Candara" w:cs="Arial"/>
          <w:spacing w:val="-2"/>
          <w:sz w:val="24"/>
          <w:szCs w:val="24"/>
        </w:rPr>
        <w:t>k</w:t>
      </w:r>
      <w:r w:rsidRPr="00B3749F">
        <w:rPr>
          <w:rFonts w:ascii="Candara" w:eastAsia="Arial" w:hAnsi="Candara" w:cs="Arial"/>
          <w:sz w:val="24"/>
          <w:szCs w:val="24"/>
        </w:rPr>
        <w:t>e</w:t>
      </w:r>
      <w:r w:rsidRPr="00B3749F">
        <w:rPr>
          <w:rFonts w:ascii="Candara" w:eastAsia="Arial" w:hAnsi="Candara" w:cs="Arial"/>
          <w:spacing w:val="39"/>
          <w:sz w:val="24"/>
          <w:szCs w:val="24"/>
        </w:rPr>
        <w:t xml:space="preserve"> </w:t>
      </w:r>
      <w:r w:rsidRPr="00B3749F">
        <w:rPr>
          <w:rFonts w:ascii="Candara" w:eastAsia="Arial" w:hAnsi="Candara" w:cs="Arial"/>
          <w:sz w:val="24"/>
          <w:szCs w:val="24"/>
        </w:rPr>
        <w:t>re</w:t>
      </w:r>
      <w:r w:rsidRPr="00B3749F">
        <w:rPr>
          <w:rFonts w:ascii="Candara" w:eastAsia="Arial" w:hAnsi="Candara" w:cs="Arial"/>
          <w:spacing w:val="1"/>
          <w:sz w:val="24"/>
          <w:szCs w:val="24"/>
        </w:rPr>
        <w:t>a</w:t>
      </w:r>
      <w:r w:rsidRPr="00B3749F">
        <w:rPr>
          <w:rFonts w:ascii="Candara" w:eastAsia="Arial" w:hAnsi="Candara" w:cs="Arial"/>
          <w:spacing w:val="-2"/>
          <w:sz w:val="24"/>
          <w:szCs w:val="24"/>
        </w:rPr>
        <w:t>s</w:t>
      </w:r>
      <w:r w:rsidRPr="00B3749F">
        <w:rPr>
          <w:rFonts w:ascii="Candara" w:eastAsia="Arial" w:hAnsi="Candara" w:cs="Arial"/>
          <w:spacing w:val="1"/>
          <w:sz w:val="24"/>
          <w:szCs w:val="24"/>
        </w:rPr>
        <w:t>o</w:t>
      </w:r>
      <w:r w:rsidRPr="00B3749F">
        <w:rPr>
          <w:rFonts w:ascii="Candara" w:eastAsia="Arial" w:hAnsi="Candara" w:cs="Arial"/>
          <w:spacing w:val="-1"/>
          <w:sz w:val="24"/>
          <w:szCs w:val="24"/>
        </w:rPr>
        <w:t>n</w:t>
      </w:r>
      <w:r w:rsidRPr="00B3749F">
        <w:rPr>
          <w:rFonts w:ascii="Candara" w:eastAsia="Arial" w:hAnsi="Candara" w:cs="Arial"/>
          <w:spacing w:val="1"/>
          <w:sz w:val="24"/>
          <w:szCs w:val="24"/>
        </w:rPr>
        <w:t>ab</w:t>
      </w:r>
      <w:r w:rsidRPr="00B3749F">
        <w:rPr>
          <w:rFonts w:ascii="Candara" w:eastAsia="Arial" w:hAnsi="Candara" w:cs="Arial"/>
          <w:sz w:val="24"/>
          <w:szCs w:val="24"/>
        </w:rPr>
        <w:t>le</w:t>
      </w:r>
      <w:r w:rsidRPr="00B3749F">
        <w:rPr>
          <w:rFonts w:ascii="Candara" w:eastAsia="Arial" w:hAnsi="Candara" w:cs="Arial"/>
          <w:spacing w:val="39"/>
          <w:sz w:val="24"/>
          <w:szCs w:val="24"/>
        </w:rPr>
        <w:t xml:space="preserve"> </w:t>
      </w:r>
      <w:r w:rsidRPr="00B3749F">
        <w:rPr>
          <w:rFonts w:ascii="Candara" w:eastAsia="Arial" w:hAnsi="Candara" w:cs="Arial"/>
          <w:spacing w:val="-2"/>
          <w:sz w:val="24"/>
          <w:szCs w:val="24"/>
        </w:rPr>
        <w:t>c</w:t>
      </w:r>
      <w:r w:rsidRPr="00B3749F">
        <w:rPr>
          <w:rFonts w:ascii="Candara" w:eastAsia="Arial" w:hAnsi="Candara" w:cs="Arial"/>
          <w:spacing w:val="1"/>
          <w:sz w:val="24"/>
          <w:szCs w:val="24"/>
        </w:rPr>
        <w:t>a</w:t>
      </w:r>
      <w:r w:rsidRPr="00B3749F">
        <w:rPr>
          <w:rFonts w:ascii="Candara" w:eastAsia="Arial" w:hAnsi="Candara" w:cs="Arial"/>
          <w:sz w:val="24"/>
          <w:szCs w:val="24"/>
        </w:rPr>
        <w:t>re</w:t>
      </w:r>
      <w:r w:rsidRPr="00B3749F">
        <w:rPr>
          <w:rFonts w:ascii="Candara" w:eastAsia="Arial" w:hAnsi="Candara" w:cs="Arial"/>
          <w:spacing w:val="34"/>
          <w:sz w:val="24"/>
          <w:szCs w:val="24"/>
        </w:rPr>
        <w:t xml:space="preserve"> </w:t>
      </w:r>
      <w:r w:rsidRPr="00B3749F">
        <w:rPr>
          <w:rFonts w:ascii="Candara" w:eastAsia="Arial" w:hAnsi="Candara" w:cs="Arial"/>
          <w:spacing w:val="3"/>
          <w:sz w:val="24"/>
          <w:szCs w:val="24"/>
        </w:rPr>
        <w:t>f</w:t>
      </w:r>
      <w:r w:rsidRPr="00B3749F">
        <w:rPr>
          <w:rFonts w:ascii="Candara" w:eastAsia="Arial" w:hAnsi="Candara" w:cs="Arial"/>
          <w:spacing w:val="1"/>
          <w:sz w:val="24"/>
          <w:szCs w:val="24"/>
        </w:rPr>
        <w:t>o</w:t>
      </w:r>
      <w:r w:rsidRPr="00B3749F">
        <w:rPr>
          <w:rFonts w:ascii="Candara" w:eastAsia="Arial" w:hAnsi="Candara" w:cs="Arial"/>
          <w:sz w:val="24"/>
          <w:szCs w:val="24"/>
        </w:rPr>
        <w:t>r</w:t>
      </w:r>
      <w:r w:rsidRPr="00B3749F">
        <w:rPr>
          <w:rFonts w:ascii="Candara" w:eastAsia="Arial" w:hAnsi="Candara" w:cs="Arial"/>
          <w:spacing w:val="38"/>
          <w:sz w:val="24"/>
          <w:szCs w:val="24"/>
        </w:rPr>
        <w:t xml:space="preserve"> </w:t>
      </w:r>
      <w:r w:rsidRPr="00B3749F">
        <w:rPr>
          <w:rFonts w:ascii="Candara" w:eastAsia="Arial" w:hAnsi="Candara" w:cs="Arial"/>
          <w:spacing w:val="-1"/>
          <w:sz w:val="24"/>
          <w:szCs w:val="24"/>
        </w:rPr>
        <w:t>h</w:t>
      </w:r>
      <w:r w:rsidRPr="00B3749F">
        <w:rPr>
          <w:rFonts w:ascii="Candara" w:eastAsia="Arial" w:hAnsi="Candara" w:cs="Arial"/>
          <w:spacing w:val="1"/>
          <w:sz w:val="24"/>
          <w:szCs w:val="24"/>
        </w:rPr>
        <w:t>ea</w:t>
      </w:r>
      <w:r w:rsidRPr="00B3749F">
        <w:rPr>
          <w:rFonts w:ascii="Candara" w:eastAsia="Arial" w:hAnsi="Candara" w:cs="Arial"/>
          <w:sz w:val="24"/>
          <w:szCs w:val="24"/>
        </w:rPr>
        <w:t>lth</w:t>
      </w:r>
      <w:r w:rsidRPr="00B3749F">
        <w:rPr>
          <w:rFonts w:ascii="Candara" w:eastAsia="Arial" w:hAnsi="Candara" w:cs="Arial"/>
          <w:spacing w:val="37"/>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39"/>
          <w:sz w:val="24"/>
          <w:szCs w:val="24"/>
        </w:rPr>
        <w:t xml:space="preserve"> </w:t>
      </w:r>
      <w:r w:rsidRPr="00B3749F">
        <w:rPr>
          <w:rFonts w:ascii="Candara" w:eastAsia="Arial" w:hAnsi="Candara" w:cs="Arial"/>
          <w:spacing w:val="-2"/>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z w:val="24"/>
          <w:szCs w:val="24"/>
        </w:rPr>
        <w:t>ty</w:t>
      </w:r>
      <w:r w:rsidRPr="00B3749F">
        <w:rPr>
          <w:rFonts w:ascii="Candara" w:eastAsia="Arial" w:hAnsi="Candara" w:cs="Arial"/>
          <w:spacing w:val="36"/>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f</w:t>
      </w:r>
      <w:r w:rsidRPr="00B3749F">
        <w:rPr>
          <w:rFonts w:ascii="Candara" w:eastAsia="Arial" w:hAnsi="Candara" w:cs="Arial"/>
          <w:spacing w:val="41"/>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e</w:t>
      </w:r>
      <w:r w:rsidRPr="00B3749F">
        <w:rPr>
          <w:rFonts w:ascii="Candara" w:eastAsia="Arial" w:hAnsi="Candara" w:cs="Arial"/>
          <w:spacing w:val="1"/>
          <w:sz w:val="24"/>
          <w:szCs w:val="24"/>
        </w:rPr>
        <w:t>m</w:t>
      </w:r>
      <w:r w:rsidRPr="00B3749F">
        <w:rPr>
          <w:rFonts w:ascii="Candara" w:eastAsia="Arial" w:hAnsi="Candara" w:cs="Arial"/>
          <w:sz w:val="24"/>
          <w:szCs w:val="24"/>
        </w:rPr>
        <w:t>s</w:t>
      </w:r>
      <w:r w:rsidRPr="00B3749F">
        <w:rPr>
          <w:rFonts w:ascii="Candara" w:eastAsia="Arial" w:hAnsi="Candara" w:cs="Arial"/>
          <w:spacing w:val="1"/>
          <w:sz w:val="24"/>
          <w:szCs w:val="24"/>
        </w:rPr>
        <w:t>e</w:t>
      </w:r>
      <w:r w:rsidRPr="00B3749F">
        <w:rPr>
          <w:rFonts w:ascii="Candara" w:eastAsia="Arial" w:hAnsi="Candara" w:cs="Arial"/>
          <w:sz w:val="24"/>
          <w:szCs w:val="24"/>
        </w:rPr>
        <w:t>l</w:t>
      </w:r>
      <w:r w:rsidRPr="00B3749F">
        <w:rPr>
          <w:rFonts w:ascii="Candara" w:eastAsia="Arial" w:hAnsi="Candara" w:cs="Arial"/>
          <w:spacing w:val="-3"/>
          <w:sz w:val="24"/>
          <w:szCs w:val="24"/>
        </w:rPr>
        <w:t>v</w:t>
      </w:r>
      <w:r w:rsidRPr="00B3749F">
        <w:rPr>
          <w:rFonts w:ascii="Candara" w:eastAsia="Arial" w:hAnsi="Candara" w:cs="Arial"/>
          <w:spacing w:val="1"/>
          <w:sz w:val="24"/>
          <w:szCs w:val="24"/>
        </w:rPr>
        <w:t>e</w:t>
      </w:r>
      <w:r w:rsidRPr="00B3749F">
        <w:rPr>
          <w:rFonts w:ascii="Candara" w:eastAsia="Arial" w:hAnsi="Candara" w:cs="Arial"/>
          <w:sz w:val="24"/>
          <w:szCs w:val="24"/>
        </w:rPr>
        <w:t>s</w:t>
      </w:r>
      <w:r w:rsidRPr="00B3749F">
        <w:rPr>
          <w:rFonts w:ascii="Candara" w:eastAsia="Arial" w:hAnsi="Candara" w:cs="Arial"/>
          <w:spacing w:val="38"/>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37"/>
          <w:sz w:val="24"/>
          <w:szCs w:val="24"/>
        </w:rPr>
        <w:t xml:space="preserve"> </w:t>
      </w:r>
      <w:r w:rsidRPr="00B3749F">
        <w:rPr>
          <w:rFonts w:ascii="Candara" w:eastAsia="Arial" w:hAnsi="Candara" w:cs="Arial"/>
          <w:spacing w:val="8"/>
          <w:sz w:val="24"/>
          <w:szCs w:val="24"/>
        </w:rPr>
        <w:t>o</w:t>
      </w:r>
      <w:r w:rsidRPr="00B3749F">
        <w:rPr>
          <w:rFonts w:ascii="Candara" w:eastAsia="Arial" w:hAnsi="Candara" w:cs="Arial"/>
          <w:sz w:val="24"/>
          <w:szCs w:val="24"/>
        </w:rPr>
        <w:t xml:space="preserve">f </w:t>
      </w:r>
      <w:r w:rsidRPr="00B3749F">
        <w:rPr>
          <w:rFonts w:ascii="Candara" w:eastAsia="Arial" w:hAnsi="Candara" w:cs="Arial"/>
          <w:spacing w:val="1"/>
          <w:sz w:val="24"/>
          <w:szCs w:val="24"/>
        </w:rPr>
        <w:t>an</w:t>
      </w:r>
      <w:r w:rsidRPr="00B3749F">
        <w:rPr>
          <w:rFonts w:ascii="Candara" w:eastAsia="Arial" w:hAnsi="Candara" w:cs="Arial"/>
          <w:sz w:val="24"/>
          <w:szCs w:val="24"/>
        </w:rPr>
        <w:t>y</w:t>
      </w:r>
      <w:r w:rsidRPr="00B3749F">
        <w:rPr>
          <w:rFonts w:ascii="Candara" w:eastAsia="Arial" w:hAnsi="Candara" w:cs="Arial"/>
          <w:spacing w:val="50"/>
          <w:sz w:val="24"/>
          <w:szCs w:val="24"/>
        </w:rPr>
        <w:t xml:space="preserve"> </w:t>
      </w:r>
      <w:r w:rsidRPr="00B3749F">
        <w:rPr>
          <w:rFonts w:ascii="Candara" w:eastAsia="Arial" w:hAnsi="Candara" w:cs="Arial"/>
          <w:spacing w:val="1"/>
          <w:sz w:val="24"/>
          <w:szCs w:val="24"/>
        </w:rPr>
        <w:t>pe</w:t>
      </w:r>
      <w:r w:rsidRPr="00B3749F">
        <w:rPr>
          <w:rFonts w:ascii="Candara" w:eastAsia="Arial" w:hAnsi="Candara" w:cs="Arial"/>
          <w:sz w:val="24"/>
          <w:szCs w:val="24"/>
        </w:rPr>
        <w:t>rson</w:t>
      </w:r>
      <w:r w:rsidRPr="00B3749F">
        <w:rPr>
          <w:rFonts w:ascii="Candara" w:eastAsia="Arial" w:hAnsi="Candara" w:cs="Arial"/>
          <w:spacing w:val="54"/>
          <w:sz w:val="24"/>
          <w:szCs w:val="24"/>
        </w:rPr>
        <w:t xml:space="preserve"> </w:t>
      </w:r>
      <w:r w:rsidRPr="00B3749F">
        <w:rPr>
          <w:rFonts w:ascii="Candara" w:eastAsia="Arial" w:hAnsi="Candara" w:cs="Arial"/>
          <w:spacing w:val="-3"/>
          <w:sz w:val="24"/>
          <w:szCs w:val="24"/>
        </w:rPr>
        <w:t>w</w:t>
      </w:r>
      <w:r w:rsidRPr="00B3749F">
        <w:rPr>
          <w:rFonts w:ascii="Candara" w:eastAsia="Arial" w:hAnsi="Candara" w:cs="Arial"/>
          <w:spacing w:val="1"/>
          <w:sz w:val="24"/>
          <w:szCs w:val="24"/>
        </w:rPr>
        <w:t>h</w:t>
      </w:r>
      <w:r w:rsidRPr="00B3749F">
        <w:rPr>
          <w:rFonts w:ascii="Candara" w:eastAsia="Arial" w:hAnsi="Candara" w:cs="Arial"/>
          <w:sz w:val="24"/>
          <w:szCs w:val="24"/>
        </w:rPr>
        <w:t>o</w:t>
      </w:r>
      <w:r w:rsidRPr="00B3749F">
        <w:rPr>
          <w:rFonts w:ascii="Candara" w:eastAsia="Arial" w:hAnsi="Candara" w:cs="Arial"/>
          <w:spacing w:val="51"/>
          <w:sz w:val="24"/>
          <w:szCs w:val="24"/>
        </w:rPr>
        <w:t xml:space="preserve"> </w:t>
      </w:r>
      <w:r w:rsidRPr="00B3749F">
        <w:rPr>
          <w:rFonts w:ascii="Candara" w:eastAsia="Arial" w:hAnsi="Candara" w:cs="Arial"/>
          <w:spacing w:val="1"/>
          <w:sz w:val="24"/>
          <w:szCs w:val="24"/>
        </w:rPr>
        <w:t>m</w:t>
      </w:r>
      <w:r w:rsidRPr="00B3749F">
        <w:rPr>
          <w:rFonts w:ascii="Candara" w:eastAsia="Arial" w:hAnsi="Candara" w:cs="Arial"/>
          <w:sz w:val="24"/>
          <w:szCs w:val="24"/>
        </w:rPr>
        <w:t>i</w:t>
      </w:r>
      <w:r w:rsidRPr="00B3749F">
        <w:rPr>
          <w:rFonts w:ascii="Candara" w:eastAsia="Arial" w:hAnsi="Candara" w:cs="Arial"/>
          <w:spacing w:val="-2"/>
          <w:sz w:val="24"/>
          <w:szCs w:val="24"/>
        </w:rPr>
        <w:t>g</w:t>
      </w:r>
      <w:r w:rsidRPr="00B3749F">
        <w:rPr>
          <w:rFonts w:ascii="Candara" w:eastAsia="Arial" w:hAnsi="Candara" w:cs="Arial"/>
          <w:spacing w:val="1"/>
          <w:sz w:val="24"/>
          <w:szCs w:val="24"/>
        </w:rPr>
        <w:t>h</w:t>
      </w:r>
      <w:r w:rsidRPr="00B3749F">
        <w:rPr>
          <w:rFonts w:ascii="Candara" w:eastAsia="Arial" w:hAnsi="Candara" w:cs="Arial"/>
          <w:sz w:val="24"/>
          <w:szCs w:val="24"/>
        </w:rPr>
        <w:t>t</w:t>
      </w:r>
      <w:r w:rsidRPr="00B3749F">
        <w:rPr>
          <w:rFonts w:ascii="Candara" w:eastAsia="Arial" w:hAnsi="Candara" w:cs="Arial"/>
          <w:spacing w:val="53"/>
          <w:sz w:val="24"/>
          <w:szCs w:val="24"/>
        </w:rPr>
        <w:t xml:space="preserve"> </w:t>
      </w:r>
      <w:r w:rsidRPr="00B3749F">
        <w:rPr>
          <w:rFonts w:ascii="Candara" w:eastAsia="Arial" w:hAnsi="Candara" w:cs="Arial"/>
          <w:spacing w:val="1"/>
          <w:sz w:val="24"/>
          <w:szCs w:val="24"/>
        </w:rPr>
        <w:t>b</w:t>
      </w:r>
      <w:r w:rsidRPr="00B3749F">
        <w:rPr>
          <w:rFonts w:ascii="Candara" w:eastAsia="Arial" w:hAnsi="Candara" w:cs="Arial"/>
          <w:sz w:val="24"/>
          <w:szCs w:val="24"/>
        </w:rPr>
        <w:t>e</w:t>
      </w:r>
      <w:r w:rsidRPr="00B3749F">
        <w:rPr>
          <w:rFonts w:ascii="Candara" w:eastAsia="Arial" w:hAnsi="Candara" w:cs="Arial"/>
          <w:spacing w:val="51"/>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f</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pacing w:val="-2"/>
          <w:sz w:val="24"/>
          <w:szCs w:val="24"/>
        </w:rPr>
        <w:t>c</w:t>
      </w:r>
      <w:r w:rsidRPr="00B3749F">
        <w:rPr>
          <w:rFonts w:ascii="Candara" w:eastAsia="Arial" w:hAnsi="Candara" w:cs="Arial"/>
          <w:sz w:val="24"/>
          <w:szCs w:val="24"/>
        </w:rPr>
        <w:t>t</w:t>
      </w:r>
      <w:r w:rsidRPr="00B3749F">
        <w:rPr>
          <w:rFonts w:ascii="Candara" w:eastAsia="Arial" w:hAnsi="Candara" w:cs="Arial"/>
          <w:spacing w:val="1"/>
          <w:sz w:val="24"/>
          <w:szCs w:val="24"/>
        </w:rPr>
        <w:t>e</w:t>
      </w:r>
      <w:r w:rsidRPr="00B3749F">
        <w:rPr>
          <w:rFonts w:ascii="Candara" w:eastAsia="Arial" w:hAnsi="Candara" w:cs="Arial"/>
          <w:sz w:val="24"/>
          <w:szCs w:val="24"/>
        </w:rPr>
        <w:t>d</w:t>
      </w:r>
      <w:r w:rsidRPr="00B3749F">
        <w:rPr>
          <w:rFonts w:ascii="Candara" w:eastAsia="Arial" w:hAnsi="Candara" w:cs="Arial"/>
          <w:spacing w:val="51"/>
          <w:sz w:val="24"/>
          <w:szCs w:val="24"/>
        </w:rPr>
        <w:t xml:space="preserve"> </w:t>
      </w:r>
      <w:r w:rsidRPr="00B3749F">
        <w:rPr>
          <w:rFonts w:ascii="Candara" w:eastAsia="Arial" w:hAnsi="Candara" w:cs="Arial"/>
          <w:spacing w:val="1"/>
          <w:sz w:val="24"/>
          <w:szCs w:val="24"/>
        </w:rPr>
        <w:t>b</w:t>
      </w:r>
      <w:r w:rsidRPr="00B3749F">
        <w:rPr>
          <w:rFonts w:ascii="Candara" w:eastAsia="Arial" w:hAnsi="Candara" w:cs="Arial"/>
          <w:sz w:val="24"/>
          <w:szCs w:val="24"/>
        </w:rPr>
        <w:t>y</w:t>
      </w:r>
      <w:r w:rsidRPr="00B3749F">
        <w:rPr>
          <w:rFonts w:ascii="Candara" w:eastAsia="Arial" w:hAnsi="Candara" w:cs="Arial"/>
          <w:spacing w:val="50"/>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he</w:t>
      </w:r>
      <w:r w:rsidRPr="00B3749F">
        <w:rPr>
          <w:rFonts w:ascii="Candara" w:eastAsia="Arial" w:hAnsi="Candara" w:cs="Arial"/>
          <w:sz w:val="24"/>
          <w:szCs w:val="24"/>
        </w:rPr>
        <w:t>ir</w:t>
      </w:r>
      <w:r w:rsidRPr="00B3749F">
        <w:rPr>
          <w:rFonts w:ascii="Candara" w:eastAsia="Arial" w:hAnsi="Candara" w:cs="Arial"/>
          <w:spacing w:val="49"/>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cts</w:t>
      </w:r>
      <w:r w:rsidRPr="00B3749F">
        <w:rPr>
          <w:rFonts w:ascii="Candara" w:eastAsia="Arial" w:hAnsi="Candara" w:cs="Arial"/>
          <w:spacing w:val="53"/>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r</w:t>
      </w:r>
      <w:r w:rsidRPr="00B3749F">
        <w:rPr>
          <w:rFonts w:ascii="Candara" w:eastAsia="Arial" w:hAnsi="Candara" w:cs="Arial"/>
          <w:spacing w:val="52"/>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pacing w:val="1"/>
          <w:sz w:val="24"/>
          <w:szCs w:val="24"/>
        </w:rPr>
        <w:t>m</w:t>
      </w:r>
      <w:r w:rsidRPr="00B3749F">
        <w:rPr>
          <w:rFonts w:ascii="Candara" w:eastAsia="Arial" w:hAnsi="Candara" w:cs="Arial"/>
          <w:sz w:val="24"/>
          <w:szCs w:val="24"/>
        </w:rPr>
        <w:t>iss</w:t>
      </w:r>
      <w:r w:rsidRPr="00B3749F">
        <w:rPr>
          <w:rFonts w:ascii="Candara" w:eastAsia="Arial" w:hAnsi="Candara" w:cs="Arial"/>
          <w:spacing w:val="-1"/>
          <w:sz w:val="24"/>
          <w:szCs w:val="24"/>
        </w:rPr>
        <w:t>i</w:t>
      </w:r>
      <w:r w:rsidRPr="00B3749F">
        <w:rPr>
          <w:rFonts w:ascii="Candara" w:eastAsia="Arial" w:hAnsi="Candara" w:cs="Arial"/>
          <w:spacing w:val="1"/>
          <w:sz w:val="24"/>
          <w:szCs w:val="24"/>
        </w:rPr>
        <w:t>on</w:t>
      </w:r>
      <w:r w:rsidRPr="00B3749F">
        <w:rPr>
          <w:rFonts w:ascii="Candara" w:eastAsia="Arial" w:hAnsi="Candara" w:cs="Arial"/>
          <w:sz w:val="24"/>
          <w:szCs w:val="24"/>
        </w:rPr>
        <w:t>s</w:t>
      </w:r>
      <w:r w:rsidRPr="00B3749F">
        <w:rPr>
          <w:rFonts w:ascii="Candara" w:eastAsia="Arial" w:hAnsi="Candara" w:cs="Arial"/>
          <w:spacing w:val="50"/>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 xml:space="preserve">t </w:t>
      </w:r>
      <w:r w:rsidRPr="00B3749F">
        <w:rPr>
          <w:rFonts w:ascii="Candara" w:eastAsia="Arial" w:hAnsi="Candara" w:cs="Arial"/>
          <w:spacing w:val="-3"/>
          <w:sz w:val="24"/>
          <w:szCs w:val="24"/>
        </w:rPr>
        <w:t>w</w:t>
      </w:r>
      <w:r w:rsidRPr="00B3749F">
        <w:rPr>
          <w:rFonts w:ascii="Candara" w:eastAsia="Arial" w:hAnsi="Candara" w:cs="Arial"/>
          <w:spacing w:val="1"/>
          <w:sz w:val="24"/>
          <w:szCs w:val="24"/>
        </w:rPr>
        <w:t>o</w:t>
      </w:r>
      <w:r w:rsidRPr="00B3749F">
        <w:rPr>
          <w:rFonts w:ascii="Candara" w:eastAsia="Arial" w:hAnsi="Candara" w:cs="Arial"/>
          <w:sz w:val="24"/>
          <w:szCs w:val="24"/>
        </w:rPr>
        <w:t>rk.</w:t>
      </w:r>
    </w:p>
    <w:p w14:paraId="757197C0" w14:textId="47992810" w:rsidR="001E2FBD" w:rsidRPr="00B3749F" w:rsidRDefault="00086025" w:rsidP="00B3749F">
      <w:pPr>
        <w:pStyle w:val="ListParagraph"/>
        <w:numPr>
          <w:ilvl w:val="0"/>
          <w:numId w:val="9"/>
        </w:numPr>
        <w:tabs>
          <w:tab w:val="left" w:pos="1200"/>
        </w:tabs>
        <w:ind w:right="84"/>
        <w:jc w:val="both"/>
        <w:rPr>
          <w:rFonts w:ascii="Candara" w:eastAsia="Arial" w:hAnsi="Candara" w:cs="Arial"/>
          <w:sz w:val="24"/>
          <w:szCs w:val="24"/>
        </w:rPr>
      </w:pPr>
      <w:r w:rsidRPr="00B3749F">
        <w:rPr>
          <w:rFonts w:ascii="Candara" w:eastAsia="Arial" w:hAnsi="Candara" w:cs="Arial"/>
          <w:spacing w:val="-1"/>
          <w:sz w:val="24"/>
          <w:szCs w:val="24"/>
        </w:rPr>
        <w:t>M</w:t>
      </w:r>
      <w:r w:rsidRPr="00B3749F">
        <w:rPr>
          <w:rFonts w:ascii="Candara" w:eastAsia="Arial" w:hAnsi="Candara" w:cs="Arial"/>
          <w:spacing w:val="1"/>
          <w:sz w:val="24"/>
          <w:szCs w:val="24"/>
        </w:rPr>
        <w:t>a</w:t>
      </w:r>
      <w:r w:rsidRPr="00B3749F">
        <w:rPr>
          <w:rFonts w:ascii="Candara" w:eastAsia="Arial" w:hAnsi="Candara" w:cs="Arial"/>
          <w:sz w:val="24"/>
          <w:szCs w:val="24"/>
        </w:rPr>
        <w:t>ke</w:t>
      </w:r>
      <w:r w:rsidRPr="00B3749F">
        <w:rPr>
          <w:rFonts w:ascii="Candara" w:eastAsia="Arial" w:hAnsi="Candara" w:cs="Arial"/>
          <w:spacing w:val="51"/>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he</w:t>
      </w:r>
      <w:r w:rsidRPr="00B3749F">
        <w:rPr>
          <w:rFonts w:ascii="Candara" w:eastAsia="Arial" w:hAnsi="Candara" w:cs="Arial"/>
          <w:spacing w:val="1"/>
          <w:sz w:val="24"/>
          <w:szCs w:val="24"/>
        </w:rPr>
        <w:t>m</w:t>
      </w:r>
      <w:r w:rsidRPr="00B3749F">
        <w:rPr>
          <w:rFonts w:ascii="Candara" w:eastAsia="Arial" w:hAnsi="Candara" w:cs="Arial"/>
          <w:sz w:val="24"/>
          <w:szCs w:val="24"/>
        </w:rPr>
        <w:t>s</w:t>
      </w:r>
      <w:r w:rsidRPr="00B3749F">
        <w:rPr>
          <w:rFonts w:ascii="Candara" w:eastAsia="Arial" w:hAnsi="Candara" w:cs="Arial"/>
          <w:spacing w:val="1"/>
          <w:sz w:val="24"/>
          <w:szCs w:val="24"/>
        </w:rPr>
        <w:t>e</w:t>
      </w:r>
      <w:r w:rsidRPr="00B3749F">
        <w:rPr>
          <w:rFonts w:ascii="Candara" w:eastAsia="Arial" w:hAnsi="Candara" w:cs="Arial"/>
          <w:sz w:val="24"/>
          <w:szCs w:val="24"/>
        </w:rPr>
        <w:t>l</w:t>
      </w:r>
      <w:r w:rsidRPr="00B3749F">
        <w:rPr>
          <w:rFonts w:ascii="Candara" w:eastAsia="Arial" w:hAnsi="Candara" w:cs="Arial"/>
          <w:spacing w:val="-3"/>
          <w:sz w:val="24"/>
          <w:szCs w:val="24"/>
        </w:rPr>
        <w:t>v</w:t>
      </w:r>
      <w:r w:rsidRPr="00B3749F">
        <w:rPr>
          <w:rFonts w:ascii="Candara" w:eastAsia="Arial" w:hAnsi="Candara" w:cs="Arial"/>
          <w:spacing w:val="1"/>
          <w:sz w:val="24"/>
          <w:szCs w:val="24"/>
        </w:rPr>
        <w:t>e</w:t>
      </w:r>
      <w:r w:rsidRPr="00B3749F">
        <w:rPr>
          <w:rFonts w:ascii="Candara" w:eastAsia="Arial" w:hAnsi="Candara" w:cs="Arial"/>
          <w:sz w:val="24"/>
          <w:szCs w:val="24"/>
        </w:rPr>
        <w:t>s</w:t>
      </w:r>
      <w:r w:rsidRPr="00B3749F">
        <w:rPr>
          <w:rFonts w:ascii="Candara" w:eastAsia="Arial" w:hAnsi="Candara" w:cs="Arial"/>
          <w:spacing w:val="50"/>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3"/>
          <w:sz w:val="24"/>
          <w:szCs w:val="24"/>
        </w:rPr>
        <w:t>w</w:t>
      </w:r>
      <w:r w:rsidRPr="00B3749F">
        <w:rPr>
          <w:rFonts w:ascii="Candara" w:eastAsia="Arial" w:hAnsi="Candara" w:cs="Arial"/>
          <w:spacing w:val="1"/>
          <w:sz w:val="24"/>
          <w:szCs w:val="24"/>
        </w:rPr>
        <w:t>a</w:t>
      </w:r>
      <w:r w:rsidRPr="00B3749F">
        <w:rPr>
          <w:rFonts w:ascii="Candara" w:eastAsia="Arial" w:hAnsi="Candara" w:cs="Arial"/>
          <w:sz w:val="24"/>
          <w:szCs w:val="24"/>
        </w:rPr>
        <w:t>re</w:t>
      </w:r>
      <w:r w:rsidRPr="00B3749F">
        <w:rPr>
          <w:rFonts w:ascii="Candara" w:eastAsia="Arial" w:hAnsi="Candara" w:cs="Arial"/>
          <w:spacing w:val="51"/>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f</w:t>
      </w:r>
      <w:r w:rsidRPr="00B3749F">
        <w:rPr>
          <w:rFonts w:ascii="Candara" w:eastAsia="Arial" w:hAnsi="Candara" w:cs="Arial"/>
          <w:spacing w:val="51"/>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ll</w:t>
      </w:r>
      <w:r w:rsidRPr="00B3749F">
        <w:rPr>
          <w:rFonts w:ascii="Candara" w:eastAsia="Arial" w:hAnsi="Candara" w:cs="Arial"/>
          <w:spacing w:val="49"/>
          <w:sz w:val="24"/>
          <w:szCs w:val="24"/>
        </w:rPr>
        <w:t xml:space="preserve"> </w:t>
      </w:r>
      <w:r w:rsidRPr="00B3749F">
        <w:rPr>
          <w:rFonts w:ascii="Candara" w:eastAsia="Arial" w:hAnsi="Candara" w:cs="Arial"/>
          <w:spacing w:val="-2"/>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z w:val="24"/>
          <w:szCs w:val="24"/>
        </w:rPr>
        <w:t>ty</w:t>
      </w:r>
      <w:r w:rsidRPr="00B3749F">
        <w:rPr>
          <w:rFonts w:ascii="Candara" w:eastAsia="Arial" w:hAnsi="Candara" w:cs="Arial"/>
          <w:spacing w:val="48"/>
          <w:sz w:val="24"/>
          <w:szCs w:val="24"/>
        </w:rPr>
        <w:t xml:space="preserve"> </w:t>
      </w:r>
      <w:r w:rsidRPr="00B3749F">
        <w:rPr>
          <w:rFonts w:ascii="Candara" w:eastAsia="Arial" w:hAnsi="Candara" w:cs="Arial"/>
          <w:sz w:val="24"/>
          <w:szCs w:val="24"/>
        </w:rPr>
        <w:t>rule</w:t>
      </w:r>
      <w:r w:rsidRPr="00B3749F">
        <w:rPr>
          <w:rFonts w:ascii="Candara" w:eastAsia="Arial" w:hAnsi="Candara" w:cs="Arial"/>
          <w:spacing w:val="-2"/>
          <w:sz w:val="24"/>
          <w:szCs w:val="24"/>
        </w:rPr>
        <w:t>s</w:t>
      </w:r>
      <w:r w:rsidRPr="00B3749F">
        <w:rPr>
          <w:rFonts w:ascii="Candara" w:eastAsia="Arial" w:hAnsi="Candara" w:cs="Arial"/>
          <w:sz w:val="24"/>
          <w:szCs w:val="24"/>
        </w:rPr>
        <w:t>,</w:t>
      </w:r>
      <w:r w:rsidRPr="00B3749F">
        <w:rPr>
          <w:rFonts w:ascii="Candara" w:eastAsia="Arial" w:hAnsi="Candara" w:cs="Arial"/>
          <w:spacing w:val="51"/>
          <w:sz w:val="24"/>
          <w:szCs w:val="24"/>
        </w:rPr>
        <w:t xml:space="preserve"> </w:t>
      </w:r>
      <w:r w:rsidRPr="00B3749F">
        <w:rPr>
          <w:rFonts w:ascii="Candara" w:eastAsia="Arial" w:hAnsi="Candara" w:cs="Arial"/>
          <w:spacing w:val="1"/>
          <w:sz w:val="24"/>
          <w:szCs w:val="24"/>
        </w:rPr>
        <w:t>p</w:t>
      </w:r>
      <w:r w:rsidRPr="00B3749F">
        <w:rPr>
          <w:rFonts w:ascii="Candara" w:eastAsia="Arial" w:hAnsi="Candara" w:cs="Arial"/>
          <w:sz w:val="24"/>
          <w:szCs w:val="24"/>
        </w:rPr>
        <w:t>roc</w:t>
      </w:r>
      <w:r w:rsidRPr="00B3749F">
        <w:rPr>
          <w:rFonts w:ascii="Candara" w:eastAsia="Arial" w:hAnsi="Candara" w:cs="Arial"/>
          <w:spacing w:val="-1"/>
          <w:sz w:val="24"/>
          <w:szCs w:val="24"/>
        </w:rPr>
        <w:t>e</w:t>
      </w:r>
      <w:r w:rsidRPr="00B3749F">
        <w:rPr>
          <w:rFonts w:ascii="Candara" w:eastAsia="Arial" w:hAnsi="Candara" w:cs="Arial"/>
          <w:spacing w:val="1"/>
          <w:sz w:val="24"/>
          <w:szCs w:val="24"/>
        </w:rPr>
        <w:t>du</w:t>
      </w:r>
      <w:r w:rsidRPr="00B3749F">
        <w:rPr>
          <w:rFonts w:ascii="Candara" w:eastAsia="Arial" w:hAnsi="Candara" w:cs="Arial"/>
          <w:sz w:val="24"/>
          <w:szCs w:val="24"/>
        </w:rPr>
        <w:t>res</w:t>
      </w:r>
      <w:r w:rsidRPr="00B3749F">
        <w:rPr>
          <w:rFonts w:ascii="Candara" w:eastAsia="Arial" w:hAnsi="Candara" w:cs="Arial"/>
          <w:spacing w:val="48"/>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51"/>
          <w:sz w:val="24"/>
          <w:szCs w:val="24"/>
        </w:rPr>
        <w:t xml:space="preserve"> </w:t>
      </w:r>
      <w:r w:rsidRPr="00B3749F">
        <w:rPr>
          <w:rFonts w:ascii="Candara" w:eastAsia="Arial" w:hAnsi="Candara" w:cs="Arial"/>
          <w:spacing w:val="-2"/>
          <w:sz w:val="24"/>
          <w:szCs w:val="24"/>
        </w:rPr>
        <w:t>s</w:t>
      </w:r>
      <w:r w:rsidRPr="00B3749F">
        <w:rPr>
          <w:rFonts w:ascii="Candara" w:eastAsia="Arial" w:hAnsi="Candara" w:cs="Arial"/>
          <w:spacing w:val="-1"/>
          <w:sz w:val="24"/>
          <w:szCs w:val="24"/>
        </w:rPr>
        <w:t>a</w:t>
      </w:r>
      <w:r w:rsidRPr="00B3749F">
        <w:rPr>
          <w:rFonts w:ascii="Candara" w:eastAsia="Arial" w:hAnsi="Candara" w:cs="Arial"/>
          <w:sz w:val="24"/>
          <w:szCs w:val="24"/>
        </w:rPr>
        <w:t xml:space="preserve">fe </w:t>
      </w:r>
      <w:r w:rsidRPr="00B3749F">
        <w:rPr>
          <w:rFonts w:ascii="Candara" w:eastAsia="Arial" w:hAnsi="Candara" w:cs="Arial"/>
          <w:spacing w:val="-3"/>
          <w:sz w:val="24"/>
          <w:szCs w:val="24"/>
        </w:rPr>
        <w:t>w</w:t>
      </w:r>
      <w:r w:rsidRPr="00B3749F">
        <w:rPr>
          <w:rFonts w:ascii="Candara" w:eastAsia="Arial" w:hAnsi="Candara" w:cs="Arial"/>
          <w:spacing w:val="1"/>
          <w:sz w:val="24"/>
          <w:szCs w:val="24"/>
        </w:rPr>
        <w:t>o</w:t>
      </w:r>
      <w:r w:rsidRPr="00B3749F">
        <w:rPr>
          <w:rFonts w:ascii="Candara" w:eastAsia="Arial" w:hAnsi="Candara" w:cs="Arial"/>
          <w:sz w:val="24"/>
          <w:szCs w:val="24"/>
        </w:rPr>
        <w:t>rk</w:t>
      </w:r>
      <w:r w:rsidRPr="00B3749F">
        <w:rPr>
          <w:rFonts w:ascii="Candara" w:eastAsia="Arial" w:hAnsi="Candara" w:cs="Arial"/>
          <w:spacing w:val="-1"/>
          <w:sz w:val="24"/>
          <w:szCs w:val="24"/>
        </w:rPr>
        <w:t>i</w:t>
      </w:r>
      <w:r w:rsidRPr="00B3749F">
        <w:rPr>
          <w:rFonts w:ascii="Candara" w:eastAsia="Arial" w:hAnsi="Candara" w:cs="Arial"/>
          <w:spacing w:val="3"/>
          <w:sz w:val="24"/>
          <w:szCs w:val="24"/>
        </w:rPr>
        <w:t>n</w:t>
      </w:r>
      <w:r w:rsidRPr="00B3749F">
        <w:rPr>
          <w:rFonts w:ascii="Candara" w:eastAsia="Arial" w:hAnsi="Candara" w:cs="Arial"/>
          <w:sz w:val="24"/>
          <w:szCs w:val="24"/>
        </w:rPr>
        <w:t>g</w:t>
      </w:r>
      <w:r w:rsidRPr="00B3749F">
        <w:rPr>
          <w:rFonts w:ascii="Candara" w:eastAsia="Arial" w:hAnsi="Candara" w:cs="Arial"/>
          <w:spacing w:val="1"/>
          <w:sz w:val="24"/>
          <w:szCs w:val="24"/>
        </w:rPr>
        <w:t xml:space="preserve"> p</w:t>
      </w:r>
      <w:r w:rsidRPr="00B3749F">
        <w:rPr>
          <w:rFonts w:ascii="Candara" w:eastAsia="Arial" w:hAnsi="Candara" w:cs="Arial"/>
          <w:sz w:val="24"/>
          <w:szCs w:val="24"/>
        </w:rPr>
        <w:t>ractices</w:t>
      </w:r>
      <w:r w:rsidRPr="00B3749F">
        <w:rPr>
          <w:rFonts w:ascii="Candara" w:eastAsia="Arial" w:hAnsi="Candara" w:cs="Arial"/>
          <w:spacing w:val="3"/>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p</w:t>
      </w:r>
      <w:r w:rsidRPr="00B3749F">
        <w:rPr>
          <w:rFonts w:ascii="Candara" w:eastAsia="Arial" w:hAnsi="Candara" w:cs="Arial"/>
          <w:spacing w:val="1"/>
          <w:sz w:val="24"/>
          <w:szCs w:val="24"/>
        </w:rPr>
        <w:t>p</w:t>
      </w:r>
      <w:r w:rsidRPr="00B3749F">
        <w:rPr>
          <w:rFonts w:ascii="Candara" w:eastAsia="Arial" w:hAnsi="Candara" w:cs="Arial"/>
          <w:sz w:val="24"/>
          <w:szCs w:val="24"/>
        </w:rPr>
        <w:t>l</w:t>
      </w:r>
      <w:r w:rsidRPr="00B3749F">
        <w:rPr>
          <w:rFonts w:ascii="Candara" w:eastAsia="Arial" w:hAnsi="Candara" w:cs="Arial"/>
          <w:spacing w:val="-1"/>
          <w:sz w:val="24"/>
          <w:szCs w:val="24"/>
        </w:rPr>
        <w:t>i</w:t>
      </w:r>
      <w:r w:rsidRPr="00B3749F">
        <w:rPr>
          <w:rFonts w:ascii="Candara" w:eastAsia="Arial" w:hAnsi="Candara" w:cs="Arial"/>
          <w:sz w:val="24"/>
          <w:szCs w:val="24"/>
        </w:rPr>
        <w:t>c</w:t>
      </w:r>
      <w:r w:rsidRPr="00B3749F">
        <w:rPr>
          <w:rFonts w:ascii="Candara" w:eastAsia="Arial" w:hAnsi="Candara" w:cs="Arial"/>
          <w:spacing w:val="1"/>
          <w:sz w:val="24"/>
          <w:szCs w:val="24"/>
        </w:rPr>
        <w:t>ab</w:t>
      </w:r>
      <w:r w:rsidRPr="00B3749F">
        <w:rPr>
          <w:rFonts w:ascii="Candara" w:eastAsia="Arial" w:hAnsi="Candara" w:cs="Arial"/>
          <w:sz w:val="24"/>
          <w:szCs w:val="24"/>
        </w:rPr>
        <w:t>le</w:t>
      </w:r>
      <w:r w:rsidRPr="00B3749F">
        <w:rPr>
          <w:rFonts w:ascii="Candara" w:eastAsia="Arial" w:hAnsi="Candara" w:cs="Arial"/>
          <w:spacing w:val="3"/>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z w:val="24"/>
          <w:szCs w:val="24"/>
        </w:rPr>
        <w:t>o</w:t>
      </w:r>
      <w:r w:rsidRPr="00B3749F">
        <w:rPr>
          <w:rFonts w:ascii="Candara" w:eastAsia="Arial" w:hAnsi="Candara" w:cs="Arial"/>
          <w:spacing w:val="3"/>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e</w:t>
      </w:r>
      <w:r w:rsidRPr="00B3749F">
        <w:rPr>
          <w:rFonts w:ascii="Candara" w:eastAsia="Arial" w:hAnsi="Candara" w:cs="Arial"/>
          <w:sz w:val="24"/>
          <w:szCs w:val="24"/>
        </w:rPr>
        <w:t>ir</w:t>
      </w:r>
      <w:r w:rsidRPr="00B3749F">
        <w:rPr>
          <w:rFonts w:ascii="Candara" w:eastAsia="Arial" w:hAnsi="Candara" w:cs="Arial"/>
          <w:spacing w:val="1"/>
          <w:sz w:val="24"/>
          <w:szCs w:val="24"/>
        </w:rPr>
        <w:t xml:space="preserve"> po</w:t>
      </w:r>
      <w:r w:rsidRPr="00B3749F">
        <w:rPr>
          <w:rFonts w:ascii="Candara" w:eastAsia="Arial" w:hAnsi="Candara" w:cs="Arial"/>
          <w:sz w:val="24"/>
          <w:szCs w:val="24"/>
        </w:rPr>
        <w:t>st</w:t>
      </w:r>
      <w:r w:rsidRPr="00B3749F">
        <w:rPr>
          <w:rFonts w:ascii="Candara" w:eastAsia="Arial" w:hAnsi="Candara" w:cs="Arial"/>
          <w:spacing w:val="-2"/>
          <w:sz w:val="24"/>
          <w:szCs w:val="24"/>
        </w:rPr>
        <w:t>s</w:t>
      </w:r>
      <w:r w:rsidRPr="00B3749F">
        <w:rPr>
          <w:rFonts w:ascii="Candara" w:eastAsia="Arial" w:hAnsi="Candara" w:cs="Arial"/>
          <w:sz w:val="24"/>
          <w:szCs w:val="24"/>
        </w:rPr>
        <w:t>,</w:t>
      </w:r>
      <w:r w:rsidRPr="00B3749F">
        <w:rPr>
          <w:rFonts w:ascii="Candara" w:eastAsia="Arial" w:hAnsi="Candara" w:cs="Arial"/>
          <w:spacing w:val="3"/>
          <w:sz w:val="24"/>
          <w:szCs w:val="24"/>
        </w:rPr>
        <w:t xml:space="preserve"> </w:t>
      </w:r>
      <w:r w:rsidRPr="00B3749F">
        <w:rPr>
          <w:rFonts w:ascii="Candara" w:eastAsia="Arial" w:hAnsi="Candara" w:cs="Arial"/>
          <w:spacing w:val="-3"/>
          <w:sz w:val="24"/>
          <w:szCs w:val="24"/>
        </w:rPr>
        <w:t>w</w:t>
      </w:r>
      <w:r w:rsidRPr="00B3749F">
        <w:rPr>
          <w:rFonts w:ascii="Candara" w:eastAsia="Arial" w:hAnsi="Candara" w:cs="Arial"/>
          <w:spacing w:val="1"/>
          <w:sz w:val="24"/>
          <w:szCs w:val="24"/>
        </w:rPr>
        <w:t>he</w:t>
      </w:r>
      <w:r w:rsidRPr="00B3749F">
        <w:rPr>
          <w:rFonts w:ascii="Candara" w:eastAsia="Arial" w:hAnsi="Candara" w:cs="Arial"/>
          <w:sz w:val="24"/>
          <w:szCs w:val="24"/>
        </w:rPr>
        <w:t>n</w:t>
      </w:r>
      <w:r w:rsidRPr="00B3749F">
        <w:rPr>
          <w:rFonts w:ascii="Candara" w:eastAsia="Arial" w:hAnsi="Candara" w:cs="Arial"/>
          <w:spacing w:val="3"/>
          <w:sz w:val="24"/>
          <w:szCs w:val="24"/>
        </w:rPr>
        <w:t xml:space="preserve"> </w:t>
      </w:r>
      <w:r w:rsidRPr="00B3749F">
        <w:rPr>
          <w:rFonts w:ascii="Candara" w:eastAsia="Arial" w:hAnsi="Candara" w:cs="Arial"/>
          <w:sz w:val="24"/>
          <w:szCs w:val="24"/>
        </w:rPr>
        <w:t xml:space="preserve">in </w:t>
      </w:r>
      <w:r w:rsidRPr="00B3749F">
        <w:rPr>
          <w:rFonts w:ascii="Candara" w:eastAsia="Arial" w:hAnsi="Candara" w:cs="Arial"/>
          <w:spacing w:val="1"/>
          <w:sz w:val="24"/>
          <w:szCs w:val="24"/>
        </w:rPr>
        <w:t>d</w:t>
      </w:r>
      <w:r w:rsidRPr="00B3749F">
        <w:rPr>
          <w:rFonts w:ascii="Candara" w:eastAsia="Arial" w:hAnsi="Candara" w:cs="Arial"/>
          <w:spacing w:val="-1"/>
          <w:sz w:val="24"/>
          <w:szCs w:val="24"/>
        </w:rPr>
        <w:t>o</w:t>
      </w:r>
      <w:r w:rsidRPr="00B3749F">
        <w:rPr>
          <w:rFonts w:ascii="Candara" w:eastAsia="Arial" w:hAnsi="Candara" w:cs="Arial"/>
          <w:spacing w:val="1"/>
          <w:sz w:val="24"/>
          <w:szCs w:val="24"/>
        </w:rPr>
        <w:t>ub</w:t>
      </w:r>
      <w:r w:rsidRPr="00B3749F">
        <w:rPr>
          <w:rFonts w:ascii="Candara" w:eastAsia="Arial" w:hAnsi="Candara" w:cs="Arial"/>
          <w:sz w:val="24"/>
          <w:szCs w:val="24"/>
        </w:rPr>
        <w:t>t t</w:t>
      </w:r>
      <w:r w:rsidRPr="00B3749F">
        <w:rPr>
          <w:rFonts w:ascii="Candara" w:eastAsia="Arial" w:hAnsi="Candara" w:cs="Arial"/>
          <w:spacing w:val="-1"/>
          <w:sz w:val="24"/>
          <w:szCs w:val="24"/>
        </w:rPr>
        <w:t>h</w:t>
      </w:r>
      <w:r w:rsidRPr="00B3749F">
        <w:rPr>
          <w:rFonts w:ascii="Candara" w:eastAsia="Arial" w:hAnsi="Candara" w:cs="Arial"/>
          <w:spacing w:val="1"/>
          <w:sz w:val="24"/>
          <w:szCs w:val="24"/>
        </w:rPr>
        <w:t>e</w:t>
      </w:r>
      <w:r w:rsidRPr="00B3749F">
        <w:rPr>
          <w:rFonts w:ascii="Candara" w:eastAsia="Arial" w:hAnsi="Candara" w:cs="Arial"/>
          <w:sz w:val="24"/>
          <w:szCs w:val="24"/>
        </w:rPr>
        <w:t xml:space="preserve">y </w:t>
      </w:r>
      <w:r w:rsidRPr="00B3749F">
        <w:rPr>
          <w:rFonts w:ascii="Candara" w:eastAsia="Arial" w:hAnsi="Candara" w:cs="Arial"/>
          <w:spacing w:val="1"/>
          <w:sz w:val="24"/>
          <w:szCs w:val="24"/>
        </w:rPr>
        <w:t>mu</w:t>
      </w:r>
      <w:r w:rsidRPr="00B3749F">
        <w:rPr>
          <w:rFonts w:ascii="Candara" w:eastAsia="Arial" w:hAnsi="Candara" w:cs="Arial"/>
          <w:sz w:val="24"/>
          <w:szCs w:val="24"/>
        </w:rPr>
        <w:t>st s</w:t>
      </w:r>
      <w:r w:rsidRPr="00B3749F">
        <w:rPr>
          <w:rFonts w:ascii="Candara" w:eastAsia="Arial" w:hAnsi="Candara" w:cs="Arial"/>
          <w:spacing w:val="1"/>
          <w:sz w:val="24"/>
          <w:szCs w:val="24"/>
        </w:rPr>
        <w:t>ee</w:t>
      </w:r>
      <w:r w:rsidRPr="00B3749F">
        <w:rPr>
          <w:rFonts w:ascii="Candara" w:eastAsia="Arial" w:hAnsi="Candara" w:cs="Arial"/>
          <w:sz w:val="24"/>
          <w:szCs w:val="24"/>
        </w:rPr>
        <w:t>k i</w:t>
      </w:r>
      <w:r w:rsidRPr="00B3749F">
        <w:rPr>
          <w:rFonts w:ascii="Candara" w:eastAsia="Arial" w:hAnsi="Candara" w:cs="Arial"/>
          <w:spacing w:val="-1"/>
          <w:sz w:val="24"/>
          <w:szCs w:val="24"/>
        </w:rPr>
        <w:t>mm</w:t>
      </w:r>
      <w:r w:rsidRPr="00B3749F">
        <w:rPr>
          <w:rFonts w:ascii="Candara" w:eastAsia="Arial" w:hAnsi="Candara" w:cs="Arial"/>
          <w:spacing w:val="1"/>
          <w:sz w:val="24"/>
          <w:szCs w:val="24"/>
        </w:rPr>
        <w:t>ed</w:t>
      </w:r>
      <w:r w:rsidRPr="00B3749F">
        <w:rPr>
          <w:rFonts w:ascii="Candara" w:eastAsia="Arial" w:hAnsi="Candara" w:cs="Arial"/>
          <w:sz w:val="24"/>
          <w:szCs w:val="24"/>
        </w:rPr>
        <w:t>ia</w:t>
      </w:r>
      <w:r w:rsidRPr="00B3749F">
        <w:rPr>
          <w:rFonts w:ascii="Candara" w:eastAsia="Arial" w:hAnsi="Candara" w:cs="Arial"/>
          <w:spacing w:val="-1"/>
          <w:sz w:val="24"/>
          <w:szCs w:val="24"/>
        </w:rPr>
        <w:t>t</w:t>
      </w:r>
      <w:r w:rsidRPr="00B3749F">
        <w:rPr>
          <w:rFonts w:ascii="Candara" w:eastAsia="Arial" w:hAnsi="Candara" w:cs="Arial"/>
          <w:sz w:val="24"/>
          <w:szCs w:val="24"/>
        </w:rPr>
        <w:t>e</w:t>
      </w:r>
      <w:r w:rsidRPr="00B3749F">
        <w:rPr>
          <w:rFonts w:ascii="Candara" w:eastAsia="Arial" w:hAnsi="Candara" w:cs="Arial"/>
          <w:spacing w:val="1"/>
          <w:sz w:val="24"/>
          <w:szCs w:val="24"/>
        </w:rPr>
        <w:t xml:space="preserve"> </w:t>
      </w:r>
      <w:r w:rsidRPr="00B3749F">
        <w:rPr>
          <w:rFonts w:ascii="Candara" w:eastAsia="Arial" w:hAnsi="Candara" w:cs="Arial"/>
          <w:sz w:val="24"/>
          <w:szCs w:val="24"/>
        </w:rPr>
        <w:t>cl</w:t>
      </w:r>
      <w:r w:rsidRPr="00B3749F">
        <w:rPr>
          <w:rFonts w:ascii="Candara" w:eastAsia="Arial" w:hAnsi="Candara" w:cs="Arial"/>
          <w:spacing w:val="1"/>
          <w:sz w:val="24"/>
          <w:szCs w:val="24"/>
        </w:rPr>
        <w:t>a</w:t>
      </w:r>
      <w:r w:rsidRPr="00B3749F">
        <w:rPr>
          <w:rFonts w:ascii="Candara" w:eastAsia="Arial" w:hAnsi="Candara" w:cs="Arial"/>
          <w:sz w:val="24"/>
          <w:szCs w:val="24"/>
        </w:rPr>
        <w:t>r</w:t>
      </w:r>
      <w:r w:rsidRPr="00B3749F">
        <w:rPr>
          <w:rFonts w:ascii="Candara" w:eastAsia="Arial" w:hAnsi="Candara" w:cs="Arial"/>
          <w:spacing w:val="-4"/>
          <w:sz w:val="24"/>
          <w:szCs w:val="24"/>
        </w:rPr>
        <w:t>i</w:t>
      </w:r>
      <w:r w:rsidRPr="00B3749F">
        <w:rPr>
          <w:rFonts w:ascii="Candara" w:eastAsia="Arial" w:hAnsi="Candara" w:cs="Arial"/>
          <w:spacing w:val="3"/>
          <w:sz w:val="24"/>
          <w:szCs w:val="24"/>
        </w:rPr>
        <w:t>f</w:t>
      </w:r>
      <w:r w:rsidRPr="00B3749F">
        <w:rPr>
          <w:rFonts w:ascii="Candara" w:eastAsia="Arial" w:hAnsi="Candara" w:cs="Arial"/>
          <w:sz w:val="24"/>
          <w:szCs w:val="24"/>
        </w:rPr>
        <w:t>ica</w:t>
      </w:r>
      <w:r w:rsidRPr="00B3749F">
        <w:rPr>
          <w:rFonts w:ascii="Candara" w:eastAsia="Arial" w:hAnsi="Candara" w:cs="Arial"/>
          <w:spacing w:val="1"/>
          <w:sz w:val="24"/>
          <w:szCs w:val="24"/>
        </w:rPr>
        <w:t>t</w:t>
      </w:r>
      <w:r w:rsidRPr="00B3749F">
        <w:rPr>
          <w:rFonts w:ascii="Candara" w:eastAsia="Arial" w:hAnsi="Candara" w:cs="Arial"/>
          <w:sz w:val="24"/>
          <w:szCs w:val="24"/>
        </w:rPr>
        <w:t xml:space="preserve">ion </w:t>
      </w:r>
      <w:r w:rsidRPr="00B3749F">
        <w:rPr>
          <w:rFonts w:ascii="Candara" w:eastAsia="Arial" w:hAnsi="Candara" w:cs="Arial"/>
          <w:spacing w:val="3"/>
          <w:sz w:val="24"/>
          <w:szCs w:val="24"/>
        </w:rPr>
        <w:t>f</w:t>
      </w:r>
      <w:r w:rsidRPr="00B3749F">
        <w:rPr>
          <w:rFonts w:ascii="Candara" w:eastAsia="Arial" w:hAnsi="Candara" w:cs="Arial"/>
          <w:spacing w:val="-3"/>
          <w:sz w:val="24"/>
          <w:szCs w:val="24"/>
        </w:rPr>
        <w:t>r</w:t>
      </w:r>
      <w:r w:rsidRPr="00B3749F">
        <w:rPr>
          <w:rFonts w:ascii="Candara" w:eastAsia="Arial" w:hAnsi="Candara" w:cs="Arial"/>
          <w:spacing w:val="1"/>
          <w:sz w:val="24"/>
          <w:szCs w:val="24"/>
        </w:rPr>
        <w:t>o</w:t>
      </w:r>
      <w:r w:rsidRPr="00B3749F">
        <w:rPr>
          <w:rFonts w:ascii="Candara" w:eastAsia="Arial" w:hAnsi="Candara" w:cs="Arial"/>
          <w:sz w:val="24"/>
          <w:szCs w:val="24"/>
        </w:rPr>
        <w:t xml:space="preserve">m </w:t>
      </w:r>
      <w:r w:rsidRPr="00B3749F">
        <w:rPr>
          <w:rFonts w:ascii="Candara" w:eastAsia="Arial" w:hAnsi="Candara" w:cs="Arial"/>
          <w:spacing w:val="1"/>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1"/>
          <w:sz w:val="24"/>
          <w:szCs w:val="24"/>
        </w:rPr>
        <w:t xml:space="preserve"> </w:t>
      </w:r>
      <w:r w:rsidR="00B213A7" w:rsidRPr="00B3749F">
        <w:rPr>
          <w:rFonts w:ascii="Candara" w:eastAsia="Arial" w:hAnsi="Candara" w:cs="Arial"/>
          <w:sz w:val="24"/>
          <w:szCs w:val="24"/>
        </w:rPr>
        <w:t>Proprietor</w:t>
      </w:r>
      <w:r w:rsidRPr="00B3749F">
        <w:rPr>
          <w:rFonts w:ascii="Candara" w:eastAsia="Arial" w:hAnsi="Candara" w:cs="Arial"/>
          <w:sz w:val="24"/>
          <w:szCs w:val="24"/>
        </w:rPr>
        <w:t>.</w:t>
      </w:r>
    </w:p>
    <w:p w14:paraId="757197C1" w14:textId="71B2FAA0" w:rsidR="001E2FBD" w:rsidRPr="00B3749F" w:rsidRDefault="00086025" w:rsidP="00B3749F">
      <w:pPr>
        <w:pStyle w:val="ListParagraph"/>
        <w:numPr>
          <w:ilvl w:val="0"/>
          <w:numId w:val="9"/>
        </w:numPr>
        <w:tabs>
          <w:tab w:val="left" w:pos="1200"/>
        </w:tabs>
        <w:ind w:right="83"/>
        <w:jc w:val="both"/>
        <w:rPr>
          <w:rFonts w:ascii="Candara" w:eastAsia="Arial" w:hAnsi="Candara" w:cs="Arial"/>
          <w:sz w:val="24"/>
          <w:szCs w:val="24"/>
        </w:rPr>
      </w:pPr>
      <w:r w:rsidRPr="00B3749F">
        <w:rPr>
          <w:rFonts w:ascii="Candara" w:eastAsia="Arial" w:hAnsi="Candara" w:cs="Arial"/>
          <w:spacing w:val="1"/>
          <w:sz w:val="24"/>
          <w:szCs w:val="24"/>
        </w:rPr>
        <w:t>En</w:t>
      </w:r>
      <w:r w:rsidRPr="00B3749F">
        <w:rPr>
          <w:rFonts w:ascii="Candara" w:eastAsia="Arial" w:hAnsi="Candara" w:cs="Arial"/>
          <w:sz w:val="24"/>
          <w:szCs w:val="24"/>
        </w:rPr>
        <w:t>s</w:t>
      </w:r>
      <w:r w:rsidRPr="00B3749F">
        <w:rPr>
          <w:rFonts w:ascii="Candara" w:eastAsia="Arial" w:hAnsi="Candara" w:cs="Arial"/>
          <w:spacing w:val="1"/>
          <w:sz w:val="24"/>
          <w:szCs w:val="24"/>
        </w:rPr>
        <w:t>u</w:t>
      </w:r>
      <w:r w:rsidRPr="00B3749F">
        <w:rPr>
          <w:rFonts w:ascii="Candara" w:eastAsia="Arial" w:hAnsi="Candara" w:cs="Arial"/>
          <w:sz w:val="24"/>
          <w:szCs w:val="24"/>
        </w:rPr>
        <w:t>re</w:t>
      </w:r>
      <w:r w:rsidRPr="00B3749F">
        <w:rPr>
          <w:rFonts w:ascii="Candara" w:eastAsia="Arial" w:hAnsi="Candara" w:cs="Arial"/>
          <w:spacing w:val="32"/>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pacing w:val="1"/>
          <w:sz w:val="24"/>
          <w:szCs w:val="24"/>
        </w:rPr>
        <w:t>ha</w:t>
      </w:r>
      <w:r w:rsidRPr="00B3749F">
        <w:rPr>
          <w:rFonts w:ascii="Candara" w:eastAsia="Arial" w:hAnsi="Candara" w:cs="Arial"/>
          <w:sz w:val="24"/>
          <w:szCs w:val="24"/>
        </w:rPr>
        <w:t>t</w:t>
      </w:r>
      <w:r w:rsidRPr="00B3749F">
        <w:rPr>
          <w:rFonts w:ascii="Candara" w:eastAsia="Arial" w:hAnsi="Candara" w:cs="Arial"/>
          <w:spacing w:val="30"/>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o</w:t>
      </w:r>
      <w:r w:rsidRPr="00B3749F">
        <w:rPr>
          <w:rFonts w:ascii="Candara" w:eastAsia="Arial" w:hAnsi="Candara" w:cs="Arial"/>
          <w:spacing w:val="1"/>
          <w:sz w:val="24"/>
          <w:szCs w:val="24"/>
        </w:rPr>
        <w:t>o</w:t>
      </w:r>
      <w:r w:rsidRPr="00B3749F">
        <w:rPr>
          <w:rFonts w:ascii="Candara" w:eastAsia="Arial" w:hAnsi="Candara" w:cs="Arial"/>
          <w:sz w:val="24"/>
          <w:szCs w:val="24"/>
        </w:rPr>
        <w:t>ls</w:t>
      </w:r>
      <w:r w:rsidRPr="00B3749F">
        <w:rPr>
          <w:rFonts w:ascii="Candara" w:eastAsia="Arial" w:hAnsi="Candara" w:cs="Arial"/>
          <w:spacing w:val="31"/>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30"/>
          <w:sz w:val="24"/>
          <w:szCs w:val="24"/>
        </w:rPr>
        <w:t xml:space="preserve"> </w:t>
      </w:r>
      <w:r w:rsidRPr="00B3749F">
        <w:rPr>
          <w:rFonts w:ascii="Candara" w:eastAsia="Arial" w:hAnsi="Candara" w:cs="Arial"/>
          <w:spacing w:val="1"/>
          <w:sz w:val="24"/>
          <w:szCs w:val="24"/>
        </w:rPr>
        <w:t>e</w:t>
      </w:r>
      <w:r w:rsidRPr="00B3749F">
        <w:rPr>
          <w:rFonts w:ascii="Candara" w:eastAsia="Arial" w:hAnsi="Candara" w:cs="Arial"/>
          <w:spacing w:val="-1"/>
          <w:sz w:val="24"/>
          <w:szCs w:val="24"/>
        </w:rPr>
        <w:t>q</w:t>
      </w:r>
      <w:r w:rsidRPr="00B3749F">
        <w:rPr>
          <w:rFonts w:ascii="Candara" w:eastAsia="Arial" w:hAnsi="Candara" w:cs="Arial"/>
          <w:spacing w:val="1"/>
          <w:sz w:val="24"/>
          <w:szCs w:val="24"/>
        </w:rPr>
        <w:t>u</w:t>
      </w:r>
      <w:r w:rsidRPr="00B3749F">
        <w:rPr>
          <w:rFonts w:ascii="Candara" w:eastAsia="Arial" w:hAnsi="Candara" w:cs="Arial"/>
          <w:sz w:val="24"/>
          <w:szCs w:val="24"/>
        </w:rPr>
        <w:t>ip</w:t>
      </w:r>
      <w:r w:rsidRPr="00B3749F">
        <w:rPr>
          <w:rFonts w:ascii="Candara" w:eastAsia="Arial" w:hAnsi="Candara" w:cs="Arial"/>
          <w:spacing w:val="2"/>
          <w:sz w:val="24"/>
          <w:szCs w:val="24"/>
        </w:rPr>
        <w:t>m</w:t>
      </w:r>
      <w:r w:rsidRPr="00B3749F">
        <w:rPr>
          <w:rFonts w:ascii="Candara" w:eastAsia="Arial" w:hAnsi="Candara" w:cs="Arial"/>
          <w:spacing w:val="-1"/>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t</w:t>
      </w:r>
      <w:r w:rsidRPr="00B3749F">
        <w:rPr>
          <w:rFonts w:ascii="Candara" w:eastAsia="Arial" w:hAnsi="Candara" w:cs="Arial"/>
          <w:spacing w:val="30"/>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re</w:t>
      </w:r>
      <w:r w:rsidRPr="00B3749F">
        <w:rPr>
          <w:rFonts w:ascii="Candara" w:eastAsia="Arial" w:hAnsi="Candara" w:cs="Arial"/>
          <w:spacing w:val="32"/>
          <w:sz w:val="24"/>
          <w:szCs w:val="24"/>
        </w:rPr>
        <w:t xml:space="preserve"> </w:t>
      </w:r>
      <w:r w:rsidRPr="00B3749F">
        <w:rPr>
          <w:rFonts w:ascii="Candara" w:eastAsia="Arial" w:hAnsi="Candara" w:cs="Arial"/>
          <w:sz w:val="24"/>
          <w:szCs w:val="24"/>
        </w:rPr>
        <w:t>in</w:t>
      </w:r>
      <w:r w:rsidRPr="00B3749F">
        <w:rPr>
          <w:rFonts w:ascii="Candara" w:eastAsia="Arial" w:hAnsi="Candara" w:cs="Arial"/>
          <w:spacing w:val="32"/>
          <w:sz w:val="24"/>
          <w:szCs w:val="24"/>
        </w:rPr>
        <w:t xml:space="preserve"> </w:t>
      </w:r>
      <w:r w:rsidRPr="00B3749F">
        <w:rPr>
          <w:rFonts w:ascii="Candara" w:eastAsia="Arial" w:hAnsi="Candara" w:cs="Arial"/>
          <w:spacing w:val="-1"/>
          <w:sz w:val="24"/>
          <w:szCs w:val="24"/>
        </w:rPr>
        <w:t>g</w:t>
      </w:r>
      <w:r w:rsidRPr="00B3749F">
        <w:rPr>
          <w:rFonts w:ascii="Candara" w:eastAsia="Arial" w:hAnsi="Candara" w:cs="Arial"/>
          <w:spacing w:val="1"/>
          <w:sz w:val="24"/>
          <w:szCs w:val="24"/>
        </w:rPr>
        <w:t>o</w:t>
      </w:r>
      <w:r w:rsidRPr="00B3749F">
        <w:rPr>
          <w:rFonts w:ascii="Candara" w:eastAsia="Arial" w:hAnsi="Candara" w:cs="Arial"/>
          <w:spacing w:val="-1"/>
          <w:sz w:val="24"/>
          <w:szCs w:val="24"/>
        </w:rPr>
        <w:t>o</w:t>
      </w:r>
      <w:r w:rsidRPr="00B3749F">
        <w:rPr>
          <w:rFonts w:ascii="Candara" w:eastAsia="Arial" w:hAnsi="Candara" w:cs="Arial"/>
          <w:sz w:val="24"/>
          <w:szCs w:val="24"/>
        </w:rPr>
        <w:t>d</w:t>
      </w:r>
      <w:r w:rsidRPr="00B3749F">
        <w:rPr>
          <w:rFonts w:ascii="Candara" w:eastAsia="Arial" w:hAnsi="Candara" w:cs="Arial"/>
          <w:spacing w:val="32"/>
          <w:sz w:val="24"/>
          <w:szCs w:val="24"/>
        </w:rPr>
        <w:t xml:space="preserve"> </w:t>
      </w:r>
      <w:r w:rsidRPr="00B3749F">
        <w:rPr>
          <w:rFonts w:ascii="Candara" w:eastAsia="Arial" w:hAnsi="Candara" w:cs="Arial"/>
          <w:sz w:val="24"/>
          <w:szCs w:val="24"/>
        </w:rPr>
        <w:t>c</w:t>
      </w:r>
      <w:r w:rsidRPr="00B3749F">
        <w:rPr>
          <w:rFonts w:ascii="Candara" w:eastAsia="Arial" w:hAnsi="Candara" w:cs="Arial"/>
          <w:spacing w:val="1"/>
          <w:sz w:val="24"/>
          <w:szCs w:val="24"/>
        </w:rPr>
        <w:t>o</w:t>
      </w:r>
      <w:r w:rsidRPr="00B3749F">
        <w:rPr>
          <w:rFonts w:ascii="Candara" w:eastAsia="Arial" w:hAnsi="Candara" w:cs="Arial"/>
          <w:spacing w:val="-1"/>
          <w:sz w:val="24"/>
          <w:szCs w:val="24"/>
        </w:rPr>
        <w:t>n</w:t>
      </w:r>
      <w:r w:rsidRPr="00B3749F">
        <w:rPr>
          <w:rFonts w:ascii="Candara" w:eastAsia="Arial" w:hAnsi="Candara" w:cs="Arial"/>
          <w:spacing w:val="1"/>
          <w:sz w:val="24"/>
          <w:szCs w:val="24"/>
        </w:rPr>
        <w:t>d</w:t>
      </w:r>
      <w:r w:rsidRPr="00B3749F">
        <w:rPr>
          <w:rFonts w:ascii="Candara" w:eastAsia="Arial" w:hAnsi="Candara" w:cs="Arial"/>
          <w:sz w:val="24"/>
          <w:szCs w:val="24"/>
        </w:rPr>
        <w:t>ition</w:t>
      </w:r>
      <w:r w:rsidRPr="00B3749F">
        <w:rPr>
          <w:rFonts w:ascii="Candara" w:eastAsia="Arial" w:hAnsi="Candara" w:cs="Arial"/>
          <w:spacing w:val="30"/>
          <w:sz w:val="24"/>
          <w:szCs w:val="24"/>
        </w:rPr>
        <w:t xml:space="preserve"> </w:t>
      </w:r>
      <w:r w:rsidRPr="00B3749F">
        <w:rPr>
          <w:rFonts w:ascii="Candara" w:eastAsia="Arial" w:hAnsi="Candara" w:cs="Arial"/>
          <w:spacing w:val="1"/>
          <w:sz w:val="24"/>
          <w:szCs w:val="24"/>
        </w:rPr>
        <w:t>an</w:t>
      </w:r>
      <w:r w:rsidRPr="00B3749F">
        <w:rPr>
          <w:rFonts w:ascii="Candara" w:eastAsia="Arial" w:hAnsi="Candara" w:cs="Arial"/>
          <w:sz w:val="24"/>
          <w:szCs w:val="24"/>
        </w:rPr>
        <w:t>d</w:t>
      </w:r>
      <w:r w:rsidRPr="00B3749F">
        <w:rPr>
          <w:rFonts w:ascii="Candara" w:eastAsia="Arial" w:hAnsi="Candara" w:cs="Arial"/>
          <w:spacing w:val="30"/>
          <w:sz w:val="24"/>
          <w:szCs w:val="24"/>
        </w:rPr>
        <w:t xml:space="preserve"> </w:t>
      </w:r>
      <w:r w:rsidRPr="00B3749F">
        <w:rPr>
          <w:rFonts w:ascii="Candara" w:eastAsia="Arial" w:hAnsi="Candara" w:cs="Arial"/>
          <w:sz w:val="24"/>
          <w:szCs w:val="24"/>
        </w:rPr>
        <w:t>re</w:t>
      </w:r>
      <w:r w:rsidRPr="00B3749F">
        <w:rPr>
          <w:rFonts w:ascii="Candara" w:eastAsia="Arial" w:hAnsi="Candara" w:cs="Arial"/>
          <w:spacing w:val="1"/>
          <w:sz w:val="24"/>
          <w:szCs w:val="24"/>
        </w:rPr>
        <w:t>po</w:t>
      </w:r>
      <w:r w:rsidRPr="00B3749F">
        <w:rPr>
          <w:rFonts w:ascii="Candara" w:eastAsia="Arial" w:hAnsi="Candara" w:cs="Arial"/>
          <w:sz w:val="24"/>
          <w:szCs w:val="24"/>
        </w:rPr>
        <w:t xml:space="preserve">rt </w:t>
      </w:r>
      <w:r w:rsidRPr="00B3749F">
        <w:rPr>
          <w:rFonts w:ascii="Candara" w:eastAsia="Arial" w:hAnsi="Candara" w:cs="Arial"/>
          <w:spacing w:val="1"/>
          <w:sz w:val="24"/>
          <w:szCs w:val="24"/>
        </w:rPr>
        <w:t>an</w:t>
      </w:r>
      <w:r w:rsidRPr="00B3749F">
        <w:rPr>
          <w:rFonts w:ascii="Candara" w:eastAsia="Arial" w:hAnsi="Candara" w:cs="Arial"/>
          <w:sz w:val="24"/>
          <w:szCs w:val="24"/>
        </w:rPr>
        <w:t>y</w:t>
      </w:r>
      <w:r w:rsidRPr="00B3749F">
        <w:rPr>
          <w:rFonts w:ascii="Candara" w:eastAsia="Arial" w:hAnsi="Candara" w:cs="Arial"/>
          <w:spacing w:val="1"/>
          <w:sz w:val="24"/>
          <w:szCs w:val="24"/>
        </w:rPr>
        <w:t xml:space="preserve"> d</w:t>
      </w:r>
      <w:r w:rsidRPr="00B3749F">
        <w:rPr>
          <w:rFonts w:ascii="Candara" w:eastAsia="Arial" w:hAnsi="Candara" w:cs="Arial"/>
          <w:spacing w:val="-1"/>
          <w:sz w:val="24"/>
          <w:szCs w:val="24"/>
        </w:rPr>
        <w:t>e</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pacing w:val="-2"/>
          <w:sz w:val="24"/>
          <w:szCs w:val="24"/>
        </w:rPr>
        <w:t>c</w:t>
      </w:r>
      <w:r w:rsidRPr="00B3749F">
        <w:rPr>
          <w:rFonts w:ascii="Candara" w:eastAsia="Arial" w:hAnsi="Candara" w:cs="Arial"/>
          <w:sz w:val="24"/>
          <w:szCs w:val="24"/>
        </w:rPr>
        <w:t>ts</w:t>
      </w:r>
      <w:r w:rsidRPr="00B3749F">
        <w:rPr>
          <w:rFonts w:ascii="Candara" w:eastAsia="Arial" w:hAnsi="Candara" w:cs="Arial"/>
          <w:spacing w:val="4"/>
          <w:sz w:val="24"/>
          <w:szCs w:val="24"/>
        </w:rPr>
        <w:t xml:space="preserve"> </w:t>
      </w:r>
      <w:r w:rsidRPr="00B3749F">
        <w:rPr>
          <w:rFonts w:ascii="Candara" w:eastAsia="Arial" w:hAnsi="Candara" w:cs="Arial"/>
          <w:sz w:val="24"/>
          <w:szCs w:val="24"/>
        </w:rPr>
        <w:t>to</w:t>
      </w:r>
      <w:r w:rsidRPr="00B3749F">
        <w:rPr>
          <w:rFonts w:ascii="Candara" w:eastAsia="Arial" w:hAnsi="Candara" w:cs="Arial"/>
          <w:spacing w:val="2"/>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2"/>
          <w:sz w:val="24"/>
          <w:szCs w:val="24"/>
        </w:rPr>
        <w:t xml:space="preserve"> </w:t>
      </w:r>
      <w:r w:rsidR="00B213A7" w:rsidRPr="00B3749F">
        <w:rPr>
          <w:rFonts w:ascii="Candara" w:eastAsia="Arial" w:hAnsi="Candara" w:cs="Arial"/>
          <w:sz w:val="24"/>
          <w:szCs w:val="24"/>
        </w:rPr>
        <w:t>Proprietor</w:t>
      </w:r>
      <w:r w:rsidRPr="00B3749F">
        <w:rPr>
          <w:rFonts w:ascii="Candara" w:eastAsia="Arial" w:hAnsi="Candara" w:cs="Arial"/>
          <w:sz w:val="24"/>
          <w:szCs w:val="24"/>
        </w:rPr>
        <w:t xml:space="preserve">; </w:t>
      </w:r>
      <w:r w:rsidRPr="00B3749F">
        <w:rPr>
          <w:rFonts w:ascii="Candara" w:eastAsia="Arial" w:hAnsi="Candara" w:cs="Arial"/>
          <w:spacing w:val="1"/>
          <w:sz w:val="24"/>
          <w:szCs w:val="24"/>
        </w:rPr>
        <w:t>u</w:t>
      </w:r>
      <w:r w:rsidRPr="00B3749F">
        <w:rPr>
          <w:rFonts w:ascii="Candara" w:eastAsia="Arial" w:hAnsi="Candara" w:cs="Arial"/>
          <w:sz w:val="24"/>
          <w:szCs w:val="24"/>
        </w:rPr>
        <w:t>se</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p</w:t>
      </w:r>
      <w:r w:rsidRPr="00B3749F">
        <w:rPr>
          <w:rFonts w:ascii="Candara" w:eastAsia="Arial" w:hAnsi="Candara" w:cs="Arial"/>
          <w:sz w:val="24"/>
          <w:szCs w:val="24"/>
        </w:rPr>
        <w:t>ro</w:t>
      </w:r>
      <w:r w:rsidRPr="00B3749F">
        <w:rPr>
          <w:rFonts w:ascii="Candara" w:eastAsia="Arial" w:hAnsi="Candara" w:cs="Arial"/>
          <w:spacing w:val="-2"/>
          <w:sz w:val="24"/>
          <w:szCs w:val="24"/>
        </w:rPr>
        <w:t>t</w:t>
      </w:r>
      <w:r w:rsidRPr="00B3749F">
        <w:rPr>
          <w:rFonts w:ascii="Candara" w:eastAsia="Arial" w:hAnsi="Candara" w:cs="Arial"/>
          <w:spacing w:val="1"/>
          <w:sz w:val="24"/>
          <w:szCs w:val="24"/>
        </w:rPr>
        <w:t>e</w:t>
      </w:r>
      <w:r w:rsidRPr="00B3749F">
        <w:rPr>
          <w:rFonts w:ascii="Candara" w:eastAsia="Arial" w:hAnsi="Candara" w:cs="Arial"/>
          <w:sz w:val="24"/>
          <w:szCs w:val="24"/>
        </w:rPr>
        <w:t>c</w:t>
      </w:r>
      <w:r w:rsidRPr="00B3749F">
        <w:rPr>
          <w:rFonts w:ascii="Candara" w:eastAsia="Arial" w:hAnsi="Candara" w:cs="Arial"/>
          <w:spacing w:val="-2"/>
          <w:sz w:val="24"/>
          <w:szCs w:val="24"/>
        </w:rPr>
        <w:t>t</w:t>
      </w:r>
      <w:r w:rsidRPr="00B3749F">
        <w:rPr>
          <w:rFonts w:ascii="Candara" w:eastAsia="Arial" w:hAnsi="Candara" w:cs="Arial"/>
          <w:sz w:val="24"/>
          <w:szCs w:val="24"/>
        </w:rPr>
        <w:t>i</w:t>
      </w:r>
      <w:r w:rsidRPr="00B3749F">
        <w:rPr>
          <w:rFonts w:ascii="Candara" w:eastAsia="Arial" w:hAnsi="Candara" w:cs="Arial"/>
          <w:spacing w:val="-3"/>
          <w:sz w:val="24"/>
          <w:szCs w:val="24"/>
        </w:rPr>
        <w:t>v</w:t>
      </w:r>
      <w:r w:rsidRPr="00B3749F">
        <w:rPr>
          <w:rFonts w:ascii="Candara" w:eastAsia="Arial" w:hAnsi="Candara" w:cs="Arial"/>
          <w:sz w:val="24"/>
          <w:szCs w:val="24"/>
        </w:rPr>
        <w:t>e</w:t>
      </w:r>
      <w:r w:rsidRPr="00B3749F">
        <w:rPr>
          <w:rFonts w:ascii="Candara" w:eastAsia="Arial" w:hAnsi="Candara" w:cs="Arial"/>
          <w:spacing w:val="4"/>
          <w:sz w:val="24"/>
          <w:szCs w:val="24"/>
        </w:rPr>
        <w:t xml:space="preserve"> </w:t>
      </w:r>
      <w:r w:rsidRPr="00B3749F">
        <w:rPr>
          <w:rFonts w:ascii="Candara" w:eastAsia="Arial" w:hAnsi="Candara" w:cs="Arial"/>
          <w:sz w:val="24"/>
          <w:szCs w:val="24"/>
        </w:rPr>
        <w:t>clo</w:t>
      </w:r>
      <w:r w:rsidRPr="00B3749F">
        <w:rPr>
          <w:rFonts w:ascii="Candara" w:eastAsia="Arial" w:hAnsi="Candara" w:cs="Arial"/>
          <w:spacing w:val="1"/>
          <w:sz w:val="24"/>
          <w:szCs w:val="24"/>
        </w:rPr>
        <w:t>th</w:t>
      </w:r>
      <w:r w:rsidRPr="00B3749F">
        <w:rPr>
          <w:rFonts w:ascii="Candara" w:eastAsia="Arial" w:hAnsi="Candara" w:cs="Arial"/>
          <w:sz w:val="24"/>
          <w:szCs w:val="24"/>
        </w:rPr>
        <w:t>ing</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an</w:t>
      </w:r>
      <w:r w:rsidRPr="00B3749F">
        <w:rPr>
          <w:rFonts w:ascii="Candara" w:eastAsia="Arial" w:hAnsi="Candara" w:cs="Arial"/>
          <w:sz w:val="24"/>
          <w:szCs w:val="24"/>
        </w:rPr>
        <w:t>d</w:t>
      </w:r>
      <w:r w:rsidRPr="00B3749F">
        <w:rPr>
          <w:rFonts w:ascii="Candara" w:eastAsia="Arial" w:hAnsi="Candara" w:cs="Arial"/>
          <w:spacing w:val="4"/>
          <w:sz w:val="24"/>
          <w:szCs w:val="24"/>
        </w:rPr>
        <w:t xml:space="preserve"> </w:t>
      </w:r>
      <w:r w:rsidRPr="00B3749F">
        <w:rPr>
          <w:rFonts w:ascii="Candara" w:eastAsia="Arial" w:hAnsi="Candara" w:cs="Arial"/>
          <w:spacing w:val="-2"/>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z w:val="24"/>
          <w:szCs w:val="24"/>
        </w:rPr>
        <w:t xml:space="preserve">ty </w:t>
      </w:r>
      <w:r w:rsidRPr="00B3749F">
        <w:rPr>
          <w:rFonts w:ascii="Candara" w:eastAsia="Arial" w:hAnsi="Candara" w:cs="Arial"/>
          <w:spacing w:val="1"/>
          <w:sz w:val="24"/>
          <w:szCs w:val="24"/>
        </w:rPr>
        <w:t>e</w:t>
      </w:r>
      <w:r w:rsidRPr="00B3749F">
        <w:rPr>
          <w:rFonts w:ascii="Candara" w:eastAsia="Arial" w:hAnsi="Candara" w:cs="Arial"/>
          <w:spacing w:val="-1"/>
          <w:sz w:val="24"/>
          <w:szCs w:val="24"/>
        </w:rPr>
        <w:t>q</w:t>
      </w:r>
      <w:r w:rsidRPr="00B3749F">
        <w:rPr>
          <w:rFonts w:ascii="Candara" w:eastAsia="Arial" w:hAnsi="Candara" w:cs="Arial"/>
          <w:spacing w:val="1"/>
          <w:sz w:val="24"/>
          <w:szCs w:val="24"/>
        </w:rPr>
        <w:t>u</w:t>
      </w:r>
      <w:r w:rsidRPr="00B3749F">
        <w:rPr>
          <w:rFonts w:ascii="Candara" w:eastAsia="Arial" w:hAnsi="Candara" w:cs="Arial"/>
          <w:sz w:val="24"/>
          <w:szCs w:val="24"/>
        </w:rPr>
        <w:t>ip</w:t>
      </w:r>
      <w:r w:rsidRPr="00B3749F">
        <w:rPr>
          <w:rFonts w:ascii="Candara" w:eastAsia="Arial" w:hAnsi="Candara" w:cs="Arial"/>
          <w:spacing w:val="2"/>
          <w:sz w:val="24"/>
          <w:szCs w:val="24"/>
        </w:rPr>
        <w:t>m</w:t>
      </w:r>
      <w:r w:rsidRPr="00B3749F">
        <w:rPr>
          <w:rFonts w:ascii="Candara" w:eastAsia="Arial" w:hAnsi="Candara" w:cs="Arial"/>
          <w:spacing w:val="-1"/>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t</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p</w:t>
      </w:r>
      <w:r w:rsidRPr="00B3749F">
        <w:rPr>
          <w:rFonts w:ascii="Candara" w:eastAsia="Arial" w:hAnsi="Candara" w:cs="Arial"/>
          <w:sz w:val="24"/>
          <w:szCs w:val="24"/>
        </w:rPr>
        <w:t>ro</w:t>
      </w:r>
      <w:r w:rsidRPr="00B3749F">
        <w:rPr>
          <w:rFonts w:ascii="Candara" w:eastAsia="Arial" w:hAnsi="Candara" w:cs="Arial"/>
          <w:spacing w:val="-2"/>
          <w:sz w:val="24"/>
          <w:szCs w:val="24"/>
        </w:rPr>
        <w:t>v</w:t>
      </w:r>
      <w:r w:rsidRPr="00B3749F">
        <w:rPr>
          <w:rFonts w:ascii="Candara" w:eastAsia="Arial" w:hAnsi="Candara" w:cs="Arial"/>
          <w:sz w:val="24"/>
          <w:szCs w:val="24"/>
        </w:rPr>
        <w:t>id</w:t>
      </w:r>
      <w:r w:rsidRPr="00B3749F">
        <w:rPr>
          <w:rFonts w:ascii="Candara" w:eastAsia="Arial" w:hAnsi="Candara" w:cs="Arial"/>
          <w:spacing w:val="1"/>
          <w:sz w:val="24"/>
          <w:szCs w:val="24"/>
        </w:rPr>
        <w:t>e</w:t>
      </w:r>
      <w:r w:rsidRPr="00B3749F">
        <w:rPr>
          <w:rFonts w:ascii="Candara" w:eastAsia="Arial" w:hAnsi="Candara" w:cs="Arial"/>
          <w:sz w:val="24"/>
          <w:szCs w:val="24"/>
        </w:rPr>
        <w:t xml:space="preserve">d </w:t>
      </w:r>
      <w:r w:rsidRPr="00B3749F">
        <w:rPr>
          <w:rFonts w:ascii="Candara" w:eastAsia="Arial" w:hAnsi="Candara" w:cs="Arial"/>
          <w:spacing w:val="1"/>
          <w:sz w:val="24"/>
          <w:szCs w:val="24"/>
        </w:rPr>
        <w:t>an</w:t>
      </w:r>
      <w:r w:rsidRPr="00B3749F">
        <w:rPr>
          <w:rFonts w:ascii="Candara" w:eastAsia="Arial" w:hAnsi="Candara" w:cs="Arial"/>
          <w:sz w:val="24"/>
          <w:szCs w:val="24"/>
        </w:rPr>
        <w:t>d</w:t>
      </w:r>
      <w:r w:rsidRPr="00B3749F">
        <w:rPr>
          <w:rFonts w:ascii="Candara" w:eastAsia="Arial" w:hAnsi="Candara" w:cs="Arial"/>
          <w:spacing w:val="3"/>
          <w:sz w:val="24"/>
          <w:szCs w:val="24"/>
        </w:rPr>
        <w:t xml:space="preserve"> </w:t>
      </w:r>
      <w:r w:rsidRPr="00B3749F">
        <w:rPr>
          <w:rFonts w:ascii="Candara" w:eastAsia="Arial" w:hAnsi="Candara" w:cs="Arial"/>
          <w:spacing w:val="-1"/>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s</w:t>
      </w:r>
      <w:r w:rsidRPr="00B3749F">
        <w:rPr>
          <w:rFonts w:ascii="Candara" w:eastAsia="Arial" w:hAnsi="Candara" w:cs="Arial"/>
          <w:spacing w:val="1"/>
          <w:sz w:val="24"/>
          <w:szCs w:val="24"/>
        </w:rPr>
        <w:t>u</w:t>
      </w:r>
      <w:r w:rsidRPr="00B3749F">
        <w:rPr>
          <w:rFonts w:ascii="Candara" w:eastAsia="Arial" w:hAnsi="Candara" w:cs="Arial"/>
          <w:sz w:val="24"/>
          <w:szCs w:val="24"/>
        </w:rPr>
        <w:t>re</w:t>
      </w:r>
      <w:r w:rsidRPr="00B3749F">
        <w:rPr>
          <w:rFonts w:ascii="Candara" w:eastAsia="Arial" w:hAnsi="Candara" w:cs="Arial"/>
          <w:spacing w:val="2"/>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a</w:t>
      </w:r>
      <w:r w:rsidRPr="00B3749F">
        <w:rPr>
          <w:rFonts w:ascii="Candara" w:eastAsia="Arial" w:hAnsi="Candara" w:cs="Arial"/>
          <w:sz w:val="24"/>
          <w:szCs w:val="24"/>
        </w:rPr>
        <w:t>t</w:t>
      </w:r>
      <w:r w:rsidRPr="00B3749F">
        <w:rPr>
          <w:rFonts w:ascii="Candara" w:eastAsia="Arial" w:hAnsi="Candara" w:cs="Arial"/>
          <w:spacing w:val="2"/>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e</w:t>
      </w:r>
      <w:r w:rsidRPr="00B3749F">
        <w:rPr>
          <w:rFonts w:ascii="Candara" w:eastAsia="Arial" w:hAnsi="Candara" w:cs="Arial"/>
          <w:sz w:val="24"/>
          <w:szCs w:val="24"/>
        </w:rPr>
        <w:t>se</w:t>
      </w:r>
      <w:r w:rsidRPr="00B3749F">
        <w:rPr>
          <w:rFonts w:ascii="Candara" w:eastAsia="Arial" w:hAnsi="Candara" w:cs="Arial"/>
          <w:spacing w:val="5"/>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re</w:t>
      </w:r>
      <w:r w:rsidRPr="00B3749F">
        <w:rPr>
          <w:rFonts w:ascii="Candara" w:eastAsia="Arial" w:hAnsi="Candara" w:cs="Arial"/>
          <w:spacing w:val="2"/>
          <w:sz w:val="24"/>
          <w:szCs w:val="24"/>
        </w:rPr>
        <w:t xml:space="preserve"> </w:t>
      </w:r>
      <w:r w:rsidRPr="00B3749F">
        <w:rPr>
          <w:rFonts w:ascii="Candara" w:eastAsia="Arial" w:hAnsi="Candara" w:cs="Arial"/>
          <w:sz w:val="24"/>
          <w:szCs w:val="24"/>
        </w:rPr>
        <w:t>k</w:t>
      </w:r>
      <w:r w:rsidRPr="00B3749F">
        <w:rPr>
          <w:rFonts w:ascii="Candara" w:eastAsia="Arial" w:hAnsi="Candara" w:cs="Arial"/>
          <w:spacing w:val="-1"/>
          <w:sz w:val="24"/>
          <w:szCs w:val="24"/>
        </w:rPr>
        <w:t>e</w:t>
      </w:r>
      <w:r w:rsidRPr="00B3749F">
        <w:rPr>
          <w:rFonts w:ascii="Candara" w:eastAsia="Arial" w:hAnsi="Candara" w:cs="Arial"/>
          <w:spacing w:val="1"/>
          <w:sz w:val="24"/>
          <w:szCs w:val="24"/>
        </w:rPr>
        <w:t>p</w:t>
      </w:r>
      <w:r w:rsidRPr="00B3749F">
        <w:rPr>
          <w:rFonts w:ascii="Candara" w:eastAsia="Arial" w:hAnsi="Candara" w:cs="Arial"/>
          <w:sz w:val="24"/>
          <w:szCs w:val="24"/>
        </w:rPr>
        <w:t>t</w:t>
      </w:r>
      <w:r w:rsidRPr="00B3749F">
        <w:rPr>
          <w:rFonts w:ascii="Candara" w:eastAsia="Arial" w:hAnsi="Candara" w:cs="Arial"/>
          <w:spacing w:val="2"/>
          <w:sz w:val="24"/>
          <w:szCs w:val="24"/>
        </w:rPr>
        <w:t xml:space="preserve"> </w:t>
      </w:r>
      <w:r w:rsidRPr="00B3749F">
        <w:rPr>
          <w:rFonts w:ascii="Candara" w:eastAsia="Arial" w:hAnsi="Candara" w:cs="Arial"/>
          <w:sz w:val="24"/>
          <w:szCs w:val="24"/>
        </w:rPr>
        <w:t>in</w:t>
      </w:r>
      <w:r w:rsidRPr="00B3749F">
        <w:rPr>
          <w:rFonts w:ascii="Candara" w:eastAsia="Arial" w:hAnsi="Candara" w:cs="Arial"/>
          <w:spacing w:val="5"/>
          <w:sz w:val="24"/>
          <w:szCs w:val="24"/>
        </w:rPr>
        <w:t xml:space="preserve"> </w:t>
      </w:r>
      <w:r w:rsidRPr="00B3749F">
        <w:rPr>
          <w:rFonts w:ascii="Candara" w:eastAsia="Arial" w:hAnsi="Candara" w:cs="Arial"/>
          <w:spacing w:val="-1"/>
          <w:sz w:val="24"/>
          <w:szCs w:val="24"/>
        </w:rPr>
        <w:t>goo</w:t>
      </w:r>
      <w:r w:rsidRPr="00B3749F">
        <w:rPr>
          <w:rFonts w:ascii="Candara" w:eastAsia="Arial" w:hAnsi="Candara" w:cs="Arial"/>
          <w:sz w:val="24"/>
          <w:szCs w:val="24"/>
        </w:rPr>
        <w:t>d c</w:t>
      </w:r>
      <w:r w:rsidRPr="00B3749F">
        <w:rPr>
          <w:rFonts w:ascii="Candara" w:eastAsia="Arial" w:hAnsi="Candara" w:cs="Arial"/>
          <w:spacing w:val="1"/>
          <w:sz w:val="24"/>
          <w:szCs w:val="24"/>
        </w:rPr>
        <w:t>ond</w:t>
      </w:r>
      <w:r w:rsidRPr="00B3749F">
        <w:rPr>
          <w:rFonts w:ascii="Candara" w:eastAsia="Arial" w:hAnsi="Candara" w:cs="Arial"/>
          <w:sz w:val="24"/>
          <w:szCs w:val="24"/>
        </w:rPr>
        <w:t>iti</w:t>
      </w:r>
      <w:r w:rsidRPr="00B3749F">
        <w:rPr>
          <w:rFonts w:ascii="Candara" w:eastAsia="Arial" w:hAnsi="Candara" w:cs="Arial"/>
          <w:spacing w:val="-2"/>
          <w:sz w:val="24"/>
          <w:szCs w:val="24"/>
        </w:rPr>
        <w:t>o</w:t>
      </w:r>
      <w:r w:rsidRPr="00B3749F">
        <w:rPr>
          <w:rFonts w:ascii="Candara" w:eastAsia="Arial" w:hAnsi="Candara" w:cs="Arial"/>
          <w:spacing w:val="1"/>
          <w:sz w:val="24"/>
          <w:szCs w:val="24"/>
        </w:rPr>
        <w:t>n</w:t>
      </w:r>
      <w:r w:rsidRPr="00B3749F">
        <w:rPr>
          <w:rFonts w:ascii="Candara" w:eastAsia="Arial" w:hAnsi="Candara" w:cs="Arial"/>
          <w:sz w:val="24"/>
          <w:szCs w:val="24"/>
        </w:rPr>
        <w:t>.</w:t>
      </w:r>
    </w:p>
    <w:p w14:paraId="757197C2" w14:textId="738234EB" w:rsidR="001E2FBD" w:rsidRPr="00B3749F" w:rsidRDefault="00086025" w:rsidP="00B3749F">
      <w:pPr>
        <w:pStyle w:val="ListParagraph"/>
        <w:numPr>
          <w:ilvl w:val="0"/>
          <w:numId w:val="9"/>
        </w:numPr>
        <w:tabs>
          <w:tab w:val="left" w:pos="1200"/>
        </w:tabs>
        <w:spacing w:before="4" w:line="260" w:lineRule="exact"/>
        <w:ind w:right="72"/>
        <w:jc w:val="both"/>
        <w:rPr>
          <w:rFonts w:ascii="Candara" w:eastAsia="Arial" w:hAnsi="Candara" w:cs="Arial"/>
          <w:sz w:val="24"/>
          <w:szCs w:val="24"/>
        </w:rPr>
      </w:pPr>
      <w:r w:rsidRPr="00B3749F">
        <w:rPr>
          <w:rFonts w:ascii="Candara" w:eastAsia="Arial" w:hAnsi="Candara" w:cs="Arial"/>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s</w:t>
      </w:r>
      <w:r w:rsidRPr="00B3749F">
        <w:rPr>
          <w:rFonts w:ascii="Candara" w:eastAsia="Arial" w:hAnsi="Candara" w:cs="Arial"/>
          <w:spacing w:val="1"/>
          <w:sz w:val="24"/>
          <w:szCs w:val="24"/>
        </w:rPr>
        <w:t>u</w:t>
      </w:r>
      <w:r w:rsidRPr="00B3749F">
        <w:rPr>
          <w:rFonts w:ascii="Candara" w:eastAsia="Arial" w:hAnsi="Candara" w:cs="Arial"/>
          <w:sz w:val="24"/>
          <w:szCs w:val="24"/>
        </w:rPr>
        <w:t>re</w:t>
      </w:r>
      <w:r w:rsidRPr="00B3749F">
        <w:rPr>
          <w:rFonts w:ascii="Candara" w:eastAsia="Arial" w:hAnsi="Candara" w:cs="Arial"/>
          <w:spacing w:val="3"/>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pacing w:val="1"/>
          <w:sz w:val="24"/>
          <w:szCs w:val="24"/>
        </w:rPr>
        <w:t>ha</w:t>
      </w:r>
      <w:r w:rsidRPr="00B3749F">
        <w:rPr>
          <w:rFonts w:ascii="Candara" w:eastAsia="Arial" w:hAnsi="Candara" w:cs="Arial"/>
          <w:sz w:val="24"/>
          <w:szCs w:val="24"/>
        </w:rPr>
        <w:t>t</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f</w:t>
      </w:r>
      <w:r w:rsidRPr="00B3749F">
        <w:rPr>
          <w:rFonts w:ascii="Candara" w:eastAsia="Arial" w:hAnsi="Candara" w:cs="Arial"/>
          <w:spacing w:val="3"/>
          <w:sz w:val="24"/>
          <w:szCs w:val="24"/>
        </w:rPr>
        <w:t>f</w:t>
      </w:r>
      <w:r w:rsidRPr="00B3749F">
        <w:rPr>
          <w:rFonts w:ascii="Candara" w:eastAsia="Arial" w:hAnsi="Candara" w:cs="Arial"/>
          <w:sz w:val="24"/>
          <w:szCs w:val="24"/>
        </w:rPr>
        <w:t>ices</w:t>
      </w:r>
      <w:r w:rsidRPr="00B3749F">
        <w:rPr>
          <w:rFonts w:ascii="Candara" w:eastAsia="Arial" w:hAnsi="Candara" w:cs="Arial"/>
          <w:spacing w:val="1"/>
          <w:sz w:val="24"/>
          <w:szCs w:val="24"/>
        </w:rPr>
        <w:t xml:space="preserve"> 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4"/>
          <w:sz w:val="24"/>
          <w:szCs w:val="24"/>
        </w:rPr>
        <w:t xml:space="preserve"> </w:t>
      </w:r>
      <w:r w:rsidRPr="00B3749F">
        <w:rPr>
          <w:rFonts w:ascii="Candara" w:eastAsia="Arial" w:hAnsi="Candara" w:cs="Arial"/>
          <w:spacing w:val="-1"/>
          <w:sz w:val="24"/>
          <w:szCs w:val="24"/>
        </w:rPr>
        <w:t>g</w:t>
      </w:r>
      <w:r w:rsidRPr="00B3749F">
        <w:rPr>
          <w:rFonts w:ascii="Candara" w:eastAsia="Arial" w:hAnsi="Candara" w:cs="Arial"/>
          <w:spacing w:val="1"/>
          <w:sz w:val="24"/>
          <w:szCs w:val="24"/>
        </w:rPr>
        <w:t>ene</w:t>
      </w:r>
      <w:r w:rsidRPr="00B3749F">
        <w:rPr>
          <w:rFonts w:ascii="Candara" w:eastAsia="Arial" w:hAnsi="Candara" w:cs="Arial"/>
          <w:sz w:val="24"/>
          <w:szCs w:val="24"/>
        </w:rPr>
        <w:t>ral</w:t>
      </w:r>
      <w:r w:rsidRPr="00B3749F">
        <w:rPr>
          <w:rFonts w:ascii="Candara" w:eastAsia="Arial" w:hAnsi="Candara" w:cs="Arial"/>
          <w:spacing w:val="7"/>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c</w:t>
      </w:r>
      <w:r w:rsidRPr="00B3749F">
        <w:rPr>
          <w:rFonts w:ascii="Candara" w:eastAsia="Arial" w:hAnsi="Candara" w:cs="Arial"/>
          <w:spacing w:val="-2"/>
          <w:sz w:val="24"/>
          <w:szCs w:val="24"/>
        </w:rPr>
        <w:t>c</w:t>
      </w:r>
      <w:r w:rsidRPr="00B3749F">
        <w:rPr>
          <w:rFonts w:ascii="Candara" w:eastAsia="Arial" w:hAnsi="Candara" w:cs="Arial"/>
          <w:spacing w:val="1"/>
          <w:sz w:val="24"/>
          <w:szCs w:val="24"/>
        </w:rPr>
        <w:t>o</w:t>
      </w:r>
      <w:r w:rsidRPr="00B3749F">
        <w:rPr>
          <w:rFonts w:ascii="Candara" w:eastAsia="Arial" w:hAnsi="Candara" w:cs="Arial"/>
          <w:spacing w:val="-1"/>
          <w:sz w:val="24"/>
          <w:szCs w:val="24"/>
        </w:rPr>
        <w:t>m</w:t>
      </w:r>
      <w:r w:rsidRPr="00B3749F">
        <w:rPr>
          <w:rFonts w:ascii="Candara" w:eastAsia="Arial" w:hAnsi="Candara" w:cs="Arial"/>
          <w:spacing w:val="1"/>
          <w:sz w:val="24"/>
          <w:szCs w:val="24"/>
        </w:rPr>
        <w:t>m</w:t>
      </w:r>
      <w:r w:rsidRPr="00B3749F">
        <w:rPr>
          <w:rFonts w:ascii="Candara" w:eastAsia="Arial" w:hAnsi="Candara" w:cs="Arial"/>
          <w:spacing w:val="-1"/>
          <w:sz w:val="24"/>
          <w:szCs w:val="24"/>
        </w:rPr>
        <w:t>o</w:t>
      </w:r>
      <w:r w:rsidRPr="00B3749F">
        <w:rPr>
          <w:rFonts w:ascii="Candara" w:eastAsia="Arial" w:hAnsi="Candara" w:cs="Arial"/>
          <w:spacing w:val="1"/>
          <w:sz w:val="24"/>
          <w:szCs w:val="24"/>
        </w:rPr>
        <w:t>da</w:t>
      </w:r>
      <w:r w:rsidRPr="00B3749F">
        <w:rPr>
          <w:rFonts w:ascii="Candara" w:eastAsia="Arial" w:hAnsi="Candara" w:cs="Arial"/>
          <w:spacing w:val="-2"/>
          <w:sz w:val="24"/>
          <w:szCs w:val="24"/>
        </w:rPr>
        <w:t>t</w:t>
      </w:r>
      <w:r w:rsidRPr="00B3749F">
        <w:rPr>
          <w:rFonts w:ascii="Candara" w:eastAsia="Arial" w:hAnsi="Candara" w:cs="Arial"/>
          <w:sz w:val="24"/>
          <w:szCs w:val="24"/>
        </w:rPr>
        <w:t>ion</w:t>
      </w:r>
      <w:r w:rsidRPr="00B3749F">
        <w:rPr>
          <w:rFonts w:ascii="Candara" w:eastAsia="Arial" w:hAnsi="Candara" w:cs="Arial"/>
          <w:spacing w:val="4"/>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e</w:t>
      </w:r>
      <w:r w:rsidRPr="00B3749F">
        <w:rPr>
          <w:rFonts w:ascii="Candara" w:eastAsia="Arial" w:hAnsi="Candara" w:cs="Arial"/>
          <w:spacing w:val="1"/>
          <w:sz w:val="24"/>
          <w:szCs w:val="24"/>
        </w:rPr>
        <w:t>a</w:t>
      </w:r>
      <w:r w:rsidRPr="00B3749F">
        <w:rPr>
          <w:rFonts w:ascii="Candara" w:eastAsia="Arial" w:hAnsi="Candara" w:cs="Arial"/>
          <w:sz w:val="24"/>
          <w:szCs w:val="24"/>
        </w:rPr>
        <w:t>c</w:t>
      </w:r>
      <w:r w:rsidRPr="00B3749F">
        <w:rPr>
          <w:rFonts w:ascii="Candara" w:eastAsia="Arial" w:hAnsi="Candara" w:cs="Arial"/>
          <w:spacing w:val="1"/>
          <w:sz w:val="24"/>
          <w:szCs w:val="24"/>
        </w:rPr>
        <w:t>h</w:t>
      </w:r>
      <w:r w:rsidRPr="00B3749F">
        <w:rPr>
          <w:rFonts w:ascii="Candara" w:eastAsia="Arial" w:hAnsi="Candara" w:cs="Arial"/>
          <w:sz w:val="24"/>
          <w:szCs w:val="24"/>
        </w:rPr>
        <w:t>ing</w:t>
      </w:r>
      <w:r w:rsidRPr="00B3749F">
        <w:rPr>
          <w:rFonts w:ascii="Candara" w:eastAsia="Arial" w:hAnsi="Candara" w:cs="Arial"/>
          <w:spacing w:val="2"/>
          <w:sz w:val="24"/>
          <w:szCs w:val="24"/>
        </w:rPr>
        <w:t xml:space="preserve"> </w:t>
      </w:r>
      <w:r w:rsidRPr="00B3749F">
        <w:rPr>
          <w:rFonts w:ascii="Candara" w:eastAsia="Arial" w:hAnsi="Candara" w:cs="Arial"/>
          <w:sz w:val="24"/>
          <w:szCs w:val="24"/>
        </w:rPr>
        <w:t>r</w:t>
      </w:r>
      <w:r w:rsidRPr="00B3749F">
        <w:rPr>
          <w:rFonts w:ascii="Candara" w:eastAsia="Arial" w:hAnsi="Candara" w:cs="Arial"/>
          <w:spacing w:val="4"/>
          <w:sz w:val="24"/>
          <w:szCs w:val="24"/>
        </w:rPr>
        <w:t>o</w:t>
      </w:r>
      <w:r w:rsidRPr="00B3749F">
        <w:rPr>
          <w:rFonts w:ascii="Candara" w:eastAsia="Arial" w:hAnsi="Candara" w:cs="Arial"/>
          <w:spacing w:val="-1"/>
          <w:sz w:val="24"/>
          <w:szCs w:val="24"/>
        </w:rPr>
        <w:t>o</w:t>
      </w:r>
      <w:r w:rsidRPr="00B3749F">
        <w:rPr>
          <w:rFonts w:ascii="Candara" w:eastAsia="Arial" w:hAnsi="Candara" w:cs="Arial"/>
          <w:spacing w:val="1"/>
          <w:sz w:val="24"/>
          <w:szCs w:val="24"/>
        </w:rPr>
        <w:t>m</w:t>
      </w:r>
      <w:r w:rsidRPr="00B3749F">
        <w:rPr>
          <w:rFonts w:ascii="Candara" w:eastAsia="Arial" w:hAnsi="Candara" w:cs="Arial"/>
          <w:sz w:val="24"/>
          <w:szCs w:val="24"/>
        </w:rPr>
        <w:t>s</w:t>
      </w:r>
      <w:r w:rsidRPr="00B3749F">
        <w:rPr>
          <w:rFonts w:ascii="Candara" w:eastAsia="Arial" w:hAnsi="Candara" w:cs="Arial"/>
          <w:spacing w:val="3"/>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re k</w:t>
      </w:r>
      <w:r w:rsidRPr="00B3749F">
        <w:rPr>
          <w:rFonts w:ascii="Candara" w:eastAsia="Arial" w:hAnsi="Candara" w:cs="Arial"/>
          <w:spacing w:val="1"/>
          <w:sz w:val="24"/>
          <w:szCs w:val="24"/>
        </w:rPr>
        <w:t>ep</w:t>
      </w:r>
      <w:r w:rsidRPr="00B3749F">
        <w:rPr>
          <w:rFonts w:ascii="Candara" w:eastAsia="Arial" w:hAnsi="Candara" w:cs="Arial"/>
          <w:sz w:val="24"/>
          <w:szCs w:val="24"/>
        </w:rPr>
        <w:t>t</w:t>
      </w:r>
      <w:r w:rsidRPr="00B3749F">
        <w:rPr>
          <w:rFonts w:ascii="Candara" w:eastAsia="Arial" w:hAnsi="Candara" w:cs="Arial"/>
          <w:spacing w:val="1"/>
          <w:sz w:val="24"/>
          <w:szCs w:val="24"/>
        </w:rPr>
        <w:t xml:space="preserve"> </w:t>
      </w:r>
      <w:r w:rsidRPr="00B3749F">
        <w:rPr>
          <w:rFonts w:ascii="Candara" w:eastAsia="Arial" w:hAnsi="Candara" w:cs="Arial"/>
          <w:sz w:val="24"/>
          <w:szCs w:val="24"/>
        </w:rPr>
        <w:t>t</w:t>
      </w:r>
      <w:r w:rsidRPr="00B3749F">
        <w:rPr>
          <w:rFonts w:ascii="Candara" w:eastAsia="Arial" w:hAnsi="Candara" w:cs="Arial"/>
          <w:spacing w:val="-2"/>
          <w:sz w:val="24"/>
          <w:szCs w:val="24"/>
        </w:rPr>
        <w:t>i</w:t>
      </w:r>
      <w:r w:rsidRPr="00B3749F">
        <w:rPr>
          <w:rFonts w:ascii="Candara" w:eastAsia="Arial" w:hAnsi="Candara" w:cs="Arial"/>
          <w:spacing w:val="1"/>
          <w:sz w:val="24"/>
          <w:szCs w:val="24"/>
        </w:rPr>
        <w:t>d</w:t>
      </w:r>
      <w:r w:rsidRPr="00B3749F">
        <w:rPr>
          <w:rFonts w:ascii="Candara" w:eastAsia="Arial" w:hAnsi="Candara" w:cs="Arial"/>
          <w:spacing w:val="-2"/>
          <w:sz w:val="24"/>
          <w:szCs w:val="24"/>
        </w:rPr>
        <w:t>y</w:t>
      </w:r>
      <w:r w:rsidRPr="00B3749F">
        <w:rPr>
          <w:rFonts w:ascii="Candara" w:eastAsia="Arial" w:hAnsi="Candara" w:cs="Arial"/>
          <w:sz w:val="24"/>
          <w:szCs w:val="24"/>
        </w:rPr>
        <w:t>.</w:t>
      </w:r>
    </w:p>
    <w:p w14:paraId="757197C3" w14:textId="6EB435EF" w:rsidR="001E2FBD" w:rsidRPr="00B3749F" w:rsidRDefault="00086025" w:rsidP="00B3749F">
      <w:pPr>
        <w:pStyle w:val="ListParagraph"/>
        <w:numPr>
          <w:ilvl w:val="0"/>
          <w:numId w:val="9"/>
        </w:numPr>
        <w:tabs>
          <w:tab w:val="left" w:pos="1200"/>
        </w:tabs>
        <w:spacing w:line="260" w:lineRule="exact"/>
        <w:ind w:right="85"/>
        <w:jc w:val="both"/>
        <w:rPr>
          <w:rFonts w:ascii="Candara" w:eastAsia="Arial" w:hAnsi="Candara" w:cs="Arial"/>
          <w:sz w:val="24"/>
          <w:szCs w:val="24"/>
        </w:rPr>
      </w:pPr>
      <w:r w:rsidRPr="00B3749F">
        <w:rPr>
          <w:rFonts w:ascii="Candara" w:eastAsia="Arial" w:hAnsi="Candara" w:cs="Arial"/>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s</w:t>
      </w:r>
      <w:r w:rsidRPr="00B3749F">
        <w:rPr>
          <w:rFonts w:ascii="Candara" w:eastAsia="Arial" w:hAnsi="Candara" w:cs="Arial"/>
          <w:spacing w:val="1"/>
          <w:sz w:val="24"/>
          <w:szCs w:val="24"/>
        </w:rPr>
        <w:t>u</w:t>
      </w:r>
      <w:r w:rsidRPr="00B3749F">
        <w:rPr>
          <w:rFonts w:ascii="Candara" w:eastAsia="Arial" w:hAnsi="Candara" w:cs="Arial"/>
          <w:sz w:val="24"/>
          <w:szCs w:val="24"/>
        </w:rPr>
        <w:t>re</w:t>
      </w:r>
      <w:r w:rsidRPr="00B3749F">
        <w:rPr>
          <w:rFonts w:ascii="Candara" w:eastAsia="Arial" w:hAnsi="Candara" w:cs="Arial"/>
          <w:spacing w:val="58"/>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pacing w:val="1"/>
          <w:sz w:val="24"/>
          <w:szCs w:val="24"/>
        </w:rPr>
        <w:t>ha</w:t>
      </w:r>
      <w:r w:rsidRPr="00B3749F">
        <w:rPr>
          <w:rFonts w:ascii="Candara" w:eastAsia="Arial" w:hAnsi="Candara" w:cs="Arial"/>
          <w:sz w:val="24"/>
          <w:szCs w:val="24"/>
        </w:rPr>
        <w:t>t</w:t>
      </w:r>
      <w:r w:rsidRPr="00B3749F">
        <w:rPr>
          <w:rFonts w:ascii="Candara" w:eastAsia="Arial" w:hAnsi="Candara" w:cs="Arial"/>
          <w:spacing w:val="56"/>
          <w:sz w:val="24"/>
          <w:szCs w:val="24"/>
        </w:rPr>
        <w:t xml:space="preserve"> </w:t>
      </w:r>
      <w:r w:rsidRPr="00B3749F">
        <w:rPr>
          <w:rFonts w:ascii="Candara" w:eastAsia="Arial" w:hAnsi="Candara" w:cs="Arial"/>
          <w:spacing w:val="1"/>
          <w:sz w:val="24"/>
          <w:szCs w:val="24"/>
        </w:rPr>
        <w:t>an</w:t>
      </w:r>
      <w:r w:rsidRPr="00B3749F">
        <w:rPr>
          <w:rFonts w:ascii="Candara" w:eastAsia="Arial" w:hAnsi="Candara" w:cs="Arial"/>
          <w:sz w:val="24"/>
          <w:szCs w:val="24"/>
        </w:rPr>
        <w:t>y</w:t>
      </w:r>
      <w:r w:rsidRPr="00B3749F">
        <w:rPr>
          <w:rFonts w:ascii="Candara" w:eastAsia="Arial" w:hAnsi="Candara" w:cs="Arial"/>
          <w:spacing w:val="55"/>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ccid</w:t>
      </w:r>
      <w:r w:rsidRPr="00B3749F">
        <w:rPr>
          <w:rFonts w:ascii="Candara" w:eastAsia="Arial" w:hAnsi="Candara" w:cs="Arial"/>
          <w:spacing w:val="1"/>
          <w:sz w:val="24"/>
          <w:szCs w:val="24"/>
        </w:rPr>
        <w:t>en</w:t>
      </w:r>
      <w:r w:rsidRPr="00B3749F">
        <w:rPr>
          <w:rFonts w:ascii="Candara" w:eastAsia="Arial" w:hAnsi="Candara" w:cs="Arial"/>
          <w:sz w:val="24"/>
          <w:szCs w:val="24"/>
        </w:rPr>
        <w:t>t</w:t>
      </w:r>
      <w:r w:rsidRPr="00B3749F">
        <w:rPr>
          <w:rFonts w:ascii="Candara" w:eastAsia="Arial" w:hAnsi="Candara" w:cs="Arial"/>
          <w:spacing w:val="-2"/>
          <w:sz w:val="24"/>
          <w:szCs w:val="24"/>
        </w:rPr>
        <w:t>s</w:t>
      </w:r>
      <w:r w:rsidRPr="00B3749F">
        <w:rPr>
          <w:rFonts w:ascii="Candara" w:eastAsia="Arial" w:hAnsi="Candara" w:cs="Arial"/>
          <w:sz w:val="24"/>
          <w:szCs w:val="24"/>
        </w:rPr>
        <w:t>,</w:t>
      </w:r>
      <w:r w:rsidRPr="00B3749F">
        <w:rPr>
          <w:rFonts w:ascii="Candara" w:eastAsia="Arial" w:hAnsi="Candara" w:cs="Arial"/>
          <w:spacing w:val="58"/>
          <w:sz w:val="24"/>
          <w:szCs w:val="24"/>
        </w:rPr>
        <w:t xml:space="preserve"> </w:t>
      </w:r>
      <w:proofErr w:type="gramStart"/>
      <w:r w:rsidRPr="00B3749F">
        <w:rPr>
          <w:rFonts w:ascii="Candara" w:eastAsia="Arial" w:hAnsi="Candara" w:cs="Arial"/>
          <w:spacing w:val="-3"/>
          <w:sz w:val="24"/>
          <w:szCs w:val="24"/>
        </w:rPr>
        <w:t>w</w:t>
      </w:r>
      <w:r w:rsidRPr="00B3749F">
        <w:rPr>
          <w:rFonts w:ascii="Candara" w:eastAsia="Arial" w:hAnsi="Candara" w:cs="Arial"/>
          <w:spacing w:val="1"/>
          <w:sz w:val="24"/>
          <w:szCs w:val="24"/>
        </w:rPr>
        <w:t>he</w:t>
      </w:r>
      <w:r w:rsidRPr="00B3749F">
        <w:rPr>
          <w:rFonts w:ascii="Candara" w:eastAsia="Arial" w:hAnsi="Candara" w:cs="Arial"/>
          <w:sz w:val="24"/>
          <w:szCs w:val="24"/>
        </w:rPr>
        <w:t>t</w:t>
      </w:r>
      <w:r w:rsidRPr="00B3749F">
        <w:rPr>
          <w:rFonts w:ascii="Candara" w:eastAsia="Arial" w:hAnsi="Candara" w:cs="Arial"/>
          <w:spacing w:val="1"/>
          <w:sz w:val="24"/>
          <w:szCs w:val="24"/>
        </w:rPr>
        <w:t>he</w:t>
      </w:r>
      <w:r w:rsidRPr="00B3749F">
        <w:rPr>
          <w:rFonts w:ascii="Candara" w:eastAsia="Arial" w:hAnsi="Candara" w:cs="Arial"/>
          <w:sz w:val="24"/>
          <w:szCs w:val="24"/>
        </w:rPr>
        <w:t>r</w:t>
      </w:r>
      <w:r w:rsidRPr="00B3749F">
        <w:rPr>
          <w:rFonts w:ascii="Candara" w:eastAsia="Arial" w:hAnsi="Candara" w:cs="Arial"/>
          <w:spacing w:val="57"/>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r</w:t>
      </w:r>
      <w:r w:rsidRPr="00B3749F">
        <w:rPr>
          <w:rFonts w:ascii="Candara" w:eastAsia="Arial" w:hAnsi="Candara" w:cs="Arial"/>
          <w:spacing w:val="57"/>
          <w:sz w:val="24"/>
          <w:szCs w:val="24"/>
        </w:rPr>
        <w:t xml:space="preserve"> </w:t>
      </w:r>
      <w:r w:rsidRPr="00B3749F">
        <w:rPr>
          <w:rFonts w:ascii="Candara" w:eastAsia="Arial" w:hAnsi="Candara" w:cs="Arial"/>
          <w:spacing w:val="1"/>
          <w:sz w:val="24"/>
          <w:szCs w:val="24"/>
        </w:rPr>
        <w:t>n</w:t>
      </w:r>
      <w:r w:rsidRPr="00B3749F">
        <w:rPr>
          <w:rFonts w:ascii="Candara" w:eastAsia="Arial" w:hAnsi="Candara" w:cs="Arial"/>
          <w:spacing w:val="-1"/>
          <w:sz w:val="24"/>
          <w:szCs w:val="24"/>
        </w:rPr>
        <w:t>o</w:t>
      </w:r>
      <w:r w:rsidRPr="00B3749F">
        <w:rPr>
          <w:rFonts w:ascii="Candara" w:eastAsia="Arial" w:hAnsi="Candara" w:cs="Arial"/>
          <w:sz w:val="24"/>
          <w:szCs w:val="24"/>
        </w:rPr>
        <w:t>t</w:t>
      </w:r>
      <w:proofErr w:type="gramEnd"/>
      <w:r w:rsidRPr="00B3749F">
        <w:rPr>
          <w:rFonts w:ascii="Candara" w:eastAsia="Arial" w:hAnsi="Candara" w:cs="Arial"/>
          <w:spacing w:val="56"/>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n</w:t>
      </w:r>
      <w:r w:rsidRPr="00B3749F">
        <w:rPr>
          <w:rFonts w:ascii="Candara" w:eastAsia="Arial" w:hAnsi="Candara" w:cs="Arial"/>
          <w:spacing w:val="58"/>
          <w:sz w:val="24"/>
          <w:szCs w:val="24"/>
        </w:rPr>
        <w:t xml:space="preserve"> </w:t>
      </w:r>
      <w:r w:rsidRPr="00B3749F">
        <w:rPr>
          <w:rFonts w:ascii="Candara" w:eastAsia="Arial" w:hAnsi="Candara" w:cs="Arial"/>
          <w:sz w:val="24"/>
          <w:szCs w:val="24"/>
        </w:rPr>
        <w:t>inj</w:t>
      </w:r>
      <w:r w:rsidRPr="00B3749F">
        <w:rPr>
          <w:rFonts w:ascii="Candara" w:eastAsia="Arial" w:hAnsi="Candara" w:cs="Arial"/>
          <w:spacing w:val="1"/>
          <w:sz w:val="24"/>
          <w:szCs w:val="24"/>
        </w:rPr>
        <w:t>u</w:t>
      </w:r>
      <w:r w:rsidRPr="00B3749F">
        <w:rPr>
          <w:rFonts w:ascii="Candara" w:eastAsia="Arial" w:hAnsi="Candara" w:cs="Arial"/>
          <w:sz w:val="24"/>
          <w:szCs w:val="24"/>
        </w:rPr>
        <w:t>ry</w:t>
      </w:r>
      <w:r w:rsidRPr="00B3749F">
        <w:rPr>
          <w:rFonts w:ascii="Candara" w:eastAsia="Arial" w:hAnsi="Candara" w:cs="Arial"/>
          <w:spacing w:val="54"/>
          <w:sz w:val="24"/>
          <w:szCs w:val="24"/>
        </w:rPr>
        <w:t xml:space="preserve"> </w:t>
      </w:r>
      <w:r w:rsidR="00C95612" w:rsidRPr="00B3749F">
        <w:rPr>
          <w:rFonts w:ascii="Candara" w:eastAsia="Arial" w:hAnsi="Candara" w:cs="Arial"/>
          <w:spacing w:val="1"/>
          <w:sz w:val="24"/>
          <w:szCs w:val="24"/>
        </w:rPr>
        <w:t>o</w:t>
      </w:r>
      <w:r w:rsidR="00C95612" w:rsidRPr="00B3749F">
        <w:rPr>
          <w:rFonts w:ascii="Candara" w:eastAsia="Arial" w:hAnsi="Candara" w:cs="Arial"/>
          <w:sz w:val="24"/>
          <w:szCs w:val="24"/>
        </w:rPr>
        <w:t>cc</w:t>
      </w:r>
      <w:r w:rsidR="00C95612" w:rsidRPr="00B3749F">
        <w:rPr>
          <w:rFonts w:ascii="Candara" w:eastAsia="Arial" w:hAnsi="Candara" w:cs="Arial"/>
          <w:spacing w:val="1"/>
          <w:sz w:val="24"/>
          <w:szCs w:val="24"/>
        </w:rPr>
        <w:t>u</w:t>
      </w:r>
      <w:r w:rsidR="00C95612" w:rsidRPr="00B3749F">
        <w:rPr>
          <w:rFonts w:ascii="Candara" w:eastAsia="Arial" w:hAnsi="Candara" w:cs="Arial"/>
          <w:sz w:val="24"/>
          <w:szCs w:val="24"/>
        </w:rPr>
        <w:t>rs,</w:t>
      </w:r>
      <w:r w:rsidRPr="00B3749F">
        <w:rPr>
          <w:rFonts w:ascii="Candara" w:eastAsia="Arial" w:hAnsi="Candara" w:cs="Arial"/>
          <w:spacing w:val="57"/>
          <w:sz w:val="24"/>
          <w:szCs w:val="24"/>
        </w:rPr>
        <w:t xml:space="preserve"> </w:t>
      </w:r>
      <w:r w:rsidRPr="00B3749F">
        <w:rPr>
          <w:rFonts w:ascii="Candara" w:eastAsia="Arial" w:hAnsi="Candara" w:cs="Arial"/>
          <w:spacing w:val="1"/>
          <w:sz w:val="24"/>
          <w:szCs w:val="24"/>
        </w:rPr>
        <w:t>an</w:t>
      </w:r>
      <w:r w:rsidRPr="00B3749F">
        <w:rPr>
          <w:rFonts w:ascii="Candara" w:eastAsia="Arial" w:hAnsi="Candara" w:cs="Arial"/>
          <w:sz w:val="24"/>
          <w:szCs w:val="24"/>
        </w:rPr>
        <w:t xml:space="preserve">d </w:t>
      </w:r>
      <w:r w:rsidRPr="00B3749F">
        <w:rPr>
          <w:rFonts w:ascii="Candara" w:eastAsia="Arial" w:hAnsi="Candara" w:cs="Arial"/>
          <w:spacing w:val="1"/>
          <w:sz w:val="24"/>
          <w:szCs w:val="24"/>
        </w:rPr>
        <w:t>po</w:t>
      </w:r>
      <w:r w:rsidRPr="00B3749F">
        <w:rPr>
          <w:rFonts w:ascii="Candara" w:eastAsia="Arial" w:hAnsi="Candara" w:cs="Arial"/>
          <w:sz w:val="24"/>
          <w:szCs w:val="24"/>
        </w:rPr>
        <w:t>t</w:t>
      </w:r>
      <w:r w:rsidRPr="00B3749F">
        <w:rPr>
          <w:rFonts w:ascii="Candara" w:eastAsia="Arial" w:hAnsi="Candara" w:cs="Arial"/>
          <w:spacing w:val="-1"/>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ti</w:t>
      </w:r>
      <w:r w:rsidRPr="00B3749F">
        <w:rPr>
          <w:rFonts w:ascii="Candara" w:eastAsia="Arial" w:hAnsi="Candara" w:cs="Arial"/>
          <w:spacing w:val="1"/>
          <w:sz w:val="24"/>
          <w:szCs w:val="24"/>
        </w:rPr>
        <w:t>a</w:t>
      </w:r>
      <w:r w:rsidRPr="00B3749F">
        <w:rPr>
          <w:rFonts w:ascii="Candara" w:eastAsia="Arial" w:hAnsi="Candara" w:cs="Arial"/>
          <w:sz w:val="24"/>
          <w:szCs w:val="24"/>
        </w:rPr>
        <w:t xml:space="preserve">l </w:t>
      </w:r>
      <w:r w:rsidRPr="00B3749F">
        <w:rPr>
          <w:rFonts w:ascii="Candara" w:eastAsia="Arial" w:hAnsi="Candara" w:cs="Arial"/>
          <w:spacing w:val="-1"/>
          <w:sz w:val="24"/>
          <w:szCs w:val="24"/>
        </w:rPr>
        <w:t>h</w:t>
      </w:r>
      <w:r w:rsidRPr="00B3749F">
        <w:rPr>
          <w:rFonts w:ascii="Candara" w:eastAsia="Arial" w:hAnsi="Candara" w:cs="Arial"/>
          <w:spacing w:val="1"/>
          <w:sz w:val="24"/>
          <w:szCs w:val="24"/>
        </w:rPr>
        <w:t>a</w:t>
      </w:r>
      <w:r w:rsidRPr="00B3749F">
        <w:rPr>
          <w:rFonts w:ascii="Candara" w:eastAsia="Arial" w:hAnsi="Candara" w:cs="Arial"/>
          <w:spacing w:val="-2"/>
          <w:sz w:val="24"/>
          <w:szCs w:val="24"/>
        </w:rPr>
        <w:t>z</w:t>
      </w:r>
      <w:r w:rsidRPr="00B3749F">
        <w:rPr>
          <w:rFonts w:ascii="Candara" w:eastAsia="Arial" w:hAnsi="Candara" w:cs="Arial"/>
          <w:spacing w:val="1"/>
          <w:sz w:val="24"/>
          <w:szCs w:val="24"/>
        </w:rPr>
        <w:t>a</w:t>
      </w:r>
      <w:r w:rsidRPr="00B3749F">
        <w:rPr>
          <w:rFonts w:ascii="Candara" w:eastAsia="Arial" w:hAnsi="Candara" w:cs="Arial"/>
          <w:sz w:val="24"/>
          <w:szCs w:val="24"/>
        </w:rPr>
        <w:t>rds</w:t>
      </w:r>
      <w:r w:rsidRPr="00B3749F">
        <w:rPr>
          <w:rFonts w:ascii="Candara" w:eastAsia="Arial" w:hAnsi="Candara" w:cs="Arial"/>
          <w:spacing w:val="1"/>
          <w:sz w:val="24"/>
          <w:szCs w:val="24"/>
        </w:rPr>
        <w:t xml:space="preserve"> a</w:t>
      </w:r>
      <w:r w:rsidRPr="00B3749F">
        <w:rPr>
          <w:rFonts w:ascii="Candara" w:eastAsia="Arial" w:hAnsi="Candara" w:cs="Arial"/>
          <w:sz w:val="24"/>
          <w:szCs w:val="24"/>
        </w:rPr>
        <w:t xml:space="preserve">re </w:t>
      </w:r>
      <w:r w:rsidRPr="00B3749F">
        <w:rPr>
          <w:rFonts w:ascii="Candara" w:eastAsia="Arial" w:hAnsi="Candara" w:cs="Arial"/>
          <w:spacing w:val="-2"/>
          <w:sz w:val="24"/>
          <w:szCs w:val="24"/>
        </w:rPr>
        <w:t>r</w:t>
      </w:r>
      <w:r w:rsidRPr="00B3749F">
        <w:rPr>
          <w:rFonts w:ascii="Candara" w:eastAsia="Arial" w:hAnsi="Candara" w:cs="Arial"/>
          <w:spacing w:val="1"/>
          <w:sz w:val="24"/>
          <w:szCs w:val="24"/>
        </w:rPr>
        <w:t>epo</w:t>
      </w:r>
      <w:r w:rsidRPr="00B3749F">
        <w:rPr>
          <w:rFonts w:ascii="Candara" w:eastAsia="Arial" w:hAnsi="Candara" w:cs="Arial"/>
          <w:sz w:val="24"/>
          <w:szCs w:val="24"/>
        </w:rPr>
        <w:t>rt</w:t>
      </w:r>
      <w:r w:rsidRPr="00B3749F">
        <w:rPr>
          <w:rFonts w:ascii="Candara" w:eastAsia="Arial" w:hAnsi="Candara" w:cs="Arial"/>
          <w:spacing w:val="-2"/>
          <w:sz w:val="24"/>
          <w:szCs w:val="24"/>
        </w:rPr>
        <w:t>e</w:t>
      </w:r>
      <w:r w:rsidRPr="00B3749F">
        <w:rPr>
          <w:rFonts w:ascii="Candara" w:eastAsia="Arial" w:hAnsi="Candara" w:cs="Arial"/>
          <w:sz w:val="24"/>
          <w:szCs w:val="24"/>
        </w:rPr>
        <w:t>d</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t</w:t>
      </w:r>
      <w:r w:rsidRPr="00B3749F">
        <w:rPr>
          <w:rFonts w:ascii="Candara" w:eastAsia="Arial" w:hAnsi="Candara" w:cs="Arial"/>
          <w:sz w:val="24"/>
          <w:szCs w:val="24"/>
        </w:rPr>
        <w:t>o</w:t>
      </w:r>
      <w:r w:rsidRPr="00B3749F">
        <w:rPr>
          <w:rFonts w:ascii="Candara" w:eastAsia="Arial" w:hAnsi="Candara" w:cs="Arial"/>
          <w:spacing w:val="1"/>
          <w:sz w:val="24"/>
          <w:szCs w:val="24"/>
        </w:rPr>
        <w:t xml:space="preserve"> 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1"/>
          <w:sz w:val="24"/>
          <w:szCs w:val="24"/>
        </w:rPr>
        <w:t xml:space="preserve"> </w:t>
      </w:r>
      <w:r w:rsidR="00B213A7" w:rsidRPr="00B3749F">
        <w:rPr>
          <w:rFonts w:ascii="Candara" w:eastAsia="Arial" w:hAnsi="Candara" w:cs="Arial"/>
          <w:sz w:val="24"/>
          <w:szCs w:val="24"/>
        </w:rPr>
        <w:t>Proprietor</w:t>
      </w:r>
      <w:r w:rsidRPr="00B3749F">
        <w:rPr>
          <w:rFonts w:ascii="Candara" w:eastAsia="Arial" w:hAnsi="Candara" w:cs="Arial"/>
          <w:sz w:val="24"/>
          <w:szCs w:val="24"/>
        </w:rPr>
        <w:t>.</w:t>
      </w:r>
    </w:p>
    <w:p w14:paraId="757197C4" w14:textId="67728FE3" w:rsidR="001E2FBD" w:rsidRPr="00B3749F" w:rsidRDefault="00086025" w:rsidP="00B3749F">
      <w:pPr>
        <w:pStyle w:val="ListParagraph"/>
        <w:numPr>
          <w:ilvl w:val="0"/>
          <w:numId w:val="9"/>
        </w:numPr>
        <w:tabs>
          <w:tab w:val="left" w:pos="1200"/>
        </w:tabs>
        <w:spacing w:line="260" w:lineRule="exact"/>
        <w:ind w:right="84"/>
        <w:jc w:val="both"/>
        <w:rPr>
          <w:rFonts w:ascii="Candara" w:eastAsia="Arial" w:hAnsi="Candara" w:cs="Arial"/>
          <w:sz w:val="24"/>
          <w:szCs w:val="24"/>
        </w:rPr>
      </w:pPr>
      <w:r w:rsidRPr="00B3749F">
        <w:rPr>
          <w:rFonts w:ascii="Candara" w:eastAsia="Arial" w:hAnsi="Candara" w:cs="Arial"/>
          <w:sz w:val="24"/>
          <w:szCs w:val="24"/>
        </w:rPr>
        <w:t>D</w:t>
      </w:r>
      <w:r w:rsidRPr="00B3749F">
        <w:rPr>
          <w:rFonts w:ascii="Candara" w:eastAsia="Arial" w:hAnsi="Candara" w:cs="Arial"/>
          <w:spacing w:val="-1"/>
          <w:sz w:val="24"/>
          <w:szCs w:val="24"/>
        </w:rPr>
        <w:t>r</w:t>
      </w:r>
      <w:r w:rsidRPr="00B3749F">
        <w:rPr>
          <w:rFonts w:ascii="Candara" w:eastAsia="Arial" w:hAnsi="Candara" w:cs="Arial"/>
          <w:spacing w:val="1"/>
          <w:sz w:val="24"/>
          <w:szCs w:val="24"/>
        </w:rPr>
        <w:t>a</w:t>
      </w:r>
      <w:r w:rsidRPr="00B3749F">
        <w:rPr>
          <w:rFonts w:ascii="Candara" w:eastAsia="Arial" w:hAnsi="Candara" w:cs="Arial"/>
          <w:sz w:val="24"/>
          <w:szCs w:val="24"/>
        </w:rPr>
        <w:t>w</w:t>
      </w:r>
      <w:r w:rsidRPr="00B3749F">
        <w:rPr>
          <w:rFonts w:ascii="Candara" w:eastAsia="Arial" w:hAnsi="Candara" w:cs="Arial"/>
          <w:spacing w:val="19"/>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20"/>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t</w:t>
      </w:r>
      <w:r w:rsidRPr="00B3749F">
        <w:rPr>
          <w:rFonts w:ascii="Candara" w:eastAsia="Arial" w:hAnsi="Candara" w:cs="Arial"/>
          <w:spacing w:val="1"/>
          <w:sz w:val="24"/>
          <w:szCs w:val="24"/>
        </w:rPr>
        <w:t>t</w:t>
      </w:r>
      <w:r w:rsidRPr="00B3749F">
        <w:rPr>
          <w:rFonts w:ascii="Candara" w:eastAsia="Arial" w:hAnsi="Candara" w:cs="Arial"/>
          <w:spacing w:val="-1"/>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ti</w:t>
      </w:r>
      <w:r w:rsidRPr="00B3749F">
        <w:rPr>
          <w:rFonts w:ascii="Candara" w:eastAsia="Arial" w:hAnsi="Candara" w:cs="Arial"/>
          <w:spacing w:val="-1"/>
          <w:sz w:val="24"/>
          <w:szCs w:val="24"/>
        </w:rPr>
        <w:t>o</w:t>
      </w:r>
      <w:r w:rsidRPr="00B3749F">
        <w:rPr>
          <w:rFonts w:ascii="Candara" w:eastAsia="Arial" w:hAnsi="Candara" w:cs="Arial"/>
          <w:sz w:val="24"/>
          <w:szCs w:val="24"/>
        </w:rPr>
        <w:t>n</w:t>
      </w:r>
      <w:r w:rsidRPr="00B3749F">
        <w:rPr>
          <w:rFonts w:ascii="Candara" w:eastAsia="Arial" w:hAnsi="Candara" w:cs="Arial"/>
          <w:spacing w:val="20"/>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f</w:t>
      </w:r>
      <w:r w:rsidRPr="00B3749F">
        <w:rPr>
          <w:rFonts w:ascii="Candara" w:eastAsia="Arial" w:hAnsi="Candara" w:cs="Arial"/>
          <w:spacing w:val="22"/>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20"/>
          <w:sz w:val="24"/>
          <w:szCs w:val="24"/>
        </w:rPr>
        <w:t xml:space="preserve"> </w:t>
      </w:r>
      <w:r w:rsidR="00B213A7" w:rsidRPr="00B3749F">
        <w:rPr>
          <w:rFonts w:ascii="Candara" w:eastAsia="Arial" w:hAnsi="Candara" w:cs="Arial"/>
          <w:sz w:val="24"/>
          <w:szCs w:val="24"/>
        </w:rPr>
        <w:t>Proprietor</w:t>
      </w:r>
      <w:r w:rsidRPr="00B3749F">
        <w:rPr>
          <w:rFonts w:ascii="Candara" w:eastAsia="Arial" w:hAnsi="Candara" w:cs="Arial"/>
          <w:spacing w:val="19"/>
          <w:sz w:val="24"/>
          <w:szCs w:val="24"/>
        </w:rPr>
        <w:t xml:space="preserve"> </w:t>
      </w:r>
      <w:r w:rsidRPr="00B3749F">
        <w:rPr>
          <w:rFonts w:ascii="Candara" w:eastAsia="Arial" w:hAnsi="Candara" w:cs="Arial"/>
          <w:sz w:val="24"/>
          <w:szCs w:val="24"/>
        </w:rPr>
        <w:t>to</w:t>
      </w:r>
      <w:r w:rsidRPr="00B3749F">
        <w:rPr>
          <w:rFonts w:ascii="Candara" w:eastAsia="Arial" w:hAnsi="Candara" w:cs="Arial"/>
          <w:spacing w:val="21"/>
          <w:sz w:val="24"/>
          <w:szCs w:val="24"/>
        </w:rPr>
        <w:t xml:space="preserve"> </w:t>
      </w:r>
      <w:r w:rsidRPr="00B3749F">
        <w:rPr>
          <w:rFonts w:ascii="Candara" w:eastAsia="Arial" w:hAnsi="Candara" w:cs="Arial"/>
          <w:spacing w:val="-1"/>
          <w:sz w:val="24"/>
          <w:szCs w:val="24"/>
        </w:rPr>
        <w:t>an</w:t>
      </w:r>
      <w:r w:rsidRPr="00B3749F">
        <w:rPr>
          <w:rFonts w:ascii="Candara" w:eastAsia="Arial" w:hAnsi="Candara" w:cs="Arial"/>
          <w:sz w:val="24"/>
          <w:szCs w:val="24"/>
        </w:rPr>
        <w:t>y</w:t>
      </w:r>
      <w:r w:rsidRPr="00B3749F">
        <w:rPr>
          <w:rFonts w:ascii="Candara" w:eastAsia="Arial" w:hAnsi="Candara" w:cs="Arial"/>
          <w:spacing w:val="17"/>
          <w:sz w:val="24"/>
          <w:szCs w:val="24"/>
        </w:rPr>
        <w:t xml:space="preserve"> </w:t>
      </w:r>
      <w:r w:rsidRPr="00B3749F">
        <w:rPr>
          <w:rFonts w:ascii="Candara" w:eastAsia="Arial" w:hAnsi="Candara" w:cs="Arial"/>
          <w:spacing w:val="1"/>
          <w:sz w:val="24"/>
          <w:szCs w:val="24"/>
        </w:rPr>
        <w:t>po</w:t>
      </w:r>
      <w:r w:rsidRPr="00B3749F">
        <w:rPr>
          <w:rFonts w:ascii="Candara" w:eastAsia="Arial" w:hAnsi="Candara" w:cs="Arial"/>
          <w:sz w:val="24"/>
          <w:szCs w:val="24"/>
        </w:rPr>
        <w:t>ssible</w:t>
      </w:r>
      <w:r w:rsidRPr="00B3749F">
        <w:rPr>
          <w:rFonts w:ascii="Candara" w:eastAsia="Arial" w:hAnsi="Candara" w:cs="Arial"/>
          <w:spacing w:val="20"/>
          <w:sz w:val="24"/>
          <w:szCs w:val="24"/>
        </w:rPr>
        <w:t xml:space="preserve"> </w:t>
      </w:r>
      <w:r w:rsidRPr="00B3749F">
        <w:rPr>
          <w:rFonts w:ascii="Candara" w:eastAsia="Arial" w:hAnsi="Candara" w:cs="Arial"/>
          <w:spacing w:val="1"/>
          <w:sz w:val="24"/>
          <w:szCs w:val="24"/>
        </w:rPr>
        <w:t>d</w:t>
      </w:r>
      <w:r w:rsidRPr="00B3749F">
        <w:rPr>
          <w:rFonts w:ascii="Candara" w:eastAsia="Arial" w:hAnsi="Candara" w:cs="Arial"/>
          <w:spacing w:val="-1"/>
          <w:sz w:val="24"/>
          <w:szCs w:val="24"/>
        </w:rPr>
        <w:t>e</w:t>
      </w:r>
      <w:r w:rsidRPr="00B3749F">
        <w:rPr>
          <w:rFonts w:ascii="Candara" w:eastAsia="Arial" w:hAnsi="Candara" w:cs="Arial"/>
          <w:spacing w:val="3"/>
          <w:sz w:val="24"/>
          <w:szCs w:val="24"/>
        </w:rPr>
        <w:t>f</w:t>
      </w:r>
      <w:r w:rsidRPr="00B3749F">
        <w:rPr>
          <w:rFonts w:ascii="Candara" w:eastAsia="Arial" w:hAnsi="Candara" w:cs="Arial"/>
          <w:sz w:val="24"/>
          <w:szCs w:val="24"/>
        </w:rPr>
        <w:t>ic</w:t>
      </w:r>
      <w:r w:rsidRPr="00B3749F">
        <w:rPr>
          <w:rFonts w:ascii="Candara" w:eastAsia="Arial" w:hAnsi="Candara" w:cs="Arial"/>
          <w:spacing w:val="-1"/>
          <w:sz w:val="24"/>
          <w:szCs w:val="24"/>
        </w:rPr>
        <w:t>i</w:t>
      </w:r>
      <w:r w:rsidRPr="00B3749F">
        <w:rPr>
          <w:rFonts w:ascii="Candara" w:eastAsia="Arial" w:hAnsi="Candara" w:cs="Arial"/>
          <w:spacing w:val="1"/>
          <w:sz w:val="24"/>
          <w:szCs w:val="24"/>
        </w:rPr>
        <w:t>en</w:t>
      </w:r>
      <w:r w:rsidRPr="00B3749F">
        <w:rPr>
          <w:rFonts w:ascii="Candara" w:eastAsia="Arial" w:hAnsi="Candara" w:cs="Arial"/>
          <w:sz w:val="24"/>
          <w:szCs w:val="24"/>
        </w:rPr>
        <w:t>cies in</w:t>
      </w:r>
      <w:r w:rsidRPr="00B3749F">
        <w:rPr>
          <w:rFonts w:ascii="Candara" w:eastAsia="Arial" w:hAnsi="Candara" w:cs="Arial"/>
          <w:spacing w:val="1"/>
          <w:sz w:val="24"/>
          <w:szCs w:val="24"/>
        </w:rPr>
        <w:t xml:space="preserve"> h</w:t>
      </w:r>
      <w:r w:rsidRPr="00B3749F">
        <w:rPr>
          <w:rFonts w:ascii="Candara" w:eastAsia="Arial" w:hAnsi="Candara" w:cs="Arial"/>
          <w:spacing w:val="-1"/>
          <w:sz w:val="24"/>
          <w:szCs w:val="24"/>
        </w:rPr>
        <w:t>e</w:t>
      </w:r>
      <w:r w:rsidRPr="00B3749F">
        <w:rPr>
          <w:rFonts w:ascii="Candara" w:eastAsia="Arial" w:hAnsi="Candara" w:cs="Arial"/>
          <w:spacing w:val="1"/>
          <w:sz w:val="24"/>
          <w:szCs w:val="24"/>
        </w:rPr>
        <w:t>a</w:t>
      </w:r>
      <w:r w:rsidRPr="00B3749F">
        <w:rPr>
          <w:rFonts w:ascii="Candara" w:eastAsia="Arial" w:hAnsi="Candara" w:cs="Arial"/>
          <w:sz w:val="24"/>
          <w:szCs w:val="24"/>
        </w:rPr>
        <w:t>lth</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1"/>
          <w:sz w:val="24"/>
          <w:szCs w:val="24"/>
        </w:rPr>
        <w:t xml:space="preserve"> </w:t>
      </w:r>
      <w:r w:rsidRPr="00B3749F">
        <w:rPr>
          <w:rFonts w:ascii="Candara" w:eastAsia="Arial" w:hAnsi="Candara" w:cs="Arial"/>
          <w:spacing w:val="-2"/>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z w:val="24"/>
          <w:szCs w:val="24"/>
        </w:rPr>
        <w:t>ty</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r</w:t>
      </w:r>
      <w:r w:rsidRPr="00B3749F">
        <w:rPr>
          <w:rFonts w:ascii="Candara" w:eastAsia="Arial" w:hAnsi="Candara" w:cs="Arial"/>
          <w:spacing w:val="-1"/>
          <w:sz w:val="24"/>
          <w:szCs w:val="24"/>
        </w:rPr>
        <w:t>r</w:t>
      </w:r>
      <w:r w:rsidRPr="00B3749F">
        <w:rPr>
          <w:rFonts w:ascii="Candara" w:eastAsia="Arial" w:hAnsi="Candara" w:cs="Arial"/>
          <w:spacing w:val="1"/>
          <w:sz w:val="24"/>
          <w:szCs w:val="24"/>
        </w:rPr>
        <w:t>an</w:t>
      </w:r>
      <w:r w:rsidRPr="00B3749F">
        <w:rPr>
          <w:rFonts w:ascii="Candara" w:eastAsia="Arial" w:hAnsi="Candara" w:cs="Arial"/>
          <w:spacing w:val="-1"/>
          <w:sz w:val="24"/>
          <w:szCs w:val="24"/>
        </w:rPr>
        <w:t>g</w:t>
      </w:r>
      <w:r w:rsidRPr="00B3749F">
        <w:rPr>
          <w:rFonts w:ascii="Candara" w:eastAsia="Arial" w:hAnsi="Candara" w:cs="Arial"/>
          <w:spacing w:val="1"/>
          <w:sz w:val="24"/>
          <w:szCs w:val="24"/>
        </w:rPr>
        <w:t>e</w:t>
      </w:r>
      <w:r w:rsidRPr="00B3749F">
        <w:rPr>
          <w:rFonts w:ascii="Candara" w:eastAsia="Arial" w:hAnsi="Candara" w:cs="Arial"/>
          <w:spacing w:val="-1"/>
          <w:sz w:val="24"/>
          <w:szCs w:val="24"/>
        </w:rPr>
        <w:t>m</w:t>
      </w:r>
      <w:r w:rsidRPr="00B3749F">
        <w:rPr>
          <w:rFonts w:ascii="Candara" w:eastAsia="Arial" w:hAnsi="Candara" w:cs="Arial"/>
          <w:spacing w:val="1"/>
          <w:sz w:val="24"/>
          <w:szCs w:val="24"/>
        </w:rPr>
        <w:t>en</w:t>
      </w:r>
      <w:r w:rsidRPr="00B3749F">
        <w:rPr>
          <w:rFonts w:ascii="Candara" w:eastAsia="Arial" w:hAnsi="Candara" w:cs="Arial"/>
          <w:sz w:val="24"/>
          <w:szCs w:val="24"/>
        </w:rPr>
        <w:t>ts</w:t>
      </w:r>
      <w:r w:rsidRPr="00B3749F">
        <w:rPr>
          <w:rFonts w:ascii="Candara" w:eastAsia="Arial" w:hAnsi="Candara" w:cs="Arial"/>
          <w:spacing w:val="-1"/>
          <w:sz w:val="24"/>
          <w:szCs w:val="24"/>
        </w:rPr>
        <w:t xml:space="preserve"> o</w:t>
      </w:r>
      <w:r w:rsidRPr="00B3749F">
        <w:rPr>
          <w:rFonts w:ascii="Candara" w:eastAsia="Arial" w:hAnsi="Candara" w:cs="Arial"/>
          <w:sz w:val="24"/>
          <w:szCs w:val="24"/>
        </w:rPr>
        <w:t>f</w:t>
      </w:r>
      <w:r w:rsidRPr="00B3749F">
        <w:rPr>
          <w:rFonts w:ascii="Candara" w:eastAsia="Arial" w:hAnsi="Candara" w:cs="Arial"/>
          <w:spacing w:val="3"/>
          <w:sz w:val="24"/>
          <w:szCs w:val="24"/>
        </w:rPr>
        <w:t xml:space="preserve"> </w:t>
      </w:r>
      <w:r w:rsidRPr="00B3749F">
        <w:rPr>
          <w:rFonts w:ascii="Candara" w:eastAsia="Arial" w:hAnsi="Candara" w:cs="Arial"/>
          <w:spacing w:val="-2"/>
          <w:sz w:val="24"/>
          <w:szCs w:val="24"/>
        </w:rPr>
        <w:t>w</w:t>
      </w:r>
      <w:r w:rsidRPr="00B3749F">
        <w:rPr>
          <w:rFonts w:ascii="Candara" w:eastAsia="Arial" w:hAnsi="Candara" w:cs="Arial"/>
          <w:spacing w:val="1"/>
          <w:sz w:val="24"/>
          <w:szCs w:val="24"/>
        </w:rPr>
        <w:t>h</w:t>
      </w:r>
      <w:r w:rsidRPr="00B3749F">
        <w:rPr>
          <w:rFonts w:ascii="Candara" w:eastAsia="Arial" w:hAnsi="Candara" w:cs="Arial"/>
          <w:sz w:val="24"/>
          <w:szCs w:val="24"/>
        </w:rPr>
        <w:t>ich</w:t>
      </w:r>
      <w:r w:rsidRPr="00B3749F">
        <w:rPr>
          <w:rFonts w:ascii="Candara" w:eastAsia="Arial" w:hAnsi="Candara" w:cs="Arial"/>
          <w:spacing w:val="1"/>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e</w:t>
      </w:r>
      <w:r w:rsidRPr="00B3749F">
        <w:rPr>
          <w:rFonts w:ascii="Candara" w:eastAsia="Arial" w:hAnsi="Candara" w:cs="Arial"/>
          <w:sz w:val="24"/>
          <w:szCs w:val="24"/>
        </w:rPr>
        <w:t>y</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 xml:space="preserve">re </w:t>
      </w:r>
      <w:r w:rsidRPr="00B3749F">
        <w:rPr>
          <w:rFonts w:ascii="Candara" w:eastAsia="Arial" w:hAnsi="Candara" w:cs="Arial"/>
          <w:spacing w:val="1"/>
          <w:sz w:val="24"/>
          <w:szCs w:val="24"/>
        </w:rPr>
        <w:t>a</w:t>
      </w:r>
      <w:r w:rsidRPr="00B3749F">
        <w:rPr>
          <w:rFonts w:ascii="Candara" w:eastAsia="Arial" w:hAnsi="Candara" w:cs="Arial"/>
          <w:spacing w:val="-3"/>
          <w:sz w:val="24"/>
          <w:szCs w:val="24"/>
        </w:rPr>
        <w:t>w</w:t>
      </w:r>
      <w:r w:rsidRPr="00B3749F">
        <w:rPr>
          <w:rFonts w:ascii="Candara" w:eastAsia="Arial" w:hAnsi="Candara" w:cs="Arial"/>
          <w:spacing w:val="1"/>
          <w:sz w:val="24"/>
          <w:szCs w:val="24"/>
        </w:rPr>
        <w:t>a</w:t>
      </w:r>
      <w:r w:rsidRPr="00B3749F">
        <w:rPr>
          <w:rFonts w:ascii="Candara" w:eastAsia="Arial" w:hAnsi="Candara" w:cs="Arial"/>
          <w:spacing w:val="6"/>
          <w:sz w:val="24"/>
          <w:szCs w:val="24"/>
        </w:rPr>
        <w:t>r</w:t>
      </w:r>
      <w:r w:rsidRPr="00B3749F">
        <w:rPr>
          <w:rFonts w:ascii="Candara" w:eastAsia="Arial" w:hAnsi="Candara" w:cs="Arial"/>
          <w:spacing w:val="1"/>
          <w:sz w:val="24"/>
          <w:szCs w:val="24"/>
        </w:rPr>
        <w:t>e.</w:t>
      </w:r>
    </w:p>
    <w:p w14:paraId="757197C5" w14:textId="77777777" w:rsidR="001E2FBD" w:rsidRPr="00D41342" w:rsidRDefault="001E2FBD" w:rsidP="00B3749F">
      <w:pPr>
        <w:spacing w:before="12" w:line="260" w:lineRule="exact"/>
        <w:jc w:val="both"/>
        <w:rPr>
          <w:rFonts w:ascii="Candara" w:hAnsi="Candara" w:cs="Arial"/>
          <w:sz w:val="26"/>
          <w:szCs w:val="26"/>
        </w:rPr>
      </w:pPr>
    </w:p>
    <w:p w14:paraId="757197C6" w14:textId="77777777" w:rsidR="001E2FBD" w:rsidRPr="00D41342" w:rsidRDefault="00086025" w:rsidP="00B3749F">
      <w:pPr>
        <w:ind w:right="5162"/>
        <w:jc w:val="both"/>
        <w:rPr>
          <w:rFonts w:ascii="Candara" w:eastAsia="Arial" w:hAnsi="Candara" w:cs="Arial"/>
          <w:sz w:val="24"/>
          <w:szCs w:val="24"/>
        </w:rPr>
      </w:pPr>
      <w:r w:rsidRPr="00D41342">
        <w:rPr>
          <w:rFonts w:ascii="Candara" w:eastAsia="Arial" w:hAnsi="Candara" w:cs="Arial"/>
          <w:b/>
          <w:sz w:val="24"/>
          <w:szCs w:val="24"/>
        </w:rPr>
        <w:t>Re</w:t>
      </w:r>
      <w:r w:rsidRPr="00D41342">
        <w:rPr>
          <w:rFonts w:ascii="Candara" w:eastAsia="Arial" w:hAnsi="Candara" w:cs="Arial"/>
          <w:b/>
          <w:spacing w:val="1"/>
          <w:sz w:val="24"/>
          <w:szCs w:val="24"/>
        </w:rPr>
        <w:t>s</w:t>
      </w:r>
      <w:r w:rsidRPr="00D41342">
        <w:rPr>
          <w:rFonts w:ascii="Candara" w:eastAsia="Arial" w:hAnsi="Candara" w:cs="Arial"/>
          <w:b/>
          <w:sz w:val="24"/>
          <w:szCs w:val="24"/>
        </w:rPr>
        <w:t>ponsibil</w:t>
      </w:r>
      <w:r w:rsidRPr="00D41342">
        <w:rPr>
          <w:rFonts w:ascii="Candara" w:eastAsia="Arial" w:hAnsi="Candara" w:cs="Arial"/>
          <w:b/>
          <w:spacing w:val="1"/>
          <w:sz w:val="24"/>
          <w:szCs w:val="24"/>
        </w:rPr>
        <w:t>i</w:t>
      </w:r>
      <w:r w:rsidRPr="00D41342">
        <w:rPr>
          <w:rFonts w:ascii="Candara" w:eastAsia="Arial" w:hAnsi="Candara" w:cs="Arial"/>
          <w:b/>
          <w:sz w:val="24"/>
          <w:szCs w:val="24"/>
        </w:rPr>
        <w:t>t</w:t>
      </w:r>
      <w:r w:rsidRPr="00D41342">
        <w:rPr>
          <w:rFonts w:ascii="Candara" w:eastAsia="Arial" w:hAnsi="Candara" w:cs="Arial"/>
          <w:b/>
          <w:spacing w:val="-3"/>
          <w:sz w:val="24"/>
          <w:szCs w:val="24"/>
        </w:rPr>
        <w:t>i</w:t>
      </w:r>
      <w:r w:rsidRPr="00D41342">
        <w:rPr>
          <w:rFonts w:ascii="Candara" w:eastAsia="Arial" w:hAnsi="Candara" w:cs="Arial"/>
          <w:b/>
          <w:spacing w:val="1"/>
          <w:sz w:val="24"/>
          <w:szCs w:val="24"/>
        </w:rPr>
        <w:t>e</w:t>
      </w:r>
      <w:r w:rsidRPr="00D41342">
        <w:rPr>
          <w:rFonts w:ascii="Candara" w:eastAsia="Arial" w:hAnsi="Candara" w:cs="Arial"/>
          <w:b/>
          <w:sz w:val="24"/>
          <w:szCs w:val="24"/>
        </w:rPr>
        <w:t>s</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of</w:t>
      </w:r>
      <w:r w:rsidRPr="00D41342">
        <w:rPr>
          <w:rFonts w:ascii="Candara" w:eastAsia="Arial" w:hAnsi="Candara" w:cs="Arial"/>
          <w:b/>
          <w:spacing w:val="2"/>
          <w:sz w:val="24"/>
          <w:szCs w:val="24"/>
        </w:rPr>
        <w:t xml:space="preserve"> </w:t>
      </w:r>
      <w:r w:rsidRPr="00D41342">
        <w:rPr>
          <w:rFonts w:ascii="Candara" w:eastAsia="Arial" w:hAnsi="Candara" w:cs="Arial"/>
          <w:b/>
          <w:spacing w:val="1"/>
          <w:sz w:val="24"/>
          <w:szCs w:val="24"/>
        </w:rPr>
        <w:t>S</w:t>
      </w:r>
      <w:r w:rsidRPr="00D41342">
        <w:rPr>
          <w:rFonts w:ascii="Candara" w:eastAsia="Arial" w:hAnsi="Candara" w:cs="Arial"/>
          <w:b/>
          <w:spacing w:val="-3"/>
          <w:sz w:val="24"/>
          <w:szCs w:val="24"/>
        </w:rPr>
        <w:t>t</w:t>
      </w:r>
      <w:r w:rsidRPr="00D41342">
        <w:rPr>
          <w:rFonts w:ascii="Candara" w:eastAsia="Arial" w:hAnsi="Candara" w:cs="Arial"/>
          <w:b/>
          <w:sz w:val="24"/>
          <w:szCs w:val="24"/>
        </w:rPr>
        <w:t>udents</w:t>
      </w:r>
    </w:p>
    <w:p w14:paraId="757197C7" w14:textId="77777777" w:rsidR="001E2FBD" w:rsidRPr="00D41342" w:rsidRDefault="001E2FBD" w:rsidP="00B3749F">
      <w:pPr>
        <w:spacing w:before="17" w:line="260" w:lineRule="exact"/>
        <w:jc w:val="both"/>
        <w:rPr>
          <w:rFonts w:ascii="Candara" w:hAnsi="Candara" w:cs="Arial"/>
          <w:sz w:val="26"/>
          <w:szCs w:val="26"/>
        </w:rPr>
      </w:pPr>
    </w:p>
    <w:p w14:paraId="757197C8" w14:textId="09DC4579" w:rsidR="001E2FBD" w:rsidRPr="00B3749F" w:rsidRDefault="00086025" w:rsidP="00B3749F">
      <w:pPr>
        <w:ind w:right="1897"/>
        <w:jc w:val="both"/>
        <w:rPr>
          <w:rFonts w:ascii="Candara" w:eastAsia="Arial" w:hAnsi="Candara" w:cs="Arial"/>
          <w:sz w:val="24"/>
          <w:szCs w:val="24"/>
        </w:rPr>
      </w:pPr>
      <w:r w:rsidRPr="00B3749F">
        <w:rPr>
          <w:rFonts w:ascii="Candara" w:eastAsia="Arial" w:hAnsi="Candara" w:cs="Arial"/>
          <w:sz w:val="24"/>
          <w:szCs w:val="24"/>
        </w:rPr>
        <w:t>All</w:t>
      </w:r>
      <w:r w:rsidRPr="00B3749F">
        <w:rPr>
          <w:rFonts w:ascii="Candara" w:eastAsia="Arial" w:hAnsi="Candara" w:cs="Arial"/>
          <w:spacing w:val="-1"/>
          <w:sz w:val="24"/>
          <w:szCs w:val="24"/>
        </w:rPr>
        <w:t xml:space="preserve"> </w:t>
      </w:r>
      <w:r w:rsidRPr="00B3749F">
        <w:rPr>
          <w:rFonts w:ascii="Candara" w:eastAsia="Arial" w:hAnsi="Candara" w:cs="Arial"/>
          <w:sz w:val="24"/>
          <w:szCs w:val="24"/>
        </w:rPr>
        <w:t>s</w:t>
      </w:r>
      <w:r w:rsidRPr="00B3749F">
        <w:rPr>
          <w:rFonts w:ascii="Candara" w:eastAsia="Arial" w:hAnsi="Candara" w:cs="Arial"/>
          <w:spacing w:val="1"/>
          <w:sz w:val="24"/>
          <w:szCs w:val="24"/>
        </w:rPr>
        <w:t>tud</w:t>
      </w:r>
      <w:r w:rsidRPr="00B3749F">
        <w:rPr>
          <w:rFonts w:ascii="Candara" w:eastAsia="Arial" w:hAnsi="Candara" w:cs="Arial"/>
          <w:spacing w:val="-1"/>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ts</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 xml:space="preserve">re </w:t>
      </w:r>
      <w:r w:rsidRPr="00B3749F">
        <w:rPr>
          <w:rFonts w:ascii="Candara" w:eastAsia="Arial" w:hAnsi="Candara" w:cs="Arial"/>
          <w:spacing w:val="1"/>
          <w:sz w:val="24"/>
          <w:szCs w:val="24"/>
        </w:rPr>
        <w:t>e</w:t>
      </w:r>
      <w:r w:rsidRPr="00B3749F">
        <w:rPr>
          <w:rFonts w:ascii="Candara" w:eastAsia="Arial" w:hAnsi="Candara" w:cs="Arial"/>
          <w:spacing w:val="-2"/>
          <w:sz w:val="24"/>
          <w:szCs w:val="24"/>
        </w:rPr>
        <w:t>x</w:t>
      </w:r>
      <w:r w:rsidRPr="00B3749F">
        <w:rPr>
          <w:rFonts w:ascii="Candara" w:eastAsia="Arial" w:hAnsi="Candara" w:cs="Arial"/>
          <w:spacing w:val="1"/>
          <w:sz w:val="24"/>
          <w:szCs w:val="24"/>
        </w:rPr>
        <w:t>pe</w:t>
      </w:r>
      <w:r w:rsidRPr="00B3749F">
        <w:rPr>
          <w:rFonts w:ascii="Candara" w:eastAsia="Arial" w:hAnsi="Candara" w:cs="Arial"/>
          <w:sz w:val="24"/>
          <w:szCs w:val="24"/>
        </w:rPr>
        <w:t>c</w:t>
      </w:r>
      <w:r w:rsidRPr="00B3749F">
        <w:rPr>
          <w:rFonts w:ascii="Candara" w:eastAsia="Arial" w:hAnsi="Candara" w:cs="Arial"/>
          <w:spacing w:val="-2"/>
          <w:sz w:val="24"/>
          <w:szCs w:val="24"/>
        </w:rPr>
        <w:t>t</w:t>
      </w:r>
      <w:r w:rsidRPr="00B3749F">
        <w:rPr>
          <w:rFonts w:ascii="Candara" w:eastAsia="Arial" w:hAnsi="Candara" w:cs="Arial"/>
          <w:spacing w:val="1"/>
          <w:sz w:val="24"/>
          <w:szCs w:val="24"/>
        </w:rPr>
        <w:t>ed</w:t>
      </w:r>
      <w:r w:rsidRPr="00B3749F">
        <w:rPr>
          <w:rFonts w:ascii="Candara" w:eastAsia="Arial" w:hAnsi="Candara" w:cs="Arial"/>
          <w:sz w:val="24"/>
          <w:szCs w:val="24"/>
        </w:rPr>
        <w:t>,</w:t>
      </w:r>
      <w:r w:rsidRPr="00B3749F">
        <w:rPr>
          <w:rFonts w:ascii="Candara" w:eastAsia="Arial" w:hAnsi="Candara" w:cs="Arial"/>
          <w:spacing w:val="1"/>
          <w:sz w:val="24"/>
          <w:szCs w:val="24"/>
        </w:rPr>
        <w:t xml:space="preserve"> </w:t>
      </w:r>
      <w:r w:rsidRPr="00B3749F">
        <w:rPr>
          <w:rFonts w:ascii="Candara" w:eastAsia="Arial" w:hAnsi="Candara" w:cs="Arial"/>
          <w:spacing w:val="-3"/>
          <w:sz w:val="24"/>
          <w:szCs w:val="24"/>
        </w:rPr>
        <w:t>w</w:t>
      </w:r>
      <w:r w:rsidRPr="00B3749F">
        <w:rPr>
          <w:rFonts w:ascii="Candara" w:eastAsia="Arial" w:hAnsi="Candara" w:cs="Arial"/>
          <w:sz w:val="24"/>
          <w:szCs w:val="24"/>
        </w:rPr>
        <w:t>it</w:t>
      </w:r>
      <w:r w:rsidRPr="00B3749F">
        <w:rPr>
          <w:rFonts w:ascii="Candara" w:eastAsia="Arial" w:hAnsi="Candara" w:cs="Arial"/>
          <w:spacing w:val="1"/>
          <w:sz w:val="24"/>
          <w:szCs w:val="24"/>
        </w:rPr>
        <w:t>h</w:t>
      </w:r>
      <w:r w:rsidRPr="00B3749F">
        <w:rPr>
          <w:rFonts w:ascii="Candara" w:eastAsia="Arial" w:hAnsi="Candara" w:cs="Arial"/>
          <w:sz w:val="24"/>
          <w:szCs w:val="24"/>
        </w:rPr>
        <w:t>in</w:t>
      </w:r>
      <w:r w:rsidRPr="00B3749F">
        <w:rPr>
          <w:rFonts w:ascii="Candara" w:eastAsia="Arial" w:hAnsi="Candara" w:cs="Arial"/>
          <w:spacing w:val="1"/>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e</w:t>
      </w:r>
      <w:r w:rsidRPr="00B3749F">
        <w:rPr>
          <w:rFonts w:ascii="Candara" w:eastAsia="Arial" w:hAnsi="Candara" w:cs="Arial"/>
          <w:sz w:val="24"/>
          <w:szCs w:val="24"/>
        </w:rPr>
        <w:t>ir</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e</w:t>
      </w:r>
      <w:r w:rsidRPr="00B3749F">
        <w:rPr>
          <w:rFonts w:ascii="Candara" w:eastAsia="Arial" w:hAnsi="Candara" w:cs="Arial"/>
          <w:spacing w:val="-2"/>
          <w:sz w:val="24"/>
          <w:szCs w:val="24"/>
        </w:rPr>
        <w:t>x</w:t>
      </w:r>
      <w:r w:rsidRPr="00B3749F">
        <w:rPr>
          <w:rFonts w:ascii="Candara" w:eastAsia="Arial" w:hAnsi="Candara" w:cs="Arial"/>
          <w:spacing w:val="1"/>
          <w:sz w:val="24"/>
          <w:szCs w:val="24"/>
        </w:rPr>
        <w:t>pe</w:t>
      </w:r>
      <w:r w:rsidRPr="00B3749F">
        <w:rPr>
          <w:rFonts w:ascii="Candara" w:eastAsia="Arial" w:hAnsi="Candara" w:cs="Arial"/>
          <w:sz w:val="24"/>
          <w:szCs w:val="24"/>
        </w:rPr>
        <w:t>rt</w:t>
      </w:r>
      <w:r w:rsidRPr="00B3749F">
        <w:rPr>
          <w:rFonts w:ascii="Candara" w:eastAsia="Arial" w:hAnsi="Candara" w:cs="Arial"/>
          <w:spacing w:val="-1"/>
          <w:sz w:val="24"/>
          <w:szCs w:val="24"/>
        </w:rPr>
        <w:t>i</w:t>
      </w:r>
      <w:r w:rsidRPr="00B3749F">
        <w:rPr>
          <w:rFonts w:ascii="Candara" w:eastAsia="Arial" w:hAnsi="Candara" w:cs="Arial"/>
          <w:sz w:val="24"/>
          <w:szCs w:val="24"/>
        </w:rPr>
        <w:t>se</w:t>
      </w:r>
      <w:r w:rsidRPr="00B3749F">
        <w:rPr>
          <w:rFonts w:ascii="Candara" w:eastAsia="Arial" w:hAnsi="Candara" w:cs="Arial"/>
          <w:spacing w:val="1"/>
          <w:sz w:val="24"/>
          <w:szCs w:val="24"/>
        </w:rPr>
        <w:t xml:space="preserve"> 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b</w:t>
      </w:r>
      <w:r w:rsidRPr="00B3749F">
        <w:rPr>
          <w:rFonts w:ascii="Candara" w:eastAsia="Arial" w:hAnsi="Candara" w:cs="Arial"/>
          <w:sz w:val="24"/>
          <w:szCs w:val="24"/>
        </w:rPr>
        <w:t>i</w:t>
      </w:r>
      <w:r w:rsidRPr="00B3749F">
        <w:rPr>
          <w:rFonts w:ascii="Candara" w:eastAsia="Arial" w:hAnsi="Candara" w:cs="Arial"/>
          <w:spacing w:val="-1"/>
          <w:sz w:val="24"/>
          <w:szCs w:val="24"/>
        </w:rPr>
        <w:t>l</w:t>
      </w:r>
      <w:r w:rsidRPr="00B3749F">
        <w:rPr>
          <w:rFonts w:ascii="Candara" w:eastAsia="Arial" w:hAnsi="Candara" w:cs="Arial"/>
          <w:sz w:val="24"/>
          <w:szCs w:val="24"/>
        </w:rPr>
        <w:t>ity</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to</w:t>
      </w:r>
      <w:r w:rsidRPr="00B3749F">
        <w:rPr>
          <w:rFonts w:ascii="Candara" w:eastAsia="Arial" w:hAnsi="Candara" w:cs="Arial"/>
          <w:sz w:val="24"/>
          <w:szCs w:val="24"/>
        </w:rPr>
        <w:t>:</w:t>
      </w:r>
      <w:r w:rsidR="00B3749F" w:rsidRPr="00B3749F">
        <w:rPr>
          <w:rFonts w:ascii="Candara" w:eastAsia="Arial" w:hAnsi="Candara" w:cs="Arial"/>
          <w:sz w:val="24"/>
          <w:szCs w:val="24"/>
        </w:rPr>
        <w:t xml:space="preserve"> </w:t>
      </w:r>
    </w:p>
    <w:p w14:paraId="757197C9" w14:textId="29439B39" w:rsidR="001E2FBD" w:rsidRPr="00B3749F" w:rsidRDefault="00086025" w:rsidP="00B3749F">
      <w:pPr>
        <w:pStyle w:val="ListParagraph"/>
        <w:numPr>
          <w:ilvl w:val="0"/>
          <w:numId w:val="10"/>
        </w:numPr>
        <w:tabs>
          <w:tab w:val="left" w:pos="1200"/>
        </w:tabs>
        <w:ind w:right="85"/>
        <w:jc w:val="both"/>
        <w:rPr>
          <w:rFonts w:ascii="Candara" w:eastAsia="Arial" w:hAnsi="Candara" w:cs="Arial"/>
          <w:sz w:val="24"/>
          <w:szCs w:val="24"/>
        </w:rPr>
      </w:pPr>
      <w:r w:rsidRPr="00B3749F">
        <w:rPr>
          <w:rFonts w:ascii="Candara" w:eastAsia="Arial" w:hAnsi="Candara" w:cs="Arial"/>
          <w:sz w:val="24"/>
          <w:szCs w:val="24"/>
        </w:rPr>
        <w:t>E</w:t>
      </w:r>
      <w:r w:rsidRPr="00B3749F">
        <w:rPr>
          <w:rFonts w:ascii="Candara" w:eastAsia="Arial" w:hAnsi="Candara" w:cs="Arial"/>
          <w:spacing w:val="-2"/>
          <w:sz w:val="24"/>
          <w:szCs w:val="24"/>
        </w:rPr>
        <w:t>x</w:t>
      </w:r>
      <w:r w:rsidRPr="00B3749F">
        <w:rPr>
          <w:rFonts w:ascii="Candara" w:eastAsia="Arial" w:hAnsi="Candara" w:cs="Arial"/>
          <w:spacing w:val="1"/>
          <w:sz w:val="24"/>
          <w:szCs w:val="24"/>
        </w:rPr>
        <w:t>e</w:t>
      </w:r>
      <w:r w:rsidRPr="00B3749F">
        <w:rPr>
          <w:rFonts w:ascii="Candara" w:eastAsia="Arial" w:hAnsi="Candara" w:cs="Arial"/>
          <w:sz w:val="24"/>
          <w:szCs w:val="24"/>
        </w:rPr>
        <w:t>rc</w:t>
      </w:r>
      <w:r w:rsidRPr="00B3749F">
        <w:rPr>
          <w:rFonts w:ascii="Candara" w:eastAsia="Arial" w:hAnsi="Candara" w:cs="Arial"/>
          <w:spacing w:val="-1"/>
          <w:sz w:val="24"/>
          <w:szCs w:val="24"/>
        </w:rPr>
        <w:t>i</w:t>
      </w:r>
      <w:r w:rsidRPr="00B3749F">
        <w:rPr>
          <w:rFonts w:ascii="Candara" w:eastAsia="Arial" w:hAnsi="Candara" w:cs="Arial"/>
          <w:sz w:val="24"/>
          <w:szCs w:val="24"/>
        </w:rPr>
        <w:t>se</w:t>
      </w:r>
      <w:r w:rsidRPr="00B3749F">
        <w:rPr>
          <w:rFonts w:ascii="Candara" w:eastAsia="Arial" w:hAnsi="Candara" w:cs="Arial"/>
          <w:spacing w:val="4"/>
          <w:sz w:val="24"/>
          <w:szCs w:val="24"/>
        </w:rPr>
        <w:t xml:space="preserve"> </w:t>
      </w:r>
      <w:r w:rsidRPr="00B3749F">
        <w:rPr>
          <w:rFonts w:ascii="Candara" w:eastAsia="Arial" w:hAnsi="Candara" w:cs="Arial"/>
          <w:spacing w:val="1"/>
          <w:sz w:val="24"/>
          <w:szCs w:val="24"/>
        </w:rPr>
        <w:t>pe</w:t>
      </w:r>
      <w:r w:rsidRPr="00B3749F">
        <w:rPr>
          <w:rFonts w:ascii="Candara" w:eastAsia="Arial" w:hAnsi="Candara" w:cs="Arial"/>
          <w:sz w:val="24"/>
          <w:szCs w:val="24"/>
        </w:rPr>
        <w:t>rso</w:t>
      </w:r>
      <w:r w:rsidRPr="00B3749F">
        <w:rPr>
          <w:rFonts w:ascii="Candara" w:eastAsia="Arial" w:hAnsi="Candara" w:cs="Arial"/>
          <w:spacing w:val="1"/>
          <w:sz w:val="24"/>
          <w:szCs w:val="24"/>
        </w:rPr>
        <w:t>na</w:t>
      </w:r>
      <w:r w:rsidRPr="00B3749F">
        <w:rPr>
          <w:rFonts w:ascii="Candara" w:eastAsia="Arial" w:hAnsi="Candara" w:cs="Arial"/>
          <w:sz w:val="24"/>
          <w:szCs w:val="24"/>
        </w:rPr>
        <w:t>l</w:t>
      </w:r>
      <w:r w:rsidRPr="00B3749F">
        <w:rPr>
          <w:rFonts w:ascii="Candara" w:eastAsia="Arial" w:hAnsi="Candara" w:cs="Arial"/>
          <w:spacing w:val="2"/>
          <w:sz w:val="24"/>
          <w:szCs w:val="24"/>
        </w:rPr>
        <w:t xml:space="preserve"> </w:t>
      </w:r>
      <w:r w:rsidRPr="00B3749F">
        <w:rPr>
          <w:rFonts w:ascii="Candara" w:eastAsia="Arial" w:hAnsi="Candara" w:cs="Arial"/>
          <w:sz w:val="24"/>
          <w:szCs w:val="24"/>
        </w:rPr>
        <w:t>res</w:t>
      </w:r>
      <w:r w:rsidRPr="00B3749F">
        <w:rPr>
          <w:rFonts w:ascii="Candara" w:eastAsia="Arial" w:hAnsi="Candara" w:cs="Arial"/>
          <w:spacing w:val="-1"/>
          <w:sz w:val="24"/>
          <w:szCs w:val="24"/>
        </w:rPr>
        <w:t>p</w:t>
      </w:r>
      <w:r w:rsidRPr="00B3749F">
        <w:rPr>
          <w:rFonts w:ascii="Candara" w:eastAsia="Arial" w:hAnsi="Candara" w:cs="Arial"/>
          <w:spacing w:val="1"/>
          <w:sz w:val="24"/>
          <w:szCs w:val="24"/>
        </w:rPr>
        <w:t>on</w:t>
      </w:r>
      <w:r w:rsidRPr="00B3749F">
        <w:rPr>
          <w:rFonts w:ascii="Candara" w:eastAsia="Arial" w:hAnsi="Candara" w:cs="Arial"/>
          <w:sz w:val="24"/>
          <w:szCs w:val="24"/>
        </w:rPr>
        <w:t>sibil</w:t>
      </w:r>
      <w:r w:rsidRPr="00B3749F">
        <w:rPr>
          <w:rFonts w:ascii="Candara" w:eastAsia="Arial" w:hAnsi="Candara" w:cs="Arial"/>
          <w:spacing w:val="-1"/>
          <w:sz w:val="24"/>
          <w:szCs w:val="24"/>
        </w:rPr>
        <w:t>i</w:t>
      </w:r>
      <w:r w:rsidRPr="00B3749F">
        <w:rPr>
          <w:rFonts w:ascii="Candara" w:eastAsia="Arial" w:hAnsi="Candara" w:cs="Arial"/>
          <w:sz w:val="24"/>
          <w:szCs w:val="24"/>
        </w:rPr>
        <w:t>ty</w:t>
      </w:r>
      <w:r w:rsidRPr="00B3749F">
        <w:rPr>
          <w:rFonts w:ascii="Candara" w:eastAsia="Arial" w:hAnsi="Candara" w:cs="Arial"/>
          <w:spacing w:val="1"/>
          <w:sz w:val="24"/>
          <w:szCs w:val="24"/>
        </w:rPr>
        <w:t xml:space="preserve"> </w:t>
      </w:r>
      <w:r w:rsidRPr="00B3749F">
        <w:rPr>
          <w:rFonts w:ascii="Candara" w:eastAsia="Arial" w:hAnsi="Candara" w:cs="Arial"/>
          <w:spacing w:val="3"/>
          <w:sz w:val="24"/>
          <w:szCs w:val="24"/>
        </w:rPr>
        <w:t>f</w:t>
      </w:r>
      <w:r w:rsidRPr="00B3749F">
        <w:rPr>
          <w:rFonts w:ascii="Candara" w:eastAsia="Arial" w:hAnsi="Candara" w:cs="Arial"/>
          <w:spacing w:val="1"/>
          <w:sz w:val="24"/>
          <w:szCs w:val="24"/>
        </w:rPr>
        <w:t>o</w:t>
      </w:r>
      <w:r w:rsidRPr="00B3749F">
        <w:rPr>
          <w:rFonts w:ascii="Candara" w:eastAsia="Arial" w:hAnsi="Candara" w:cs="Arial"/>
          <w:sz w:val="24"/>
          <w:szCs w:val="24"/>
        </w:rPr>
        <w:t>r</w:t>
      </w:r>
      <w:r w:rsidRPr="00B3749F">
        <w:rPr>
          <w:rFonts w:ascii="Candara" w:eastAsia="Arial" w:hAnsi="Candara" w:cs="Arial"/>
          <w:spacing w:val="2"/>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he</w:t>
      </w:r>
      <w:r w:rsidRPr="00B3749F">
        <w:rPr>
          <w:rFonts w:ascii="Candara" w:eastAsia="Arial" w:hAnsi="Candara" w:cs="Arial"/>
          <w:sz w:val="24"/>
          <w:szCs w:val="24"/>
        </w:rPr>
        <w:t>ir</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pacing w:val="-3"/>
          <w:sz w:val="24"/>
          <w:szCs w:val="24"/>
        </w:rPr>
        <w:t>w</w:t>
      </w:r>
      <w:r w:rsidRPr="00B3749F">
        <w:rPr>
          <w:rFonts w:ascii="Candara" w:eastAsia="Arial" w:hAnsi="Candara" w:cs="Arial"/>
          <w:sz w:val="24"/>
          <w:szCs w:val="24"/>
        </w:rPr>
        <w:t>n</w:t>
      </w:r>
      <w:r w:rsidRPr="00B3749F">
        <w:rPr>
          <w:rFonts w:ascii="Candara" w:eastAsia="Arial" w:hAnsi="Candara" w:cs="Arial"/>
          <w:spacing w:val="4"/>
          <w:sz w:val="24"/>
          <w:szCs w:val="24"/>
        </w:rPr>
        <w:t xml:space="preserve"> </w:t>
      </w:r>
      <w:r w:rsidRPr="00B3749F">
        <w:rPr>
          <w:rFonts w:ascii="Candara" w:eastAsia="Arial" w:hAnsi="Candara" w:cs="Arial"/>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z w:val="24"/>
          <w:szCs w:val="24"/>
        </w:rPr>
        <w:t>ty</w:t>
      </w:r>
      <w:r w:rsidRPr="00B3749F">
        <w:rPr>
          <w:rFonts w:ascii="Candara" w:eastAsia="Arial" w:hAnsi="Candara" w:cs="Arial"/>
          <w:spacing w:val="1"/>
          <w:sz w:val="24"/>
          <w:szCs w:val="24"/>
        </w:rPr>
        <w:t xml:space="preserve"> an</w:t>
      </w:r>
      <w:r w:rsidRPr="00B3749F">
        <w:rPr>
          <w:rFonts w:ascii="Candara" w:eastAsia="Arial" w:hAnsi="Candara" w:cs="Arial"/>
          <w:sz w:val="24"/>
          <w:szCs w:val="24"/>
        </w:rPr>
        <w:t>d</w:t>
      </w:r>
      <w:r w:rsidRPr="00B3749F">
        <w:rPr>
          <w:rFonts w:ascii="Candara" w:eastAsia="Arial" w:hAnsi="Candara" w:cs="Arial"/>
          <w:spacing w:val="4"/>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a</w:t>
      </w:r>
      <w:r w:rsidRPr="00B3749F">
        <w:rPr>
          <w:rFonts w:ascii="Candara" w:eastAsia="Arial" w:hAnsi="Candara" w:cs="Arial"/>
          <w:sz w:val="24"/>
          <w:szCs w:val="24"/>
        </w:rPr>
        <w:t>t</w:t>
      </w:r>
      <w:r w:rsidRPr="00B3749F">
        <w:rPr>
          <w:rFonts w:ascii="Candara" w:eastAsia="Arial" w:hAnsi="Candara" w:cs="Arial"/>
          <w:spacing w:val="3"/>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f</w:t>
      </w:r>
      <w:r w:rsidRPr="00B3749F">
        <w:rPr>
          <w:rFonts w:ascii="Candara" w:eastAsia="Arial" w:hAnsi="Candara" w:cs="Arial"/>
          <w:spacing w:val="6"/>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pacing w:val="1"/>
          <w:sz w:val="24"/>
          <w:szCs w:val="24"/>
        </w:rPr>
        <w:t>he</w:t>
      </w:r>
      <w:r w:rsidRPr="00B3749F">
        <w:rPr>
          <w:rFonts w:ascii="Candara" w:eastAsia="Arial" w:hAnsi="Candara" w:cs="Arial"/>
          <w:sz w:val="24"/>
          <w:szCs w:val="24"/>
        </w:rPr>
        <w:t>ir f</w:t>
      </w:r>
      <w:r w:rsidRPr="00B3749F">
        <w:rPr>
          <w:rFonts w:ascii="Candara" w:eastAsia="Arial" w:hAnsi="Candara" w:cs="Arial"/>
          <w:spacing w:val="1"/>
          <w:sz w:val="24"/>
          <w:szCs w:val="24"/>
        </w:rPr>
        <w:t>e</w:t>
      </w:r>
      <w:r w:rsidRPr="00B3749F">
        <w:rPr>
          <w:rFonts w:ascii="Candara" w:eastAsia="Arial" w:hAnsi="Candara" w:cs="Arial"/>
          <w:sz w:val="24"/>
          <w:szCs w:val="24"/>
        </w:rPr>
        <w:t>l</w:t>
      </w:r>
      <w:r w:rsidRPr="00B3749F">
        <w:rPr>
          <w:rFonts w:ascii="Candara" w:eastAsia="Arial" w:hAnsi="Candara" w:cs="Arial"/>
          <w:spacing w:val="-1"/>
          <w:sz w:val="24"/>
          <w:szCs w:val="24"/>
        </w:rPr>
        <w:t>l</w:t>
      </w:r>
      <w:r w:rsidRPr="00B3749F">
        <w:rPr>
          <w:rFonts w:ascii="Candara" w:eastAsia="Arial" w:hAnsi="Candara" w:cs="Arial"/>
          <w:spacing w:val="1"/>
          <w:sz w:val="24"/>
          <w:szCs w:val="24"/>
        </w:rPr>
        <w:t>o</w:t>
      </w:r>
      <w:r w:rsidRPr="00B3749F">
        <w:rPr>
          <w:rFonts w:ascii="Candara" w:eastAsia="Arial" w:hAnsi="Candara" w:cs="Arial"/>
          <w:sz w:val="24"/>
          <w:szCs w:val="24"/>
        </w:rPr>
        <w:t>w</w:t>
      </w:r>
      <w:r w:rsidRPr="00B3749F">
        <w:rPr>
          <w:rFonts w:ascii="Candara" w:eastAsia="Arial" w:hAnsi="Candara" w:cs="Arial"/>
          <w:spacing w:val="-3"/>
          <w:sz w:val="24"/>
          <w:szCs w:val="24"/>
        </w:rPr>
        <w:t xml:space="preserve"> </w:t>
      </w:r>
      <w:r w:rsidRPr="00B3749F">
        <w:rPr>
          <w:rFonts w:ascii="Candara" w:eastAsia="Arial" w:hAnsi="Candara" w:cs="Arial"/>
          <w:sz w:val="24"/>
          <w:szCs w:val="24"/>
        </w:rPr>
        <w:t>s</w:t>
      </w:r>
      <w:r w:rsidRPr="00B3749F">
        <w:rPr>
          <w:rFonts w:ascii="Candara" w:eastAsia="Arial" w:hAnsi="Candara" w:cs="Arial"/>
          <w:spacing w:val="1"/>
          <w:sz w:val="24"/>
          <w:szCs w:val="24"/>
        </w:rPr>
        <w:t>tuden</w:t>
      </w:r>
      <w:r w:rsidRPr="00B3749F">
        <w:rPr>
          <w:rFonts w:ascii="Candara" w:eastAsia="Arial" w:hAnsi="Candara" w:cs="Arial"/>
          <w:sz w:val="24"/>
          <w:szCs w:val="24"/>
        </w:rPr>
        <w:t>t</w:t>
      </w:r>
      <w:r w:rsidRPr="00B3749F">
        <w:rPr>
          <w:rFonts w:ascii="Candara" w:eastAsia="Arial" w:hAnsi="Candara" w:cs="Arial"/>
          <w:spacing w:val="-2"/>
          <w:sz w:val="24"/>
          <w:szCs w:val="24"/>
        </w:rPr>
        <w:t>s</w:t>
      </w:r>
      <w:r w:rsidRPr="00B3749F">
        <w:rPr>
          <w:rFonts w:ascii="Candara" w:eastAsia="Arial" w:hAnsi="Candara" w:cs="Arial"/>
          <w:sz w:val="24"/>
          <w:szCs w:val="24"/>
        </w:rPr>
        <w:t>.</w:t>
      </w:r>
    </w:p>
    <w:p w14:paraId="757197CA" w14:textId="024806D0" w:rsidR="001E2FBD" w:rsidRPr="00B3749F" w:rsidRDefault="00086025" w:rsidP="00B3749F">
      <w:pPr>
        <w:pStyle w:val="ListParagraph"/>
        <w:numPr>
          <w:ilvl w:val="0"/>
          <w:numId w:val="10"/>
        </w:numPr>
        <w:jc w:val="both"/>
        <w:rPr>
          <w:rFonts w:ascii="Candara" w:eastAsia="Arial" w:hAnsi="Candara" w:cs="Arial"/>
          <w:sz w:val="24"/>
          <w:szCs w:val="24"/>
        </w:rPr>
      </w:pPr>
      <w:r w:rsidRPr="00B3749F">
        <w:rPr>
          <w:rFonts w:ascii="Candara" w:eastAsia="Arial" w:hAnsi="Candara" w:cs="Arial"/>
          <w:sz w:val="24"/>
          <w:szCs w:val="24"/>
        </w:rPr>
        <w:t>O</w:t>
      </w:r>
      <w:r w:rsidRPr="00B3749F">
        <w:rPr>
          <w:rFonts w:ascii="Candara" w:eastAsia="Arial" w:hAnsi="Candara" w:cs="Arial"/>
          <w:spacing w:val="1"/>
          <w:sz w:val="24"/>
          <w:szCs w:val="24"/>
        </w:rPr>
        <w:t>b</w:t>
      </w:r>
      <w:r w:rsidRPr="00B3749F">
        <w:rPr>
          <w:rFonts w:ascii="Candara" w:eastAsia="Arial" w:hAnsi="Candara" w:cs="Arial"/>
          <w:sz w:val="24"/>
          <w:szCs w:val="24"/>
        </w:rPr>
        <w:t>s</w:t>
      </w:r>
      <w:r w:rsidRPr="00B3749F">
        <w:rPr>
          <w:rFonts w:ascii="Candara" w:eastAsia="Arial" w:hAnsi="Candara" w:cs="Arial"/>
          <w:spacing w:val="1"/>
          <w:sz w:val="24"/>
          <w:szCs w:val="24"/>
        </w:rPr>
        <w:t>e</w:t>
      </w:r>
      <w:r w:rsidRPr="00B3749F">
        <w:rPr>
          <w:rFonts w:ascii="Candara" w:eastAsia="Arial" w:hAnsi="Candara" w:cs="Arial"/>
          <w:sz w:val="24"/>
          <w:szCs w:val="24"/>
        </w:rPr>
        <w:t>r</w:t>
      </w:r>
      <w:r w:rsidRPr="00B3749F">
        <w:rPr>
          <w:rFonts w:ascii="Candara" w:eastAsia="Arial" w:hAnsi="Candara" w:cs="Arial"/>
          <w:spacing w:val="-3"/>
          <w:sz w:val="24"/>
          <w:szCs w:val="24"/>
        </w:rPr>
        <w:t>v</w:t>
      </w:r>
      <w:r w:rsidRPr="00B3749F">
        <w:rPr>
          <w:rFonts w:ascii="Candara" w:eastAsia="Arial" w:hAnsi="Candara" w:cs="Arial"/>
          <w:sz w:val="24"/>
          <w:szCs w:val="24"/>
        </w:rPr>
        <w:t>e</w:t>
      </w:r>
      <w:r w:rsidRPr="00B3749F">
        <w:rPr>
          <w:rFonts w:ascii="Candara" w:eastAsia="Arial" w:hAnsi="Candara" w:cs="Arial"/>
          <w:spacing w:val="1"/>
          <w:sz w:val="24"/>
          <w:szCs w:val="24"/>
        </w:rPr>
        <w:t xml:space="preserve"> </w:t>
      </w:r>
      <w:r w:rsidRPr="00B3749F">
        <w:rPr>
          <w:rFonts w:ascii="Candara" w:eastAsia="Arial" w:hAnsi="Candara" w:cs="Arial"/>
          <w:sz w:val="24"/>
          <w:szCs w:val="24"/>
        </w:rPr>
        <w:t>s</w:t>
      </w:r>
      <w:r w:rsidRPr="00B3749F">
        <w:rPr>
          <w:rFonts w:ascii="Candara" w:eastAsia="Arial" w:hAnsi="Candara" w:cs="Arial"/>
          <w:spacing w:val="1"/>
          <w:sz w:val="24"/>
          <w:szCs w:val="24"/>
        </w:rPr>
        <w:t>ta</w:t>
      </w:r>
      <w:r w:rsidRPr="00B3749F">
        <w:rPr>
          <w:rFonts w:ascii="Candara" w:eastAsia="Arial" w:hAnsi="Candara" w:cs="Arial"/>
          <w:spacing w:val="-1"/>
          <w:sz w:val="24"/>
          <w:szCs w:val="24"/>
        </w:rPr>
        <w:t>n</w:t>
      </w:r>
      <w:r w:rsidRPr="00B3749F">
        <w:rPr>
          <w:rFonts w:ascii="Candara" w:eastAsia="Arial" w:hAnsi="Candara" w:cs="Arial"/>
          <w:spacing w:val="1"/>
          <w:sz w:val="24"/>
          <w:szCs w:val="24"/>
        </w:rPr>
        <w:t>da</w:t>
      </w:r>
      <w:r w:rsidRPr="00B3749F">
        <w:rPr>
          <w:rFonts w:ascii="Candara" w:eastAsia="Arial" w:hAnsi="Candara" w:cs="Arial"/>
          <w:sz w:val="24"/>
          <w:szCs w:val="24"/>
        </w:rPr>
        <w:t>rds</w:t>
      </w:r>
      <w:r w:rsidRPr="00B3749F">
        <w:rPr>
          <w:rFonts w:ascii="Candara" w:eastAsia="Arial" w:hAnsi="Candara" w:cs="Arial"/>
          <w:spacing w:val="-1"/>
          <w:sz w:val="24"/>
          <w:szCs w:val="24"/>
        </w:rPr>
        <w:t xml:space="preserve"> o</w:t>
      </w:r>
      <w:r w:rsidRPr="00B3749F">
        <w:rPr>
          <w:rFonts w:ascii="Candara" w:eastAsia="Arial" w:hAnsi="Candara" w:cs="Arial"/>
          <w:sz w:val="24"/>
          <w:szCs w:val="24"/>
        </w:rPr>
        <w:t>f</w:t>
      </w:r>
      <w:r w:rsidRPr="00B3749F">
        <w:rPr>
          <w:rFonts w:ascii="Candara" w:eastAsia="Arial" w:hAnsi="Candara" w:cs="Arial"/>
          <w:spacing w:val="1"/>
          <w:sz w:val="24"/>
          <w:szCs w:val="24"/>
        </w:rPr>
        <w:t xml:space="preserve"> d</w:t>
      </w:r>
      <w:r w:rsidRPr="00B3749F">
        <w:rPr>
          <w:rFonts w:ascii="Candara" w:eastAsia="Arial" w:hAnsi="Candara" w:cs="Arial"/>
          <w:sz w:val="24"/>
          <w:szCs w:val="24"/>
        </w:rPr>
        <w:t>ress</w:t>
      </w:r>
      <w:r w:rsidRPr="00B3749F">
        <w:rPr>
          <w:rFonts w:ascii="Candara" w:eastAsia="Arial" w:hAnsi="Candara" w:cs="Arial"/>
          <w:spacing w:val="1"/>
          <w:sz w:val="24"/>
          <w:szCs w:val="24"/>
        </w:rPr>
        <w:t xml:space="preserve"> </w:t>
      </w:r>
      <w:r w:rsidRPr="00B3749F">
        <w:rPr>
          <w:rFonts w:ascii="Candara" w:eastAsia="Arial" w:hAnsi="Candara" w:cs="Arial"/>
          <w:sz w:val="24"/>
          <w:szCs w:val="24"/>
        </w:rPr>
        <w:t>c</w:t>
      </w:r>
      <w:r w:rsidRPr="00B3749F">
        <w:rPr>
          <w:rFonts w:ascii="Candara" w:eastAsia="Arial" w:hAnsi="Candara" w:cs="Arial"/>
          <w:spacing w:val="1"/>
          <w:sz w:val="24"/>
          <w:szCs w:val="24"/>
        </w:rPr>
        <w:t>on</w:t>
      </w:r>
      <w:r w:rsidRPr="00B3749F">
        <w:rPr>
          <w:rFonts w:ascii="Candara" w:eastAsia="Arial" w:hAnsi="Candara" w:cs="Arial"/>
          <w:sz w:val="24"/>
          <w:szCs w:val="24"/>
        </w:rPr>
        <w:t>sis</w:t>
      </w:r>
      <w:r w:rsidRPr="00B3749F">
        <w:rPr>
          <w:rFonts w:ascii="Candara" w:eastAsia="Arial" w:hAnsi="Candara" w:cs="Arial"/>
          <w:spacing w:val="-2"/>
          <w:sz w:val="24"/>
          <w:szCs w:val="24"/>
        </w:rPr>
        <w:t>t</w:t>
      </w:r>
      <w:r w:rsidRPr="00B3749F">
        <w:rPr>
          <w:rFonts w:ascii="Candara" w:eastAsia="Arial" w:hAnsi="Candara" w:cs="Arial"/>
          <w:spacing w:val="1"/>
          <w:sz w:val="24"/>
          <w:szCs w:val="24"/>
        </w:rPr>
        <w:t>en</w:t>
      </w:r>
      <w:r w:rsidRPr="00B3749F">
        <w:rPr>
          <w:rFonts w:ascii="Candara" w:eastAsia="Arial" w:hAnsi="Candara" w:cs="Arial"/>
          <w:sz w:val="24"/>
          <w:szCs w:val="24"/>
        </w:rPr>
        <w:t>t</w:t>
      </w:r>
      <w:r w:rsidRPr="00B3749F">
        <w:rPr>
          <w:rFonts w:ascii="Candara" w:eastAsia="Arial" w:hAnsi="Candara" w:cs="Arial"/>
          <w:spacing w:val="-2"/>
          <w:sz w:val="24"/>
          <w:szCs w:val="24"/>
        </w:rPr>
        <w:t xml:space="preserve"> w</w:t>
      </w:r>
      <w:r w:rsidRPr="00B3749F">
        <w:rPr>
          <w:rFonts w:ascii="Candara" w:eastAsia="Arial" w:hAnsi="Candara" w:cs="Arial"/>
          <w:sz w:val="24"/>
          <w:szCs w:val="24"/>
        </w:rPr>
        <w:t>ith</w:t>
      </w:r>
      <w:r w:rsidRPr="00B3749F">
        <w:rPr>
          <w:rFonts w:ascii="Candara" w:eastAsia="Arial" w:hAnsi="Candara" w:cs="Arial"/>
          <w:spacing w:val="1"/>
          <w:sz w:val="24"/>
          <w:szCs w:val="24"/>
        </w:rPr>
        <w:t xml:space="preserve"> </w:t>
      </w:r>
      <w:r w:rsidRPr="00B3749F">
        <w:rPr>
          <w:rFonts w:ascii="Candara" w:eastAsia="Arial" w:hAnsi="Candara" w:cs="Arial"/>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z w:val="24"/>
          <w:szCs w:val="24"/>
        </w:rPr>
        <w:t>ty</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pacing w:val="1"/>
          <w:sz w:val="24"/>
          <w:szCs w:val="24"/>
        </w:rPr>
        <w:t>d</w:t>
      </w:r>
      <w:r w:rsidRPr="00B3749F">
        <w:rPr>
          <w:rFonts w:ascii="Candara" w:eastAsia="Arial" w:hAnsi="Candara" w:cs="Arial"/>
          <w:sz w:val="24"/>
          <w:szCs w:val="24"/>
        </w:rPr>
        <w:t>/</w:t>
      </w:r>
      <w:r w:rsidRPr="00B3749F">
        <w:rPr>
          <w:rFonts w:ascii="Candara" w:eastAsia="Arial" w:hAnsi="Candara" w:cs="Arial"/>
          <w:spacing w:val="1"/>
          <w:sz w:val="24"/>
          <w:szCs w:val="24"/>
        </w:rPr>
        <w:t>o</w:t>
      </w:r>
      <w:r w:rsidRPr="00B3749F">
        <w:rPr>
          <w:rFonts w:ascii="Candara" w:eastAsia="Arial" w:hAnsi="Candara" w:cs="Arial"/>
          <w:sz w:val="24"/>
          <w:szCs w:val="24"/>
        </w:rPr>
        <w:t>r h</w:t>
      </w:r>
      <w:r w:rsidRPr="00B3749F">
        <w:rPr>
          <w:rFonts w:ascii="Candara" w:eastAsia="Arial" w:hAnsi="Candara" w:cs="Arial"/>
          <w:spacing w:val="-2"/>
          <w:sz w:val="24"/>
          <w:szCs w:val="24"/>
        </w:rPr>
        <w:t>y</w:t>
      </w:r>
      <w:r w:rsidRPr="00B3749F">
        <w:rPr>
          <w:rFonts w:ascii="Candara" w:eastAsia="Arial" w:hAnsi="Candara" w:cs="Arial"/>
          <w:spacing w:val="-1"/>
          <w:sz w:val="24"/>
          <w:szCs w:val="24"/>
        </w:rPr>
        <w:t>g</w:t>
      </w:r>
      <w:r w:rsidRPr="00B3749F">
        <w:rPr>
          <w:rFonts w:ascii="Candara" w:eastAsia="Arial" w:hAnsi="Candara" w:cs="Arial"/>
          <w:sz w:val="24"/>
          <w:szCs w:val="24"/>
        </w:rPr>
        <w:t>ie</w:t>
      </w:r>
      <w:r w:rsidRPr="00B3749F">
        <w:rPr>
          <w:rFonts w:ascii="Candara" w:eastAsia="Arial" w:hAnsi="Candara" w:cs="Arial"/>
          <w:spacing w:val="1"/>
          <w:sz w:val="24"/>
          <w:szCs w:val="24"/>
        </w:rPr>
        <w:t>ne</w:t>
      </w:r>
      <w:r w:rsidRPr="00B3749F">
        <w:rPr>
          <w:rFonts w:ascii="Candara" w:eastAsia="Arial" w:hAnsi="Candara" w:cs="Arial"/>
          <w:sz w:val="24"/>
          <w:szCs w:val="24"/>
        </w:rPr>
        <w:t>.</w:t>
      </w:r>
    </w:p>
    <w:p w14:paraId="757197CB" w14:textId="659485E6" w:rsidR="001E2FBD" w:rsidRPr="00B3749F" w:rsidRDefault="00086025" w:rsidP="00B3749F">
      <w:pPr>
        <w:pStyle w:val="ListParagraph"/>
        <w:numPr>
          <w:ilvl w:val="0"/>
          <w:numId w:val="10"/>
        </w:numPr>
        <w:tabs>
          <w:tab w:val="left" w:pos="1200"/>
        </w:tabs>
        <w:ind w:right="83"/>
        <w:jc w:val="both"/>
        <w:rPr>
          <w:rFonts w:ascii="Candara" w:eastAsia="Arial" w:hAnsi="Candara" w:cs="Arial"/>
          <w:sz w:val="24"/>
          <w:szCs w:val="24"/>
        </w:rPr>
      </w:pPr>
      <w:r w:rsidRPr="00B3749F">
        <w:rPr>
          <w:rFonts w:ascii="Candara" w:eastAsia="Arial" w:hAnsi="Candara" w:cs="Arial"/>
          <w:sz w:val="24"/>
          <w:szCs w:val="24"/>
        </w:rPr>
        <w:t>O</w:t>
      </w:r>
      <w:r w:rsidRPr="00B3749F">
        <w:rPr>
          <w:rFonts w:ascii="Candara" w:eastAsia="Arial" w:hAnsi="Candara" w:cs="Arial"/>
          <w:spacing w:val="1"/>
          <w:sz w:val="24"/>
          <w:szCs w:val="24"/>
        </w:rPr>
        <w:t>b</w:t>
      </w:r>
      <w:r w:rsidRPr="00B3749F">
        <w:rPr>
          <w:rFonts w:ascii="Candara" w:eastAsia="Arial" w:hAnsi="Candara" w:cs="Arial"/>
          <w:sz w:val="24"/>
          <w:szCs w:val="24"/>
        </w:rPr>
        <w:t>s</w:t>
      </w:r>
      <w:r w:rsidRPr="00B3749F">
        <w:rPr>
          <w:rFonts w:ascii="Candara" w:eastAsia="Arial" w:hAnsi="Candara" w:cs="Arial"/>
          <w:spacing w:val="1"/>
          <w:sz w:val="24"/>
          <w:szCs w:val="24"/>
        </w:rPr>
        <w:t>e</w:t>
      </w:r>
      <w:r w:rsidRPr="00B3749F">
        <w:rPr>
          <w:rFonts w:ascii="Candara" w:eastAsia="Arial" w:hAnsi="Candara" w:cs="Arial"/>
          <w:sz w:val="24"/>
          <w:szCs w:val="24"/>
        </w:rPr>
        <w:t>r</w:t>
      </w:r>
      <w:r w:rsidRPr="00B3749F">
        <w:rPr>
          <w:rFonts w:ascii="Candara" w:eastAsia="Arial" w:hAnsi="Candara" w:cs="Arial"/>
          <w:spacing w:val="-3"/>
          <w:sz w:val="24"/>
          <w:szCs w:val="24"/>
        </w:rPr>
        <w:t>v</w:t>
      </w:r>
      <w:r w:rsidRPr="00B3749F">
        <w:rPr>
          <w:rFonts w:ascii="Candara" w:eastAsia="Arial" w:hAnsi="Candara" w:cs="Arial"/>
          <w:sz w:val="24"/>
          <w:szCs w:val="24"/>
        </w:rPr>
        <w:t>e</w:t>
      </w:r>
      <w:r w:rsidRPr="00B3749F">
        <w:rPr>
          <w:rFonts w:ascii="Candara" w:eastAsia="Arial" w:hAnsi="Candara" w:cs="Arial"/>
          <w:spacing w:val="66"/>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ll</w:t>
      </w:r>
      <w:r w:rsidRPr="00B3749F">
        <w:rPr>
          <w:rFonts w:ascii="Candara" w:eastAsia="Arial" w:hAnsi="Candara" w:cs="Arial"/>
          <w:spacing w:val="64"/>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66"/>
          <w:sz w:val="24"/>
          <w:szCs w:val="24"/>
        </w:rPr>
        <w:t xml:space="preserve"> </w:t>
      </w:r>
      <w:r w:rsidRPr="00B3749F">
        <w:rPr>
          <w:rFonts w:ascii="Candara" w:eastAsia="Arial" w:hAnsi="Candara" w:cs="Arial"/>
          <w:spacing w:val="-2"/>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pacing w:val="-2"/>
          <w:sz w:val="24"/>
          <w:szCs w:val="24"/>
        </w:rPr>
        <w:t>t</w:t>
      </w:r>
      <w:r w:rsidRPr="00B3749F">
        <w:rPr>
          <w:rFonts w:ascii="Candara" w:eastAsia="Arial" w:hAnsi="Candara" w:cs="Arial"/>
          <w:sz w:val="24"/>
          <w:szCs w:val="24"/>
        </w:rPr>
        <w:t>y</w:t>
      </w:r>
      <w:r w:rsidRPr="00B3749F">
        <w:rPr>
          <w:rFonts w:ascii="Candara" w:eastAsia="Arial" w:hAnsi="Candara" w:cs="Arial"/>
          <w:spacing w:val="62"/>
          <w:sz w:val="24"/>
          <w:szCs w:val="24"/>
        </w:rPr>
        <w:t xml:space="preserve"> </w:t>
      </w:r>
      <w:r w:rsidRPr="00B3749F">
        <w:rPr>
          <w:rFonts w:ascii="Candara" w:eastAsia="Arial" w:hAnsi="Candara" w:cs="Arial"/>
          <w:sz w:val="24"/>
          <w:szCs w:val="24"/>
        </w:rPr>
        <w:t>rules</w:t>
      </w:r>
      <w:r w:rsidRPr="00B3749F">
        <w:rPr>
          <w:rFonts w:ascii="Candara" w:eastAsia="Arial" w:hAnsi="Candara" w:cs="Arial"/>
          <w:spacing w:val="65"/>
          <w:sz w:val="24"/>
          <w:szCs w:val="24"/>
        </w:rPr>
        <w:t xml:space="preserve"> </w:t>
      </w:r>
      <w:r w:rsidRPr="00B3749F">
        <w:rPr>
          <w:rFonts w:ascii="Candara" w:eastAsia="Arial" w:hAnsi="Candara" w:cs="Arial"/>
          <w:spacing w:val="1"/>
          <w:sz w:val="24"/>
          <w:szCs w:val="24"/>
        </w:rPr>
        <w:t>o</w:t>
      </w:r>
      <w:r w:rsidR="001479FF" w:rsidRPr="00B3749F">
        <w:rPr>
          <w:rFonts w:ascii="Candara" w:eastAsia="Arial" w:hAnsi="Candara" w:cs="Arial"/>
          <w:sz w:val="24"/>
          <w:szCs w:val="24"/>
        </w:rPr>
        <w:t>f</w:t>
      </w:r>
      <w:r w:rsidRPr="00B3749F">
        <w:rPr>
          <w:rFonts w:ascii="Candara" w:eastAsia="Arial" w:hAnsi="Candara" w:cs="Arial"/>
          <w:spacing w:val="1"/>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pacing w:val="1"/>
          <w:sz w:val="24"/>
          <w:szCs w:val="24"/>
        </w:rPr>
        <w:t>h</w:t>
      </w:r>
      <w:r w:rsidR="001479FF" w:rsidRPr="00B3749F">
        <w:rPr>
          <w:rFonts w:ascii="Candara" w:eastAsia="Arial" w:hAnsi="Candara" w:cs="Arial"/>
          <w:sz w:val="24"/>
          <w:szCs w:val="24"/>
        </w:rPr>
        <w:t xml:space="preserve">e </w:t>
      </w:r>
      <w:r w:rsidRPr="00B3749F">
        <w:rPr>
          <w:rFonts w:ascii="Candara" w:eastAsia="Arial" w:hAnsi="Candara" w:cs="Arial"/>
          <w:sz w:val="24"/>
          <w:szCs w:val="24"/>
        </w:rPr>
        <w:t>s</w:t>
      </w:r>
      <w:r w:rsidRPr="00B3749F">
        <w:rPr>
          <w:rFonts w:ascii="Candara" w:eastAsia="Arial" w:hAnsi="Candara" w:cs="Arial"/>
          <w:spacing w:val="-2"/>
          <w:sz w:val="24"/>
          <w:szCs w:val="24"/>
        </w:rPr>
        <w:t>c</w:t>
      </w:r>
      <w:r w:rsidRPr="00B3749F">
        <w:rPr>
          <w:rFonts w:ascii="Candara" w:eastAsia="Arial" w:hAnsi="Candara" w:cs="Arial"/>
          <w:spacing w:val="1"/>
          <w:sz w:val="24"/>
          <w:szCs w:val="24"/>
        </w:rPr>
        <w:t>hoo</w:t>
      </w:r>
      <w:r w:rsidRPr="00B3749F">
        <w:rPr>
          <w:rFonts w:ascii="Candara" w:eastAsia="Arial" w:hAnsi="Candara" w:cs="Arial"/>
          <w:sz w:val="24"/>
          <w:szCs w:val="24"/>
        </w:rPr>
        <w:t>l</w:t>
      </w:r>
      <w:r w:rsidRPr="00B3749F">
        <w:rPr>
          <w:rFonts w:ascii="Candara" w:eastAsia="Arial" w:hAnsi="Candara" w:cs="Arial"/>
          <w:spacing w:val="62"/>
          <w:sz w:val="24"/>
          <w:szCs w:val="24"/>
        </w:rPr>
        <w:t xml:space="preserve"> </w:t>
      </w:r>
      <w:r w:rsidRPr="00B3749F">
        <w:rPr>
          <w:rFonts w:ascii="Candara" w:eastAsia="Arial" w:hAnsi="Candara" w:cs="Arial"/>
          <w:spacing w:val="1"/>
          <w:sz w:val="24"/>
          <w:szCs w:val="24"/>
        </w:rPr>
        <w:t>an</w:t>
      </w:r>
      <w:r w:rsidR="001479FF" w:rsidRPr="00B3749F">
        <w:rPr>
          <w:rFonts w:ascii="Candara" w:eastAsia="Arial" w:hAnsi="Candara" w:cs="Arial"/>
          <w:sz w:val="24"/>
          <w:szCs w:val="24"/>
        </w:rPr>
        <w:t xml:space="preserve">d </w:t>
      </w:r>
      <w:r w:rsidR="00C95612" w:rsidRPr="00B3749F">
        <w:rPr>
          <w:rFonts w:ascii="Candara" w:eastAsia="Arial" w:hAnsi="Candara" w:cs="Arial"/>
          <w:spacing w:val="-3"/>
          <w:sz w:val="24"/>
          <w:szCs w:val="24"/>
        </w:rPr>
        <w:t>the</w:t>
      </w:r>
      <w:r w:rsidRPr="00B3749F">
        <w:rPr>
          <w:rFonts w:ascii="Candara" w:eastAsia="Arial" w:hAnsi="Candara" w:cs="Arial"/>
          <w:sz w:val="24"/>
          <w:szCs w:val="24"/>
        </w:rPr>
        <w:t xml:space="preserve"> ins</w:t>
      </w:r>
      <w:r w:rsidRPr="00B3749F">
        <w:rPr>
          <w:rFonts w:ascii="Candara" w:eastAsia="Arial" w:hAnsi="Candara" w:cs="Arial"/>
          <w:spacing w:val="1"/>
          <w:sz w:val="24"/>
          <w:szCs w:val="24"/>
        </w:rPr>
        <w:t>t</w:t>
      </w:r>
      <w:r w:rsidRPr="00B3749F">
        <w:rPr>
          <w:rFonts w:ascii="Candara" w:eastAsia="Arial" w:hAnsi="Candara" w:cs="Arial"/>
          <w:sz w:val="24"/>
          <w:szCs w:val="24"/>
        </w:rPr>
        <w:t>ructio</w:t>
      </w:r>
      <w:r w:rsidRPr="00B3749F">
        <w:rPr>
          <w:rFonts w:ascii="Candara" w:eastAsia="Arial" w:hAnsi="Candara" w:cs="Arial"/>
          <w:spacing w:val="1"/>
          <w:sz w:val="24"/>
          <w:szCs w:val="24"/>
        </w:rPr>
        <w:t>n</w:t>
      </w:r>
      <w:r w:rsidRPr="00B3749F">
        <w:rPr>
          <w:rFonts w:ascii="Candara" w:eastAsia="Arial" w:hAnsi="Candara" w:cs="Arial"/>
          <w:sz w:val="24"/>
          <w:szCs w:val="24"/>
        </w:rPr>
        <w:t>s</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f</w:t>
      </w:r>
      <w:r w:rsidRPr="00B3749F">
        <w:rPr>
          <w:rFonts w:ascii="Candara" w:eastAsia="Arial" w:hAnsi="Candara" w:cs="Arial"/>
          <w:spacing w:val="3"/>
          <w:sz w:val="24"/>
          <w:szCs w:val="24"/>
        </w:rPr>
        <w:t xml:space="preserve"> </w:t>
      </w:r>
      <w:r w:rsidRPr="00B3749F">
        <w:rPr>
          <w:rFonts w:ascii="Candara" w:eastAsia="Arial" w:hAnsi="Candara" w:cs="Arial"/>
          <w:spacing w:val="-1"/>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1"/>
          <w:sz w:val="24"/>
          <w:szCs w:val="24"/>
        </w:rPr>
        <w:t xml:space="preserve"> </w:t>
      </w:r>
      <w:r w:rsidRPr="00B3749F">
        <w:rPr>
          <w:rFonts w:ascii="Candara" w:eastAsia="Arial" w:hAnsi="Candara" w:cs="Arial"/>
          <w:spacing w:val="-2"/>
          <w:sz w:val="24"/>
          <w:szCs w:val="24"/>
        </w:rPr>
        <w:t>s</w:t>
      </w:r>
      <w:r w:rsidRPr="00B3749F">
        <w:rPr>
          <w:rFonts w:ascii="Candara" w:eastAsia="Arial" w:hAnsi="Candara" w:cs="Arial"/>
          <w:sz w:val="24"/>
          <w:szCs w:val="24"/>
        </w:rPr>
        <w:t>t</w:t>
      </w:r>
      <w:r w:rsidRPr="00B3749F">
        <w:rPr>
          <w:rFonts w:ascii="Candara" w:eastAsia="Arial" w:hAnsi="Candara" w:cs="Arial"/>
          <w:spacing w:val="-1"/>
          <w:sz w:val="24"/>
          <w:szCs w:val="24"/>
        </w:rPr>
        <w:t>a</w:t>
      </w:r>
      <w:r w:rsidRPr="00B3749F">
        <w:rPr>
          <w:rFonts w:ascii="Candara" w:eastAsia="Arial" w:hAnsi="Candara" w:cs="Arial"/>
          <w:sz w:val="24"/>
          <w:szCs w:val="24"/>
        </w:rPr>
        <w:t>ff</w:t>
      </w:r>
      <w:r w:rsidRPr="00B3749F">
        <w:rPr>
          <w:rFonts w:ascii="Candara" w:eastAsia="Arial" w:hAnsi="Candara" w:cs="Arial"/>
          <w:spacing w:val="1"/>
          <w:sz w:val="24"/>
          <w:szCs w:val="24"/>
        </w:rPr>
        <w:t xml:space="preserve"> </w:t>
      </w:r>
      <w:r w:rsidRPr="00B3749F">
        <w:rPr>
          <w:rFonts w:ascii="Candara" w:eastAsia="Arial" w:hAnsi="Candara" w:cs="Arial"/>
          <w:sz w:val="24"/>
          <w:szCs w:val="24"/>
        </w:rPr>
        <w:t>in</w:t>
      </w:r>
      <w:r w:rsidRPr="00B3749F">
        <w:rPr>
          <w:rFonts w:ascii="Candara" w:eastAsia="Arial" w:hAnsi="Candara" w:cs="Arial"/>
          <w:spacing w:val="1"/>
          <w:sz w:val="24"/>
          <w:szCs w:val="24"/>
        </w:rPr>
        <w:t xml:space="preserve"> 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1"/>
          <w:sz w:val="24"/>
          <w:szCs w:val="24"/>
        </w:rPr>
        <w:t xml:space="preserve"> e</w:t>
      </w:r>
      <w:r w:rsidRPr="00B3749F">
        <w:rPr>
          <w:rFonts w:ascii="Candara" w:eastAsia="Arial" w:hAnsi="Candara" w:cs="Arial"/>
          <w:spacing w:val="-2"/>
          <w:sz w:val="24"/>
          <w:szCs w:val="24"/>
        </w:rPr>
        <w:t>v</w:t>
      </w:r>
      <w:r w:rsidRPr="00B3749F">
        <w:rPr>
          <w:rFonts w:ascii="Candara" w:eastAsia="Arial" w:hAnsi="Candara" w:cs="Arial"/>
          <w:spacing w:val="1"/>
          <w:sz w:val="24"/>
          <w:szCs w:val="24"/>
        </w:rPr>
        <w:t>en</w:t>
      </w:r>
      <w:r w:rsidRPr="00B3749F">
        <w:rPr>
          <w:rFonts w:ascii="Candara" w:eastAsia="Arial" w:hAnsi="Candara" w:cs="Arial"/>
          <w:sz w:val="24"/>
          <w:szCs w:val="24"/>
        </w:rPr>
        <w:t>t</w:t>
      </w:r>
      <w:r w:rsidRPr="00B3749F">
        <w:rPr>
          <w:rFonts w:ascii="Candara" w:eastAsia="Arial" w:hAnsi="Candara" w:cs="Arial"/>
          <w:spacing w:val="-1"/>
          <w:sz w:val="24"/>
          <w:szCs w:val="24"/>
        </w:rPr>
        <w:t xml:space="preserve"> o</w:t>
      </w:r>
      <w:r w:rsidRPr="00B3749F">
        <w:rPr>
          <w:rFonts w:ascii="Candara" w:eastAsia="Arial" w:hAnsi="Candara" w:cs="Arial"/>
          <w:sz w:val="24"/>
          <w:szCs w:val="24"/>
        </w:rPr>
        <w:t>f</w:t>
      </w:r>
      <w:r w:rsidRPr="00B3749F">
        <w:rPr>
          <w:rFonts w:ascii="Candara" w:eastAsia="Arial" w:hAnsi="Candara" w:cs="Arial"/>
          <w:spacing w:val="1"/>
          <w:sz w:val="24"/>
          <w:szCs w:val="24"/>
        </w:rPr>
        <w:t xml:space="preserve"> a</w:t>
      </w:r>
      <w:r w:rsidRPr="00B3749F">
        <w:rPr>
          <w:rFonts w:ascii="Candara" w:eastAsia="Arial" w:hAnsi="Candara" w:cs="Arial"/>
          <w:sz w:val="24"/>
          <w:szCs w:val="24"/>
        </w:rPr>
        <w:t>n</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e</w:t>
      </w:r>
      <w:r w:rsidRPr="00B3749F">
        <w:rPr>
          <w:rFonts w:ascii="Candara" w:eastAsia="Arial" w:hAnsi="Candara" w:cs="Arial"/>
          <w:spacing w:val="-1"/>
          <w:sz w:val="24"/>
          <w:szCs w:val="24"/>
        </w:rPr>
        <w:t>me</w:t>
      </w:r>
      <w:r w:rsidRPr="00B3749F">
        <w:rPr>
          <w:rFonts w:ascii="Candara" w:eastAsia="Arial" w:hAnsi="Candara" w:cs="Arial"/>
          <w:sz w:val="24"/>
          <w:szCs w:val="24"/>
        </w:rPr>
        <w:t>r</w:t>
      </w:r>
      <w:r w:rsidRPr="00B3749F">
        <w:rPr>
          <w:rFonts w:ascii="Candara" w:eastAsia="Arial" w:hAnsi="Candara" w:cs="Arial"/>
          <w:spacing w:val="-2"/>
          <w:sz w:val="24"/>
          <w:szCs w:val="24"/>
        </w:rPr>
        <w:t>g</w:t>
      </w:r>
      <w:r w:rsidRPr="00B3749F">
        <w:rPr>
          <w:rFonts w:ascii="Candara" w:eastAsia="Arial" w:hAnsi="Candara" w:cs="Arial"/>
          <w:spacing w:val="1"/>
          <w:sz w:val="24"/>
          <w:szCs w:val="24"/>
        </w:rPr>
        <w:t>en</w:t>
      </w:r>
      <w:r w:rsidRPr="00B3749F">
        <w:rPr>
          <w:rFonts w:ascii="Candara" w:eastAsia="Arial" w:hAnsi="Candara" w:cs="Arial"/>
          <w:sz w:val="24"/>
          <w:szCs w:val="24"/>
        </w:rPr>
        <w:t>c</w:t>
      </w:r>
      <w:r w:rsidRPr="00B3749F">
        <w:rPr>
          <w:rFonts w:ascii="Candara" w:eastAsia="Arial" w:hAnsi="Candara" w:cs="Arial"/>
          <w:spacing w:val="-2"/>
          <w:sz w:val="24"/>
          <w:szCs w:val="24"/>
        </w:rPr>
        <w:t>y</w:t>
      </w:r>
      <w:r w:rsidRPr="00B3749F">
        <w:rPr>
          <w:rFonts w:ascii="Candara" w:eastAsia="Arial" w:hAnsi="Candara" w:cs="Arial"/>
          <w:sz w:val="24"/>
          <w:szCs w:val="24"/>
        </w:rPr>
        <w:t>.</w:t>
      </w:r>
    </w:p>
    <w:p w14:paraId="757197CC" w14:textId="30D96249" w:rsidR="001E2FBD" w:rsidRPr="00B3749F" w:rsidRDefault="00086025" w:rsidP="00B3749F">
      <w:pPr>
        <w:pStyle w:val="ListParagraph"/>
        <w:numPr>
          <w:ilvl w:val="0"/>
          <w:numId w:val="10"/>
        </w:numPr>
        <w:jc w:val="both"/>
        <w:rPr>
          <w:rFonts w:ascii="Candara" w:eastAsia="Arial" w:hAnsi="Candara" w:cs="Arial"/>
          <w:sz w:val="24"/>
          <w:szCs w:val="24"/>
        </w:rPr>
      </w:pPr>
      <w:r w:rsidRPr="00B3749F">
        <w:rPr>
          <w:rFonts w:ascii="Candara" w:eastAsia="Arial" w:hAnsi="Candara" w:cs="Arial"/>
          <w:sz w:val="24"/>
          <w:szCs w:val="24"/>
        </w:rPr>
        <w:t>Use</w:t>
      </w:r>
      <w:r w:rsidRPr="00B3749F">
        <w:rPr>
          <w:rFonts w:ascii="Candara" w:eastAsia="Arial" w:hAnsi="Candara" w:cs="Arial"/>
          <w:spacing w:val="1"/>
          <w:sz w:val="24"/>
          <w:szCs w:val="24"/>
        </w:rPr>
        <w:t xml:space="preserve"> </w:t>
      </w:r>
      <w:r w:rsidRPr="00B3749F">
        <w:rPr>
          <w:rFonts w:ascii="Candara" w:eastAsia="Arial" w:hAnsi="Candara" w:cs="Arial"/>
          <w:sz w:val="24"/>
          <w:szCs w:val="24"/>
        </w:rPr>
        <w:t>it</w:t>
      </w:r>
      <w:r w:rsidRPr="00B3749F">
        <w:rPr>
          <w:rFonts w:ascii="Candara" w:eastAsia="Arial" w:hAnsi="Candara" w:cs="Arial"/>
          <w:spacing w:val="1"/>
          <w:sz w:val="24"/>
          <w:szCs w:val="24"/>
        </w:rPr>
        <w:t>em</w:t>
      </w:r>
      <w:r w:rsidRPr="00B3749F">
        <w:rPr>
          <w:rFonts w:ascii="Candara" w:eastAsia="Arial" w:hAnsi="Candara" w:cs="Arial"/>
          <w:sz w:val="24"/>
          <w:szCs w:val="24"/>
        </w:rPr>
        <w:t>s</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p</w:t>
      </w:r>
      <w:r w:rsidRPr="00B3749F">
        <w:rPr>
          <w:rFonts w:ascii="Candara" w:eastAsia="Arial" w:hAnsi="Candara" w:cs="Arial"/>
          <w:sz w:val="24"/>
          <w:szCs w:val="24"/>
        </w:rPr>
        <w:t>ro</w:t>
      </w:r>
      <w:r w:rsidRPr="00B3749F">
        <w:rPr>
          <w:rFonts w:ascii="Candara" w:eastAsia="Arial" w:hAnsi="Candara" w:cs="Arial"/>
          <w:spacing w:val="-2"/>
          <w:sz w:val="24"/>
          <w:szCs w:val="24"/>
        </w:rPr>
        <w:t>v</w:t>
      </w:r>
      <w:r w:rsidRPr="00B3749F">
        <w:rPr>
          <w:rFonts w:ascii="Candara" w:eastAsia="Arial" w:hAnsi="Candara" w:cs="Arial"/>
          <w:sz w:val="24"/>
          <w:szCs w:val="24"/>
        </w:rPr>
        <w:t>id</w:t>
      </w:r>
      <w:r w:rsidRPr="00B3749F">
        <w:rPr>
          <w:rFonts w:ascii="Candara" w:eastAsia="Arial" w:hAnsi="Candara" w:cs="Arial"/>
          <w:spacing w:val="1"/>
          <w:sz w:val="24"/>
          <w:szCs w:val="24"/>
        </w:rPr>
        <w:t>e</w:t>
      </w:r>
      <w:r w:rsidRPr="00B3749F">
        <w:rPr>
          <w:rFonts w:ascii="Candara" w:eastAsia="Arial" w:hAnsi="Candara" w:cs="Arial"/>
          <w:sz w:val="24"/>
          <w:szCs w:val="24"/>
        </w:rPr>
        <w:t>d</w:t>
      </w:r>
      <w:r w:rsidRPr="00B3749F">
        <w:rPr>
          <w:rFonts w:ascii="Candara" w:eastAsia="Arial" w:hAnsi="Candara" w:cs="Arial"/>
          <w:spacing w:val="-1"/>
          <w:sz w:val="24"/>
          <w:szCs w:val="24"/>
        </w:rPr>
        <w:t xml:space="preserve"> </w:t>
      </w:r>
      <w:r w:rsidRPr="00B3749F">
        <w:rPr>
          <w:rFonts w:ascii="Candara" w:eastAsia="Arial" w:hAnsi="Candara" w:cs="Arial"/>
          <w:sz w:val="24"/>
          <w:szCs w:val="24"/>
        </w:rPr>
        <w:t>f</w:t>
      </w:r>
      <w:r w:rsidRPr="00B3749F">
        <w:rPr>
          <w:rFonts w:ascii="Candara" w:eastAsia="Arial" w:hAnsi="Candara" w:cs="Arial"/>
          <w:spacing w:val="1"/>
          <w:sz w:val="24"/>
          <w:szCs w:val="24"/>
        </w:rPr>
        <w:t>o</w:t>
      </w:r>
      <w:r w:rsidRPr="00B3749F">
        <w:rPr>
          <w:rFonts w:ascii="Candara" w:eastAsia="Arial" w:hAnsi="Candara" w:cs="Arial"/>
          <w:sz w:val="24"/>
          <w:szCs w:val="24"/>
        </w:rPr>
        <w:t>r</w:t>
      </w:r>
      <w:r w:rsidRPr="00B3749F">
        <w:rPr>
          <w:rFonts w:ascii="Candara" w:eastAsia="Arial" w:hAnsi="Candara" w:cs="Arial"/>
          <w:spacing w:val="-3"/>
          <w:sz w:val="24"/>
          <w:szCs w:val="24"/>
        </w:rPr>
        <w:t xml:space="preserve"> </w:t>
      </w:r>
      <w:r w:rsidRPr="00B3749F">
        <w:rPr>
          <w:rFonts w:ascii="Candara" w:eastAsia="Arial" w:hAnsi="Candara" w:cs="Arial"/>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z w:val="24"/>
          <w:szCs w:val="24"/>
        </w:rPr>
        <w:t>ty</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pu</w:t>
      </w:r>
      <w:r w:rsidRPr="00B3749F">
        <w:rPr>
          <w:rFonts w:ascii="Candara" w:eastAsia="Arial" w:hAnsi="Candara" w:cs="Arial"/>
          <w:sz w:val="24"/>
          <w:szCs w:val="24"/>
        </w:rPr>
        <w:t>r</w:t>
      </w:r>
      <w:r w:rsidRPr="00B3749F">
        <w:rPr>
          <w:rFonts w:ascii="Candara" w:eastAsia="Arial" w:hAnsi="Candara" w:cs="Arial"/>
          <w:spacing w:val="-2"/>
          <w:sz w:val="24"/>
          <w:szCs w:val="24"/>
        </w:rPr>
        <w:t>p</w:t>
      </w:r>
      <w:r w:rsidRPr="00B3749F">
        <w:rPr>
          <w:rFonts w:ascii="Candara" w:eastAsia="Arial" w:hAnsi="Candara" w:cs="Arial"/>
          <w:spacing w:val="1"/>
          <w:sz w:val="24"/>
          <w:szCs w:val="24"/>
        </w:rPr>
        <w:t>o</w:t>
      </w:r>
      <w:r w:rsidRPr="00B3749F">
        <w:rPr>
          <w:rFonts w:ascii="Candara" w:eastAsia="Arial" w:hAnsi="Candara" w:cs="Arial"/>
          <w:sz w:val="24"/>
          <w:szCs w:val="24"/>
        </w:rPr>
        <w:t>s</w:t>
      </w:r>
      <w:r w:rsidRPr="00B3749F">
        <w:rPr>
          <w:rFonts w:ascii="Candara" w:eastAsia="Arial" w:hAnsi="Candara" w:cs="Arial"/>
          <w:spacing w:val="1"/>
          <w:sz w:val="24"/>
          <w:szCs w:val="24"/>
        </w:rPr>
        <w:t>e</w:t>
      </w:r>
      <w:r w:rsidRPr="00B3749F">
        <w:rPr>
          <w:rFonts w:ascii="Candara" w:eastAsia="Arial" w:hAnsi="Candara" w:cs="Arial"/>
          <w:sz w:val="24"/>
          <w:szCs w:val="24"/>
        </w:rPr>
        <w:t>s.</w:t>
      </w:r>
    </w:p>
    <w:p w14:paraId="757197CD" w14:textId="77777777" w:rsidR="001E2FBD" w:rsidRPr="00D41342" w:rsidRDefault="001E2FBD" w:rsidP="00B3749F">
      <w:pPr>
        <w:spacing w:before="16" w:line="260" w:lineRule="exact"/>
        <w:jc w:val="both"/>
        <w:rPr>
          <w:rFonts w:ascii="Candara" w:hAnsi="Candara" w:cs="Arial"/>
          <w:sz w:val="26"/>
          <w:szCs w:val="26"/>
        </w:rPr>
      </w:pPr>
    </w:p>
    <w:p w14:paraId="757197CE" w14:textId="77777777" w:rsidR="001E2FBD" w:rsidRPr="00D41342" w:rsidRDefault="00086025" w:rsidP="00B3749F">
      <w:pPr>
        <w:ind w:right="5525"/>
        <w:jc w:val="both"/>
        <w:rPr>
          <w:rFonts w:ascii="Candara" w:eastAsia="Arial" w:hAnsi="Candara" w:cs="Arial"/>
          <w:sz w:val="24"/>
          <w:szCs w:val="24"/>
        </w:rPr>
      </w:pPr>
      <w:r w:rsidRPr="00D41342">
        <w:rPr>
          <w:rFonts w:ascii="Candara" w:eastAsia="Arial" w:hAnsi="Candara" w:cs="Arial"/>
          <w:b/>
          <w:spacing w:val="-5"/>
          <w:sz w:val="24"/>
          <w:szCs w:val="24"/>
        </w:rPr>
        <w:t>A</w:t>
      </w:r>
      <w:r w:rsidRPr="00D41342">
        <w:rPr>
          <w:rFonts w:ascii="Candara" w:eastAsia="Arial" w:hAnsi="Candara" w:cs="Arial"/>
          <w:b/>
          <w:spacing w:val="1"/>
          <w:sz w:val="24"/>
          <w:szCs w:val="24"/>
        </w:rPr>
        <w:t>cc</w:t>
      </w:r>
      <w:r w:rsidRPr="00D41342">
        <w:rPr>
          <w:rFonts w:ascii="Candara" w:eastAsia="Arial" w:hAnsi="Candara" w:cs="Arial"/>
          <w:b/>
          <w:sz w:val="24"/>
          <w:szCs w:val="24"/>
        </w:rPr>
        <w:t>id</w:t>
      </w:r>
      <w:r w:rsidRPr="00D41342">
        <w:rPr>
          <w:rFonts w:ascii="Candara" w:eastAsia="Arial" w:hAnsi="Candara" w:cs="Arial"/>
          <w:b/>
          <w:spacing w:val="1"/>
          <w:sz w:val="24"/>
          <w:szCs w:val="24"/>
        </w:rPr>
        <w:t>e</w:t>
      </w:r>
      <w:r w:rsidRPr="00D41342">
        <w:rPr>
          <w:rFonts w:ascii="Candara" w:eastAsia="Arial" w:hAnsi="Candara" w:cs="Arial"/>
          <w:b/>
          <w:sz w:val="24"/>
          <w:szCs w:val="24"/>
        </w:rPr>
        <w:t>n</w:t>
      </w:r>
      <w:r w:rsidRPr="00D41342">
        <w:rPr>
          <w:rFonts w:ascii="Candara" w:eastAsia="Arial" w:hAnsi="Candara" w:cs="Arial"/>
          <w:b/>
          <w:spacing w:val="-1"/>
          <w:sz w:val="24"/>
          <w:szCs w:val="24"/>
        </w:rPr>
        <w:t>t</w:t>
      </w:r>
      <w:r w:rsidRPr="00D41342">
        <w:rPr>
          <w:rFonts w:ascii="Candara" w:eastAsia="Arial" w:hAnsi="Candara" w:cs="Arial"/>
          <w:b/>
          <w:sz w:val="24"/>
          <w:szCs w:val="24"/>
        </w:rPr>
        <w:t>s</w:t>
      </w:r>
      <w:r w:rsidRPr="00D41342">
        <w:rPr>
          <w:rFonts w:ascii="Candara" w:eastAsia="Arial" w:hAnsi="Candara" w:cs="Arial"/>
          <w:b/>
          <w:spacing w:val="1"/>
          <w:sz w:val="24"/>
          <w:szCs w:val="24"/>
        </w:rPr>
        <w:t xml:space="preserve"> I</w:t>
      </w:r>
      <w:r w:rsidRPr="00D41342">
        <w:rPr>
          <w:rFonts w:ascii="Candara" w:eastAsia="Arial" w:hAnsi="Candara" w:cs="Arial"/>
          <w:b/>
          <w:spacing w:val="2"/>
          <w:sz w:val="24"/>
          <w:szCs w:val="24"/>
        </w:rPr>
        <w:t>n</w:t>
      </w:r>
      <w:r w:rsidRPr="00D41342">
        <w:rPr>
          <w:rFonts w:ascii="Candara" w:eastAsia="Arial" w:hAnsi="Candara" w:cs="Arial"/>
          <w:b/>
          <w:spacing w:val="-4"/>
          <w:sz w:val="24"/>
          <w:szCs w:val="24"/>
        </w:rPr>
        <w:t>v</w:t>
      </w:r>
      <w:r w:rsidRPr="00D41342">
        <w:rPr>
          <w:rFonts w:ascii="Candara" w:eastAsia="Arial" w:hAnsi="Candara" w:cs="Arial"/>
          <w:b/>
          <w:sz w:val="24"/>
          <w:szCs w:val="24"/>
        </w:rPr>
        <w:t>o</w:t>
      </w:r>
      <w:r w:rsidRPr="00D41342">
        <w:rPr>
          <w:rFonts w:ascii="Candara" w:eastAsia="Arial" w:hAnsi="Candara" w:cs="Arial"/>
          <w:b/>
          <w:spacing w:val="2"/>
          <w:sz w:val="24"/>
          <w:szCs w:val="24"/>
        </w:rPr>
        <w:t>l</w:t>
      </w:r>
      <w:r w:rsidRPr="00D41342">
        <w:rPr>
          <w:rFonts w:ascii="Candara" w:eastAsia="Arial" w:hAnsi="Candara" w:cs="Arial"/>
          <w:b/>
          <w:spacing w:val="-1"/>
          <w:sz w:val="24"/>
          <w:szCs w:val="24"/>
        </w:rPr>
        <w:t>v</w:t>
      </w:r>
      <w:r w:rsidRPr="00D41342">
        <w:rPr>
          <w:rFonts w:ascii="Candara" w:eastAsia="Arial" w:hAnsi="Candara" w:cs="Arial"/>
          <w:b/>
          <w:sz w:val="24"/>
          <w:szCs w:val="24"/>
        </w:rPr>
        <w:t xml:space="preserve">ing </w:t>
      </w:r>
      <w:r w:rsidRPr="00D41342">
        <w:rPr>
          <w:rFonts w:ascii="Candara" w:eastAsia="Arial" w:hAnsi="Candara" w:cs="Arial"/>
          <w:b/>
          <w:spacing w:val="1"/>
          <w:sz w:val="24"/>
          <w:szCs w:val="24"/>
        </w:rPr>
        <w:t>S</w:t>
      </w:r>
      <w:r w:rsidRPr="00D41342">
        <w:rPr>
          <w:rFonts w:ascii="Candara" w:eastAsia="Arial" w:hAnsi="Candara" w:cs="Arial"/>
          <w:b/>
          <w:sz w:val="24"/>
          <w:szCs w:val="24"/>
        </w:rPr>
        <w:t>taff</w:t>
      </w:r>
    </w:p>
    <w:p w14:paraId="757197CF" w14:textId="77777777" w:rsidR="001E2FBD" w:rsidRPr="00D41342" w:rsidRDefault="001E2FBD" w:rsidP="00B3749F">
      <w:pPr>
        <w:spacing w:before="16" w:line="260" w:lineRule="exact"/>
        <w:jc w:val="both"/>
        <w:rPr>
          <w:rFonts w:ascii="Candara" w:hAnsi="Candara" w:cs="Arial"/>
          <w:sz w:val="26"/>
          <w:szCs w:val="26"/>
        </w:rPr>
      </w:pPr>
    </w:p>
    <w:p w14:paraId="757197D1" w14:textId="45080E9F" w:rsidR="001E2FBD" w:rsidRPr="00D41342" w:rsidRDefault="00086025" w:rsidP="00B3749F">
      <w:pPr>
        <w:ind w:right="75"/>
        <w:jc w:val="both"/>
        <w:rPr>
          <w:rFonts w:ascii="Candara" w:eastAsia="Arial" w:hAnsi="Candara" w:cs="Arial"/>
          <w:sz w:val="24"/>
          <w:szCs w:val="24"/>
        </w:rPr>
      </w:pPr>
      <w:r w:rsidRPr="00D41342">
        <w:rPr>
          <w:rFonts w:ascii="Candara" w:eastAsia="Arial" w:hAnsi="Candara" w:cs="Arial"/>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y</w:t>
      </w:r>
      <w:r w:rsidRPr="00D41342">
        <w:rPr>
          <w:rFonts w:ascii="Candara" w:eastAsia="Arial" w:hAnsi="Candara" w:cs="Arial"/>
          <w:spacing w:val="6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en</w:t>
      </w:r>
      <w:r w:rsidRPr="00D41342">
        <w:rPr>
          <w:rFonts w:ascii="Candara" w:eastAsia="Arial" w:hAnsi="Candara" w:cs="Arial"/>
          <w:sz w:val="24"/>
          <w:szCs w:val="24"/>
        </w:rPr>
        <w:t xml:space="preserve">t </w:t>
      </w:r>
      <w:r w:rsidRPr="00D41342">
        <w:rPr>
          <w:rFonts w:ascii="Candara" w:eastAsia="Arial" w:hAnsi="Candara" w:cs="Arial"/>
          <w:spacing w:val="-3"/>
          <w:sz w:val="24"/>
          <w:szCs w:val="24"/>
        </w:rPr>
        <w:t>w</w:t>
      </w:r>
      <w:r w:rsidRPr="00D41342">
        <w:rPr>
          <w:rFonts w:ascii="Candara" w:eastAsia="Arial" w:hAnsi="Candara" w:cs="Arial"/>
          <w:spacing w:val="1"/>
          <w:sz w:val="24"/>
          <w:szCs w:val="24"/>
        </w:rPr>
        <w:t>h</w:t>
      </w:r>
      <w:r w:rsidRPr="00D41342">
        <w:rPr>
          <w:rFonts w:ascii="Candara" w:eastAsia="Arial" w:hAnsi="Candara" w:cs="Arial"/>
          <w:sz w:val="24"/>
          <w:szCs w:val="24"/>
        </w:rPr>
        <w:t xml:space="preserve">ich </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pacing w:val="-2"/>
          <w:sz w:val="24"/>
          <w:szCs w:val="24"/>
        </w:rPr>
        <w:t>v</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3"/>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 xml:space="preserve">s </w:t>
      </w:r>
      <w:r w:rsidRPr="00D41342">
        <w:rPr>
          <w:rFonts w:ascii="Candara" w:eastAsia="Arial" w:hAnsi="Candara" w:cs="Arial"/>
          <w:spacing w:val="1"/>
          <w:sz w:val="24"/>
          <w:szCs w:val="24"/>
        </w:rPr>
        <w:t>a</w:t>
      </w:r>
      <w:r w:rsidRPr="00D41342">
        <w:rPr>
          <w:rFonts w:ascii="Candara" w:eastAsia="Arial" w:hAnsi="Candara" w:cs="Arial"/>
          <w:sz w:val="24"/>
          <w:szCs w:val="24"/>
        </w:rPr>
        <w:t xml:space="preserve">n ‘on </w:t>
      </w:r>
      <w:r w:rsidRPr="00D41342">
        <w:rPr>
          <w:rFonts w:ascii="Candara" w:eastAsia="Arial" w:hAnsi="Candara" w:cs="Arial"/>
          <w:spacing w:val="1"/>
          <w:sz w:val="24"/>
          <w:szCs w:val="24"/>
        </w:rPr>
        <w:t>d</w:t>
      </w:r>
      <w:r w:rsidRPr="00D41342">
        <w:rPr>
          <w:rFonts w:ascii="Candara" w:eastAsia="Arial" w:hAnsi="Candara" w:cs="Arial"/>
          <w:spacing w:val="-1"/>
          <w:sz w:val="24"/>
          <w:szCs w:val="24"/>
        </w:rPr>
        <w:t>u</w:t>
      </w:r>
      <w:r w:rsidRPr="00D41342">
        <w:rPr>
          <w:rFonts w:ascii="Candara" w:eastAsia="Arial" w:hAnsi="Candara" w:cs="Arial"/>
          <w:sz w:val="24"/>
          <w:szCs w:val="24"/>
        </w:rPr>
        <w:t>t</w:t>
      </w:r>
      <w:r w:rsidRPr="00D41342">
        <w:rPr>
          <w:rFonts w:ascii="Candara" w:eastAsia="Arial" w:hAnsi="Candara" w:cs="Arial"/>
          <w:spacing w:val="-2"/>
          <w:sz w:val="24"/>
          <w:szCs w:val="24"/>
        </w:rPr>
        <w:t>y</w:t>
      </w:r>
      <w:r w:rsidRPr="00D41342">
        <w:rPr>
          <w:rFonts w:ascii="Candara" w:eastAsia="Arial" w:hAnsi="Candara" w:cs="Arial"/>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 xml:space="preserve">r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004F1F83" w:rsidRPr="00D41342">
        <w:rPr>
          <w:rFonts w:ascii="Candara" w:eastAsia="Arial" w:hAnsi="Candara" w:cs="Arial"/>
          <w:sz w:val="24"/>
          <w:szCs w:val="24"/>
        </w:rPr>
        <w:t>s</w:t>
      </w:r>
      <w:r w:rsidR="004F1F83" w:rsidRPr="00D41342">
        <w:rPr>
          <w:rFonts w:ascii="Candara" w:eastAsia="Arial" w:hAnsi="Candara" w:cs="Arial"/>
          <w:spacing w:val="-2"/>
          <w:sz w:val="24"/>
          <w:szCs w:val="24"/>
        </w:rPr>
        <w:t>t</w:t>
      </w:r>
      <w:r w:rsidR="004F1F83" w:rsidRPr="00D41342">
        <w:rPr>
          <w:rFonts w:ascii="Candara" w:eastAsia="Arial" w:hAnsi="Candara" w:cs="Arial"/>
          <w:spacing w:val="-1"/>
          <w:sz w:val="24"/>
          <w:szCs w:val="24"/>
        </w:rPr>
        <w:t>a</w:t>
      </w:r>
      <w:r w:rsidR="004F1F83" w:rsidRPr="00D41342">
        <w:rPr>
          <w:rFonts w:ascii="Candara" w:eastAsia="Arial" w:hAnsi="Candara" w:cs="Arial"/>
          <w:sz w:val="24"/>
          <w:szCs w:val="24"/>
        </w:rPr>
        <w:t>f</w:t>
      </w:r>
      <w:r w:rsidR="004F1F83" w:rsidRPr="00D41342">
        <w:rPr>
          <w:rFonts w:ascii="Candara" w:eastAsia="Arial" w:hAnsi="Candara" w:cs="Arial"/>
          <w:spacing w:val="3"/>
          <w:sz w:val="24"/>
          <w:szCs w:val="24"/>
        </w:rPr>
        <w:t>f</w:t>
      </w:r>
      <w:r w:rsidR="004F1F83" w:rsidRPr="00D41342">
        <w:rPr>
          <w:rFonts w:ascii="Candara" w:eastAsia="Arial" w:hAnsi="Candara" w:cs="Arial"/>
          <w:sz w:val="24"/>
          <w:szCs w:val="24"/>
        </w:rPr>
        <w:t xml:space="preserve"> or</w:t>
      </w:r>
      <w:r w:rsidRPr="00D41342">
        <w:rPr>
          <w:rFonts w:ascii="Candara" w:eastAsia="Arial" w:hAnsi="Candara" w:cs="Arial"/>
          <w:sz w:val="24"/>
          <w:szCs w:val="24"/>
        </w:rPr>
        <w:t xml:space="preserve"> in</w:t>
      </w:r>
      <w:r w:rsidRPr="00D41342">
        <w:rPr>
          <w:rFonts w:ascii="Candara" w:eastAsia="Arial" w:hAnsi="Candara" w:cs="Arial"/>
          <w:spacing w:val="-2"/>
          <w:sz w:val="24"/>
          <w:szCs w:val="24"/>
        </w:rPr>
        <w:t>v</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6"/>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1"/>
          <w:sz w:val="24"/>
          <w:szCs w:val="24"/>
        </w:rPr>
        <w:t xml:space="preserve"> </w:t>
      </w:r>
      <w:r w:rsidRPr="00D41342">
        <w:rPr>
          <w:rFonts w:ascii="Candara" w:eastAsia="Arial" w:hAnsi="Candara" w:cs="Arial"/>
          <w:sz w:val="24"/>
          <w:szCs w:val="24"/>
        </w:rPr>
        <w:t xml:space="preserve">a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Sc</w:t>
      </w:r>
      <w:r w:rsidRPr="00D41342">
        <w:rPr>
          <w:rFonts w:ascii="Candara" w:eastAsia="Arial" w:hAnsi="Candara" w:cs="Arial"/>
          <w:spacing w:val="1"/>
          <w:sz w:val="24"/>
          <w:szCs w:val="24"/>
        </w:rPr>
        <w:t>hoo</w:t>
      </w:r>
      <w:r w:rsidRPr="00D41342">
        <w:rPr>
          <w:rFonts w:ascii="Candara" w:eastAsia="Arial" w:hAnsi="Candara" w:cs="Arial"/>
          <w:sz w:val="24"/>
          <w:szCs w:val="24"/>
        </w:rPr>
        <w:t>l</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hou</w:t>
      </w:r>
      <w:r w:rsidRPr="00D41342">
        <w:rPr>
          <w:rFonts w:ascii="Candara" w:eastAsia="Arial" w:hAnsi="Candara" w:cs="Arial"/>
          <w:spacing w:val="-3"/>
          <w:sz w:val="24"/>
          <w:szCs w:val="24"/>
        </w:rPr>
        <w:t>l</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 re</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rted</w:t>
      </w:r>
      <w:r w:rsidRPr="00D41342">
        <w:rPr>
          <w:rFonts w:ascii="Candara" w:eastAsia="Arial" w:hAnsi="Candara" w:cs="Arial"/>
          <w:spacing w:val="2"/>
          <w:sz w:val="24"/>
          <w:szCs w:val="24"/>
        </w:rPr>
        <w:t xml:space="preserve"> </w:t>
      </w:r>
      <w:r w:rsidRPr="00D41342">
        <w:rPr>
          <w:rFonts w:ascii="Candara" w:eastAsia="Arial" w:hAnsi="Candara" w:cs="Arial"/>
          <w:sz w:val="24"/>
          <w:szCs w:val="24"/>
        </w:rPr>
        <w:t>to 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00B213A7" w:rsidRPr="00D41342">
        <w:rPr>
          <w:rFonts w:ascii="Candara" w:eastAsia="Arial" w:hAnsi="Candara" w:cs="Arial"/>
          <w:sz w:val="24"/>
          <w:szCs w:val="24"/>
        </w:rPr>
        <w:t>Proprietor</w:t>
      </w:r>
      <w:r w:rsidRPr="00D41342">
        <w:rPr>
          <w:rFonts w:ascii="Candara" w:eastAsia="Arial" w:hAnsi="Candara" w:cs="Arial"/>
          <w:sz w:val="24"/>
          <w:szCs w:val="24"/>
        </w:rPr>
        <w:t xml:space="preserve">. </w:t>
      </w:r>
      <w:r w:rsidRPr="00D41342">
        <w:rPr>
          <w:rFonts w:ascii="Candara" w:eastAsia="Arial" w:hAnsi="Candara" w:cs="Arial"/>
          <w:spacing w:val="12"/>
          <w:sz w:val="24"/>
          <w:szCs w:val="24"/>
        </w:rPr>
        <w:t xml:space="preserve"> </w:t>
      </w:r>
      <w:r w:rsidRPr="00D41342">
        <w:rPr>
          <w:rFonts w:ascii="Candara" w:eastAsia="Arial" w:hAnsi="Candara" w:cs="Arial"/>
          <w:sz w:val="24"/>
          <w:szCs w:val="24"/>
        </w:rPr>
        <w:t>De</w:t>
      </w:r>
      <w:r w:rsidRPr="00D41342">
        <w:rPr>
          <w:rFonts w:ascii="Candara" w:eastAsia="Arial" w:hAnsi="Candara" w:cs="Arial"/>
          <w:spacing w:val="1"/>
          <w:sz w:val="24"/>
          <w:szCs w:val="24"/>
        </w:rPr>
        <w:t>ta</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 xml:space="preserve">s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5"/>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z w:val="24"/>
          <w:szCs w:val="24"/>
        </w:rPr>
        <w:t>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 xml:space="preserve"> 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y </w:t>
      </w:r>
      <w:r w:rsidRPr="00D41342">
        <w:rPr>
          <w:rFonts w:ascii="Candara" w:eastAsia="Arial" w:hAnsi="Candara" w:cs="Arial"/>
          <w:spacing w:val="1"/>
          <w:sz w:val="24"/>
          <w:szCs w:val="24"/>
        </w:rPr>
        <w:t>a</w:t>
      </w:r>
      <w:r w:rsidRPr="00D41342">
        <w:rPr>
          <w:rFonts w:ascii="Candara" w:eastAsia="Arial" w:hAnsi="Candara" w:cs="Arial"/>
          <w:sz w:val="24"/>
          <w:szCs w:val="24"/>
        </w:rPr>
        <w:t>cti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k</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z w:val="24"/>
          <w:szCs w:val="24"/>
        </w:rPr>
        <w:t>to</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pacing w:val="-2"/>
          <w:sz w:val="24"/>
          <w:szCs w:val="24"/>
        </w:rPr>
        <w:t>v</w:t>
      </w:r>
      <w:r w:rsidRPr="00D41342">
        <w:rPr>
          <w:rFonts w:ascii="Candara" w:eastAsia="Arial" w:hAnsi="Candara" w:cs="Arial"/>
          <w:sz w:val="24"/>
          <w:szCs w:val="24"/>
        </w:rPr>
        <w:t>ia</w:t>
      </w:r>
      <w:r w:rsidRPr="00D41342">
        <w:rPr>
          <w:rFonts w:ascii="Candara" w:eastAsia="Arial" w:hAnsi="Candara" w:cs="Arial"/>
          <w:spacing w:val="1"/>
          <w:sz w:val="24"/>
          <w:szCs w:val="24"/>
        </w:rPr>
        <w:t>t</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inj</w:t>
      </w:r>
      <w:r w:rsidRPr="00D41342">
        <w:rPr>
          <w:rFonts w:ascii="Candara" w:eastAsia="Arial" w:hAnsi="Candara" w:cs="Arial"/>
          <w:spacing w:val="1"/>
          <w:sz w:val="24"/>
          <w:szCs w:val="24"/>
        </w:rPr>
        <w:t>u</w:t>
      </w:r>
      <w:r w:rsidRPr="00D41342">
        <w:rPr>
          <w:rFonts w:ascii="Candara" w:eastAsia="Arial" w:hAnsi="Candara" w:cs="Arial"/>
          <w:sz w:val="24"/>
          <w:szCs w:val="24"/>
        </w:rPr>
        <w:t>ry s</w:t>
      </w:r>
      <w:r w:rsidRPr="00D41342">
        <w:rPr>
          <w:rFonts w:ascii="Candara" w:eastAsia="Arial" w:hAnsi="Candara" w:cs="Arial"/>
          <w:spacing w:val="1"/>
          <w:sz w:val="24"/>
          <w:szCs w:val="24"/>
        </w:rPr>
        <w:t>hou</w:t>
      </w:r>
      <w:r w:rsidRPr="00D41342">
        <w:rPr>
          <w:rFonts w:ascii="Candara" w:eastAsia="Arial" w:hAnsi="Candara" w:cs="Arial"/>
          <w:spacing w:val="-3"/>
          <w:sz w:val="24"/>
          <w:szCs w:val="24"/>
        </w:rPr>
        <w:t>l</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rec</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d in</w:t>
      </w:r>
      <w:r w:rsidRPr="00D41342">
        <w:rPr>
          <w:rFonts w:ascii="Candara" w:eastAsia="Arial" w:hAnsi="Candara" w:cs="Arial"/>
          <w:spacing w:val="2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3"/>
          <w:sz w:val="24"/>
          <w:szCs w:val="24"/>
        </w:rPr>
        <w:t xml:space="preserve"> </w:t>
      </w:r>
      <w:r w:rsidRPr="00D41342">
        <w:rPr>
          <w:rFonts w:ascii="Candara" w:eastAsia="Arial" w:hAnsi="Candara" w:cs="Arial"/>
          <w:sz w:val="24"/>
          <w:szCs w:val="24"/>
        </w:rPr>
        <w:t>Acci</w:t>
      </w:r>
      <w:r w:rsidRPr="00D41342">
        <w:rPr>
          <w:rFonts w:ascii="Candara" w:eastAsia="Arial" w:hAnsi="Candara" w:cs="Arial"/>
          <w:spacing w:val="-2"/>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23"/>
          <w:sz w:val="24"/>
          <w:szCs w:val="24"/>
        </w:rPr>
        <w:t xml:space="preserve"> </w:t>
      </w:r>
      <w:r w:rsidRPr="00D41342">
        <w:rPr>
          <w:rFonts w:ascii="Candara" w:eastAsia="Arial" w:hAnsi="Candara" w:cs="Arial"/>
          <w:spacing w:val="-2"/>
          <w:sz w:val="24"/>
          <w:szCs w:val="24"/>
        </w:rPr>
        <w:t>B</w:t>
      </w:r>
      <w:r w:rsidRPr="00D41342">
        <w:rPr>
          <w:rFonts w:ascii="Candara" w:eastAsia="Arial" w:hAnsi="Candara" w:cs="Arial"/>
          <w:spacing w:val="1"/>
          <w:sz w:val="24"/>
          <w:szCs w:val="24"/>
        </w:rPr>
        <w:t>oo</w:t>
      </w:r>
      <w:r w:rsidRPr="00D41342">
        <w:rPr>
          <w:rFonts w:ascii="Candara" w:eastAsia="Arial" w:hAnsi="Candara" w:cs="Arial"/>
          <w:spacing w:val="3"/>
          <w:sz w:val="24"/>
          <w:szCs w:val="24"/>
        </w:rPr>
        <w:t>k</w:t>
      </w:r>
      <w:r w:rsidRPr="00D41342">
        <w:rPr>
          <w:rFonts w:ascii="Candara" w:eastAsia="Arial" w:hAnsi="Candara" w:cs="Arial"/>
          <w:sz w:val="24"/>
          <w:szCs w:val="24"/>
        </w:rPr>
        <w:t xml:space="preserve">. </w:t>
      </w:r>
      <w:r w:rsidRPr="00D41342">
        <w:rPr>
          <w:rFonts w:ascii="Candara" w:eastAsia="Arial" w:hAnsi="Candara" w:cs="Arial"/>
          <w:spacing w:val="8"/>
          <w:sz w:val="24"/>
          <w:szCs w:val="24"/>
        </w:rPr>
        <w:t>W</w:t>
      </w:r>
      <w:r w:rsidRPr="00D41342">
        <w:rPr>
          <w:rFonts w:ascii="Candara" w:eastAsia="Arial" w:hAnsi="Candara" w:cs="Arial"/>
          <w:sz w:val="24"/>
          <w:szCs w:val="24"/>
        </w:rPr>
        <w:t>i</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in</w:t>
      </w:r>
      <w:r w:rsidRPr="00D41342">
        <w:rPr>
          <w:rFonts w:ascii="Candara" w:eastAsia="Arial" w:hAnsi="Candara" w:cs="Arial"/>
          <w:spacing w:val="23"/>
          <w:sz w:val="24"/>
          <w:szCs w:val="24"/>
        </w:rPr>
        <w:t xml:space="preserve"> </w:t>
      </w:r>
      <w:r w:rsidRPr="00D41342">
        <w:rPr>
          <w:rFonts w:ascii="Candara" w:eastAsia="Arial" w:hAnsi="Candara" w:cs="Arial"/>
          <w:spacing w:val="-1"/>
          <w:sz w:val="24"/>
          <w:szCs w:val="24"/>
        </w:rPr>
        <w:t>4</w:t>
      </w:r>
      <w:r w:rsidRPr="00D41342">
        <w:rPr>
          <w:rFonts w:ascii="Candara" w:eastAsia="Arial" w:hAnsi="Candara" w:cs="Arial"/>
          <w:sz w:val="24"/>
          <w:szCs w:val="24"/>
        </w:rPr>
        <w:t>8</w:t>
      </w:r>
      <w:r w:rsidRPr="00D41342">
        <w:rPr>
          <w:rFonts w:ascii="Candara" w:eastAsia="Arial" w:hAnsi="Candara" w:cs="Arial"/>
          <w:spacing w:val="23"/>
          <w:sz w:val="24"/>
          <w:szCs w:val="24"/>
        </w:rPr>
        <w:t xml:space="preserve"> </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rs</w:t>
      </w:r>
      <w:r w:rsidRPr="00D41342">
        <w:rPr>
          <w:rFonts w:ascii="Candara" w:eastAsia="Arial" w:hAnsi="Candara" w:cs="Arial"/>
          <w:spacing w:val="2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2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y</w:t>
      </w:r>
      <w:r w:rsidRPr="00D41342">
        <w:rPr>
          <w:rFonts w:ascii="Candara" w:eastAsia="Arial" w:hAnsi="Candara" w:cs="Arial"/>
          <w:spacing w:val="20"/>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2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0"/>
          <w:sz w:val="24"/>
          <w:szCs w:val="24"/>
        </w:rPr>
        <w:t xml:space="preserve"> </w:t>
      </w:r>
      <w:r w:rsidRPr="00D41342">
        <w:rPr>
          <w:rFonts w:ascii="Candara" w:eastAsia="Arial" w:hAnsi="Candara" w:cs="Arial"/>
          <w:spacing w:val="1"/>
          <w:sz w:val="24"/>
          <w:szCs w:val="24"/>
        </w:rPr>
        <w:t>ma</w:t>
      </w:r>
      <w:r w:rsidRPr="00D41342">
        <w:rPr>
          <w:rFonts w:ascii="Candara" w:eastAsia="Arial" w:hAnsi="Candara" w:cs="Arial"/>
          <w:spacing w:val="-2"/>
          <w:sz w:val="24"/>
          <w:szCs w:val="24"/>
        </w:rPr>
        <w:t>t</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20"/>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00537B34" w:rsidRPr="00D41342">
        <w:rPr>
          <w:rFonts w:ascii="Candara" w:eastAsia="Arial" w:hAnsi="Candara" w:cs="Arial"/>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z w:val="24"/>
          <w:szCs w:val="24"/>
        </w:rPr>
        <w:t>iscuss</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26"/>
          <w:sz w:val="24"/>
          <w:szCs w:val="24"/>
        </w:rPr>
        <w:t xml:space="preserve"> </w:t>
      </w:r>
      <w:r w:rsidRPr="00D41342">
        <w:rPr>
          <w:rFonts w:ascii="Candara" w:eastAsia="Arial" w:hAnsi="Candara" w:cs="Arial"/>
          <w:sz w:val="24"/>
          <w:szCs w:val="24"/>
        </w:rPr>
        <w:t>t</w:t>
      </w:r>
      <w:r w:rsidRPr="00D41342">
        <w:rPr>
          <w:rFonts w:ascii="Candara" w:eastAsia="Arial" w:hAnsi="Candara" w:cs="Arial"/>
          <w:spacing w:val="3"/>
          <w:sz w:val="24"/>
          <w:szCs w:val="24"/>
        </w:rPr>
        <w:t>h</w:t>
      </w:r>
      <w:r w:rsidRPr="00D41342">
        <w:rPr>
          <w:rFonts w:ascii="Candara" w:eastAsia="Arial" w:hAnsi="Candara" w:cs="Arial"/>
          <w:sz w:val="24"/>
          <w:szCs w:val="24"/>
        </w:rPr>
        <w:t xml:space="preserve">e </w:t>
      </w:r>
      <w:r w:rsidR="00B213A7" w:rsidRPr="00D41342">
        <w:rPr>
          <w:rFonts w:ascii="Candara" w:eastAsia="Arial" w:hAnsi="Candara" w:cs="Arial"/>
          <w:sz w:val="24"/>
          <w:szCs w:val="24"/>
        </w:rPr>
        <w:t>Proprietor</w:t>
      </w:r>
      <w:r w:rsidRPr="00D41342">
        <w:rPr>
          <w:rFonts w:ascii="Candara" w:eastAsia="Arial" w:hAnsi="Candara" w:cs="Arial"/>
          <w:spacing w:val="22"/>
          <w:sz w:val="24"/>
          <w:szCs w:val="24"/>
        </w:rPr>
        <w:t xml:space="preserve"> </w:t>
      </w:r>
      <w:r w:rsidRPr="00D41342">
        <w:rPr>
          <w:rFonts w:ascii="Candara" w:eastAsia="Arial" w:hAnsi="Candara" w:cs="Arial"/>
          <w:sz w:val="24"/>
          <w:szCs w:val="24"/>
        </w:rPr>
        <w:t>to</w:t>
      </w:r>
      <w:r w:rsidRPr="00D41342">
        <w:rPr>
          <w:rFonts w:ascii="Candara" w:eastAsia="Arial" w:hAnsi="Candara" w:cs="Arial"/>
          <w:spacing w:val="2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sc</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3"/>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in</w:t>
      </w:r>
      <w:r w:rsidRPr="00D41342">
        <w:rPr>
          <w:rFonts w:ascii="Candara" w:eastAsia="Arial" w:hAnsi="Candara" w:cs="Arial"/>
          <w:spacing w:val="2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r</w:t>
      </w:r>
      <w:r w:rsidRPr="00D41342">
        <w:rPr>
          <w:rFonts w:ascii="Candara" w:eastAsia="Arial" w:hAnsi="Candara" w:cs="Arial"/>
          <w:spacing w:val="24"/>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pacing w:val="-2"/>
          <w:sz w:val="24"/>
          <w:szCs w:val="24"/>
        </w:rPr>
        <w:t>c</w:t>
      </w:r>
      <w:r w:rsidRPr="00D41342">
        <w:rPr>
          <w:rFonts w:ascii="Candara" w:eastAsia="Arial" w:hAnsi="Candara" w:cs="Arial"/>
          <w:sz w:val="24"/>
          <w:szCs w:val="24"/>
        </w:rPr>
        <w:t>h</w:t>
      </w:r>
      <w:r w:rsidRPr="00D41342">
        <w:rPr>
          <w:rFonts w:ascii="Candara" w:eastAsia="Arial" w:hAnsi="Candara" w:cs="Arial"/>
          <w:spacing w:val="26"/>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w:t>
      </w:r>
      <w:r w:rsidRPr="00D41342">
        <w:rPr>
          <w:rFonts w:ascii="Candara" w:eastAsia="Arial" w:hAnsi="Candara" w:cs="Arial"/>
          <w:spacing w:val="-3"/>
          <w:sz w:val="24"/>
          <w:szCs w:val="24"/>
        </w:rPr>
        <w:t>i</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25"/>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26"/>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 xml:space="preserve">e </w:t>
      </w:r>
      <w:r w:rsidRPr="00D41342">
        <w:rPr>
          <w:rFonts w:ascii="Candara" w:eastAsia="Arial" w:hAnsi="Candara" w:cs="Arial"/>
          <w:spacing w:val="1"/>
          <w:sz w:val="24"/>
          <w:szCs w:val="24"/>
        </w:rPr>
        <w:t>p</w:t>
      </w:r>
      <w:r w:rsidRPr="00D41342">
        <w:rPr>
          <w:rFonts w:ascii="Candara" w:eastAsia="Arial" w:hAnsi="Candara" w:cs="Arial"/>
          <w:sz w:val="24"/>
          <w:szCs w:val="24"/>
        </w:rPr>
        <w:t>re</w:t>
      </w:r>
      <w:r w:rsidRPr="00D41342">
        <w:rPr>
          <w:rFonts w:ascii="Candara" w:eastAsia="Arial" w:hAnsi="Candara" w:cs="Arial"/>
          <w:spacing w:val="-2"/>
          <w:sz w:val="24"/>
          <w:szCs w:val="24"/>
        </w:rPr>
        <w:t>v</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3"/>
          <w:sz w:val="24"/>
          <w:szCs w:val="24"/>
        </w:rPr>
        <w:t>r</w:t>
      </w:r>
      <w:r w:rsidRPr="00D41342">
        <w:rPr>
          <w:rFonts w:ascii="Candara" w:eastAsia="Arial" w:hAnsi="Candara" w:cs="Arial"/>
          <w:spacing w:val="1"/>
          <w:sz w:val="24"/>
          <w:szCs w:val="24"/>
        </w:rPr>
        <w:t>o</w:t>
      </w:r>
      <w:r w:rsidRPr="00D41342">
        <w:rPr>
          <w:rFonts w:ascii="Candara" w:eastAsia="Arial" w:hAnsi="Candara" w:cs="Arial"/>
          <w:sz w:val="24"/>
          <w:szCs w:val="24"/>
        </w:rPr>
        <w:t xml:space="preserve">m </w:t>
      </w:r>
      <w:r w:rsidRPr="00D41342">
        <w:rPr>
          <w:rFonts w:ascii="Candara" w:eastAsia="Arial" w:hAnsi="Candara" w:cs="Arial"/>
          <w:spacing w:val="1"/>
          <w:sz w:val="24"/>
          <w:szCs w:val="24"/>
        </w:rPr>
        <w:t>o</w:t>
      </w:r>
      <w:r w:rsidRPr="00D41342">
        <w:rPr>
          <w:rFonts w:ascii="Candara" w:eastAsia="Arial" w:hAnsi="Candara" w:cs="Arial"/>
          <w:sz w:val="24"/>
          <w:szCs w:val="24"/>
        </w:rPr>
        <w:t>cc</w:t>
      </w:r>
      <w:r w:rsidRPr="00D41342">
        <w:rPr>
          <w:rFonts w:ascii="Candara" w:eastAsia="Arial" w:hAnsi="Candara" w:cs="Arial"/>
          <w:spacing w:val="1"/>
          <w:sz w:val="24"/>
          <w:szCs w:val="24"/>
        </w:rPr>
        <w:t>u</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u</w:t>
      </w:r>
      <w:r w:rsidRPr="00D41342">
        <w:rPr>
          <w:rFonts w:ascii="Candara" w:eastAsia="Arial" w:hAnsi="Candara" w:cs="Arial"/>
          <w:spacing w:val="-2"/>
          <w:sz w:val="24"/>
          <w:szCs w:val="24"/>
        </w:rPr>
        <w:t>t</w:t>
      </w:r>
      <w:r w:rsidRPr="00D41342">
        <w:rPr>
          <w:rFonts w:ascii="Candara" w:eastAsia="Arial" w:hAnsi="Candara" w:cs="Arial"/>
          <w:spacing w:val="1"/>
          <w:sz w:val="24"/>
          <w:szCs w:val="24"/>
        </w:rPr>
        <w:t>u</w:t>
      </w:r>
      <w:r w:rsidRPr="00D41342">
        <w:rPr>
          <w:rFonts w:ascii="Candara" w:eastAsia="Arial" w:hAnsi="Candara" w:cs="Arial"/>
          <w:sz w:val="24"/>
          <w:szCs w:val="24"/>
        </w:rPr>
        <w:t>re.</w:t>
      </w:r>
    </w:p>
    <w:p w14:paraId="757197D2" w14:textId="77777777" w:rsidR="001E2FBD" w:rsidRPr="00D41342" w:rsidRDefault="001E2FBD" w:rsidP="00B3749F">
      <w:pPr>
        <w:spacing w:before="16" w:line="260" w:lineRule="exact"/>
        <w:jc w:val="both"/>
        <w:rPr>
          <w:rFonts w:ascii="Candara" w:hAnsi="Candara" w:cs="Arial"/>
          <w:sz w:val="26"/>
          <w:szCs w:val="26"/>
        </w:rPr>
      </w:pPr>
    </w:p>
    <w:p w14:paraId="757197D3" w14:textId="77777777" w:rsidR="001E2FBD" w:rsidRPr="00D41342" w:rsidRDefault="00086025" w:rsidP="00B3749F">
      <w:pPr>
        <w:ind w:right="82"/>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5"/>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 xml:space="preserve">l  </w:t>
      </w:r>
      <w:r w:rsidRPr="00D41342">
        <w:rPr>
          <w:rFonts w:ascii="Candara" w:eastAsia="Arial" w:hAnsi="Candara" w:cs="Arial"/>
          <w:spacing w:val="13"/>
          <w:sz w:val="24"/>
          <w:szCs w:val="24"/>
        </w:rPr>
        <w:t xml:space="preserve"> </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pacing w:val="1"/>
          <w:sz w:val="24"/>
          <w:szCs w:val="24"/>
        </w:rPr>
        <w:t>po</w:t>
      </w:r>
      <w:r w:rsidRPr="00D41342">
        <w:rPr>
          <w:rFonts w:ascii="Candara" w:eastAsia="Arial" w:hAnsi="Candara" w:cs="Arial"/>
          <w:sz w:val="24"/>
          <w:szCs w:val="24"/>
        </w:rPr>
        <w:t xml:space="preserve">rts  </w:t>
      </w:r>
      <w:r w:rsidRPr="00D41342">
        <w:rPr>
          <w:rFonts w:ascii="Candara" w:eastAsia="Arial" w:hAnsi="Candara" w:cs="Arial"/>
          <w:spacing w:val="1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 xml:space="preserve">ll  </w:t>
      </w:r>
      <w:r w:rsidRPr="00D41342">
        <w:rPr>
          <w:rFonts w:ascii="Candara" w:eastAsia="Arial" w:hAnsi="Candara" w:cs="Arial"/>
          <w:spacing w:val="1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ou</w:t>
      </w:r>
      <w:r w:rsidRPr="00D41342">
        <w:rPr>
          <w:rFonts w:ascii="Candara" w:eastAsia="Arial" w:hAnsi="Candara" w:cs="Arial"/>
          <w:sz w:val="24"/>
          <w:szCs w:val="24"/>
        </w:rPr>
        <w:t xml:space="preserve">s  </w:t>
      </w:r>
      <w:r w:rsidRPr="00D41342">
        <w:rPr>
          <w:rFonts w:ascii="Candara" w:eastAsia="Arial" w:hAnsi="Candara" w:cs="Arial"/>
          <w:spacing w:val="1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 xml:space="preserve">ts  </w:t>
      </w:r>
      <w:r w:rsidRPr="00D41342">
        <w:rPr>
          <w:rFonts w:ascii="Candara" w:eastAsia="Arial" w:hAnsi="Candara" w:cs="Arial"/>
          <w:spacing w:val="14"/>
          <w:sz w:val="24"/>
          <w:szCs w:val="24"/>
        </w:rPr>
        <w:t xml:space="preserve"> </w:t>
      </w:r>
      <w:r w:rsidRPr="00D41342">
        <w:rPr>
          <w:rFonts w:ascii="Candara" w:eastAsia="Arial" w:hAnsi="Candara" w:cs="Arial"/>
          <w:sz w:val="24"/>
          <w:szCs w:val="24"/>
        </w:rPr>
        <w:t xml:space="preserve">to  </w:t>
      </w:r>
      <w:r w:rsidRPr="00D41342">
        <w:rPr>
          <w:rFonts w:ascii="Candara" w:eastAsia="Arial" w:hAnsi="Candara" w:cs="Arial"/>
          <w:spacing w:val="1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5"/>
          <w:sz w:val="24"/>
          <w:szCs w:val="24"/>
        </w:rPr>
        <w:t xml:space="preserve"> </w:t>
      </w:r>
      <w:r w:rsidRPr="00D41342">
        <w:rPr>
          <w:rFonts w:ascii="Candara" w:eastAsia="Arial" w:hAnsi="Candara" w:cs="Arial"/>
          <w:sz w:val="24"/>
          <w:szCs w:val="24"/>
        </w:rPr>
        <w:t>H</w:t>
      </w:r>
      <w:r w:rsidRPr="00D41342">
        <w:rPr>
          <w:rFonts w:ascii="Candara" w:eastAsia="Arial" w:hAnsi="Candara" w:cs="Arial"/>
          <w:spacing w:val="-2"/>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 xml:space="preserve">lth  </w:t>
      </w:r>
      <w:r w:rsidRPr="00D41342">
        <w:rPr>
          <w:rFonts w:ascii="Candara" w:eastAsia="Arial" w:hAnsi="Candara" w:cs="Arial"/>
          <w:spacing w:val="12"/>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d  </w:t>
      </w:r>
      <w:r w:rsidRPr="00D41342">
        <w:rPr>
          <w:rFonts w:ascii="Candara" w:eastAsia="Arial" w:hAnsi="Candara" w:cs="Arial"/>
          <w:spacing w:val="1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ly</w:t>
      </w:r>
    </w:p>
    <w:p w14:paraId="757197D4" w14:textId="65189534" w:rsidR="001E2FBD" w:rsidRPr="00D41342" w:rsidRDefault="00086025" w:rsidP="00B3749F">
      <w:pPr>
        <w:ind w:right="55"/>
        <w:jc w:val="both"/>
        <w:rPr>
          <w:rFonts w:ascii="Candara" w:eastAsia="Arial" w:hAnsi="Candara" w:cs="Arial"/>
          <w:sz w:val="24"/>
          <w:szCs w:val="24"/>
        </w:rPr>
      </w:pPr>
      <w:r w:rsidRPr="00D41342">
        <w:rPr>
          <w:rFonts w:ascii="Candara" w:eastAsia="Arial" w:hAnsi="Candara" w:cs="Arial"/>
          <w:sz w:val="24"/>
          <w:szCs w:val="24"/>
        </w:rPr>
        <w:t>E</w:t>
      </w:r>
      <w:r w:rsidRPr="00D41342">
        <w:rPr>
          <w:rFonts w:ascii="Candara" w:eastAsia="Arial" w:hAnsi="Candara" w:cs="Arial"/>
          <w:spacing w:val="-2"/>
          <w:sz w:val="24"/>
          <w:szCs w:val="24"/>
        </w:rPr>
        <w:t>x</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z w:val="24"/>
          <w:szCs w:val="24"/>
        </w:rPr>
        <w:t>ti</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w:t>
      </w:r>
      <w:r w:rsidRPr="00D41342">
        <w:rPr>
          <w:rFonts w:ascii="Candara" w:eastAsia="Arial" w:hAnsi="Candara" w:cs="Arial"/>
          <w:spacing w:val="-1"/>
          <w:sz w:val="24"/>
          <w:szCs w:val="24"/>
        </w:rPr>
        <w:t>R</w:t>
      </w:r>
      <w:r w:rsidRPr="00D41342">
        <w:rPr>
          <w:rFonts w:ascii="Candara" w:eastAsia="Arial" w:hAnsi="Candara" w:cs="Arial"/>
          <w:sz w:val="24"/>
          <w:szCs w:val="24"/>
        </w:rPr>
        <w:t>IDDOR</w:t>
      </w:r>
      <w:r w:rsidRPr="00D41342">
        <w:rPr>
          <w:rFonts w:ascii="Candara" w:eastAsia="Arial" w:hAnsi="Candara" w:cs="Arial"/>
          <w:spacing w:val="-1"/>
          <w:sz w:val="24"/>
          <w:szCs w:val="24"/>
        </w:rPr>
        <w:t>)</w:t>
      </w:r>
      <w:r w:rsidR="00031363">
        <w:rPr>
          <w:rFonts w:ascii="Candara" w:eastAsia="Arial" w:hAnsi="Candara" w:cs="Arial"/>
          <w:spacing w:val="-1"/>
          <w:sz w:val="24"/>
          <w:szCs w:val="24"/>
        </w:rPr>
        <w:t>, Ofsted and the W</w:t>
      </w:r>
      <w:r w:rsidR="00B3749F">
        <w:rPr>
          <w:rFonts w:ascii="Candara" w:eastAsia="Arial" w:hAnsi="Candara" w:cs="Arial"/>
          <w:spacing w:val="-1"/>
          <w:sz w:val="24"/>
          <w:szCs w:val="24"/>
        </w:rPr>
        <w:t xml:space="preserve">orcestershire </w:t>
      </w:r>
      <w:r w:rsidR="00031363">
        <w:rPr>
          <w:rFonts w:ascii="Candara" w:eastAsia="Arial" w:hAnsi="Candara" w:cs="Arial"/>
          <w:spacing w:val="-1"/>
          <w:sz w:val="24"/>
          <w:szCs w:val="24"/>
        </w:rPr>
        <w:t>C</w:t>
      </w:r>
      <w:r w:rsidR="00B3749F">
        <w:rPr>
          <w:rFonts w:ascii="Candara" w:eastAsia="Arial" w:hAnsi="Candara" w:cs="Arial"/>
          <w:spacing w:val="-1"/>
          <w:sz w:val="24"/>
          <w:szCs w:val="24"/>
        </w:rPr>
        <w:t xml:space="preserve">hild </w:t>
      </w:r>
      <w:r w:rsidR="00031363">
        <w:rPr>
          <w:rFonts w:ascii="Candara" w:eastAsia="Arial" w:hAnsi="Candara" w:cs="Arial"/>
          <w:spacing w:val="-1"/>
          <w:sz w:val="24"/>
          <w:szCs w:val="24"/>
        </w:rPr>
        <w:t>S</w:t>
      </w:r>
      <w:r w:rsidR="00B3749F">
        <w:rPr>
          <w:rFonts w:ascii="Candara" w:eastAsia="Arial" w:hAnsi="Candara" w:cs="Arial"/>
          <w:spacing w:val="-1"/>
          <w:sz w:val="24"/>
          <w:szCs w:val="24"/>
        </w:rPr>
        <w:t xml:space="preserve">afeguarding </w:t>
      </w:r>
      <w:r w:rsidR="00031363">
        <w:rPr>
          <w:rFonts w:ascii="Candara" w:eastAsia="Arial" w:hAnsi="Candara" w:cs="Arial"/>
          <w:spacing w:val="-1"/>
          <w:sz w:val="24"/>
          <w:szCs w:val="24"/>
        </w:rPr>
        <w:t>B</w:t>
      </w:r>
      <w:r w:rsidR="00B3749F">
        <w:rPr>
          <w:rFonts w:ascii="Candara" w:eastAsia="Arial" w:hAnsi="Candara" w:cs="Arial"/>
          <w:spacing w:val="-1"/>
          <w:sz w:val="24"/>
          <w:szCs w:val="24"/>
        </w:rPr>
        <w:t>oard</w:t>
      </w:r>
      <w:r w:rsidRPr="00D41342">
        <w:rPr>
          <w:rFonts w:ascii="Candara" w:eastAsia="Arial" w:hAnsi="Candara" w:cs="Arial"/>
          <w:sz w:val="24"/>
          <w:szCs w:val="24"/>
        </w:rPr>
        <w:t>.</w:t>
      </w:r>
    </w:p>
    <w:p w14:paraId="757197D5" w14:textId="77777777" w:rsidR="001E2FBD" w:rsidRPr="00D41342" w:rsidRDefault="001E2FBD" w:rsidP="00B3749F">
      <w:pPr>
        <w:spacing w:before="16" w:line="260" w:lineRule="exact"/>
        <w:jc w:val="both"/>
        <w:rPr>
          <w:rFonts w:ascii="Candara" w:hAnsi="Candara" w:cs="Arial"/>
          <w:sz w:val="26"/>
          <w:szCs w:val="26"/>
        </w:rPr>
      </w:pPr>
    </w:p>
    <w:p w14:paraId="34CE701A" w14:textId="77777777" w:rsidR="00537B34" w:rsidRPr="00D41342" w:rsidRDefault="00537B34" w:rsidP="00B3749F">
      <w:pPr>
        <w:jc w:val="both"/>
        <w:rPr>
          <w:rFonts w:ascii="Candara" w:eastAsia="Arial" w:hAnsi="Candara" w:cs="Arial"/>
          <w:b/>
          <w:spacing w:val="-5"/>
          <w:sz w:val="24"/>
          <w:szCs w:val="24"/>
        </w:rPr>
      </w:pPr>
      <w:r w:rsidRPr="00D41342">
        <w:rPr>
          <w:rFonts w:ascii="Candara" w:eastAsia="Arial" w:hAnsi="Candara" w:cs="Arial"/>
          <w:b/>
          <w:spacing w:val="-5"/>
          <w:sz w:val="24"/>
          <w:szCs w:val="24"/>
        </w:rPr>
        <w:br w:type="page"/>
      </w:r>
    </w:p>
    <w:p w14:paraId="757197D6" w14:textId="1CE26877" w:rsidR="001E2FBD" w:rsidRPr="00D41342" w:rsidRDefault="00086025" w:rsidP="00B3749F">
      <w:pPr>
        <w:ind w:right="6180"/>
        <w:jc w:val="both"/>
        <w:rPr>
          <w:rFonts w:ascii="Candara" w:eastAsia="Arial" w:hAnsi="Candara" w:cs="Arial"/>
          <w:sz w:val="24"/>
          <w:szCs w:val="24"/>
        </w:rPr>
      </w:pPr>
      <w:r w:rsidRPr="00D41342">
        <w:rPr>
          <w:rFonts w:ascii="Candara" w:eastAsia="Arial" w:hAnsi="Candara" w:cs="Arial"/>
          <w:b/>
          <w:spacing w:val="-5"/>
          <w:sz w:val="24"/>
          <w:szCs w:val="24"/>
        </w:rPr>
        <w:lastRenderedPageBreak/>
        <w:t>A</w:t>
      </w:r>
      <w:r w:rsidRPr="00D41342">
        <w:rPr>
          <w:rFonts w:ascii="Candara" w:eastAsia="Arial" w:hAnsi="Candara" w:cs="Arial"/>
          <w:b/>
          <w:spacing w:val="1"/>
          <w:sz w:val="24"/>
          <w:szCs w:val="24"/>
        </w:rPr>
        <w:t>cc</w:t>
      </w:r>
      <w:r w:rsidRPr="00D41342">
        <w:rPr>
          <w:rFonts w:ascii="Candara" w:eastAsia="Arial" w:hAnsi="Candara" w:cs="Arial"/>
          <w:b/>
          <w:sz w:val="24"/>
          <w:szCs w:val="24"/>
        </w:rPr>
        <w:t>id</w:t>
      </w:r>
      <w:r w:rsidRPr="00D41342">
        <w:rPr>
          <w:rFonts w:ascii="Candara" w:eastAsia="Arial" w:hAnsi="Candara" w:cs="Arial"/>
          <w:b/>
          <w:spacing w:val="1"/>
          <w:sz w:val="24"/>
          <w:szCs w:val="24"/>
        </w:rPr>
        <w:t>e</w:t>
      </w:r>
      <w:r w:rsidRPr="00D41342">
        <w:rPr>
          <w:rFonts w:ascii="Candara" w:eastAsia="Arial" w:hAnsi="Candara" w:cs="Arial"/>
          <w:b/>
          <w:sz w:val="24"/>
          <w:szCs w:val="24"/>
        </w:rPr>
        <w:t>nt</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R</w:t>
      </w:r>
      <w:r w:rsidRPr="00D41342">
        <w:rPr>
          <w:rFonts w:ascii="Candara" w:eastAsia="Arial" w:hAnsi="Candara" w:cs="Arial"/>
          <w:b/>
          <w:spacing w:val="1"/>
          <w:sz w:val="24"/>
          <w:szCs w:val="24"/>
        </w:rPr>
        <w:t>e</w:t>
      </w:r>
      <w:r w:rsidRPr="00D41342">
        <w:rPr>
          <w:rFonts w:ascii="Candara" w:eastAsia="Arial" w:hAnsi="Candara" w:cs="Arial"/>
          <w:b/>
          <w:sz w:val="24"/>
          <w:szCs w:val="24"/>
        </w:rPr>
        <w:t>por</w:t>
      </w:r>
      <w:r w:rsidRPr="00D41342">
        <w:rPr>
          <w:rFonts w:ascii="Candara" w:eastAsia="Arial" w:hAnsi="Candara" w:cs="Arial"/>
          <w:b/>
          <w:spacing w:val="-1"/>
          <w:sz w:val="24"/>
          <w:szCs w:val="24"/>
        </w:rPr>
        <w:t>t</w:t>
      </w:r>
      <w:r w:rsidRPr="00D41342">
        <w:rPr>
          <w:rFonts w:ascii="Candara" w:eastAsia="Arial" w:hAnsi="Candara" w:cs="Arial"/>
          <w:b/>
          <w:sz w:val="24"/>
          <w:szCs w:val="24"/>
        </w:rPr>
        <w:t>ing</w:t>
      </w:r>
    </w:p>
    <w:p w14:paraId="757197D7" w14:textId="0AC0AE11" w:rsidR="001E2FBD" w:rsidRPr="00D41342" w:rsidRDefault="00086025" w:rsidP="00B3749F">
      <w:pPr>
        <w:ind w:right="1709"/>
        <w:jc w:val="both"/>
        <w:rPr>
          <w:rFonts w:ascii="Candara" w:eastAsia="Arial" w:hAnsi="Candara" w:cs="Arial"/>
          <w:sz w:val="24"/>
          <w:szCs w:val="24"/>
        </w:rPr>
      </w:pPr>
      <w:r w:rsidRPr="00D41342">
        <w:rPr>
          <w:rFonts w:ascii="Candara" w:eastAsia="Arial" w:hAnsi="Candara" w:cs="Arial"/>
          <w:sz w:val="24"/>
          <w:szCs w:val="24"/>
        </w:rPr>
        <w:t>It</w:t>
      </w:r>
      <w:r w:rsidRPr="00D41342">
        <w:rPr>
          <w:rFonts w:ascii="Candara" w:eastAsia="Arial" w:hAnsi="Candara" w:cs="Arial"/>
          <w:spacing w:val="1"/>
          <w:sz w:val="24"/>
          <w:szCs w:val="24"/>
        </w:rPr>
        <w:t xml:space="preserve"> </w:t>
      </w:r>
      <w:r w:rsidRPr="00D41342">
        <w:rPr>
          <w:rFonts w:ascii="Candara" w:eastAsia="Arial" w:hAnsi="Candara" w:cs="Arial"/>
          <w:sz w:val="24"/>
          <w:szCs w:val="24"/>
        </w:rPr>
        <w:t xml:space="preserve">is </w:t>
      </w:r>
      <w:r w:rsidRPr="00D41342">
        <w:rPr>
          <w:rFonts w:ascii="Candara" w:eastAsia="Arial" w:hAnsi="Candara" w:cs="Arial"/>
          <w:spacing w:val="1"/>
          <w:sz w:val="24"/>
          <w:szCs w:val="24"/>
        </w:rPr>
        <w:t>ou</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im</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00537B34" w:rsidRPr="00D41342">
        <w:rPr>
          <w:rFonts w:ascii="Candara" w:eastAsia="Arial" w:hAnsi="Candara" w:cs="Arial"/>
          <w:sz w:val="24"/>
          <w:szCs w:val="24"/>
        </w:rPr>
        <w:t>Wribbenhall</w:t>
      </w:r>
      <w:r w:rsidRPr="00D41342">
        <w:rPr>
          <w:rFonts w:ascii="Candara" w:eastAsia="Arial" w:hAnsi="Candara" w:cs="Arial"/>
          <w:spacing w:val="1"/>
          <w:sz w:val="24"/>
          <w:szCs w:val="24"/>
        </w:rPr>
        <w:t xml:space="preserve"> t</w:t>
      </w:r>
      <w:r w:rsidRPr="00D41342">
        <w:rPr>
          <w:rFonts w:ascii="Candara" w:eastAsia="Arial" w:hAnsi="Candara" w:cs="Arial"/>
          <w:sz w:val="24"/>
          <w:szCs w:val="24"/>
        </w:rPr>
        <w:t>o</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m</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i</w:t>
      </w:r>
      <w:r w:rsidRPr="00D41342">
        <w:rPr>
          <w:rFonts w:ascii="Candara" w:eastAsia="Arial" w:hAnsi="Candara" w:cs="Arial"/>
          <w:spacing w:val="1"/>
          <w:sz w:val="24"/>
          <w:szCs w:val="24"/>
        </w:rPr>
        <w:t>m</w:t>
      </w:r>
      <w:r w:rsidRPr="00D41342">
        <w:rPr>
          <w:rFonts w:ascii="Candara" w:eastAsia="Arial" w:hAnsi="Candara" w:cs="Arial"/>
          <w:sz w:val="24"/>
          <w:szCs w:val="24"/>
        </w:rPr>
        <w:t>i</w:t>
      </w:r>
      <w:r w:rsidRPr="00D41342">
        <w:rPr>
          <w:rFonts w:ascii="Candara" w:eastAsia="Arial" w:hAnsi="Candara" w:cs="Arial"/>
          <w:spacing w:val="-3"/>
          <w:sz w:val="24"/>
          <w:szCs w:val="24"/>
        </w:rPr>
        <w:t>z</w:t>
      </w:r>
      <w:r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z w:val="24"/>
          <w:szCs w:val="24"/>
        </w:rPr>
        <w:t>ccid</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pacing w:val="11"/>
          <w:sz w:val="24"/>
          <w:szCs w:val="24"/>
        </w:rPr>
        <w:t>W</w:t>
      </w:r>
      <w:r w:rsidRPr="00D41342">
        <w:rPr>
          <w:rFonts w:ascii="Candara" w:eastAsia="Arial" w:hAnsi="Candara" w:cs="Arial"/>
          <w:sz w:val="24"/>
          <w:szCs w:val="24"/>
        </w:rPr>
        <w:t>e</w:t>
      </w:r>
      <w:r w:rsidRPr="00D41342">
        <w:rPr>
          <w:rFonts w:ascii="Candara" w:eastAsia="Arial" w:hAnsi="Candara" w:cs="Arial"/>
          <w:spacing w:val="-1"/>
          <w:sz w:val="24"/>
          <w:szCs w:val="24"/>
        </w:rPr>
        <w:t xml:space="preserve"> d</w:t>
      </w:r>
      <w:r w:rsidRPr="00D41342">
        <w:rPr>
          <w:rFonts w:ascii="Candara" w:eastAsia="Arial" w:hAnsi="Candara" w:cs="Arial"/>
          <w:sz w:val="24"/>
          <w:szCs w:val="24"/>
        </w:rPr>
        <w:t>o</w:t>
      </w:r>
      <w:r w:rsidRPr="00D41342">
        <w:rPr>
          <w:rFonts w:ascii="Candara" w:eastAsia="Arial" w:hAnsi="Candara" w:cs="Arial"/>
          <w:spacing w:val="1"/>
          <w:sz w:val="24"/>
          <w:szCs w:val="24"/>
        </w:rPr>
        <w:t xml:space="preserve"> th</w:t>
      </w:r>
      <w:r w:rsidRPr="00D41342">
        <w:rPr>
          <w:rFonts w:ascii="Candara" w:eastAsia="Arial" w:hAnsi="Candara" w:cs="Arial"/>
          <w:sz w:val="24"/>
          <w:szCs w:val="24"/>
        </w:rPr>
        <w:t>is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pacing w:val="-2"/>
          <w:sz w:val="24"/>
          <w:szCs w:val="24"/>
        </w:rPr>
        <w:t>y</w:t>
      </w:r>
      <w:r w:rsidRPr="00D41342">
        <w:rPr>
          <w:rFonts w:ascii="Candara" w:eastAsia="Arial" w:hAnsi="Candara" w:cs="Arial"/>
          <w:sz w:val="24"/>
          <w:szCs w:val="24"/>
        </w:rPr>
        <w:t>:</w:t>
      </w:r>
    </w:p>
    <w:p w14:paraId="757197D8" w14:textId="77777777" w:rsidR="001E2FBD" w:rsidRPr="00D41342" w:rsidRDefault="001E2FBD" w:rsidP="00B3749F">
      <w:pPr>
        <w:spacing w:before="16" w:line="260" w:lineRule="exact"/>
        <w:jc w:val="both"/>
        <w:rPr>
          <w:rFonts w:ascii="Candara" w:hAnsi="Candara" w:cs="Arial"/>
          <w:sz w:val="26"/>
          <w:szCs w:val="26"/>
        </w:rPr>
      </w:pPr>
    </w:p>
    <w:p w14:paraId="757197D9" w14:textId="132B92E6" w:rsidR="001E2FBD" w:rsidRPr="00B3749F" w:rsidRDefault="00086025" w:rsidP="00B3749F">
      <w:pPr>
        <w:pStyle w:val="ListParagraph"/>
        <w:numPr>
          <w:ilvl w:val="0"/>
          <w:numId w:val="8"/>
        </w:numPr>
        <w:tabs>
          <w:tab w:val="left" w:pos="840"/>
        </w:tabs>
        <w:ind w:right="91"/>
        <w:jc w:val="both"/>
        <w:rPr>
          <w:rFonts w:ascii="Candara" w:eastAsia="Arial" w:hAnsi="Candara" w:cs="Arial"/>
          <w:sz w:val="24"/>
          <w:szCs w:val="24"/>
        </w:rPr>
      </w:pPr>
      <w:r w:rsidRPr="00B3749F">
        <w:rPr>
          <w:rFonts w:ascii="Candara" w:eastAsia="Arial" w:hAnsi="Candara" w:cs="Arial"/>
          <w:spacing w:val="6"/>
          <w:sz w:val="24"/>
          <w:szCs w:val="24"/>
        </w:rPr>
        <w:t>W</w:t>
      </w:r>
      <w:r w:rsidRPr="00B3749F">
        <w:rPr>
          <w:rFonts w:ascii="Candara" w:eastAsia="Arial" w:hAnsi="Candara" w:cs="Arial"/>
          <w:spacing w:val="-1"/>
          <w:sz w:val="24"/>
          <w:szCs w:val="24"/>
        </w:rPr>
        <w:t>he</w:t>
      </w:r>
      <w:r w:rsidRPr="00B3749F">
        <w:rPr>
          <w:rFonts w:ascii="Candara" w:eastAsia="Arial" w:hAnsi="Candara" w:cs="Arial"/>
          <w:sz w:val="24"/>
          <w:szCs w:val="24"/>
        </w:rPr>
        <w:t>re</w:t>
      </w:r>
      <w:r w:rsidRPr="00B3749F">
        <w:rPr>
          <w:rFonts w:ascii="Candara" w:eastAsia="Arial" w:hAnsi="Candara" w:cs="Arial"/>
          <w:spacing w:val="10"/>
          <w:sz w:val="24"/>
          <w:szCs w:val="24"/>
        </w:rPr>
        <w:t xml:space="preserve"> </w:t>
      </w:r>
      <w:r w:rsidRPr="00B3749F">
        <w:rPr>
          <w:rFonts w:ascii="Candara" w:eastAsia="Arial" w:hAnsi="Candara" w:cs="Arial"/>
          <w:spacing w:val="1"/>
          <w:sz w:val="24"/>
          <w:szCs w:val="24"/>
        </w:rPr>
        <w:t>an</w:t>
      </w:r>
      <w:r w:rsidRPr="00B3749F">
        <w:rPr>
          <w:rFonts w:ascii="Candara" w:eastAsia="Arial" w:hAnsi="Candara" w:cs="Arial"/>
          <w:sz w:val="24"/>
          <w:szCs w:val="24"/>
        </w:rPr>
        <w:t>y</w:t>
      </w:r>
      <w:r w:rsidRPr="00B3749F">
        <w:rPr>
          <w:rFonts w:ascii="Candara" w:eastAsia="Arial" w:hAnsi="Candara" w:cs="Arial"/>
          <w:spacing w:val="10"/>
          <w:sz w:val="24"/>
          <w:szCs w:val="24"/>
        </w:rPr>
        <w:t xml:space="preserve"> </w:t>
      </w:r>
      <w:r w:rsidRPr="00B3749F">
        <w:rPr>
          <w:rFonts w:ascii="Candara" w:eastAsia="Arial" w:hAnsi="Candara" w:cs="Arial"/>
          <w:spacing w:val="1"/>
          <w:sz w:val="24"/>
          <w:szCs w:val="24"/>
        </w:rPr>
        <w:t>ne</w:t>
      </w:r>
      <w:r w:rsidRPr="00B3749F">
        <w:rPr>
          <w:rFonts w:ascii="Candara" w:eastAsia="Arial" w:hAnsi="Candara" w:cs="Arial"/>
          <w:sz w:val="24"/>
          <w:szCs w:val="24"/>
        </w:rPr>
        <w:t>w</w:t>
      </w:r>
      <w:r w:rsidRPr="00B3749F">
        <w:rPr>
          <w:rFonts w:ascii="Candara" w:eastAsia="Arial" w:hAnsi="Candara" w:cs="Arial"/>
          <w:spacing w:val="10"/>
          <w:sz w:val="24"/>
          <w:szCs w:val="24"/>
        </w:rPr>
        <w:t xml:space="preserve"> </w:t>
      </w:r>
      <w:r w:rsidRPr="00B3749F">
        <w:rPr>
          <w:rFonts w:ascii="Candara" w:eastAsia="Arial" w:hAnsi="Candara" w:cs="Arial"/>
          <w:spacing w:val="1"/>
          <w:sz w:val="24"/>
          <w:szCs w:val="24"/>
        </w:rPr>
        <w:t>e</w:t>
      </w:r>
      <w:r w:rsidRPr="00B3749F">
        <w:rPr>
          <w:rFonts w:ascii="Candara" w:eastAsia="Arial" w:hAnsi="Candara" w:cs="Arial"/>
          <w:spacing w:val="-1"/>
          <w:sz w:val="24"/>
          <w:szCs w:val="24"/>
        </w:rPr>
        <w:t>q</w:t>
      </w:r>
      <w:r w:rsidRPr="00B3749F">
        <w:rPr>
          <w:rFonts w:ascii="Candara" w:eastAsia="Arial" w:hAnsi="Candara" w:cs="Arial"/>
          <w:spacing w:val="1"/>
          <w:sz w:val="24"/>
          <w:szCs w:val="24"/>
        </w:rPr>
        <w:t>u</w:t>
      </w:r>
      <w:r w:rsidRPr="00B3749F">
        <w:rPr>
          <w:rFonts w:ascii="Candara" w:eastAsia="Arial" w:hAnsi="Candara" w:cs="Arial"/>
          <w:sz w:val="24"/>
          <w:szCs w:val="24"/>
        </w:rPr>
        <w:t>ip</w:t>
      </w:r>
      <w:r w:rsidRPr="00B3749F">
        <w:rPr>
          <w:rFonts w:ascii="Candara" w:eastAsia="Arial" w:hAnsi="Candara" w:cs="Arial"/>
          <w:spacing w:val="2"/>
          <w:sz w:val="24"/>
          <w:szCs w:val="24"/>
        </w:rPr>
        <w:t>m</w:t>
      </w:r>
      <w:r w:rsidRPr="00B3749F">
        <w:rPr>
          <w:rFonts w:ascii="Candara" w:eastAsia="Arial" w:hAnsi="Candara" w:cs="Arial"/>
          <w:spacing w:val="1"/>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t</w:t>
      </w:r>
      <w:r w:rsidRPr="00B3749F">
        <w:rPr>
          <w:rFonts w:ascii="Candara" w:eastAsia="Arial" w:hAnsi="Candara" w:cs="Arial"/>
          <w:spacing w:val="13"/>
          <w:sz w:val="24"/>
          <w:szCs w:val="24"/>
        </w:rPr>
        <w:t xml:space="preserve"> </w:t>
      </w:r>
      <w:r w:rsidRPr="00B3749F">
        <w:rPr>
          <w:rFonts w:ascii="Candara" w:eastAsia="Arial" w:hAnsi="Candara" w:cs="Arial"/>
          <w:sz w:val="24"/>
          <w:szCs w:val="24"/>
        </w:rPr>
        <w:t>is</w:t>
      </w:r>
      <w:r w:rsidRPr="00B3749F">
        <w:rPr>
          <w:rFonts w:ascii="Candara" w:eastAsia="Arial" w:hAnsi="Candara" w:cs="Arial"/>
          <w:spacing w:val="12"/>
          <w:sz w:val="24"/>
          <w:szCs w:val="24"/>
        </w:rPr>
        <w:t xml:space="preserve"> </w:t>
      </w:r>
      <w:r w:rsidRPr="00B3749F">
        <w:rPr>
          <w:rFonts w:ascii="Candara" w:eastAsia="Arial" w:hAnsi="Candara" w:cs="Arial"/>
          <w:spacing w:val="1"/>
          <w:sz w:val="24"/>
          <w:szCs w:val="24"/>
        </w:rPr>
        <w:t>bou</w:t>
      </w:r>
      <w:r w:rsidRPr="00B3749F">
        <w:rPr>
          <w:rFonts w:ascii="Candara" w:eastAsia="Arial" w:hAnsi="Candara" w:cs="Arial"/>
          <w:spacing w:val="-1"/>
          <w:sz w:val="24"/>
          <w:szCs w:val="24"/>
        </w:rPr>
        <w:t>g</w:t>
      </w:r>
      <w:r w:rsidRPr="00B3749F">
        <w:rPr>
          <w:rFonts w:ascii="Candara" w:eastAsia="Arial" w:hAnsi="Candara" w:cs="Arial"/>
          <w:spacing w:val="1"/>
          <w:sz w:val="24"/>
          <w:szCs w:val="24"/>
        </w:rPr>
        <w:t>h</w:t>
      </w:r>
      <w:r w:rsidRPr="00B3749F">
        <w:rPr>
          <w:rFonts w:ascii="Candara" w:eastAsia="Arial" w:hAnsi="Candara" w:cs="Arial"/>
          <w:sz w:val="24"/>
          <w:szCs w:val="24"/>
        </w:rPr>
        <w:t>t</w:t>
      </w:r>
      <w:r w:rsidRPr="00B3749F">
        <w:rPr>
          <w:rFonts w:ascii="Candara" w:eastAsia="Arial" w:hAnsi="Candara" w:cs="Arial"/>
          <w:spacing w:val="13"/>
          <w:sz w:val="24"/>
          <w:szCs w:val="24"/>
        </w:rPr>
        <w:t xml:space="preserve"> </w:t>
      </w:r>
      <w:r w:rsidRPr="00B3749F">
        <w:rPr>
          <w:rFonts w:ascii="Candara" w:eastAsia="Arial" w:hAnsi="Candara" w:cs="Arial"/>
          <w:sz w:val="24"/>
          <w:szCs w:val="24"/>
        </w:rPr>
        <w:t>s</w:t>
      </w:r>
      <w:r w:rsidRPr="00B3749F">
        <w:rPr>
          <w:rFonts w:ascii="Candara" w:eastAsia="Arial" w:hAnsi="Candara" w:cs="Arial"/>
          <w:spacing w:val="-2"/>
          <w:sz w:val="24"/>
          <w:szCs w:val="24"/>
        </w:rPr>
        <w:t>t</w:t>
      </w:r>
      <w:r w:rsidRPr="00B3749F">
        <w:rPr>
          <w:rFonts w:ascii="Candara" w:eastAsia="Arial" w:hAnsi="Candara" w:cs="Arial"/>
          <w:spacing w:val="-1"/>
          <w:sz w:val="24"/>
          <w:szCs w:val="24"/>
        </w:rPr>
        <w:t>a</w:t>
      </w:r>
      <w:r w:rsidRPr="00B3749F">
        <w:rPr>
          <w:rFonts w:ascii="Candara" w:eastAsia="Arial" w:hAnsi="Candara" w:cs="Arial"/>
          <w:sz w:val="24"/>
          <w:szCs w:val="24"/>
        </w:rPr>
        <w:t>ff</w:t>
      </w:r>
      <w:r w:rsidRPr="00B3749F">
        <w:rPr>
          <w:rFonts w:ascii="Candara" w:eastAsia="Arial" w:hAnsi="Candara" w:cs="Arial"/>
          <w:spacing w:val="16"/>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3"/>
          <w:sz w:val="24"/>
          <w:szCs w:val="24"/>
        </w:rPr>
        <w:t>r</w:t>
      </w:r>
      <w:r w:rsidRPr="00B3749F">
        <w:rPr>
          <w:rFonts w:ascii="Candara" w:eastAsia="Arial" w:hAnsi="Candara" w:cs="Arial"/>
          <w:sz w:val="24"/>
          <w:szCs w:val="24"/>
        </w:rPr>
        <w:t>e</w:t>
      </w:r>
      <w:r w:rsidRPr="00B3749F">
        <w:rPr>
          <w:rFonts w:ascii="Candara" w:eastAsia="Arial" w:hAnsi="Candara" w:cs="Arial"/>
          <w:spacing w:val="13"/>
          <w:sz w:val="24"/>
          <w:szCs w:val="24"/>
        </w:rPr>
        <w:t xml:space="preserve"> </w:t>
      </w:r>
      <w:r w:rsidRPr="00B3749F">
        <w:rPr>
          <w:rFonts w:ascii="Candara" w:eastAsia="Arial" w:hAnsi="Candara" w:cs="Arial"/>
          <w:spacing w:val="-1"/>
          <w:sz w:val="24"/>
          <w:szCs w:val="24"/>
        </w:rPr>
        <w:t>g</w:t>
      </w:r>
      <w:r w:rsidRPr="00B3749F">
        <w:rPr>
          <w:rFonts w:ascii="Candara" w:eastAsia="Arial" w:hAnsi="Candara" w:cs="Arial"/>
          <w:spacing w:val="2"/>
          <w:sz w:val="24"/>
          <w:szCs w:val="24"/>
        </w:rPr>
        <w:t>i</w:t>
      </w:r>
      <w:r w:rsidRPr="00B3749F">
        <w:rPr>
          <w:rFonts w:ascii="Candara" w:eastAsia="Arial" w:hAnsi="Candara" w:cs="Arial"/>
          <w:spacing w:val="-2"/>
          <w:sz w:val="24"/>
          <w:szCs w:val="24"/>
        </w:rPr>
        <w:t>v</w:t>
      </w:r>
      <w:r w:rsidRPr="00B3749F">
        <w:rPr>
          <w:rFonts w:ascii="Candara" w:eastAsia="Arial" w:hAnsi="Candara" w:cs="Arial"/>
          <w:spacing w:val="1"/>
          <w:sz w:val="24"/>
          <w:szCs w:val="24"/>
        </w:rPr>
        <w:t>e</w:t>
      </w:r>
      <w:r w:rsidRPr="00B3749F">
        <w:rPr>
          <w:rFonts w:ascii="Candara" w:eastAsia="Arial" w:hAnsi="Candara" w:cs="Arial"/>
          <w:sz w:val="24"/>
          <w:szCs w:val="24"/>
        </w:rPr>
        <w:t>n</w:t>
      </w:r>
      <w:r w:rsidRPr="00B3749F">
        <w:rPr>
          <w:rFonts w:ascii="Candara" w:eastAsia="Arial" w:hAnsi="Candara" w:cs="Arial"/>
          <w:spacing w:val="13"/>
          <w:sz w:val="24"/>
          <w:szCs w:val="24"/>
        </w:rPr>
        <w:t xml:space="preserve"> </w:t>
      </w:r>
      <w:r w:rsidRPr="00B3749F">
        <w:rPr>
          <w:rFonts w:ascii="Candara" w:eastAsia="Arial" w:hAnsi="Candara" w:cs="Arial"/>
          <w:sz w:val="24"/>
          <w:szCs w:val="24"/>
        </w:rPr>
        <w:t>traini</w:t>
      </w:r>
      <w:r w:rsidRPr="00B3749F">
        <w:rPr>
          <w:rFonts w:ascii="Candara" w:eastAsia="Arial" w:hAnsi="Candara" w:cs="Arial"/>
          <w:spacing w:val="1"/>
          <w:sz w:val="24"/>
          <w:szCs w:val="24"/>
        </w:rPr>
        <w:t>n</w:t>
      </w:r>
      <w:r w:rsidRPr="00B3749F">
        <w:rPr>
          <w:rFonts w:ascii="Candara" w:eastAsia="Arial" w:hAnsi="Candara" w:cs="Arial"/>
          <w:sz w:val="24"/>
          <w:szCs w:val="24"/>
        </w:rPr>
        <w:t>g</w:t>
      </w:r>
      <w:r w:rsidRPr="00B3749F">
        <w:rPr>
          <w:rFonts w:ascii="Candara" w:eastAsia="Arial" w:hAnsi="Candara" w:cs="Arial"/>
          <w:spacing w:val="11"/>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n</w:t>
      </w:r>
      <w:r w:rsidRPr="00B3749F">
        <w:rPr>
          <w:rFonts w:ascii="Candara" w:eastAsia="Arial" w:hAnsi="Candara" w:cs="Arial"/>
          <w:spacing w:val="13"/>
          <w:sz w:val="24"/>
          <w:szCs w:val="24"/>
        </w:rPr>
        <w:t xml:space="preserve"> </w:t>
      </w:r>
      <w:r w:rsidRPr="00B3749F">
        <w:rPr>
          <w:rFonts w:ascii="Candara" w:eastAsia="Arial" w:hAnsi="Candara" w:cs="Arial"/>
          <w:spacing w:val="1"/>
          <w:sz w:val="24"/>
          <w:szCs w:val="24"/>
        </w:rPr>
        <w:t>h</w:t>
      </w:r>
      <w:r w:rsidRPr="00B3749F">
        <w:rPr>
          <w:rFonts w:ascii="Candara" w:eastAsia="Arial" w:hAnsi="Candara" w:cs="Arial"/>
          <w:spacing w:val="-1"/>
          <w:sz w:val="24"/>
          <w:szCs w:val="24"/>
        </w:rPr>
        <w:t>o</w:t>
      </w:r>
      <w:r w:rsidRPr="00B3749F">
        <w:rPr>
          <w:rFonts w:ascii="Candara" w:eastAsia="Arial" w:hAnsi="Candara" w:cs="Arial"/>
          <w:sz w:val="24"/>
          <w:szCs w:val="24"/>
        </w:rPr>
        <w:t>w</w:t>
      </w:r>
      <w:r w:rsidRPr="00B3749F">
        <w:rPr>
          <w:rFonts w:ascii="Candara" w:eastAsia="Arial" w:hAnsi="Candara" w:cs="Arial"/>
          <w:spacing w:val="10"/>
          <w:sz w:val="24"/>
          <w:szCs w:val="24"/>
        </w:rPr>
        <w:t xml:space="preserve"> </w:t>
      </w:r>
      <w:r w:rsidRPr="00B3749F">
        <w:rPr>
          <w:rFonts w:ascii="Candara" w:eastAsia="Arial" w:hAnsi="Candara" w:cs="Arial"/>
          <w:sz w:val="24"/>
          <w:szCs w:val="24"/>
        </w:rPr>
        <w:t xml:space="preserve">to </w:t>
      </w:r>
      <w:r w:rsidRPr="00B3749F">
        <w:rPr>
          <w:rFonts w:ascii="Candara" w:eastAsia="Arial" w:hAnsi="Candara" w:cs="Arial"/>
          <w:spacing w:val="1"/>
          <w:sz w:val="24"/>
          <w:szCs w:val="24"/>
        </w:rPr>
        <w:t>u</w:t>
      </w:r>
      <w:r w:rsidRPr="00B3749F">
        <w:rPr>
          <w:rFonts w:ascii="Candara" w:eastAsia="Arial" w:hAnsi="Candara" w:cs="Arial"/>
          <w:sz w:val="24"/>
          <w:szCs w:val="24"/>
        </w:rPr>
        <w:t>se</w:t>
      </w:r>
      <w:r w:rsidRPr="00B3749F">
        <w:rPr>
          <w:rFonts w:ascii="Candara" w:eastAsia="Arial" w:hAnsi="Candara" w:cs="Arial"/>
          <w:spacing w:val="1"/>
          <w:sz w:val="24"/>
          <w:szCs w:val="24"/>
        </w:rPr>
        <w:t xml:space="preserve"> </w:t>
      </w:r>
      <w:r w:rsidRPr="00B3749F">
        <w:rPr>
          <w:rFonts w:ascii="Candara" w:eastAsia="Arial" w:hAnsi="Candara" w:cs="Arial"/>
          <w:sz w:val="24"/>
          <w:szCs w:val="24"/>
        </w:rPr>
        <w:t>it.</w:t>
      </w:r>
    </w:p>
    <w:p w14:paraId="757197DA" w14:textId="34EE2C95" w:rsidR="001E2FBD" w:rsidRPr="00B3749F" w:rsidRDefault="00086025" w:rsidP="00B3749F">
      <w:pPr>
        <w:pStyle w:val="ListParagraph"/>
        <w:numPr>
          <w:ilvl w:val="0"/>
          <w:numId w:val="8"/>
        </w:numPr>
        <w:tabs>
          <w:tab w:val="left" w:pos="840"/>
        </w:tabs>
        <w:ind w:right="81"/>
        <w:jc w:val="both"/>
        <w:rPr>
          <w:rFonts w:ascii="Candara" w:eastAsia="Arial" w:hAnsi="Candara" w:cs="Arial"/>
          <w:sz w:val="24"/>
          <w:szCs w:val="24"/>
        </w:rPr>
      </w:pPr>
      <w:r w:rsidRPr="00B3749F">
        <w:rPr>
          <w:rFonts w:ascii="Candara" w:eastAsia="Arial" w:hAnsi="Candara" w:cs="Arial"/>
          <w:spacing w:val="2"/>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r</w:t>
      </w:r>
      <w:r w:rsidRPr="00B3749F">
        <w:rPr>
          <w:rFonts w:ascii="Candara" w:eastAsia="Arial" w:hAnsi="Candara" w:cs="Arial"/>
          <w:spacing w:val="-2"/>
          <w:sz w:val="24"/>
          <w:szCs w:val="24"/>
        </w:rPr>
        <w:t>o</w:t>
      </w:r>
      <w:r w:rsidRPr="00B3749F">
        <w:rPr>
          <w:rFonts w:ascii="Candara" w:eastAsia="Arial" w:hAnsi="Candara" w:cs="Arial"/>
          <w:spacing w:val="1"/>
          <w:sz w:val="24"/>
          <w:szCs w:val="24"/>
        </w:rPr>
        <w:t>u</w:t>
      </w:r>
      <w:r w:rsidRPr="00B3749F">
        <w:rPr>
          <w:rFonts w:ascii="Candara" w:eastAsia="Arial" w:hAnsi="Candara" w:cs="Arial"/>
          <w:spacing w:val="-1"/>
          <w:sz w:val="24"/>
          <w:szCs w:val="24"/>
        </w:rPr>
        <w:t>g</w:t>
      </w:r>
      <w:r w:rsidRPr="00B3749F">
        <w:rPr>
          <w:rFonts w:ascii="Candara" w:eastAsia="Arial" w:hAnsi="Candara" w:cs="Arial"/>
          <w:sz w:val="24"/>
          <w:szCs w:val="24"/>
        </w:rPr>
        <w:t>h</w:t>
      </w:r>
      <w:r w:rsidRPr="00B3749F">
        <w:rPr>
          <w:rFonts w:ascii="Candara" w:eastAsia="Arial" w:hAnsi="Candara" w:cs="Arial"/>
          <w:spacing w:val="32"/>
          <w:sz w:val="24"/>
          <w:szCs w:val="24"/>
        </w:rPr>
        <w:t xml:space="preserve"> </w:t>
      </w:r>
      <w:r w:rsidRPr="00B3749F">
        <w:rPr>
          <w:rFonts w:ascii="Candara" w:eastAsia="Arial" w:hAnsi="Candara" w:cs="Arial"/>
          <w:sz w:val="24"/>
          <w:szCs w:val="24"/>
        </w:rPr>
        <w:t>re</w:t>
      </w:r>
      <w:r w:rsidRPr="00B3749F">
        <w:rPr>
          <w:rFonts w:ascii="Candara" w:eastAsia="Arial" w:hAnsi="Candara" w:cs="Arial"/>
          <w:spacing w:val="-1"/>
          <w:sz w:val="24"/>
          <w:szCs w:val="24"/>
        </w:rPr>
        <w:t>g</w:t>
      </w:r>
      <w:r w:rsidRPr="00B3749F">
        <w:rPr>
          <w:rFonts w:ascii="Candara" w:eastAsia="Arial" w:hAnsi="Candara" w:cs="Arial"/>
          <w:spacing w:val="1"/>
          <w:sz w:val="24"/>
          <w:szCs w:val="24"/>
        </w:rPr>
        <w:t>u</w:t>
      </w:r>
      <w:r w:rsidRPr="00B3749F">
        <w:rPr>
          <w:rFonts w:ascii="Candara" w:eastAsia="Arial" w:hAnsi="Candara" w:cs="Arial"/>
          <w:sz w:val="24"/>
          <w:szCs w:val="24"/>
        </w:rPr>
        <w:t>lar</w:t>
      </w:r>
      <w:r w:rsidRPr="00B3749F">
        <w:rPr>
          <w:rFonts w:ascii="Candara" w:eastAsia="Arial" w:hAnsi="Candara" w:cs="Arial"/>
          <w:spacing w:val="31"/>
          <w:sz w:val="24"/>
          <w:szCs w:val="24"/>
        </w:rPr>
        <w:t xml:space="preserve"> </w:t>
      </w:r>
      <w:r w:rsidR="00165AE5">
        <w:rPr>
          <w:rFonts w:ascii="Candara" w:eastAsia="Arial" w:hAnsi="Candara" w:cs="Arial"/>
          <w:spacing w:val="1"/>
          <w:sz w:val="24"/>
          <w:szCs w:val="24"/>
        </w:rPr>
        <w:t>group meetings</w:t>
      </w:r>
      <w:r w:rsidRPr="00B3749F">
        <w:rPr>
          <w:rFonts w:ascii="Candara" w:eastAsia="Arial" w:hAnsi="Candara" w:cs="Arial"/>
          <w:spacing w:val="32"/>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32"/>
          <w:sz w:val="24"/>
          <w:szCs w:val="24"/>
        </w:rPr>
        <w:t xml:space="preserve"> </w:t>
      </w:r>
      <w:r w:rsidRPr="00B3749F">
        <w:rPr>
          <w:rFonts w:ascii="Candara" w:eastAsia="Arial" w:hAnsi="Candara" w:cs="Arial"/>
          <w:sz w:val="24"/>
          <w:szCs w:val="24"/>
        </w:rPr>
        <w:t>in</w:t>
      </w:r>
      <w:r w:rsidRPr="00B3749F">
        <w:rPr>
          <w:rFonts w:ascii="Candara" w:eastAsia="Arial" w:hAnsi="Candara" w:cs="Arial"/>
          <w:spacing w:val="32"/>
          <w:sz w:val="24"/>
          <w:szCs w:val="24"/>
        </w:rPr>
        <w:t xml:space="preserve"> </w:t>
      </w:r>
      <w:r w:rsidRPr="00B3749F">
        <w:rPr>
          <w:rFonts w:ascii="Candara" w:eastAsia="Arial" w:hAnsi="Candara" w:cs="Arial"/>
          <w:sz w:val="24"/>
          <w:szCs w:val="24"/>
        </w:rPr>
        <w:t>less</w:t>
      </w:r>
      <w:r w:rsidRPr="00B3749F">
        <w:rPr>
          <w:rFonts w:ascii="Candara" w:eastAsia="Arial" w:hAnsi="Candara" w:cs="Arial"/>
          <w:spacing w:val="-1"/>
          <w:sz w:val="24"/>
          <w:szCs w:val="24"/>
        </w:rPr>
        <w:t>o</w:t>
      </w:r>
      <w:r w:rsidRPr="00B3749F">
        <w:rPr>
          <w:rFonts w:ascii="Candara" w:eastAsia="Arial" w:hAnsi="Candara" w:cs="Arial"/>
          <w:spacing w:val="1"/>
          <w:sz w:val="24"/>
          <w:szCs w:val="24"/>
        </w:rPr>
        <w:t>n</w:t>
      </w:r>
      <w:r w:rsidRPr="00B3749F">
        <w:rPr>
          <w:rFonts w:ascii="Candara" w:eastAsia="Arial" w:hAnsi="Candara" w:cs="Arial"/>
          <w:sz w:val="24"/>
          <w:szCs w:val="24"/>
        </w:rPr>
        <w:t>s</w:t>
      </w:r>
      <w:r w:rsidRPr="00B3749F">
        <w:rPr>
          <w:rFonts w:ascii="Candara" w:eastAsia="Arial" w:hAnsi="Candara" w:cs="Arial"/>
          <w:spacing w:val="34"/>
          <w:sz w:val="24"/>
          <w:szCs w:val="24"/>
        </w:rPr>
        <w:t xml:space="preserve"> </w:t>
      </w:r>
      <w:r w:rsidRPr="00B3749F">
        <w:rPr>
          <w:rFonts w:ascii="Candara" w:eastAsia="Arial" w:hAnsi="Candara" w:cs="Arial"/>
          <w:sz w:val="24"/>
          <w:szCs w:val="24"/>
        </w:rPr>
        <w:t>st</w:t>
      </w:r>
      <w:r w:rsidRPr="00B3749F">
        <w:rPr>
          <w:rFonts w:ascii="Candara" w:eastAsia="Arial" w:hAnsi="Candara" w:cs="Arial"/>
          <w:spacing w:val="1"/>
          <w:sz w:val="24"/>
          <w:szCs w:val="24"/>
        </w:rPr>
        <w:t>ud</w:t>
      </w:r>
      <w:r w:rsidRPr="00B3749F">
        <w:rPr>
          <w:rFonts w:ascii="Candara" w:eastAsia="Arial" w:hAnsi="Candara" w:cs="Arial"/>
          <w:spacing w:val="-1"/>
          <w:sz w:val="24"/>
          <w:szCs w:val="24"/>
        </w:rPr>
        <w:t>e</w:t>
      </w:r>
      <w:r w:rsidRPr="00B3749F">
        <w:rPr>
          <w:rFonts w:ascii="Candara" w:eastAsia="Arial" w:hAnsi="Candara" w:cs="Arial"/>
          <w:spacing w:val="1"/>
          <w:sz w:val="24"/>
          <w:szCs w:val="24"/>
        </w:rPr>
        <w:t>n</w:t>
      </w:r>
      <w:r w:rsidRPr="00B3749F">
        <w:rPr>
          <w:rFonts w:ascii="Candara" w:eastAsia="Arial" w:hAnsi="Candara" w:cs="Arial"/>
          <w:sz w:val="24"/>
          <w:szCs w:val="24"/>
        </w:rPr>
        <w:t>ts</w:t>
      </w:r>
      <w:r w:rsidRPr="00B3749F">
        <w:rPr>
          <w:rFonts w:ascii="Candara" w:eastAsia="Arial" w:hAnsi="Candara" w:cs="Arial"/>
          <w:spacing w:val="33"/>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z w:val="24"/>
          <w:szCs w:val="24"/>
        </w:rPr>
        <w:t>re</w:t>
      </w:r>
      <w:r w:rsidRPr="00B3749F">
        <w:rPr>
          <w:rFonts w:ascii="Candara" w:eastAsia="Arial" w:hAnsi="Candara" w:cs="Arial"/>
          <w:spacing w:val="32"/>
          <w:sz w:val="24"/>
          <w:szCs w:val="24"/>
        </w:rPr>
        <w:t xml:space="preserve"> </w:t>
      </w:r>
      <w:r w:rsidRPr="00B3749F">
        <w:rPr>
          <w:rFonts w:ascii="Candara" w:eastAsia="Arial" w:hAnsi="Candara" w:cs="Arial"/>
          <w:sz w:val="24"/>
          <w:szCs w:val="24"/>
        </w:rPr>
        <w:t>r</w:t>
      </w:r>
      <w:r w:rsidRPr="00B3749F">
        <w:rPr>
          <w:rFonts w:ascii="Candara" w:eastAsia="Arial" w:hAnsi="Candara" w:cs="Arial"/>
          <w:spacing w:val="-2"/>
          <w:sz w:val="24"/>
          <w:szCs w:val="24"/>
        </w:rPr>
        <w:t>e</w:t>
      </w:r>
      <w:r w:rsidRPr="00B3749F">
        <w:rPr>
          <w:rFonts w:ascii="Candara" w:eastAsia="Arial" w:hAnsi="Candara" w:cs="Arial"/>
          <w:spacing w:val="1"/>
          <w:sz w:val="24"/>
          <w:szCs w:val="24"/>
        </w:rPr>
        <w:t>m</w:t>
      </w:r>
      <w:r w:rsidRPr="00B3749F">
        <w:rPr>
          <w:rFonts w:ascii="Candara" w:eastAsia="Arial" w:hAnsi="Candara" w:cs="Arial"/>
          <w:sz w:val="24"/>
          <w:szCs w:val="24"/>
        </w:rPr>
        <w:t>in</w:t>
      </w:r>
      <w:r w:rsidRPr="00B3749F">
        <w:rPr>
          <w:rFonts w:ascii="Candara" w:eastAsia="Arial" w:hAnsi="Candara" w:cs="Arial"/>
          <w:spacing w:val="-1"/>
          <w:sz w:val="24"/>
          <w:szCs w:val="24"/>
        </w:rPr>
        <w:t>de</w:t>
      </w:r>
      <w:r w:rsidRPr="00B3749F">
        <w:rPr>
          <w:rFonts w:ascii="Candara" w:eastAsia="Arial" w:hAnsi="Candara" w:cs="Arial"/>
          <w:sz w:val="24"/>
          <w:szCs w:val="24"/>
        </w:rPr>
        <w:t>d</w:t>
      </w:r>
      <w:r w:rsidRPr="00B3749F">
        <w:rPr>
          <w:rFonts w:ascii="Candara" w:eastAsia="Arial" w:hAnsi="Candara" w:cs="Arial"/>
          <w:spacing w:val="32"/>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f 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4"/>
          <w:sz w:val="24"/>
          <w:szCs w:val="24"/>
        </w:rPr>
        <w:t xml:space="preserve"> </w:t>
      </w:r>
      <w:r w:rsidRPr="00B3749F">
        <w:rPr>
          <w:rFonts w:ascii="Candara" w:eastAsia="Arial" w:hAnsi="Candara" w:cs="Arial"/>
          <w:sz w:val="24"/>
          <w:szCs w:val="24"/>
        </w:rPr>
        <w:t>sc</w:t>
      </w:r>
      <w:r w:rsidRPr="00B3749F">
        <w:rPr>
          <w:rFonts w:ascii="Candara" w:eastAsia="Arial" w:hAnsi="Candara" w:cs="Arial"/>
          <w:spacing w:val="1"/>
          <w:sz w:val="24"/>
          <w:szCs w:val="24"/>
        </w:rPr>
        <w:t>h</w:t>
      </w:r>
      <w:r w:rsidRPr="00B3749F">
        <w:rPr>
          <w:rFonts w:ascii="Candara" w:eastAsia="Arial" w:hAnsi="Candara" w:cs="Arial"/>
          <w:spacing w:val="-1"/>
          <w:sz w:val="24"/>
          <w:szCs w:val="24"/>
        </w:rPr>
        <w:t>o</w:t>
      </w:r>
      <w:r w:rsidRPr="00B3749F">
        <w:rPr>
          <w:rFonts w:ascii="Candara" w:eastAsia="Arial" w:hAnsi="Candara" w:cs="Arial"/>
          <w:spacing w:val="1"/>
          <w:sz w:val="24"/>
          <w:szCs w:val="24"/>
        </w:rPr>
        <w:t>o</w:t>
      </w:r>
      <w:r w:rsidRPr="00B3749F">
        <w:rPr>
          <w:rFonts w:ascii="Candara" w:eastAsia="Arial" w:hAnsi="Candara" w:cs="Arial"/>
          <w:sz w:val="24"/>
          <w:szCs w:val="24"/>
        </w:rPr>
        <w:t>l</w:t>
      </w:r>
      <w:r w:rsidRPr="00B3749F">
        <w:rPr>
          <w:rFonts w:ascii="Candara" w:eastAsia="Arial" w:hAnsi="Candara" w:cs="Arial"/>
          <w:spacing w:val="2"/>
          <w:sz w:val="24"/>
          <w:szCs w:val="24"/>
        </w:rPr>
        <w:t xml:space="preserve"> </w:t>
      </w:r>
      <w:r w:rsidRPr="00B3749F">
        <w:rPr>
          <w:rFonts w:ascii="Candara" w:eastAsia="Arial" w:hAnsi="Candara" w:cs="Arial"/>
          <w:sz w:val="24"/>
          <w:szCs w:val="24"/>
        </w:rPr>
        <w:t>rules</w:t>
      </w:r>
      <w:r w:rsidRPr="00B3749F">
        <w:rPr>
          <w:rFonts w:ascii="Candara" w:eastAsia="Arial" w:hAnsi="Candara" w:cs="Arial"/>
          <w:spacing w:val="2"/>
          <w:sz w:val="24"/>
          <w:szCs w:val="24"/>
        </w:rPr>
        <w:t xml:space="preserve"> </w:t>
      </w:r>
      <w:r w:rsidRPr="00B3749F">
        <w:rPr>
          <w:rFonts w:ascii="Candara" w:eastAsia="Arial" w:hAnsi="Candara" w:cs="Arial"/>
          <w:sz w:val="24"/>
          <w:szCs w:val="24"/>
        </w:rPr>
        <w:t>re</w:t>
      </w:r>
      <w:r w:rsidRPr="00B3749F">
        <w:rPr>
          <w:rFonts w:ascii="Candara" w:eastAsia="Arial" w:hAnsi="Candara" w:cs="Arial"/>
          <w:spacing w:val="-1"/>
          <w:sz w:val="24"/>
          <w:szCs w:val="24"/>
        </w:rPr>
        <w:t>g</w:t>
      </w:r>
      <w:r w:rsidRPr="00B3749F">
        <w:rPr>
          <w:rFonts w:ascii="Candara" w:eastAsia="Arial" w:hAnsi="Candara" w:cs="Arial"/>
          <w:spacing w:val="1"/>
          <w:sz w:val="24"/>
          <w:szCs w:val="24"/>
        </w:rPr>
        <w:t>a</w:t>
      </w:r>
      <w:r w:rsidRPr="00B3749F">
        <w:rPr>
          <w:rFonts w:ascii="Candara" w:eastAsia="Arial" w:hAnsi="Candara" w:cs="Arial"/>
          <w:sz w:val="24"/>
          <w:szCs w:val="24"/>
        </w:rPr>
        <w:t>rding</w:t>
      </w:r>
      <w:r w:rsidRPr="00B3749F">
        <w:rPr>
          <w:rFonts w:ascii="Candara" w:eastAsia="Arial" w:hAnsi="Candara" w:cs="Arial"/>
          <w:spacing w:val="1"/>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3"/>
          <w:sz w:val="24"/>
          <w:szCs w:val="24"/>
        </w:rPr>
        <w:t xml:space="preserve"> </w:t>
      </w:r>
      <w:r w:rsidRPr="00B3749F">
        <w:rPr>
          <w:rFonts w:ascii="Candara" w:eastAsia="Arial" w:hAnsi="Candara" w:cs="Arial"/>
          <w:spacing w:val="1"/>
          <w:sz w:val="24"/>
          <w:szCs w:val="24"/>
        </w:rPr>
        <w:t>hea</w:t>
      </w:r>
      <w:r w:rsidRPr="00B3749F">
        <w:rPr>
          <w:rFonts w:ascii="Candara" w:eastAsia="Arial" w:hAnsi="Candara" w:cs="Arial"/>
          <w:sz w:val="24"/>
          <w:szCs w:val="24"/>
        </w:rPr>
        <w:t>l</w:t>
      </w:r>
      <w:r w:rsidRPr="00B3749F">
        <w:rPr>
          <w:rFonts w:ascii="Candara" w:eastAsia="Arial" w:hAnsi="Candara" w:cs="Arial"/>
          <w:spacing w:val="-2"/>
          <w:sz w:val="24"/>
          <w:szCs w:val="24"/>
        </w:rPr>
        <w:t>t</w:t>
      </w:r>
      <w:r w:rsidRPr="00B3749F">
        <w:rPr>
          <w:rFonts w:ascii="Candara" w:eastAsia="Arial" w:hAnsi="Candara" w:cs="Arial"/>
          <w:sz w:val="24"/>
          <w:szCs w:val="24"/>
        </w:rPr>
        <w:t>h</w:t>
      </w:r>
      <w:r w:rsidRPr="00B3749F">
        <w:rPr>
          <w:rFonts w:ascii="Candara" w:eastAsia="Arial" w:hAnsi="Candara" w:cs="Arial"/>
          <w:spacing w:val="3"/>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3"/>
          <w:sz w:val="24"/>
          <w:szCs w:val="24"/>
        </w:rPr>
        <w:t xml:space="preserve"> </w:t>
      </w:r>
      <w:r w:rsidRPr="00B3749F">
        <w:rPr>
          <w:rFonts w:ascii="Candara" w:eastAsia="Arial" w:hAnsi="Candara" w:cs="Arial"/>
          <w:sz w:val="24"/>
          <w:szCs w:val="24"/>
        </w:rPr>
        <w:t>s</w:t>
      </w:r>
      <w:r w:rsidRPr="00B3749F">
        <w:rPr>
          <w:rFonts w:ascii="Candara" w:eastAsia="Arial" w:hAnsi="Candara" w:cs="Arial"/>
          <w:spacing w:val="-1"/>
          <w:sz w:val="24"/>
          <w:szCs w:val="24"/>
        </w:rPr>
        <w:t>a</w:t>
      </w:r>
      <w:r w:rsidRPr="00B3749F">
        <w:rPr>
          <w:rFonts w:ascii="Candara" w:eastAsia="Arial" w:hAnsi="Candara" w:cs="Arial"/>
          <w:spacing w:val="3"/>
          <w:sz w:val="24"/>
          <w:szCs w:val="24"/>
        </w:rPr>
        <w:t>f</w:t>
      </w:r>
      <w:r w:rsidRPr="00B3749F">
        <w:rPr>
          <w:rFonts w:ascii="Candara" w:eastAsia="Arial" w:hAnsi="Candara" w:cs="Arial"/>
          <w:spacing w:val="1"/>
          <w:sz w:val="24"/>
          <w:szCs w:val="24"/>
        </w:rPr>
        <w:t>e</w:t>
      </w:r>
      <w:r w:rsidRPr="00B3749F">
        <w:rPr>
          <w:rFonts w:ascii="Candara" w:eastAsia="Arial" w:hAnsi="Candara" w:cs="Arial"/>
          <w:sz w:val="24"/>
          <w:szCs w:val="24"/>
        </w:rPr>
        <w:t xml:space="preserve">ty </w:t>
      </w:r>
      <w:r w:rsidRPr="00B3749F">
        <w:rPr>
          <w:rFonts w:ascii="Candara" w:eastAsia="Arial" w:hAnsi="Candara" w:cs="Arial"/>
          <w:spacing w:val="-1"/>
          <w:sz w:val="24"/>
          <w:szCs w:val="24"/>
        </w:rPr>
        <w:t>o</w:t>
      </w:r>
      <w:r w:rsidRPr="00B3749F">
        <w:rPr>
          <w:rFonts w:ascii="Candara" w:eastAsia="Arial" w:hAnsi="Candara" w:cs="Arial"/>
          <w:sz w:val="24"/>
          <w:szCs w:val="24"/>
        </w:rPr>
        <w:t>f</w:t>
      </w:r>
      <w:r w:rsidRPr="00B3749F">
        <w:rPr>
          <w:rFonts w:ascii="Candara" w:eastAsia="Arial" w:hAnsi="Candara" w:cs="Arial"/>
          <w:spacing w:val="5"/>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e</w:t>
      </w:r>
      <w:r w:rsidRPr="00B3749F">
        <w:rPr>
          <w:rFonts w:ascii="Candara" w:eastAsia="Arial" w:hAnsi="Candara" w:cs="Arial"/>
          <w:spacing w:val="1"/>
          <w:sz w:val="24"/>
          <w:szCs w:val="24"/>
        </w:rPr>
        <w:t>m</w:t>
      </w:r>
      <w:r w:rsidRPr="00B3749F">
        <w:rPr>
          <w:rFonts w:ascii="Candara" w:eastAsia="Arial" w:hAnsi="Candara" w:cs="Arial"/>
          <w:sz w:val="24"/>
          <w:szCs w:val="24"/>
        </w:rPr>
        <w:t>s</w:t>
      </w:r>
      <w:r w:rsidRPr="00B3749F">
        <w:rPr>
          <w:rFonts w:ascii="Candara" w:eastAsia="Arial" w:hAnsi="Candara" w:cs="Arial"/>
          <w:spacing w:val="1"/>
          <w:sz w:val="24"/>
          <w:szCs w:val="24"/>
        </w:rPr>
        <w:t>e</w:t>
      </w:r>
      <w:r w:rsidRPr="00B3749F">
        <w:rPr>
          <w:rFonts w:ascii="Candara" w:eastAsia="Arial" w:hAnsi="Candara" w:cs="Arial"/>
          <w:sz w:val="24"/>
          <w:szCs w:val="24"/>
        </w:rPr>
        <w:t>l</w:t>
      </w:r>
      <w:r w:rsidRPr="00B3749F">
        <w:rPr>
          <w:rFonts w:ascii="Candara" w:eastAsia="Arial" w:hAnsi="Candara" w:cs="Arial"/>
          <w:spacing w:val="-3"/>
          <w:sz w:val="24"/>
          <w:szCs w:val="24"/>
        </w:rPr>
        <w:t>v</w:t>
      </w:r>
      <w:r w:rsidRPr="00B3749F">
        <w:rPr>
          <w:rFonts w:ascii="Candara" w:eastAsia="Arial" w:hAnsi="Candara" w:cs="Arial"/>
          <w:spacing w:val="1"/>
          <w:sz w:val="24"/>
          <w:szCs w:val="24"/>
        </w:rPr>
        <w:t>e</w:t>
      </w:r>
      <w:r w:rsidRPr="00B3749F">
        <w:rPr>
          <w:rFonts w:ascii="Candara" w:eastAsia="Arial" w:hAnsi="Candara" w:cs="Arial"/>
          <w:sz w:val="24"/>
          <w:szCs w:val="24"/>
        </w:rPr>
        <w:t>s</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 xml:space="preserve">d </w:t>
      </w:r>
      <w:r w:rsidRPr="00B3749F">
        <w:rPr>
          <w:rFonts w:ascii="Candara" w:eastAsia="Arial" w:hAnsi="Candara" w:cs="Arial"/>
          <w:spacing w:val="1"/>
          <w:sz w:val="24"/>
          <w:szCs w:val="24"/>
        </w:rPr>
        <w:t>o</w:t>
      </w:r>
      <w:r w:rsidRPr="00B3749F">
        <w:rPr>
          <w:rFonts w:ascii="Candara" w:eastAsia="Arial" w:hAnsi="Candara" w:cs="Arial"/>
          <w:sz w:val="24"/>
          <w:szCs w:val="24"/>
        </w:rPr>
        <w:t>t</w:t>
      </w:r>
      <w:r w:rsidRPr="00B3749F">
        <w:rPr>
          <w:rFonts w:ascii="Candara" w:eastAsia="Arial" w:hAnsi="Candara" w:cs="Arial"/>
          <w:spacing w:val="1"/>
          <w:sz w:val="24"/>
          <w:szCs w:val="24"/>
        </w:rPr>
        <w:t>he</w:t>
      </w:r>
      <w:r w:rsidRPr="00B3749F">
        <w:rPr>
          <w:rFonts w:ascii="Candara" w:eastAsia="Arial" w:hAnsi="Candara" w:cs="Arial"/>
          <w:sz w:val="24"/>
          <w:szCs w:val="24"/>
        </w:rPr>
        <w:t xml:space="preserve">rs, </w:t>
      </w:r>
      <w:r w:rsidRPr="00B3749F">
        <w:rPr>
          <w:rFonts w:ascii="Candara" w:eastAsia="Arial" w:hAnsi="Candara" w:cs="Arial"/>
          <w:spacing w:val="-1"/>
          <w:sz w:val="24"/>
          <w:szCs w:val="24"/>
        </w:rPr>
        <w:t>a</w:t>
      </w:r>
      <w:r w:rsidRPr="00B3749F">
        <w:rPr>
          <w:rFonts w:ascii="Candara" w:eastAsia="Arial" w:hAnsi="Candara" w:cs="Arial"/>
          <w:spacing w:val="1"/>
          <w:sz w:val="24"/>
          <w:szCs w:val="24"/>
        </w:rPr>
        <w:t>n</w:t>
      </w:r>
      <w:r w:rsidRPr="00B3749F">
        <w:rPr>
          <w:rFonts w:ascii="Candara" w:eastAsia="Arial" w:hAnsi="Candara" w:cs="Arial"/>
          <w:sz w:val="24"/>
          <w:szCs w:val="24"/>
        </w:rPr>
        <w:t>d</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o</w:t>
      </w:r>
      <w:r w:rsidRPr="00B3749F">
        <w:rPr>
          <w:rFonts w:ascii="Candara" w:eastAsia="Arial" w:hAnsi="Candara" w:cs="Arial"/>
          <w:sz w:val="24"/>
          <w:szCs w:val="24"/>
        </w:rPr>
        <w:t>f</w:t>
      </w:r>
      <w:r w:rsidRPr="00B3749F">
        <w:rPr>
          <w:rFonts w:ascii="Candara" w:eastAsia="Arial" w:hAnsi="Candara" w:cs="Arial"/>
          <w:spacing w:val="3"/>
          <w:sz w:val="24"/>
          <w:szCs w:val="24"/>
        </w:rPr>
        <w:t xml:space="preserve"> </w:t>
      </w:r>
      <w:r w:rsidRPr="00B3749F">
        <w:rPr>
          <w:rFonts w:ascii="Candara" w:eastAsia="Arial" w:hAnsi="Candara" w:cs="Arial"/>
          <w:spacing w:val="-2"/>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e</w:t>
      </w:r>
      <w:r w:rsidRPr="00B3749F">
        <w:rPr>
          <w:rFonts w:ascii="Candara" w:eastAsia="Arial" w:hAnsi="Candara" w:cs="Arial"/>
          <w:spacing w:val="1"/>
          <w:sz w:val="24"/>
          <w:szCs w:val="24"/>
        </w:rPr>
        <w:t xml:space="preserve"> </w:t>
      </w:r>
      <w:r w:rsidRPr="00B3749F">
        <w:rPr>
          <w:rFonts w:ascii="Candara" w:eastAsia="Arial" w:hAnsi="Candara" w:cs="Arial"/>
          <w:sz w:val="24"/>
          <w:szCs w:val="24"/>
        </w:rPr>
        <w:t>c</w:t>
      </w:r>
      <w:r w:rsidRPr="00B3749F">
        <w:rPr>
          <w:rFonts w:ascii="Candara" w:eastAsia="Arial" w:hAnsi="Candara" w:cs="Arial"/>
          <w:spacing w:val="-1"/>
          <w:sz w:val="24"/>
          <w:szCs w:val="24"/>
        </w:rPr>
        <w:t>o</w:t>
      </w:r>
      <w:r w:rsidRPr="00B3749F">
        <w:rPr>
          <w:rFonts w:ascii="Candara" w:eastAsia="Arial" w:hAnsi="Candara" w:cs="Arial"/>
          <w:spacing w:val="1"/>
          <w:sz w:val="24"/>
          <w:szCs w:val="24"/>
        </w:rPr>
        <w:t>n</w:t>
      </w:r>
      <w:r w:rsidRPr="00B3749F">
        <w:rPr>
          <w:rFonts w:ascii="Candara" w:eastAsia="Arial" w:hAnsi="Candara" w:cs="Arial"/>
          <w:sz w:val="24"/>
          <w:szCs w:val="24"/>
        </w:rPr>
        <w:t>st</w:t>
      </w:r>
      <w:r w:rsidRPr="00B3749F">
        <w:rPr>
          <w:rFonts w:ascii="Candara" w:eastAsia="Arial" w:hAnsi="Candara" w:cs="Arial"/>
          <w:spacing w:val="1"/>
          <w:sz w:val="24"/>
          <w:szCs w:val="24"/>
        </w:rPr>
        <w:t>a</w:t>
      </w:r>
      <w:r w:rsidRPr="00B3749F">
        <w:rPr>
          <w:rFonts w:ascii="Candara" w:eastAsia="Arial" w:hAnsi="Candara" w:cs="Arial"/>
          <w:spacing w:val="2"/>
          <w:sz w:val="24"/>
          <w:szCs w:val="24"/>
        </w:rPr>
        <w:t>n</w:t>
      </w:r>
      <w:r w:rsidRPr="00B3749F">
        <w:rPr>
          <w:rFonts w:ascii="Candara" w:eastAsia="Arial" w:hAnsi="Candara" w:cs="Arial"/>
          <w:sz w:val="24"/>
          <w:szCs w:val="24"/>
        </w:rPr>
        <w:t>t</w:t>
      </w:r>
      <w:r w:rsidRPr="00B3749F">
        <w:rPr>
          <w:rFonts w:ascii="Candara" w:eastAsia="Arial" w:hAnsi="Candara" w:cs="Arial"/>
          <w:spacing w:val="1"/>
          <w:sz w:val="24"/>
          <w:szCs w:val="24"/>
        </w:rPr>
        <w:t xml:space="preserve"> ne</w:t>
      </w:r>
      <w:r w:rsidRPr="00B3749F">
        <w:rPr>
          <w:rFonts w:ascii="Candara" w:eastAsia="Arial" w:hAnsi="Candara" w:cs="Arial"/>
          <w:spacing w:val="-1"/>
          <w:sz w:val="24"/>
          <w:szCs w:val="24"/>
        </w:rPr>
        <w:t>e</w:t>
      </w:r>
      <w:r w:rsidRPr="00B3749F">
        <w:rPr>
          <w:rFonts w:ascii="Candara" w:eastAsia="Arial" w:hAnsi="Candara" w:cs="Arial"/>
          <w:sz w:val="24"/>
          <w:szCs w:val="24"/>
        </w:rPr>
        <w:t>d</w:t>
      </w:r>
      <w:r w:rsidRPr="00B3749F">
        <w:rPr>
          <w:rFonts w:ascii="Candara" w:eastAsia="Arial" w:hAnsi="Candara" w:cs="Arial"/>
          <w:spacing w:val="1"/>
          <w:sz w:val="24"/>
          <w:szCs w:val="24"/>
        </w:rPr>
        <w:t xml:space="preserve"> </w:t>
      </w:r>
      <w:r w:rsidRPr="00B3749F">
        <w:rPr>
          <w:rFonts w:ascii="Candara" w:eastAsia="Arial" w:hAnsi="Candara" w:cs="Arial"/>
          <w:sz w:val="24"/>
          <w:szCs w:val="24"/>
        </w:rPr>
        <w:t>f</w:t>
      </w:r>
      <w:r w:rsidRPr="00B3749F">
        <w:rPr>
          <w:rFonts w:ascii="Candara" w:eastAsia="Arial" w:hAnsi="Candara" w:cs="Arial"/>
          <w:spacing w:val="1"/>
          <w:sz w:val="24"/>
          <w:szCs w:val="24"/>
        </w:rPr>
        <w:t>o</w:t>
      </w:r>
      <w:r w:rsidRPr="00B3749F">
        <w:rPr>
          <w:rFonts w:ascii="Candara" w:eastAsia="Arial" w:hAnsi="Candara" w:cs="Arial"/>
          <w:sz w:val="24"/>
          <w:szCs w:val="24"/>
        </w:rPr>
        <w:t>r</w:t>
      </w:r>
      <w:r w:rsidRPr="00B3749F">
        <w:rPr>
          <w:rFonts w:ascii="Candara" w:eastAsia="Arial" w:hAnsi="Candara" w:cs="Arial"/>
          <w:spacing w:val="2"/>
          <w:sz w:val="24"/>
          <w:szCs w:val="24"/>
        </w:rPr>
        <w:t xml:space="preserve"> </w:t>
      </w:r>
      <w:r w:rsidRPr="00B3749F">
        <w:rPr>
          <w:rFonts w:ascii="Candara" w:eastAsia="Arial" w:hAnsi="Candara" w:cs="Arial"/>
          <w:spacing w:val="-2"/>
          <w:sz w:val="24"/>
          <w:szCs w:val="24"/>
        </w:rPr>
        <w:t>s</w:t>
      </w:r>
      <w:r w:rsidRPr="00B3749F">
        <w:rPr>
          <w:rFonts w:ascii="Candara" w:eastAsia="Arial" w:hAnsi="Candara" w:cs="Arial"/>
          <w:spacing w:val="1"/>
          <w:sz w:val="24"/>
          <w:szCs w:val="24"/>
        </w:rPr>
        <w:t>e</w:t>
      </w:r>
      <w:r w:rsidRPr="00B3749F">
        <w:rPr>
          <w:rFonts w:ascii="Candara" w:eastAsia="Arial" w:hAnsi="Candara" w:cs="Arial"/>
          <w:spacing w:val="-3"/>
          <w:sz w:val="24"/>
          <w:szCs w:val="24"/>
        </w:rPr>
        <w:t>l</w:t>
      </w:r>
      <w:r w:rsidRPr="00B3749F">
        <w:rPr>
          <w:rFonts w:ascii="Candara" w:eastAsia="Arial" w:hAnsi="Candara" w:cs="Arial"/>
          <w:sz w:val="24"/>
          <w:szCs w:val="24"/>
        </w:rPr>
        <w:t>f</w:t>
      </w:r>
      <w:r w:rsidR="00537B34" w:rsidRPr="00B3749F">
        <w:rPr>
          <w:rFonts w:ascii="Candara" w:eastAsia="Arial" w:hAnsi="Candara" w:cs="Arial"/>
          <w:spacing w:val="3"/>
          <w:sz w:val="24"/>
          <w:szCs w:val="24"/>
        </w:rPr>
        <w:t>-</w:t>
      </w:r>
      <w:r w:rsidRPr="00B3749F">
        <w:rPr>
          <w:rFonts w:ascii="Candara" w:eastAsia="Arial" w:hAnsi="Candara" w:cs="Arial"/>
          <w:spacing w:val="1"/>
          <w:sz w:val="24"/>
          <w:szCs w:val="24"/>
        </w:rPr>
        <w:t>d</w:t>
      </w:r>
      <w:r w:rsidRPr="00B3749F">
        <w:rPr>
          <w:rFonts w:ascii="Candara" w:eastAsia="Arial" w:hAnsi="Candara" w:cs="Arial"/>
          <w:sz w:val="24"/>
          <w:szCs w:val="24"/>
        </w:rPr>
        <w:t>isc</w:t>
      </w:r>
      <w:r w:rsidRPr="00B3749F">
        <w:rPr>
          <w:rFonts w:ascii="Candara" w:eastAsia="Arial" w:hAnsi="Candara" w:cs="Arial"/>
          <w:spacing w:val="-1"/>
          <w:sz w:val="24"/>
          <w:szCs w:val="24"/>
        </w:rPr>
        <w:t>i</w:t>
      </w:r>
      <w:r w:rsidRPr="00B3749F">
        <w:rPr>
          <w:rFonts w:ascii="Candara" w:eastAsia="Arial" w:hAnsi="Candara" w:cs="Arial"/>
          <w:spacing w:val="1"/>
          <w:sz w:val="24"/>
          <w:szCs w:val="24"/>
        </w:rPr>
        <w:t>p</w:t>
      </w:r>
      <w:r w:rsidRPr="00B3749F">
        <w:rPr>
          <w:rFonts w:ascii="Candara" w:eastAsia="Arial" w:hAnsi="Candara" w:cs="Arial"/>
          <w:sz w:val="24"/>
          <w:szCs w:val="24"/>
        </w:rPr>
        <w:t>l</w:t>
      </w:r>
      <w:r w:rsidRPr="00B3749F">
        <w:rPr>
          <w:rFonts w:ascii="Candara" w:eastAsia="Arial" w:hAnsi="Candara" w:cs="Arial"/>
          <w:spacing w:val="-1"/>
          <w:sz w:val="24"/>
          <w:szCs w:val="24"/>
        </w:rPr>
        <w:t>i</w:t>
      </w:r>
      <w:r w:rsidRPr="00B3749F">
        <w:rPr>
          <w:rFonts w:ascii="Candara" w:eastAsia="Arial" w:hAnsi="Candara" w:cs="Arial"/>
          <w:spacing w:val="1"/>
          <w:sz w:val="24"/>
          <w:szCs w:val="24"/>
        </w:rPr>
        <w:t>n</w:t>
      </w:r>
      <w:r w:rsidRPr="00B3749F">
        <w:rPr>
          <w:rFonts w:ascii="Candara" w:eastAsia="Arial" w:hAnsi="Candara" w:cs="Arial"/>
          <w:sz w:val="24"/>
          <w:szCs w:val="24"/>
        </w:rPr>
        <w:t>e</w:t>
      </w:r>
      <w:r w:rsidRPr="00B3749F">
        <w:rPr>
          <w:rFonts w:ascii="Candara" w:eastAsia="Arial" w:hAnsi="Candara" w:cs="Arial"/>
          <w:spacing w:val="1"/>
          <w:sz w:val="24"/>
          <w:szCs w:val="24"/>
        </w:rPr>
        <w:t xml:space="preserve"> </w:t>
      </w:r>
      <w:r w:rsidRPr="00B3749F">
        <w:rPr>
          <w:rFonts w:ascii="Candara" w:eastAsia="Arial" w:hAnsi="Candara" w:cs="Arial"/>
          <w:sz w:val="24"/>
          <w:szCs w:val="24"/>
        </w:rPr>
        <w:t>to</w:t>
      </w:r>
      <w:r w:rsidRPr="00B3749F">
        <w:rPr>
          <w:rFonts w:ascii="Candara" w:eastAsia="Arial" w:hAnsi="Candara" w:cs="Arial"/>
          <w:spacing w:val="2"/>
          <w:sz w:val="24"/>
          <w:szCs w:val="24"/>
        </w:rPr>
        <w:t xml:space="preserve"> </w:t>
      </w:r>
      <w:r w:rsidRPr="00B3749F">
        <w:rPr>
          <w:rFonts w:ascii="Candara" w:eastAsia="Arial" w:hAnsi="Candara" w:cs="Arial"/>
          <w:spacing w:val="1"/>
          <w:sz w:val="24"/>
          <w:szCs w:val="24"/>
        </w:rPr>
        <w:t>m</w:t>
      </w:r>
      <w:r w:rsidRPr="00B3749F">
        <w:rPr>
          <w:rFonts w:ascii="Candara" w:eastAsia="Arial" w:hAnsi="Candara" w:cs="Arial"/>
          <w:sz w:val="24"/>
          <w:szCs w:val="24"/>
        </w:rPr>
        <w:t>in</w:t>
      </w:r>
      <w:r w:rsidRPr="00B3749F">
        <w:rPr>
          <w:rFonts w:ascii="Candara" w:eastAsia="Arial" w:hAnsi="Candara" w:cs="Arial"/>
          <w:spacing w:val="-2"/>
          <w:sz w:val="24"/>
          <w:szCs w:val="24"/>
        </w:rPr>
        <w:t>i</w:t>
      </w:r>
      <w:r w:rsidRPr="00B3749F">
        <w:rPr>
          <w:rFonts w:ascii="Candara" w:eastAsia="Arial" w:hAnsi="Candara" w:cs="Arial"/>
          <w:spacing w:val="1"/>
          <w:sz w:val="24"/>
          <w:szCs w:val="24"/>
        </w:rPr>
        <w:t>m</w:t>
      </w:r>
      <w:r w:rsidRPr="00B3749F">
        <w:rPr>
          <w:rFonts w:ascii="Candara" w:eastAsia="Arial" w:hAnsi="Candara" w:cs="Arial"/>
          <w:sz w:val="24"/>
          <w:szCs w:val="24"/>
        </w:rPr>
        <w:t>i</w:t>
      </w:r>
      <w:r w:rsidRPr="00B3749F">
        <w:rPr>
          <w:rFonts w:ascii="Candara" w:eastAsia="Arial" w:hAnsi="Candara" w:cs="Arial"/>
          <w:spacing w:val="-3"/>
          <w:sz w:val="24"/>
          <w:szCs w:val="24"/>
        </w:rPr>
        <w:t>z</w:t>
      </w:r>
      <w:r w:rsidRPr="00B3749F">
        <w:rPr>
          <w:rFonts w:ascii="Candara" w:eastAsia="Arial" w:hAnsi="Candara" w:cs="Arial"/>
          <w:sz w:val="24"/>
          <w:szCs w:val="24"/>
        </w:rPr>
        <w:t>e</w:t>
      </w:r>
      <w:r w:rsidRPr="00B3749F">
        <w:rPr>
          <w:rFonts w:ascii="Candara" w:eastAsia="Arial" w:hAnsi="Candara" w:cs="Arial"/>
          <w:spacing w:val="3"/>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z w:val="24"/>
          <w:szCs w:val="24"/>
        </w:rPr>
        <w:t xml:space="preserve">e </w:t>
      </w:r>
      <w:r w:rsidRPr="00B3749F">
        <w:rPr>
          <w:rFonts w:ascii="Candara" w:eastAsia="Arial" w:hAnsi="Candara" w:cs="Arial"/>
          <w:spacing w:val="1"/>
          <w:sz w:val="24"/>
          <w:szCs w:val="24"/>
        </w:rPr>
        <w:t>ha</w:t>
      </w:r>
      <w:r w:rsidRPr="00B3749F">
        <w:rPr>
          <w:rFonts w:ascii="Candara" w:eastAsia="Arial" w:hAnsi="Candara" w:cs="Arial"/>
          <w:sz w:val="24"/>
          <w:szCs w:val="24"/>
        </w:rPr>
        <w:t>r</w:t>
      </w:r>
      <w:r w:rsidRPr="00B3749F">
        <w:rPr>
          <w:rFonts w:ascii="Candara" w:eastAsia="Arial" w:hAnsi="Candara" w:cs="Arial"/>
          <w:spacing w:val="1"/>
          <w:sz w:val="24"/>
          <w:szCs w:val="24"/>
        </w:rPr>
        <w:t>m</w:t>
      </w:r>
      <w:r w:rsidRPr="00B3749F">
        <w:rPr>
          <w:rFonts w:ascii="Candara" w:eastAsia="Arial" w:hAnsi="Candara" w:cs="Arial"/>
          <w:sz w:val="24"/>
          <w:szCs w:val="24"/>
        </w:rPr>
        <w:t>ing</w:t>
      </w:r>
      <w:r w:rsidRPr="00B3749F">
        <w:rPr>
          <w:rFonts w:ascii="Candara" w:eastAsia="Arial" w:hAnsi="Candara" w:cs="Arial"/>
          <w:spacing w:val="-1"/>
          <w:sz w:val="24"/>
          <w:szCs w:val="24"/>
        </w:rPr>
        <w:t xml:space="preserve"> o</w:t>
      </w:r>
      <w:r w:rsidRPr="00B3749F">
        <w:rPr>
          <w:rFonts w:ascii="Candara" w:eastAsia="Arial" w:hAnsi="Candara" w:cs="Arial"/>
          <w:sz w:val="24"/>
          <w:szCs w:val="24"/>
        </w:rPr>
        <w:t>f</w:t>
      </w:r>
      <w:r w:rsidRPr="00B3749F">
        <w:rPr>
          <w:rFonts w:ascii="Candara" w:eastAsia="Arial" w:hAnsi="Candara" w:cs="Arial"/>
          <w:spacing w:val="1"/>
          <w:sz w:val="24"/>
          <w:szCs w:val="24"/>
        </w:rPr>
        <w:t xml:space="preserve"> </w:t>
      </w:r>
      <w:r w:rsidRPr="00B3749F">
        <w:rPr>
          <w:rFonts w:ascii="Candara" w:eastAsia="Arial" w:hAnsi="Candara" w:cs="Arial"/>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em</w:t>
      </w:r>
      <w:r w:rsidRPr="00B3749F">
        <w:rPr>
          <w:rFonts w:ascii="Candara" w:eastAsia="Arial" w:hAnsi="Candara" w:cs="Arial"/>
          <w:spacing w:val="-2"/>
          <w:sz w:val="24"/>
          <w:szCs w:val="24"/>
        </w:rPr>
        <w:t>s</w:t>
      </w:r>
      <w:r w:rsidRPr="00B3749F">
        <w:rPr>
          <w:rFonts w:ascii="Candara" w:eastAsia="Arial" w:hAnsi="Candara" w:cs="Arial"/>
          <w:spacing w:val="1"/>
          <w:sz w:val="24"/>
          <w:szCs w:val="24"/>
        </w:rPr>
        <w:t>e</w:t>
      </w:r>
      <w:r w:rsidRPr="00B3749F">
        <w:rPr>
          <w:rFonts w:ascii="Candara" w:eastAsia="Arial" w:hAnsi="Candara" w:cs="Arial"/>
          <w:sz w:val="24"/>
          <w:szCs w:val="24"/>
        </w:rPr>
        <w:t>l</w:t>
      </w:r>
      <w:r w:rsidRPr="00B3749F">
        <w:rPr>
          <w:rFonts w:ascii="Candara" w:eastAsia="Arial" w:hAnsi="Candara" w:cs="Arial"/>
          <w:spacing w:val="-3"/>
          <w:sz w:val="24"/>
          <w:szCs w:val="24"/>
        </w:rPr>
        <w:t>v</w:t>
      </w:r>
      <w:r w:rsidRPr="00B3749F">
        <w:rPr>
          <w:rFonts w:ascii="Candara" w:eastAsia="Arial" w:hAnsi="Candara" w:cs="Arial"/>
          <w:spacing w:val="1"/>
          <w:sz w:val="24"/>
          <w:szCs w:val="24"/>
        </w:rPr>
        <w:t>e</w:t>
      </w:r>
      <w:r w:rsidRPr="00B3749F">
        <w:rPr>
          <w:rFonts w:ascii="Candara" w:eastAsia="Arial" w:hAnsi="Candara" w:cs="Arial"/>
          <w:sz w:val="24"/>
          <w:szCs w:val="24"/>
        </w:rPr>
        <w:t xml:space="preserve">s </w:t>
      </w:r>
      <w:r w:rsidRPr="00B3749F">
        <w:rPr>
          <w:rFonts w:ascii="Candara" w:eastAsia="Arial" w:hAnsi="Candara" w:cs="Arial"/>
          <w:spacing w:val="1"/>
          <w:sz w:val="24"/>
          <w:szCs w:val="24"/>
        </w:rPr>
        <w:t>an</w:t>
      </w:r>
      <w:r w:rsidRPr="00B3749F">
        <w:rPr>
          <w:rFonts w:ascii="Candara" w:eastAsia="Arial" w:hAnsi="Candara" w:cs="Arial"/>
          <w:sz w:val="24"/>
          <w:szCs w:val="24"/>
        </w:rPr>
        <w:t>d</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t</w:t>
      </w:r>
      <w:r w:rsidRPr="00B3749F">
        <w:rPr>
          <w:rFonts w:ascii="Candara" w:eastAsia="Arial" w:hAnsi="Candara" w:cs="Arial"/>
          <w:spacing w:val="-1"/>
          <w:sz w:val="24"/>
          <w:szCs w:val="24"/>
        </w:rPr>
        <w:t>h</w:t>
      </w:r>
      <w:r w:rsidRPr="00B3749F">
        <w:rPr>
          <w:rFonts w:ascii="Candara" w:eastAsia="Arial" w:hAnsi="Candara" w:cs="Arial"/>
          <w:spacing w:val="1"/>
          <w:sz w:val="24"/>
          <w:szCs w:val="24"/>
        </w:rPr>
        <w:t>e</w:t>
      </w:r>
      <w:r w:rsidRPr="00B3749F">
        <w:rPr>
          <w:rFonts w:ascii="Candara" w:eastAsia="Arial" w:hAnsi="Candara" w:cs="Arial"/>
          <w:sz w:val="24"/>
          <w:szCs w:val="24"/>
        </w:rPr>
        <w:t>ir</w:t>
      </w:r>
      <w:r w:rsidRPr="00B3749F">
        <w:rPr>
          <w:rFonts w:ascii="Candara" w:eastAsia="Arial" w:hAnsi="Candara" w:cs="Arial"/>
          <w:spacing w:val="-1"/>
          <w:sz w:val="24"/>
          <w:szCs w:val="24"/>
        </w:rPr>
        <w:t xml:space="preserve"> </w:t>
      </w:r>
      <w:r w:rsidRPr="00B3749F">
        <w:rPr>
          <w:rFonts w:ascii="Candara" w:eastAsia="Arial" w:hAnsi="Candara" w:cs="Arial"/>
          <w:spacing w:val="1"/>
          <w:sz w:val="24"/>
          <w:szCs w:val="24"/>
        </w:rPr>
        <w:t>pee</w:t>
      </w:r>
      <w:r w:rsidRPr="00B3749F">
        <w:rPr>
          <w:rFonts w:ascii="Candara" w:eastAsia="Arial" w:hAnsi="Candara" w:cs="Arial"/>
          <w:sz w:val="24"/>
          <w:szCs w:val="24"/>
        </w:rPr>
        <w:t>rs.</w:t>
      </w:r>
    </w:p>
    <w:p w14:paraId="757197DB" w14:textId="77777777" w:rsidR="001E2FBD" w:rsidRPr="00D41342" w:rsidRDefault="001E2FBD" w:rsidP="00B3749F">
      <w:pPr>
        <w:spacing w:before="16" w:line="260" w:lineRule="exact"/>
        <w:jc w:val="both"/>
        <w:rPr>
          <w:rFonts w:ascii="Candara" w:hAnsi="Candara" w:cs="Arial"/>
          <w:sz w:val="26"/>
          <w:szCs w:val="26"/>
        </w:rPr>
      </w:pPr>
    </w:p>
    <w:p w14:paraId="757197DC" w14:textId="1A2F381A" w:rsidR="001E2FBD" w:rsidRPr="00D41342" w:rsidRDefault="00086025" w:rsidP="00B3749F">
      <w:pPr>
        <w:ind w:right="76"/>
        <w:jc w:val="both"/>
        <w:rPr>
          <w:rFonts w:ascii="Candara" w:eastAsia="Arial" w:hAnsi="Candara" w:cs="Arial"/>
          <w:sz w:val="24"/>
          <w:szCs w:val="24"/>
        </w:rPr>
      </w:pPr>
      <w:r w:rsidRPr="00D41342">
        <w:rPr>
          <w:rFonts w:ascii="Candara" w:eastAsia="Arial" w:hAnsi="Candara" w:cs="Arial"/>
          <w:sz w:val="24"/>
          <w:szCs w:val="24"/>
        </w:rPr>
        <w:t>It</w:t>
      </w:r>
      <w:r w:rsidRPr="00D41342">
        <w:rPr>
          <w:rFonts w:ascii="Candara" w:eastAsia="Arial" w:hAnsi="Candara" w:cs="Arial"/>
          <w:spacing w:val="32"/>
          <w:sz w:val="24"/>
          <w:szCs w:val="24"/>
        </w:rPr>
        <w:t xml:space="preserve"> </w:t>
      </w:r>
      <w:r w:rsidRPr="00D41342">
        <w:rPr>
          <w:rFonts w:ascii="Candara" w:eastAsia="Arial" w:hAnsi="Candara" w:cs="Arial"/>
          <w:sz w:val="24"/>
          <w:szCs w:val="24"/>
        </w:rPr>
        <w:t>is</w:t>
      </w:r>
      <w:r w:rsidRPr="00D41342">
        <w:rPr>
          <w:rFonts w:ascii="Candara" w:eastAsia="Arial" w:hAnsi="Candara" w:cs="Arial"/>
          <w:spacing w:val="3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1"/>
          <w:sz w:val="24"/>
          <w:szCs w:val="24"/>
        </w:rPr>
        <w:t>p</w:t>
      </w:r>
      <w:r w:rsidRPr="00D41342">
        <w:rPr>
          <w:rFonts w:ascii="Candara" w:eastAsia="Arial" w:hAnsi="Candara" w:cs="Arial"/>
          <w:spacing w:val="1"/>
          <w:sz w:val="24"/>
          <w:szCs w:val="24"/>
        </w:rPr>
        <w:t>e</w:t>
      </w:r>
      <w:r w:rsidRPr="00D41342">
        <w:rPr>
          <w:rFonts w:ascii="Candara" w:eastAsia="Arial" w:hAnsi="Candara" w:cs="Arial"/>
          <w:sz w:val="24"/>
          <w:szCs w:val="24"/>
        </w:rPr>
        <w:t>ct</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4"/>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l</w:t>
      </w:r>
      <w:r w:rsidRPr="00D41342">
        <w:rPr>
          <w:rFonts w:ascii="Candara" w:eastAsia="Arial" w:hAnsi="Candara" w:cs="Arial"/>
          <w:spacing w:val="31"/>
          <w:sz w:val="24"/>
          <w:szCs w:val="24"/>
        </w:rPr>
        <w:t xml:space="preserve"> </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fe</w:t>
      </w:r>
      <w:r w:rsidRPr="00D41342">
        <w:rPr>
          <w:rFonts w:ascii="Candara" w:eastAsia="Arial" w:hAnsi="Candara" w:cs="Arial"/>
          <w:spacing w:val="3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30"/>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2"/>
          <w:sz w:val="24"/>
          <w:szCs w:val="24"/>
        </w:rPr>
        <w:t>i</w:t>
      </w:r>
      <w:r w:rsidRPr="00D41342">
        <w:rPr>
          <w:rFonts w:ascii="Candara" w:eastAsia="Arial" w:hAnsi="Candara" w:cs="Arial"/>
          <w:sz w:val="24"/>
          <w:szCs w:val="24"/>
        </w:rPr>
        <w:t>ll</w:t>
      </w:r>
      <w:r w:rsidRPr="00D41342">
        <w:rPr>
          <w:rFonts w:ascii="Candara" w:eastAsia="Arial" w:hAnsi="Candara" w:cs="Arial"/>
          <w:spacing w:val="31"/>
          <w:sz w:val="24"/>
          <w:szCs w:val="24"/>
        </w:rPr>
        <w:t xml:space="preserve"> </w:t>
      </w:r>
      <w:r w:rsidRPr="00D41342">
        <w:rPr>
          <w:rFonts w:ascii="Candara" w:eastAsia="Arial" w:hAnsi="Candara" w:cs="Arial"/>
          <w:spacing w:val="1"/>
          <w:sz w:val="24"/>
          <w:szCs w:val="24"/>
        </w:rPr>
        <w:t>happe</w:t>
      </w:r>
      <w:r w:rsidRPr="00D41342">
        <w:rPr>
          <w:rFonts w:ascii="Candara" w:eastAsia="Arial" w:hAnsi="Candara" w:cs="Arial"/>
          <w:spacing w:val="-1"/>
          <w:sz w:val="24"/>
          <w:szCs w:val="24"/>
        </w:rPr>
        <w:t>n</w:t>
      </w:r>
      <w:r w:rsidRPr="00D41342">
        <w:rPr>
          <w:rFonts w:ascii="Candara" w:eastAsia="Arial" w:hAnsi="Candara" w:cs="Arial"/>
          <w:sz w:val="24"/>
          <w:szCs w:val="24"/>
        </w:rPr>
        <w:t>,</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3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n</w:t>
      </w:r>
      <w:r w:rsidRPr="00D41342">
        <w:rPr>
          <w:rFonts w:ascii="Candara" w:eastAsia="Arial" w:hAnsi="Candara" w:cs="Arial"/>
          <w:spacing w:val="3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pacing w:val="-2"/>
          <w:sz w:val="24"/>
          <w:szCs w:val="24"/>
        </w:rPr>
        <w:t>s</w:t>
      </w:r>
      <w:r w:rsidRPr="00D41342">
        <w:rPr>
          <w:rFonts w:ascii="Candara" w:eastAsia="Arial" w:hAnsi="Candara" w:cs="Arial"/>
          <w:sz w:val="24"/>
          <w:szCs w:val="24"/>
        </w:rPr>
        <w:t>e</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z w:val="24"/>
          <w:szCs w:val="24"/>
        </w:rPr>
        <w:t>o t</w:t>
      </w:r>
      <w:r w:rsidRPr="00D41342">
        <w:rPr>
          <w:rFonts w:ascii="Candara" w:eastAsia="Arial" w:hAnsi="Candara" w:cs="Arial"/>
          <w:spacing w:val="1"/>
          <w:sz w:val="24"/>
          <w:szCs w:val="24"/>
        </w:rPr>
        <w:t>he</w:t>
      </w:r>
      <w:r w:rsidRPr="00D41342">
        <w:rPr>
          <w:rFonts w:ascii="Candara" w:eastAsia="Arial" w:hAnsi="Candara" w:cs="Arial"/>
          <w:sz w:val="24"/>
          <w:szCs w:val="24"/>
        </w:rPr>
        <w:t>y</w:t>
      </w:r>
      <w:r w:rsidRPr="00D41342">
        <w:rPr>
          <w:rFonts w:ascii="Candara" w:eastAsia="Arial" w:hAnsi="Candara" w:cs="Arial"/>
          <w:spacing w:val="1"/>
          <w:sz w:val="24"/>
          <w:szCs w:val="24"/>
        </w:rPr>
        <w:t xml:space="preserve"> 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lo</w:t>
      </w:r>
      <w:r w:rsidRPr="00D41342">
        <w:rPr>
          <w:rFonts w:ascii="Candara" w:eastAsia="Arial" w:hAnsi="Candara" w:cs="Arial"/>
          <w:spacing w:val="-1"/>
          <w:sz w:val="24"/>
          <w:szCs w:val="24"/>
        </w:rPr>
        <w:t>gg</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z w:val="24"/>
          <w:szCs w:val="24"/>
        </w:rPr>
        <w:t>i</w:t>
      </w:r>
      <w:r w:rsidRPr="00D41342">
        <w:rPr>
          <w:rFonts w:ascii="Candara" w:eastAsia="Arial" w:hAnsi="Candara" w:cs="Arial"/>
          <w:spacing w:val="1"/>
          <w:sz w:val="24"/>
          <w:szCs w:val="24"/>
        </w:rPr>
        <w:t>mm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ia</w:t>
      </w:r>
      <w:r w:rsidRPr="00D41342">
        <w:rPr>
          <w:rFonts w:ascii="Candara" w:eastAsia="Arial" w:hAnsi="Candara" w:cs="Arial"/>
          <w:spacing w:val="1"/>
          <w:sz w:val="24"/>
          <w:szCs w:val="24"/>
        </w:rPr>
        <w:t>te</w:t>
      </w:r>
      <w:r w:rsidRPr="00D41342">
        <w:rPr>
          <w:rFonts w:ascii="Candara" w:eastAsia="Arial" w:hAnsi="Candara" w:cs="Arial"/>
          <w:sz w:val="24"/>
          <w:szCs w:val="24"/>
        </w:rPr>
        <w:t xml:space="preserve">ly </w:t>
      </w:r>
      <w:r w:rsidRPr="00D41342">
        <w:rPr>
          <w:rFonts w:ascii="Candara" w:eastAsia="Arial" w:hAnsi="Candara" w:cs="Arial"/>
          <w:spacing w:val="1"/>
          <w:sz w:val="24"/>
          <w:szCs w:val="24"/>
        </w:rPr>
        <w:t>u</w:t>
      </w:r>
      <w:r w:rsidRPr="00D41342">
        <w:rPr>
          <w:rFonts w:ascii="Candara" w:eastAsia="Arial" w:hAnsi="Candara" w:cs="Arial"/>
          <w:sz w:val="24"/>
          <w:szCs w:val="24"/>
        </w:rPr>
        <w:t>s</w:t>
      </w:r>
      <w:r w:rsidRPr="00D41342">
        <w:rPr>
          <w:rFonts w:ascii="Candara" w:eastAsia="Arial" w:hAnsi="Candara" w:cs="Arial"/>
          <w:spacing w:val="1"/>
          <w:sz w:val="24"/>
          <w:szCs w:val="24"/>
        </w:rPr>
        <w:t>ua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z w:val="24"/>
          <w:szCs w:val="24"/>
        </w:rPr>
        <w:t>y</w:t>
      </w:r>
      <w:r w:rsidRPr="00D41342">
        <w:rPr>
          <w:rFonts w:ascii="Candara" w:eastAsia="Arial" w:hAnsi="Candara" w:cs="Arial"/>
          <w:spacing w:val="1"/>
          <w:sz w:val="24"/>
          <w:szCs w:val="24"/>
        </w:rPr>
        <w:t xml:space="preserve"> b</w:t>
      </w:r>
      <w:r w:rsidRPr="00D41342">
        <w:rPr>
          <w:rFonts w:ascii="Candara" w:eastAsia="Arial" w:hAnsi="Candara" w:cs="Arial"/>
          <w:sz w:val="24"/>
          <w:szCs w:val="24"/>
        </w:rPr>
        <w:t>y</w:t>
      </w:r>
      <w:r w:rsidRPr="00D41342">
        <w:rPr>
          <w:rFonts w:ascii="Candara" w:eastAsia="Arial" w:hAnsi="Candara" w:cs="Arial"/>
          <w:spacing w:val="6"/>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7"/>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ior</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me</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 xml:space="preserve">r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f</w:t>
      </w:r>
      <w:r w:rsidRPr="00D41342">
        <w:rPr>
          <w:rFonts w:ascii="Candara" w:eastAsia="Arial" w:hAnsi="Candara" w:cs="Arial"/>
          <w:sz w:val="24"/>
          <w:szCs w:val="24"/>
        </w:rPr>
        <w:t>.</w:t>
      </w:r>
    </w:p>
    <w:p w14:paraId="757197DD" w14:textId="77777777" w:rsidR="001E2FBD" w:rsidRPr="00D41342" w:rsidRDefault="001E2FBD" w:rsidP="00B3749F">
      <w:pPr>
        <w:spacing w:before="16" w:line="260" w:lineRule="exact"/>
        <w:jc w:val="both"/>
        <w:rPr>
          <w:rFonts w:ascii="Candara" w:hAnsi="Candara" w:cs="Arial"/>
          <w:sz w:val="26"/>
          <w:szCs w:val="26"/>
        </w:rPr>
      </w:pPr>
    </w:p>
    <w:p w14:paraId="757197DE" w14:textId="29AE7261" w:rsidR="001E2FBD" w:rsidRPr="00D41342" w:rsidRDefault="00086025" w:rsidP="00B3749F">
      <w:pPr>
        <w:ind w:right="85"/>
        <w:jc w:val="both"/>
        <w:rPr>
          <w:rFonts w:ascii="Candara" w:eastAsia="Arial" w:hAnsi="Candara" w:cs="Arial"/>
          <w:sz w:val="24"/>
          <w:szCs w:val="24"/>
        </w:rPr>
      </w:pPr>
      <w:r w:rsidRPr="00D41342">
        <w:rPr>
          <w:rFonts w:ascii="Candara" w:eastAsia="Arial" w:hAnsi="Candara" w:cs="Arial"/>
          <w:sz w:val="24"/>
          <w:szCs w:val="24"/>
        </w:rPr>
        <w:t>If</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pacing w:val="-2"/>
          <w:sz w:val="24"/>
          <w:szCs w:val="24"/>
        </w:rPr>
        <w:t>s</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1"/>
          <w:sz w:val="24"/>
          <w:szCs w:val="24"/>
        </w:rPr>
        <w:t xml:space="preserve"> </w:t>
      </w:r>
      <w:r w:rsidRPr="00D41342">
        <w:rPr>
          <w:rFonts w:ascii="Candara" w:eastAsia="Arial" w:hAnsi="Candara" w:cs="Arial"/>
          <w:sz w:val="24"/>
          <w:szCs w:val="24"/>
        </w:rPr>
        <w:t>me</w:t>
      </w:r>
      <w:r w:rsidRPr="00D41342">
        <w:rPr>
          <w:rFonts w:ascii="Candara" w:eastAsia="Arial" w:hAnsi="Candara" w:cs="Arial"/>
          <w:spacing w:val="-1"/>
          <w:sz w:val="24"/>
          <w:szCs w:val="24"/>
        </w:rPr>
        <w:t>m</w:t>
      </w:r>
      <w:r w:rsidRPr="00D41342">
        <w:rPr>
          <w:rFonts w:ascii="Candara" w:eastAsia="Arial" w:hAnsi="Candara" w:cs="Arial"/>
          <w:spacing w:val="1"/>
          <w:sz w:val="24"/>
          <w:szCs w:val="24"/>
        </w:rPr>
        <w:t>be</w:t>
      </w:r>
      <w:r w:rsidRPr="00D41342">
        <w:rPr>
          <w:rFonts w:ascii="Candara" w:eastAsia="Arial" w:hAnsi="Candara" w:cs="Arial"/>
          <w:sz w:val="24"/>
          <w:szCs w:val="24"/>
        </w:rPr>
        <w:t>rs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 xml:space="preserve">re </w:t>
      </w:r>
      <w:r w:rsidRPr="00D41342">
        <w:rPr>
          <w:rFonts w:ascii="Candara" w:eastAsia="Arial" w:hAnsi="Candara" w:cs="Arial"/>
          <w:spacing w:val="1"/>
          <w:sz w:val="24"/>
          <w:szCs w:val="24"/>
        </w:rPr>
        <w:t>no</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00C95612" w:rsidRPr="00D41342">
        <w:rPr>
          <w:rFonts w:ascii="Candara" w:eastAsia="Arial" w:hAnsi="Candara" w:cs="Arial"/>
          <w:spacing w:val="1"/>
          <w:sz w:val="24"/>
          <w:szCs w:val="24"/>
        </w:rPr>
        <w:t>a</w:t>
      </w:r>
      <w:r w:rsidR="00C95612" w:rsidRPr="00D41342">
        <w:rPr>
          <w:rFonts w:ascii="Candara" w:eastAsia="Arial" w:hAnsi="Candara" w:cs="Arial"/>
          <w:spacing w:val="-2"/>
          <w:sz w:val="24"/>
          <w:szCs w:val="24"/>
        </w:rPr>
        <w:t>v</w:t>
      </w:r>
      <w:r w:rsidR="00C95612" w:rsidRPr="00D41342">
        <w:rPr>
          <w:rFonts w:ascii="Candara" w:eastAsia="Arial" w:hAnsi="Candara" w:cs="Arial"/>
          <w:spacing w:val="1"/>
          <w:sz w:val="24"/>
          <w:szCs w:val="24"/>
        </w:rPr>
        <w:t>a</w:t>
      </w:r>
      <w:r w:rsidR="00C95612" w:rsidRPr="00D41342">
        <w:rPr>
          <w:rFonts w:ascii="Candara" w:eastAsia="Arial" w:hAnsi="Candara" w:cs="Arial"/>
          <w:sz w:val="24"/>
          <w:szCs w:val="24"/>
        </w:rPr>
        <w:t>i</w:t>
      </w:r>
      <w:r w:rsidR="00C95612" w:rsidRPr="00D41342">
        <w:rPr>
          <w:rFonts w:ascii="Candara" w:eastAsia="Arial" w:hAnsi="Candara" w:cs="Arial"/>
          <w:spacing w:val="-1"/>
          <w:sz w:val="24"/>
          <w:szCs w:val="24"/>
        </w:rPr>
        <w:t>l</w:t>
      </w:r>
      <w:r w:rsidR="00C95612" w:rsidRPr="00D41342">
        <w:rPr>
          <w:rFonts w:ascii="Candara" w:eastAsia="Arial" w:hAnsi="Candara" w:cs="Arial"/>
          <w:spacing w:val="1"/>
          <w:sz w:val="24"/>
          <w:szCs w:val="24"/>
        </w:rPr>
        <w:t>ab</w:t>
      </w:r>
      <w:r w:rsidR="00C95612" w:rsidRPr="00D41342">
        <w:rPr>
          <w:rFonts w:ascii="Candara" w:eastAsia="Arial" w:hAnsi="Candara" w:cs="Arial"/>
          <w:sz w:val="24"/>
          <w:szCs w:val="24"/>
        </w:rPr>
        <w:t>le,</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ll</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mbe</w:t>
      </w:r>
      <w:r w:rsidRPr="00D41342">
        <w:rPr>
          <w:rFonts w:ascii="Candara" w:eastAsia="Arial" w:hAnsi="Candara" w:cs="Arial"/>
          <w:sz w:val="24"/>
          <w:szCs w:val="24"/>
        </w:rPr>
        <w:t xml:space="preserve">rs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1"/>
          <w:sz w:val="24"/>
          <w:szCs w:val="24"/>
        </w:rPr>
        <w:t xml:space="preserve"> a</w:t>
      </w:r>
      <w:r w:rsidRPr="00D41342">
        <w:rPr>
          <w:rFonts w:ascii="Candara" w:eastAsia="Arial" w:hAnsi="Candara" w:cs="Arial"/>
          <w:spacing w:val="-3"/>
          <w:sz w:val="24"/>
          <w:szCs w:val="24"/>
        </w:rPr>
        <w:t>r</w:t>
      </w:r>
      <w:r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 xml:space="preserve">re </w:t>
      </w:r>
      <w:r w:rsidRPr="00D41342">
        <w:rPr>
          <w:rFonts w:ascii="Candara" w:eastAsia="Arial" w:hAnsi="Candara" w:cs="Arial"/>
          <w:spacing w:val="-1"/>
          <w:sz w:val="24"/>
          <w:szCs w:val="24"/>
        </w:rPr>
        <w:t>o</w:t>
      </w:r>
      <w:r w:rsidRPr="00D41342">
        <w:rPr>
          <w:rFonts w:ascii="Candara" w:eastAsia="Arial" w:hAnsi="Candara" w:cs="Arial"/>
          <w:sz w:val="24"/>
          <w:szCs w:val="24"/>
        </w:rPr>
        <w:t xml:space="preserve">f </w:t>
      </w:r>
      <w:r w:rsidRPr="00D41342">
        <w:rPr>
          <w:rFonts w:ascii="Candara" w:eastAsia="Arial" w:hAnsi="Candara" w:cs="Arial"/>
          <w:spacing w:val="1"/>
          <w:sz w:val="24"/>
          <w:szCs w:val="24"/>
        </w:rPr>
        <w:t>ou</w:t>
      </w:r>
      <w:r w:rsidRPr="00D41342">
        <w:rPr>
          <w:rFonts w:ascii="Candara" w:eastAsia="Arial" w:hAnsi="Candara" w:cs="Arial"/>
          <w:sz w:val="24"/>
          <w:szCs w:val="24"/>
        </w:rPr>
        <w:t>r</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w:t>
      </w:r>
      <w:r w:rsidRPr="00D41342">
        <w:rPr>
          <w:rFonts w:ascii="Candara" w:eastAsia="Arial" w:hAnsi="Candara" w:cs="Arial"/>
          <w:spacing w:val="-2"/>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z w:val="24"/>
          <w:szCs w:val="24"/>
        </w:rPr>
        <w:t>lo</w:t>
      </w:r>
      <w:r w:rsidRPr="00D41342">
        <w:rPr>
          <w:rFonts w:ascii="Candara" w:eastAsia="Arial" w:hAnsi="Candara" w:cs="Arial"/>
          <w:spacing w:val="-1"/>
          <w:sz w:val="24"/>
          <w:szCs w:val="24"/>
        </w:rPr>
        <w:t>gg</w:t>
      </w:r>
      <w:r w:rsidRPr="00D41342">
        <w:rPr>
          <w:rFonts w:ascii="Candara" w:eastAsia="Arial" w:hAnsi="Candara" w:cs="Arial"/>
          <w:sz w:val="24"/>
          <w:szCs w:val="24"/>
        </w:rPr>
        <w:t>ing</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roc</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pacing w:val="1"/>
          <w:sz w:val="24"/>
          <w:szCs w:val="24"/>
        </w:rPr>
        <w:t>u</w:t>
      </w:r>
      <w:r w:rsidRPr="00D41342">
        <w:rPr>
          <w:rFonts w:ascii="Candara" w:eastAsia="Arial" w:hAnsi="Candara" w:cs="Arial"/>
          <w:sz w:val="24"/>
          <w:szCs w:val="24"/>
        </w:rPr>
        <w:t>re.</w:t>
      </w:r>
      <w:r w:rsidRPr="00D41342">
        <w:rPr>
          <w:rFonts w:ascii="Candara" w:eastAsia="Arial" w:hAnsi="Candara" w:cs="Arial"/>
          <w:spacing w:val="2"/>
          <w:sz w:val="24"/>
          <w:szCs w:val="24"/>
        </w:rPr>
        <w:t xml:space="preserve"> </w:t>
      </w:r>
      <w:r w:rsidRPr="00D41342">
        <w:rPr>
          <w:rFonts w:ascii="Candara" w:eastAsia="Arial" w:hAnsi="Candara" w:cs="Arial"/>
          <w:sz w:val="24"/>
          <w:szCs w:val="24"/>
        </w:rPr>
        <w:t>This</w:t>
      </w:r>
      <w:r w:rsidRPr="00D41342">
        <w:rPr>
          <w:rFonts w:ascii="Candara" w:eastAsia="Arial" w:hAnsi="Candara" w:cs="Arial"/>
          <w:spacing w:val="3"/>
          <w:sz w:val="24"/>
          <w:szCs w:val="24"/>
        </w:rPr>
        <w:t xml:space="preserve"> </w:t>
      </w:r>
      <w:r w:rsidRPr="00D41342">
        <w:rPr>
          <w:rFonts w:ascii="Candara" w:eastAsia="Arial" w:hAnsi="Candara" w:cs="Arial"/>
          <w:sz w:val="24"/>
          <w:szCs w:val="24"/>
        </w:rPr>
        <w:t>is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on</w:t>
      </w:r>
      <w:r w:rsidRPr="00D41342">
        <w:rPr>
          <w:rFonts w:ascii="Candara" w:eastAsia="Arial" w:hAnsi="Candara" w:cs="Arial"/>
          <w:sz w:val="24"/>
          <w:szCs w:val="24"/>
        </w:rPr>
        <w:t xml:space="preserve">e </w:t>
      </w:r>
      <w:r w:rsidRPr="00D41342">
        <w:rPr>
          <w:rFonts w:ascii="Candara" w:eastAsia="Arial" w:hAnsi="Candara" w:cs="Arial"/>
          <w:spacing w:val="-2"/>
          <w:sz w:val="24"/>
          <w:szCs w:val="24"/>
        </w:rPr>
        <w:t>v</w:t>
      </w:r>
      <w:r w:rsidRPr="00D41342">
        <w:rPr>
          <w:rFonts w:ascii="Candara" w:eastAsia="Arial" w:hAnsi="Candara" w:cs="Arial"/>
          <w:sz w:val="24"/>
          <w:szCs w:val="24"/>
        </w:rPr>
        <w:t>ia</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w:t>
      </w:r>
      <w:r w:rsidRPr="00D41342">
        <w:rPr>
          <w:rFonts w:ascii="Candara" w:eastAsia="Arial" w:hAnsi="Candara" w:cs="Arial"/>
          <w:spacing w:val="-2"/>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pacing w:val="1"/>
          <w:sz w:val="24"/>
          <w:szCs w:val="24"/>
        </w:rPr>
        <w:t>oo</w:t>
      </w:r>
      <w:r w:rsidRPr="00D41342">
        <w:rPr>
          <w:rFonts w:ascii="Candara" w:eastAsia="Arial" w:hAnsi="Candara" w:cs="Arial"/>
          <w:sz w:val="24"/>
          <w:szCs w:val="24"/>
        </w:rPr>
        <w:t>k</w:t>
      </w:r>
      <w:r w:rsidRPr="00D41342">
        <w:rPr>
          <w:rFonts w:ascii="Candara" w:eastAsia="Arial" w:hAnsi="Candara" w:cs="Arial"/>
          <w:spacing w:val="1"/>
          <w:sz w:val="24"/>
          <w:szCs w:val="24"/>
        </w:rPr>
        <w:t xml:space="preserve"> </w:t>
      </w:r>
      <w:r w:rsidRPr="00D41342">
        <w:rPr>
          <w:rFonts w:ascii="Candara" w:eastAsia="Arial" w:hAnsi="Candara" w:cs="Arial"/>
          <w:sz w:val="24"/>
          <w:szCs w:val="24"/>
        </w:rPr>
        <w:t>k</w:t>
      </w:r>
      <w:r w:rsidRPr="00D41342">
        <w:rPr>
          <w:rFonts w:ascii="Candara" w:eastAsia="Arial" w:hAnsi="Candara" w:cs="Arial"/>
          <w:spacing w:val="1"/>
          <w:sz w:val="24"/>
          <w:szCs w:val="24"/>
        </w:rPr>
        <w:t>ep</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i</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Sc</w:t>
      </w:r>
      <w:r w:rsidRPr="00D41342">
        <w:rPr>
          <w:rFonts w:ascii="Candara" w:eastAsia="Arial" w:hAnsi="Candara" w:cs="Arial"/>
          <w:spacing w:val="1"/>
          <w:sz w:val="24"/>
          <w:szCs w:val="24"/>
        </w:rPr>
        <w:t>hoo</w:t>
      </w:r>
      <w:r w:rsidRPr="00D41342">
        <w:rPr>
          <w:rFonts w:ascii="Candara" w:eastAsia="Arial" w:hAnsi="Candara" w:cs="Arial"/>
          <w:sz w:val="24"/>
          <w:szCs w:val="24"/>
        </w:rPr>
        <w:t>l</w:t>
      </w:r>
      <w:r w:rsidRPr="00D41342">
        <w:rPr>
          <w:rFonts w:ascii="Candara" w:eastAsia="Arial" w:hAnsi="Candara" w:cs="Arial"/>
          <w:spacing w:val="-2"/>
          <w:sz w:val="24"/>
          <w:szCs w:val="24"/>
        </w:rPr>
        <w:t xml:space="preserve"> O</w:t>
      </w:r>
      <w:r w:rsidRPr="00D41342">
        <w:rPr>
          <w:rFonts w:ascii="Candara" w:eastAsia="Arial" w:hAnsi="Candara" w:cs="Arial"/>
          <w:sz w:val="24"/>
          <w:szCs w:val="24"/>
        </w:rPr>
        <w:t>f</w:t>
      </w:r>
      <w:r w:rsidRPr="00D41342">
        <w:rPr>
          <w:rFonts w:ascii="Candara" w:eastAsia="Arial" w:hAnsi="Candara" w:cs="Arial"/>
          <w:spacing w:val="4"/>
          <w:sz w:val="24"/>
          <w:szCs w:val="24"/>
        </w:rPr>
        <w:t>f</w:t>
      </w:r>
      <w:r w:rsidRPr="00D41342">
        <w:rPr>
          <w:rFonts w:ascii="Candara" w:eastAsia="Arial" w:hAnsi="Candara" w:cs="Arial"/>
          <w:sz w:val="24"/>
          <w:szCs w:val="24"/>
        </w:rPr>
        <w:t>ice.</w:t>
      </w:r>
    </w:p>
    <w:p w14:paraId="757197DF" w14:textId="77777777" w:rsidR="001E2FBD" w:rsidRPr="00D41342" w:rsidRDefault="001E2FBD" w:rsidP="00B3749F">
      <w:pPr>
        <w:spacing w:before="16" w:line="260" w:lineRule="exact"/>
        <w:jc w:val="both"/>
        <w:rPr>
          <w:rFonts w:ascii="Candara" w:hAnsi="Candara" w:cs="Arial"/>
          <w:sz w:val="26"/>
          <w:szCs w:val="26"/>
        </w:rPr>
      </w:pPr>
    </w:p>
    <w:p w14:paraId="757197E0" w14:textId="752B96D3" w:rsidR="001E2FBD" w:rsidRPr="00D41342" w:rsidRDefault="00086025" w:rsidP="00B3749F">
      <w:pPr>
        <w:ind w:right="78"/>
        <w:jc w:val="both"/>
        <w:rPr>
          <w:rFonts w:ascii="Candara" w:eastAsia="Arial" w:hAnsi="Candara" w:cs="Arial"/>
          <w:sz w:val="24"/>
          <w:szCs w:val="24"/>
        </w:rPr>
      </w:pPr>
      <w:r w:rsidRPr="00D41342">
        <w:rPr>
          <w:rFonts w:ascii="Candara" w:eastAsia="Arial" w:hAnsi="Candara" w:cs="Arial"/>
          <w:sz w:val="24"/>
          <w:szCs w:val="24"/>
        </w:rPr>
        <w:t>If</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u</w:t>
      </w:r>
      <w:r w:rsidRPr="00D41342">
        <w:rPr>
          <w:rFonts w:ascii="Candara" w:eastAsia="Arial" w:hAnsi="Candara" w:cs="Arial"/>
          <w:sz w:val="24"/>
          <w:szCs w:val="24"/>
        </w:rPr>
        <w:t>la</w:t>
      </w:r>
      <w:r w:rsidRPr="00D41342">
        <w:rPr>
          <w:rFonts w:ascii="Candara" w:eastAsia="Arial" w:hAnsi="Candara" w:cs="Arial"/>
          <w:spacing w:val="1"/>
          <w:sz w:val="24"/>
          <w:szCs w:val="24"/>
        </w:rPr>
        <w:t>n</w:t>
      </w:r>
      <w:r w:rsidRPr="00D41342">
        <w:rPr>
          <w:rFonts w:ascii="Candara" w:eastAsia="Arial" w:hAnsi="Candara" w:cs="Arial"/>
          <w:spacing w:val="-2"/>
          <w:sz w:val="24"/>
          <w:szCs w:val="24"/>
        </w:rPr>
        <w:t>c</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is</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 xml:space="preserve"> </w:t>
      </w:r>
      <w:r w:rsidRPr="00D41342">
        <w:rPr>
          <w:rFonts w:ascii="Candara" w:eastAsia="Arial" w:hAnsi="Candara" w:cs="Arial"/>
          <w:sz w:val="24"/>
          <w:szCs w:val="24"/>
        </w:rPr>
        <w:t>lo</w:t>
      </w:r>
      <w:r w:rsidRPr="00D41342">
        <w:rPr>
          <w:rFonts w:ascii="Candara" w:eastAsia="Arial" w:hAnsi="Candara" w:cs="Arial"/>
          <w:spacing w:val="-1"/>
          <w:sz w:val="24"/>
          <w:szCs w:val="24"/>
        </w:rPr>
        <w:t>g</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ti</w:t>
      </w:r>
      <w:r w:rsidRPr="00D41342">
        <w:rPr>
          <w:rFonts w:ascii="Candara" w:eastAsia="Arial" w:hAnsi="Candara" w:cs="Arial"/>
          <w:spacing w:val="1"/>
          <w:sz w:val="24"/>
          <w:szCs w:val="24"/>
        </w:rPr>
        <w:t>m</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it</w:t>
      </w:r>
      <w:r w:rsidRPr="00D41342">
        <w:rPr>
          <w:rFonts w:ascii="Candara" w:eastAsia="Arial" w:hAnsi="Candara" w:cs="Arial"/>
          <w:spacing w:val="2"/>
          <w:sz w:val="24"/>
          <w:szCs w:val="24"/>
        </w:rPr>
        <w:t xml:space="preserve"> </w:t>
      </w:r>
      <w:r w:rsidRPr="00D41342">
        <w:rPr>
          <w:rFonts w:ascii="Candara" w:eastAsia="Arial" w:hAnsi="Candara" w:cs="Arial"/>
          <w:sz w:val="24"/>
          <w:szCs w:val="24"/>
        </w:rPr>
        <w:t>is</w:t>
      </w:r>
      <w:r w:rsidRPr="00D41342">
        <w:rPr>
          <w:rFonts w:ascii="Candara" w:eastAsia="Arial" w:hAnsi="Candara" w:cs="Arial"/>
          <w:spacing w:val="1"/>
          <w:sz w:val="24"/>
          <w:szCs w:val="24"/>
        </w:rPr>
        <w:t xml:space="preserve"> p</w:t>
      </w:r>
      <w:r w:rsidRPr="00D41342">
        <w:rPr>
          <w:rFonts w:ascii="Candara" w:eastAsia="Arial" w:hAnsi="Candara" w:cs="Arial"/>
          <w:spacing w:val="-1"/>
          <w:sz w:val="24"/>
          <w:szCs w:val="24"/>
        </w:rPr>
        <w:t>h</w:t>
      </w:r>
      <w:r w:rsidRPr="00D41342">
        <w:rPr>
          <w:rFonts w:ascii="Candara" w:eastAsia="Arial" w:hAnsi="Candara" w:cs="Arial"/>
          <w:spacing w:val="1"/>
          <w:sz w:val="24"/>
          <w:szCs w:val="24"/>
        </w:rPr>
        <w:t>on</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ti</w:t>
      </w:r>
      <w:r w:rsidRPr="00D41342">
        <w:rPr>
          <w:rFonts w:ascii="Candara" w:eastAsia="Arial" w:hAnsi="Candara" w:cs="Arial"/>
          <w:spacing w:val="-1"/>
          <w:sz w:val="24"/>
          <w:szCs w:val="24"/>
        </w:rPr>
        <w:t>m</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 xml:space="preserve">f </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z w:val="24"/>
          <w:szCs w:val="24"/>
        </w:rPr>
        <w:t>i</w:t>
      </w:r>
      <w:r w:rsidRPr="00D41342">
        <w:rPr>
          <w:rFonts w:ascii="Candara" w:eastAsia="Arial" w:hAnsi="Candara" w:cs="Arial"/>
          <w:spacing w:val="-3"/>
          <w:sz w:val="24"/>
          <w:szCs w:val="24"/>
        </w:rPr>
        <w:t>v</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20"/>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2"/>
          <w:sz w:val="24"/>
          <w:szCs w:val="24"/>
        </w:rPr>
        <w:t xml:space="preserve"> </w:t>
      </w:r>
      <w:r w:rsidR="00B213A7" w:rsidRPr="00D41342">
        <w:rPr>
          <w:rFonts w:ascii="Candara" w:eastAsia="Arial" w:hAnsi="Candara" w:cs="Arial"/>
          <w:sz w:val="24"/>
          <w:szCs w:val="24"/>
        </w:rPr>
        <w:t>Proprietor</w:t>
      </w:r>
      <w:r w:rsidR="00537B34" w:rsidRPr="00D41342">
        <w:rPr>
          <w:rFonts w:ascii="Candara" w:eastAsia="Arial" w:hAnsi="Candara" w:cs="Arial"/>
          <w:sz w:val="24"/>
          <w:szCs w:val="24"/>
        </w:rPr>
        <w:t xml:space="preserve"> or</w:t>
      </w:r>
      <w:r w:rsidRPr="00D41342">
        <w:rPr>
          <w:rFonts w:ascii="Candara" w:eastAsia="Arial" w:hAnsi="Candara" w:cs="Arial"/>
          <w:spacing w:val="21"/>
          <w:sz w:val="24"/>
          <w:szCs w:val="24"/>
        </w:rPr>
        <w:t xml:space="preserve"> </w:t>
      </w:r>
      <w:r w:rsidRPr="00D41342">
        <w:rPr>
          <w:rFonts w:ascii="Candara" w:eastAsia="Arial" w:hAnsi="Candara" w:cs="Arial"/>
          <w:sz w:val="24"/>
          <w:szCs w:val="24"/>
        </w:rPr>
        <w:t>in</w:t>
      </w:r>
      <w:r w:rsidRPr="00D41342">
        <w:rPr>
          <w:rFonts w:ascii="Candara" w:eastAsia="Arial" w:hAnsi="Candara" w:cs="Arial"/>
          <w:spacing w:val="20"/>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ir</w:t>
      </w:r>
      <w:r w:rsidRPr="00D41342">
        <w:rPr>
          <w:rFonts w:ascii="Candara" w:eastAsia="Arial" w:hAnsi="Candara" w:cs="Arial"/>
          <w:spacing w:val="19"/>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b</w:t>
      </w:r>
      <w:r w:rsidRPr="00D41342">
        <w:rPr>
          <w:rFonts w:ascii="Candara" w:eastAsia="Arial" w:hAnsi="Candara" w:cs="Arial"/>
          <w:sz w:val="24"/>
          <w:szCs w:val="24"/>
        </w:rPr>
        <w:t>s</w:t>
      </w:r>
      <w:r w:rsidRPr="00D41342">
        <w:rPr>
          <w:rFonts w:ascii="Candara" w:eastAsia="Arial" w:hAnsi="Candara" w:cs="Arial"/>
          <w:spacing w:val="1"/>
          <w:sz w:val="24"/>
          <w:szCs w:val="24"/>
        </w:rPr>
        <w:t>en</w:t>
      </w:r>
      <w:r w:rsidRPr="00D41342">
        <w:rPr>
          <w:rFonts w:ascii="Candara" w:eastAsia="Arial" w:hAnsi="Candara" w:cs="Arial"/>
          <w:spacing w:val="-2"/>
          <w:sz w:val="24"/>
          <w:szCs w:val="24"/>
        </w:rPr>
        <w:t>c</w:t>
      </w:r>
      <w:r w:rsidRPr="00D41342">
        <w:rPr>
          <w:rFonts w:ascii="Candara" w:eastAsia="Arial" w:hAnsi="Candara" w:cs="Arial"/>
          <w:sz w:val="24"/>
          <w:szCs w:val="24"/>
        </w:rPr>
        <w:t>e</w:t>
      </w:r>
      <w:r w:rsidRPr="00D41342">
        <w:rPr>
          <w:rFonts w:ascii="Candara" w:eastAsia="Arial" w:hAnsi="Candara" w:cs="Arial"/>
          <w:spacing w:val="20"/>
          <w:sz w:val="24"/>
          <w:szCs w:val="24"/>
        </w:rPr>
        <w:t xml:space="preserve"> </w:t>
      </w:r>
      <w:r w:rsidRPr="00D41342">
        <w:rPr>
          <w:rFonts w:ascii="Candara" w:eastAsia="Arial" w:hAnsi="Candara" w:cs="Arial"/>
          <w:sz w:val="24"/>
          <w:szCs w:val="24"/>
        </w:rPr>
        <w:t>a</w:t>
      </w:r>
      <w:r w:rsidRPr="00D41342">
        <w:rPr>
          <w:rFonts w:ascii="Candara" w:eastAsia="Arial" w:hAnsi="Candara" w:cs="Arial"/>
          <w:spacing w:val="20"/>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en</w:t>
      </w:r>
      <w:r w:rsidRPr="00D41342">
        <w:rPr>
          <w:rFonts w:ascii="Candara" w:eastAsia="Arial" w:hAnsi="Candara" w:cs="Arial"/>
          <w:spacing w:val="-3"/>
          <w:sz w:val="24"/>
          <w:szCs w:val="24"/>
        </w:rPr>
        <w:t>i</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9"/>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be</w:t>
      </w:r>
      <w:r w:rsidRPr="00D41342">
        <w:rPr>
          <w:rFonts w:ascii="Candara" w:eastAsia="Arial" w:hAnsi="Candara" w:cs="Arial"/>
          <w:sz w:val="24"/>
          <w:szCs w:val="24"/>
        </w:rPr>
        <w:t>r</w:t>
      </w:r>
      <w:r w:rsidRPr="00D41342">
        <w:rPr>
          <w:rFonts w:ascii="Candara" w:eastAsia="Arial" w:hAnsi="Candara" w:cs="Arial"/>
          <w:spacing w:val="19"/>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20"/>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27"/>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19"/>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 in</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ma</w:t>
      </w:r>
      <w:r w:rsidRPr="00D41342">
        <w:rPr>
          <w:rFonts w:ascii="Candara" w:eastAsia="Arial" w:hAnsi="Candara" w:cs="Arial"/>
          <w:sz w:val="24"/>
          <w:szCs w:val="24"/>
        </w:rPr>
        <w:t>in</w:t>
      </w:r>
      <w:r w:rsidRPr="00D41342">
        <w:rPr>
          <w:rFonts w:ascii="Candara" w:eastAsia="Arial" w:hAnsi="Candara" w:cs="Arial"/>
          <w:spacing w:val="1"/>
          <w:sz w:val="24"/>
          <w:szCs w:val="24"/>
        </w:rPr>
        <w:t xml:space="preserve"> e</w:t>
      </w:r>
      <w:r w:rsidRPr="00D41342">
        <w:rPr>
          <w:rFonts w:ascii="Candara" w:eastAsia="Arial" w:hAnsi="Candara" w:cs="Arial"/>
          <w:spacing w:val="-1"/>
          <w:sz w:val="24"/>
          <w:szCs w:val="24"/>
        </w:rPr>
        <w:t>n</w:t>
      </w:r>
      <w:r w:rsidRPr="00D41342">
        <w:rPr>
          <w:rFonts w:ascii="Candara" w:eastAsia="Arial" w:hAnsi="Candara" w:cs="Arial"/>
          <w:sz w:val="24"/>
          <w:szCs w:val="24"/>
        </w:rPr>
        <w:t>tra</w:t>
      </w:r>
      <w:r w:rsidRPr="00D41342">
        <w:rPr>
          <w:rFonts w:ascii="Candara" w:eastAsia="Arial" w:hAnsi="Candara" w:cs="Arial"/>
          <w:spacing w:val="1"/>
          <w:sz w:val="24"/>
          <w:szCs w:val="24"/>
        </w:rPr>
        <w:t>n</w:t>
      </w:r>
      <w:r w:rsidRPr="00D41342">
        <w:rPr>
          <w:rFonts w:ascii="Candara" w:eastAsia="Arial" w:hAnsi="Candara" w:cs="Arial"/>
          <w:sz w:val="24"/>
          <w:szCs w:val="24"/>
        </w:rPr>
        <w:t>ce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oo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iting</w:t>
      </w:r>
      <w:r w:rsidRPr="00D41342">
        <w:rPr>
          <w:rFonts w:ascii="Candara" w:eastAsia="Arial" w:hAnsi="Candara" w:cs="Arial"/>
          <w:spacing w:val="2"/>
          <w:sz w:val="24"/>
          <w:szCs w:val="24"/>
        </w:rPr>
        <w:t xml:space="preserve"> </w:t>
      </w:r>
      <w:r w:rsidRPr="00D41342">
        <w:rPr>
          <w:rFonts w:ascii="Candara" w:eastAsia="Arial" w:hAnsi="Candara" w:cs="Arial"/>
          <w:sz w:val="24"/>
          <w:szCs w:val="24"/>
        </w:rPr>
        <w:t>to</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ide</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u</w:t>
      </w:r>
      <w:r w:rsidRPr="00D41342">
        <w:rPr>
          <w:rFonts w:ascii="Candara" w:eastAsia="Arial" w:hAnsi="Candara" w:cs="Arial"/>
          <w:sz w:val="24"/>
          <w:szCs w:val="24"/>
        </w:rPr>
        <w:t>la</w:t>
      </w:r>
      <w:r w:rsidRPr="00D41342">
        <w:rPr>
          <w:rFonts w:ascii="Candara" w:eastAsia="Arial" w:hAnsi="Candara" w:cs="Arial"/>
          <w:spacing w:val="1"/>
          <w:sz w:val="24"/>
          <w:szCs w:val="24"/>
        </w:rPr>
        <w:t>n</w:t>
      </w:r>
      <w:r w:rsidRPr="00D41342">
        <w:rPr>
          <w:rFonts w:ascii="Candara" w:eastAsia="Arial" w:hAnsi="Candara" w:cs="Arial"/>
          <w:spacing w:val="-2"/>
          <w:sz w:val="24"/>
          <w:szCs w:val="24"/>
        </w:rPr>
        <w:t>c</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crew to</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inj</w:t>
      </w:r>
      <w:r w:rsidRPr="00D41342">
        <w:rPr>
          <w:rFonts w:ascii="Candara" w:eastAsia="Arial" w:hAnsi="Candara" w:cs="Arial"/>
          <w:spacing w:val="1"/>
          <w:sz w:val="24"/>
          <w:szCs w:val="24"/>
        </w:rPr>
        <w:t>u</w:t>
      </w:r>
      <w:r w:rsidRPr="00D41342">
        <w:rPr>
          <w:rFonts w:ascii="Candara" w:eastAsia="Arial" w:hAnsi="Candara" w:cs="Arial"/>
          <w:spacing w:val="-3"/>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 xml:space="preserve">d </w:t>
      </w:r>
      <w:r w:rsidRPr="00D41342">
        <w:rPr>
          <w:rFonts w:ascii="Candara" w:eastAsia="Arial" w:hAnsi="Candara" w:cs="Arial"/>
          <w:spacing w:val="1"/>
          <w:sz w:val="24"/>
          <w:szCs w:val="24"/>
        </w:rPr>
        <w:t>pa</w:t>
      </w:r>
      <w:r w:rsidRPr="00D41342">
        <w:rPr>
          <w:rFonts w:ascii="Candara" w:eastAsia="Arial" w:hAnsi="Candara" w:cs="Arial"/>
          <w:sz w:val="24"/>
          <w:szCs w:val="24"/>
        </w:rPr>
        <w:t>rt</w:t>
      </w:r>
      <w:r w:rsidRPr="00D41342">
        <w:rPr>
          <w:rFonts w:ascii="Candara" w:eastAsia="Arial" w:hAnsi="Candara" w:cs="Arial"/>
          <w:spacing w:val="-3"/>
          <w:sz w:val="24"/>
          <w:szCs w:val="24"/>
        </w:rPr>
        <w:t>y</w:t>
      </w:r>
      <w:r w:rsidRPr="00D41342">
        <w:rPr>
          <w:rFonts w:ascii="Candara" w:eastAsia="Arial" w:hAnsi="Candara" w:cs="Arial"/>
          <w:sz w:val="24"/>
          <w:szCs w:val="24"/>
        </w:rPr>
        <w:t>.</w:t>
      </w:r>
    </w:p>
    <w:p w14:paraId="757197E1" w14:textId="77777777" w:rsidR="001E2FBD" w:rsidRPr="00D41342" w:rsidRDefault="001E2FBD" w:rsidP="00B3749F">
      <w:pPr>
        <w:spacing w:before="16" w:line="260" w:lineRule="exact"/>
        <w:jc w:val="both"/>
        <w:rPr>
          <w:rFonts w:ascii="Candara" w:hAnsi="Candara" w:cs="Arial"/>
          <w:sz w:val="26"/>
          <w:szCs w:val="26"/>
        </w:rPr>
      </w:pPr>
    </w:p>
    <w:p w14:paraId="757197E2" w14:textId="22241C27" w:rsidR="001E2FBD" w:rsidRDefault="00086025" w:rsidP="00B3749F">
      <w:pPr>
        <w:ind w:right="75"/>
        <w:jc w:val="both"/>
        <w:rPr>
          <w:rFonts w:ascii="Candara" w:eastAsia="Arial" w:hAnsi="Candara" w:cs="Arial"/>
          <w:sz w:val="24"/>
          <w:szCs w:val="24"/>
        </w:rPr>
      </w:pPr>
      <w:r w:rsidRPr="00D41342">
        <w:rPr>
          <w:rFonts w:ascii="Candara" w:eastAsia="Arial" w:hAnsi="Candara" w:cs="Arial"/>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y</w:t>
      </w:r>
      <w:r w:rsidR="00537B34" w:rsidRPr="00D41342">
        <w:rPr>
          <w:rFonts w:ascii="Candara" w:eastAsia="Arial" w:hAnsi="Candara" w:cs="Arial"/>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 xml:space="preserve">t </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pacing w:val="-2"/>
          <w:sz w:val="24"/>
          <w:szCs w:val="24"/>
        </w:rPr>
        <w:t>v</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3"/>
          <w:sz w:val="24"/>
          <w:szCs w:val="24"/>
        </w:rPr>
        <w:t>v</w:t>
      </w:r>
      <w:r w:rsidRPr="00D41342">
        <w:rPr>
          <w:rFonts w:ascii="Candara" w:eastAsia="Arial" w:hAnsi="Candara" w:cs="Arial"/>
          <w:sz w:val="24"/>
          <w:szCs w:val="24"/>
        </w:rPr>
        <w:t>ing</w:t>
      </w:r>
      <w:r w:rsidRPr="00D41342">
        <w:rPr>
          <w:rFonts w:ascii="Candara" w:eastAsia="Arial" w:hAnsi="Candara" w:cs="Arial"/>
          <w:spacing w:val="2"/>
          <w:sz w:val="24"/>
          <w:szCs w:val="24"/>
        </w:rPr>
        <w:t xml:space="preserve"> </w:t>
      </w:r>
      <w:r w:rsidRPr="00D41342">
        <w:rPr>
          <w:rFonts w:ascii="Candara" w:eastAsia="Arial" w:hAnsi="Candara" w:cs="Arial"/>
          <w:sz w:val="24"/>
          <w:szCs w:val="24"/>
        </w:rPr>
        <w:t>a st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00537B34" w:rsidRPr="00D41342">
        <w:rPr>
          <w:rFonts w:ascii="Candara" w:eastAsia="Arial" w:hAnsi="Candara" w:cs="Arial"/>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00537B34" w:rsidRPr="00D41342">
        <w:rPr>
          <w:rFonts w:ascii="Candara" w:eastAsia="Arial" w:hAnsi="Candara" w:cs="Arial"/>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re</w:t>
      </w:r>
      <w:r w:rsidRPr="00D41342">
        <w:rPr>
          <w:rFonts w:ascii="Candara" w:eastAsia="Arial" w:hAnsi="Candara" w:cs="Arial"/>
          <w:spacing w:val="-2"/>
          <w:sz w:val="24"/>
          <w:szCs w:val="24"/>
        </w:rPr>
        <w:t>c</w:t>
      </w:r>
      <w:r w:rsidRPr="00D41342">
        <w:rPr>
          <w:rFonts w:ascii="Candara" w:eastAsia="Arial" w:hAnsi="Candara" w:cs="Arial"/>
          <w:spacing w:val="1"/>
          <w:sz w:val="24"/>
          <w:szCs w:val="24"/>
        </w:rPr>
        <w:t>o</w:t>
      </w:r>
      <w:r w:rsidRPr="00D41342">
        <w:rPr>
          <w:rFonts w:ascii="Candara" w:eastAsia="Arial" w:hAnsi="Candara" w:cs="Arial"/>
          <w:sz w:val="24"/>
          <w:szCs w:val="24"/>
        </w:rPr>
        <w:t>rd</w:t>
      </w:r>
      <w:r w:rsidRPr="00D41342">
        <w:rPr>
          <w:rFonts w:ascii="Candara" w:eastAsia="Arial" w:hAnsi="Candara" w:cs="Arial"/>
          <w:spacing w:val="-1"/>
          <w:sz w:val="24"/>
          <w:szCs w:val="24"/>
        </w:rPr>
        <w:t>e</w:t>
      </w:r>
      <w:r w:rsidRPr="00D41342">
        <w:rPr>
          <w:rFonts w:ascii="Candara" w:eastAsia="Arial" w:hAnsi="Candara" w:cs="Arial"/>
          <w:sz w:val="24"/>
          <w:szCs w:val="24"/>
        </w:rPr>
        <w:t>d</w:t>
      </w:r>
      <w:r w:rsidR="00537B34" w:rsidRPr="00D41342">
        <w:rPr>
          <w:rFonts w:ascii="Candara" w:eastAsia="Arial" w:hAnsi="Candara" w:cs="Arial"/>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n</w:t>
      </w:r>
      <w:r w:rsidR="00537B34" w:rsidRPr="00D41342">
        <w:rPr>
          <w:rFonts w:ascii="Candara" w:eastAsia="Arial" w:hAnsi="Candara" w:cs="Arial"/>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app</w:t>
      </w:r>
      <w:r w:rsidRPr="00D41342">
        <w:rPr>
          <w:rFonts w:ascii="Candara" w:eastAsia="Arial" w:hAnsi="Candara" w:cs="Arial"/>
          <w:sz w:val="24"/>
          <w:szCs w:val="24"/>
        </w:rPr>
        <w:t>r</w:t>
      </w:r>
      <w:r w:rsidRPr="00D41342">
        <w:rPr>
          <w:rFonts w:ascii="Candara" w:eastAsia="Arial" w:hAnsi="Candara" w:cs="Arial"/>
          <w:spacing w:val="-2"/>
          <w:sz w:val="24"/>
          <w:szCs w:val="24"/>
        </w:rPr>
        <w:t>o</w:t>
      </w:r>
      <w:r w:rsidRPr="00D41342">
        <w:rPr>
          <w:rFonts w:ascii="Candara" w:eastAsia="Arial" w:hAnsi="Candara" w:cs="Arial"/>
          <w:spacing w:val="1"/>
          <w:sz w:val="24"/>
          <w:szCs w:val="24"/>
        </w:rPr>
        <w:t>p</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a</w:t>
      </w:r>
      <w:r w:rsidRPr="00D41342">
        <w:rPr>
          <w:rFonts w:ascii="Candara" w:eastAsia="Arial" w:hAnsi="Candara" w:cs="Arial"/>
          <w:sz w:val="24"/>
          <w:szCs w:val="24"/>
        </w:rPr>
        <w:t>te Accid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00537B34" w:rsidRPr="00D41342">
        <w:rPr>
          <w:rFonts w:ascii="Candara" w:eastAsia="Arial" w:hAnsi="Candara" w:cs="Arial"/>
          <w:sz w:val="24"/>
          <w:szCs w:val="24"/>
        </w:rPr>
        <w:t>t</w:t>
      </w:r>
      <w:r w:rsidRPr="00D41342">
        <w:rPr>
          <w:rFonts w:ascii="Candara" w:eastAsia="Arial" w:hAnsi="Candara" w:cs="Arial"/>
          <w:spacing w:val="5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he</w:t>
      </w:r>
      <w:r w:rsidRPr="00D41342">
        <w:rPr>
          <w:rFonts w:ascii="Candara" w:eastAsia="Arial" w:hAnsi="Candara" w:cs="Arial"/>
          <w:spacing w:val="-1"/>
          <w:sz w:val="24"/>
          <w:szCs w:val="24"/>
        </w:rPr>
        <w:t>e</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00537B34" w:rsidRPr="00D41342">
        <w:rPr>
          <w:rFonts w:ascii="Candara" w:eastAsia="Arial" w:hAnsi="Candara" w:cs="Arial"/>
          <w:sz w:val="24"/>
          <w:szCs w:val="24"/>
        </w:rPr>
        <w:t>d</w:t>
      </w:r>
      <w:r w:rsidRPr="00D41342">
        <w:rPr>
          <w:rFonts w:ascii="Candara" w:eastAsia="Arial" w:hAnsi="Candara" w:cs="Arial"/>
          <w:spacing w:val="56"/>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00537B34" w:rsidRPr="00D41342">
        <w:rPr>
          <w:rFonts w:ascii="Candara" w:eastAsia="Arial" w:hAnsi="Candara" w:cs="Arial"/>
          <w:sz w:val="24"/>
          <w:szCs w:val="24"/>
        </w:rPr>
        <w:t>e</w:t>
      </w:r>
      <w:r w:rsidRPr="00D41342">
        <w:rPr>
          <w:rFonts w:ascii="Candara" w:eastAsia="Arial" w:hAnsi="Candara" w:cs="Arial"/>
          <w:spacing w:val="56"/>
          <w:sz w:val="24"/>
          <w:szCs w:val="24"/>
        </w:rPr>
        <w:t xml:space="preserve"> </w:t>
      </w:r>
      <w:r w:rsidRPr="00D41342">
        <w:rPr>
          <w:rFonts w:ascii="Candara" w:eastAsia="Arial" w:hAnsi="Candara" w:cs="Arial"/>
          <w:sz w:val="24"/>
          <w:szCs w:val="24"/>
        </w:rPr>
        <w:t>inj</w:t>
      </w:r>
      <w:r w:rsidRPr="00D41342">
        <w:rPr>
          <w:rFonts w:ascii="Candara" w:eastAsia="Arial" w:hAnsi="Candara" w:cs="Arial"/>
          <w:spacing w:val="1"/>
          <w:sz w:val="24"/>
          <w:szCs w:val="24"/>
        </w:rPr>
        <w:t>ur</w:t>
      </w:r>
      <w:r w:rsidR="00537B34" w:rsidRPr="00D41342">
        <w:rPr>
          <w:rFonts w:ascii="Candara" w:eastAsia="Arial" w:hAnsi="Candara" w:cs="Arial"/>
          <w:sz w:val="24"/>
          <w:szCs w:val="24"/>
        </w:rPr>
        <w:t>y</w:t>
      </w:r>
      <w:r w:rsidRPr="00D41342">
        <w:rPr>
          <w:rFonts w:ascii="Candara" w:eastAsia="Arial" w:hAnsi="Candara" w:cs="Arial"/>
          <w:spacing w:val="53"/>
          <w:sz w:val="24"/>
          <w:szCs w:val="24"/>
        </w:rPr>
        <w:t xml:space="preserve"> </w:t>
      </w:r>
      <w:r w:rsidRPr="00D41342">
        <w:rPr>
          <w:rFonts w:ascii="Candara" w:eastAsia="Arial" w:hAnsi="Candara" w:cs="Arial"/>
          <w:spacing w:val="1"/>
          <w:sz w:val="24"/>
          <w:szCs w:val="24"/>
        </w:rPr>
        <w:t>dea</w:t>
      </w:r>
      <w:r w:rsidR="00537B34" w:rsidRPr="00D41342">
        <w:rPr>
          <w:rFonts w:ascii="Candara" w:eastAsia="Arial" w:hAnsi="Candara" w:cs="Arial"/>
          <w:sz w:val="24"/>
          <w:szCs w:val="24"/>
        </w:rPr>
        <w:t>lt</w:t>
      </w:r>
      <w:r w:rsidRPr="00D41342">
        <w:rPr>
          <w:rFonts w:ascii="Candara" w:eastAsia="Arial" w:hAnsi="Candara" w:cs="Arial"/>
          <w:spacing w:val="55"/>
          <w:sz w:val="24"/>
          <w:szCs w:val="24"/>
        </w:rPr>
        <w:t xml:space="preserve"> </w:t>
      </w:r>
      <w:r w:rsidRPr="00D41342">
        <w:rPr>
          <w:rFonts w:ascii="Candara" w:eastAsia="Arial" w:hAnsi="Candara" w:cs="Arial"/>
          <w:spacing w:val="-3"/>
          <w:sz w:val="24"/>
          <w:szCs w:val="24"/>
        </w:rPr>
        <w:t>w</w:t>
      </w:r>
      <w:r w:rsidR="00537B34" w:rsidRPr="00D41342">
        <w:rPr>
          <w:rFonts w:ascii="Candara" w:eastAsia="Arial" w:hAnsi="Candara" w:cs="Arial"/>
          <w:sz w:val="24"/>
          <w:szCs w:val="24"/>
        </w:rPr>
        <w:t>ith</w:t>
      </w:r>
      <w:r w:rsidRPr="00D41342">
        <w:rPr>
          <w:rFonts w:ascii="Candara" w:eastAsia="Arial" w:hAnsi="Candara" w:cs="Arial"/>
          <w:spacing w:val="56"/>
          <w:sz w:val="24"/>
          <w:szCs w:val="24"/>
        </w:rPr>
        <w:t xml:space="preserve"> </w:t>
      </w:r>
      <w:r w:rsidRPr="00D41342">
        <w:rPr>
          <w:rFonts w:ascii="Candara" w:eastAsia="Arial" w:hAnsi="Candara" w:cs="Arial"/>
          <w:sz w:val="24"/>
          <w:szCs w:val="24"/>
        </w:rPr>
        <w:t>i</w:t>
      </w:r>
      <w:r w:rsidRPr="00D41342">
        <w:rPr>
          <w:rFonts w:ascii="Candara" w:eastAsia="Arial" w:hAnsi="Candara" w:cs="Arial"/>
          <w:spacing w:val="1"/>
          <w:sz w:val="24"/>
          <w:szCs w:val="24"/>
        </w:rPr>
        <w:t>m</w:t>
      </w:r>
      <w:r w:rsidRPr="00D41342">
        <w:rPr>
          <w:rFonts w:ascii="Candara" w:eastAsia="Arial" w:hAnsi="Candara" w:cs="Arial"/>
          <w:spacing w:val="-1"/>
          <w:sz w:val="24"/>
          <w:szCs w:val="24"/>
        </w:rPr>
        <w:t>m</w:t>
      </w:r>
      <w:r w:rsidRPr="00D41342">
        <w:rPr>
          <w:rFonts w:ascii="Candara" w:eastAsia="Arial" w:hAnsi="Candara" w:cs="Arial"/>
          <w:spacing w:val="1"/>
          <w:sz w:val="24"/>
          <w:szCs w:val="24"/>
        </w:rPr>
        <w:t>ed</w:t>
      </w:r>
      <w:r w:rsidRPr="00D41342">
        <w:rPr>
          <w:rFonts w:ascii="Candara" w:eastAsia="Arial" w:hAnsi="Candara" w:cs="Arial"/>
          <w:sz w:val="24"/>
          <w:szCs w:val="24"/>
        </w:rPr>
        <w:t>i</w:t>
      </w:r>
      <w:r w:rsidRPr="00D41342">
        <w:rPr>
          <w:rFonts w:ascii="Candara" w:eastAsia="Arial" w:hAnsi="Candara" w:cs="Arial"/>
          <w:spacing w:val="-2"/>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l</w:t>
      </w:r>
      <w:r w:rsidRPr="00D41342">
        <w:rPr>
          <w:rFonts w:ascii="Candara" w:eastAsia="Arial" w:hAnsi="Candara" w:cs="Arial"/>
          <w:spacing w:val="-3"/>
          <w:sz w:val="24"/>
          <w:szCs w:val="24"/>
        </w:rPr>
        <w:t>y</w:t>
      </w:r>
      <w:r w:rsidR="00537B34" w:rsidRPr="00D41342">
        <w:rPr>
          <w:rFonts w:ascii="Candara" w:eastAsia="Arial" w:hAnsi="Candara" w:cs="Arial"/>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z w:val="24"/>
          <w:szCs w:val="24"/>
        </w:rPr>
        <w:t>rec</w:t>
      </w:r>
      <w:r w:rsidRPr="00D41342">
        <w:rPr>
          <w:rFonts w:ascii="Candara" w:eastAsia="Arial" w:hAnsi="Candara" w:cs="Arial"/>
          <w:spacing w:val="1"/>
          <w:sz w:val="24"/>
          <w:szCs w:val="24"/>
        </w:rPr>
        <w:t>o</w:t>
      </w:r>
      <w:r w:rsidRPr="00D41342">
        <w:rPr>
          <w:rFonts w:ascii="Candara" w:eastAsia="Arial" w:hAnsi="Candara" w:cs="Arial"/>
          <w:sz w:val="24"/>
          <w:szCs w:val="24"/>
        </w:rPr>
        <w:t>rd</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ee</w:t>
      </w:r>
      <w:r w:rsidRPr="00D41342">
        <w:rPr>
          <w:rFonts w:ascii="Candara" w:eastAsia="Arial" w:hAnsi="Candara" w:cs="Arial"/>
          <w:sz w:val="24"/>
          <w:szCs w:val="24"/>
        </w:rPr>
        <w:t>t s</w:t>
      </w:r>
      <w:r w:rsidRPr="00D41342">
        <w:rPr>
          <w:rFonts w:ascii="Candara" w:eastAsia="Arial" w:hAnsi="Candara" w:cs="Arial"/>
          <w:spacing w:val="1"/>
          <w:sz w:val="24"/>
          <w:szCs w:val="24"/>
        </w:rPr>
        <w:t>hou</w:t>
      </w:r>
      <w:r w:rsidRPr="00D41342">
        <w:rPr>
          <w:rFonts w:ascii="Candara" w:eastAsia="Arial" w:hAnsi="Candara" w:cs="Arial"/>
          <w:sz w:val="24"/>
          <w:szCs w:val="24"/>
        </w:rPr>
        <w:t xml:space="preserve">ld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3"/>
          <w:sz w:val="24"/>
          <w:szCs w:val="24"/>
        </w:rPr>
        <w:t>w</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z w:val="24"/>
          <w:szCs w:val="24"/>
        </w:rPr>
        <w:t>to</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1"/>
          <w:sz w:val="24"/>
          <w:szCs w:val="24"/>
        </w:rPr>
        <w:t>n</w:t>
      </w:r>
      <w:r w:rsidRPr="00D41342">
        <w:rPr>
          <w:rFonts w:ascii="Candara" w:eastAsia="Arial" w:hAnsi="Candara" w:cs="Arial"/>
          <w:sz w:val="24"/>
          <w:szCs w:val="24"/>
        </w:rPr>
        <w:t>ts. He</w:t>
      </w:r>
      <w:r w:rsidRPr="00D41342">
        <w:rPr>
          <w:rFonts w:ascii="Candara" w:eastAsia="Arial" w:hAnsi="Candara" w:cs="Arial"/>
          <w:spacing w:val="1"/>
          <w:sz w:val="24"/>
          <w:szCs w:val="24"/>
        </w:rPr>
        <w:t>a</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jur</w:t>
      </w:r>
      <w:r w:rsidRPr="00D41342">
        <w:rPr>
          <w:rFonts w:ascii="Candara" w:eastAsia="Arial" w:hAnsi="Candara" w:cs="Arial"/>
          <w:spacing w:val="-1"/>
          <w:sz w:val="24"/>
          <w:szCs w:val="24"/>
        </w:rPr>
        <w:t>i</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u</w:t>
      </w:r>
      <w:r w:rsidRPr="00D41342">
        <w:rPr>
          <w:rFonts w:ascii="Candara" w:eastAsia="Arial" w:hAnsi="Candara" w:cs="Arial"/>
          <w:sz w:val="24"/>
          <w:szCs w:val="24"/>
        </w:rPr>
        <w:t xml:space="preserve">st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6"/>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rted</w:t>
      </w:r>
      <w:r w:rsidRPr="00D41342">
        <w:rPr>
          <w:rFonts w:ascii="Candara" w:eastAsia="Arial" w:hAnsi="Candara" w:cs="Arial"/>
          <w:spacing w:val="4"/>
          <w:sz w:val="24"/>
          <w:szCs w:val="24"/>
        </w:rPr>
        <w:t xml:space="preserve"> </w:t>
      </w:r>
      <w:r w:rsidRPr="00D41342">
        <w:rPr>
          <w:rFonts w:ascii="Candara" w:eastAsia="Arial" w:hAnsi="Candara" w:cs="Arial"/>
          <w:sz w:val="24"/>
          <w:szCs w:val="24"/>
        </w:rPr>
        <w:t>to</w:t>
      </w:r>
      <w:r w:rsidRPr="00D41342">
        <w:rPr>
          <w:rFonts w:ascii="Candara" w:eastAsia="Arial" w:hAnsi="Candara" w:cs="Arial"/>
          <w:spacing w:val="6"/>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00B213A7" w:rsidRPr="00D41342">
        <w:rPr>
          <w:rFonts w:ascii="Candara" w:eastAsia="Arial" w:hAnsi="Candara" w:cs="Arial"/>
          <w:spacing w:val="-3"/>
          <w:sz w:val="24"/>
          <w:szCs w:val="24"/>
        </w:rPr>
        <w:t>Proprietor</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5"/>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en</w:t>
      </w:r>
      <w:r w:rsidRPr="00D41342">
        <w:rPr>
          <w:rFonts w:ascii="Candara" w:eastAsia="Arial" w:hAnsi="Candara" w:cs="Arial"/>
          <w:sz w:val="24"/>
          <w:szCs w:val="24"/>
        </w:rPr>
        <w:t>ior</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mbe</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8"/>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8"/>
          <w:sz w:val="24"/>
          <w:szCs w:val="24"/>
        </w:rPr>
        <w:t>f</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00C62AEF">
        <w:rPr>
          <w:rFonts w:ascii="Candara" w:eastAsia="Arial" w:hAnsi="Candara" w:cs="Arial"/>
          <w:spacing w:val="-1"/>
          <w:sz w:val="24"/>
          <w:szCs w:val="24"/>
        </w:rPr>
        <w:t xml:space="preserve">It is good practice to inform the parent by telephone in the event of a head injury. In all cases the parent/carer or authorised adult will be informed no later than as the child is collected from school. </w:t>
      </w:r>
      <w:r w:rsidRPr="00D41342">
        <w:rPr>
          <w:rFonts w:ascii="Candara" w:eastAsia="Arial" w:hAnsi="Candara" w:cs="Arial"/>
          <w:sz w:val="24"/>
          <w:szCs w:val="24"/>
        </w:rPr>
        <w:t>P</w:t>
      </w:r>
      <w:r w:rsidRPr="00D41342">
        <w:rPr>
          <w:rFonts w:ascii="Candara" w:eastAsia="Arial" w:hAnsi="Candara" w:cs="Arial"/>
          <w:spacing w:val="-3"/>
          <w:sz w:val="24"/>
          <w:szCs w:val="24"/>
        </w:rPr>
        <w:t>l</w:t>
      </w:r>
      <w:r w:rsidRPr="00D41342">
        <w:rPr>
          <w:rFonts w:ascii="Candara" w:eastAsia="Arial" w:hAnsi="Candara" w:cs="Arial"/>
          <w:spacing w:val="1"/>
          <w:sz w:val="24"/>
          <w:szCs w:val="24"/>
        </w:rPr>
        <w:t>a</w:t>
      </w:r>
      <w:r w:rsidRPr="00D41342">
        <w:rPr>
          <w:rFonts w:ascii="Candara" w:eastAsia="Arial" w:hAnsi="Candara" w:cs="Arial"/>
          <w:sz w:val="24"/>
          <w:szCs w:val="24"/>
        </w:rPr>
        <w:t>stic</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g</w:t>
      </w:r>
      <w:r w:rsidRPr="00D41342">
        <w:rPr>
          <w:rFonts w:ascii="Candara" w:eastAsia="Arial" w:hAnsi="Candara" w:cs="Arial"/>
          <w:sz w:val="24"/>
          <w:szCs w:val="24"/>
        </w:rPr>
        <w:t>lo</w:t>
      </w:r>
      <w:r w:rsidRPr="00D41342">
        <w:rPr>
          <w:rFonts w:ascii="Candara" w:eastAsia="Arial" w:hAnsi="Candara" w:cs="Arial"/>
          <w:spacing w:val="-2"/>
          <w:sz w:val="24"/>
          <w:szCs w:val="24"/>
        </w:rPr>
        <w:t>v</w:t>
      </w:r>
      <w:r w:rsidRPr="00D41342">
        <w:rPr>
          <w:rFonts w:ascii="Candara" w:eastAsia="Arial" w:hAnsi="Candara" w:cs="Arial"/>
          <w:spacing w:val="2"/>
          <w:sz w:val="24"/>
          <w:szCs w:val="24"/>
        </w:rPr>
        <w:t>e</w:t>
      </w:r>
      <w:r w:rsidRPr="00D41342">
        <w:rPr>
          <w:rFonts w:ascii="Candara" w:eastAsia="Arial" w:hAnsi="Candara" w:cs="Arial"/>
          <w:sz w:val="24"/>
          <w:szCs w:val="24"/>
        </w:rPr>
        <w:t>s</w:t>
      </w:r>
      <w:r w:rsidRPr="00D41342">
        <w:rPr>
          <w:rFonts w:ascii="Candara" w:eastAsia="Arial" w:hAnsi="Candara" w:cs="Arial"/>
          <w:spacing w:val="5"/>
          <w:sz w:val="24"/>
          <w:szCs w:val="24"/>
        </w:rPr>
        <w:t xml:space="preserve"> </w:t>
      </w:r>
      <w:r w:rsidR="00C95612" w:rsidRPr="00D41342">
        <w:rPr>
          <w:rFonts w:ascii="Candara" w:eastAsia="Arial" w:hAnsi="Candara" w:cs="Arial"/>
          <w:spacing w:val="1"/>
          <w:sz w:val="24"/>
          <w:szCs w:val="24"/>
        </w:rPr>
        <w:t>mu</w:t>
      </w:r>
      <w:r w:rsidR="00C95612" w:rsidRPr="00D41342">
        <w:rPr>
          <w:rFonts w:ascii="Candara" w:eastAsia="Arial" w:hAnsi="Candara" w:cs="Arial"/>
          <w:sz w:val="24"/>
          <w:szCs w:val="24"/>
        </w:rPr>
        <w:t xml:space="preserve">st </w:t>
      </w:r>
      <w:r w:rsidR="00C95612" w:rsidRPr="00D41342">
        <w:rPr>
          <w:rFonts w:ascii="Candara" w:eastAsia="Arial" w:hAnsi="Candara" w:cs="Arial"/>
          <w:spacing w:val="1"/>
          <w:sz w:val="24"/>
          <w:szCs w:val="24"/>
        </w:rPr>
        <w:t xml:space="preserve">always be </w:t>
      </w:r>
      <w:proofErr w:type="gramStart"/>
      <w:r w:rsidR="00C95612" w:rsidRPr="00D41342">
        <w:rPr>
          <w:rFonts w:ascii="Candara" w:eastAsia="Arial" w:hAnsi="Candara" w:cs="Arial"/>
          <w:spacing w:val="1"/>
          <w:sz w:val="24"/>
          <w:szCs w:val="24"/>
        </w:rPr>
        <w:t xml:space="preserve">worn </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n</w:t>
      </w:r>
      <w:proofErr w:type="gramEnd"/>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d</w:t>
      </w:r>
      <w:r w:rsidRPr="00D41342">
        <w:rPr>
          <w:rFonts w:ascii="Candara" w:eastAsia="Arial" w:hAnsi="Candara" w:cs="Arial"/>
          <w:spacing w:val="1"/>
          <w:sz w:val="24"/>
          <w:szCs w:val="24"/>
        </w:rPr>
        <w:t>m</w:t>
      </w:r>
      <w:r w:rsidRPr="00D41342">
        <w:rPr>
          <w:rFonts w:ascii="Candara" w:eastAsia="Arial" w:hAnsi="Candara" w:cs="Arial"/>
          <w:sz w:val="24"/>
          <w:szCs w:val="24"/>
        </w:rPr>
        <w:t>inis</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ica</w:t>
      </w:r>
      <w:r w:rsidRPr="00D41342">
        <w:rPr>
          <w:rFonts w:ascii="Candara" w:eastAsia="Arial" w:hAnsi="Candara" w:cs="Arial"/>
          <w:spacing w:val="1"/>
          <w:sz w:val="24"/>
          <w:szCs w:val="24"/>
        </w:rPr>
        <w:t>t</w:t>
      </w:r>
      <w:r w:rsidRPr="00D41342">
        <w:rPr>
          <w:rFonts w:ascii="Candara" w:eastAsia="Arial" w:hAnsi="Candara" w:cs="Arial"/>
          <w:sz w:val="24"/>
          <w:szCs w:val="24"/>
        </w:rPr>
        <w:t>ion</w:t>
      </w:r>
      <w:r w:rsidRPr="00D41342">
        <w:rPr>
          <w:rFonts w:ascii="Candara" w:eastAsia="Arial" w:hAnsi="Candara" w:cs="Arial"/>
          <w:spacing w:val="2"/>
          <w:sz w:val="24"/>
          <w:szCs w:val="24"/>
        </w:rPr>
        <w:t xml:space="preserve"> </w:t>
      </w:r>
      <w:r w:rsidRPr="00D41342">
        <w:rPr>
          <w:rFonts w:ascii="Candara" w:eastAsia="Arial" w:hAnsi="Candara" w:cs="Arial"/>
          <w:sz w:val="24"/>
          <w:szCs w:val="24"/>
        </w:rPr>
        <w:t>to</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z w:val="24"/>
          <w:szCs w:val="24"/>
        </w:rPr>
        <w:t>inj</w:t>
      </w:r>
      <w:r w:rsidRPr="00D41342">
        <w:rPr>
          <w:rFonts w:ascii="Candara" w:eastAsia="Arial" w:hAnsi="Candara" w:cs="Arial"/>
          <w:spacing w:val="1"/>
          <w:sz w:val="24"/>
          <w:szCs w:val="24"/>
        </w:rPr>
        <w:t>u</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pe</w:t>
      </w:r>
      <w:r w:rsidRPr="00D41342">
        <w:rPr>
          <w:rFonts w:ascii="Candara" w:eastAsia="Arial" w:hAnsi="Candara" w:cs="Arial"/>
          <w:sz w:val="24"/>
          <w:szCs w:val="24"/>
        </w:rPr>
        <w:t>rson</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 xml:space="preserve">ith </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pacing w:val="1"/>
          <w:sz w:val="24"/>
          <w:szCs w:val="24"/>
        </w:rPr>
        <w:t>pe</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pacing w:val="1"/>
          <w:sz w:val="24"/>
          <w:szCs w:val="24"/>
        </w:rPr>
        <w:t>oun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 xml:space="preserve">r </w:t>
      </w:r>
      <w:r w:rsidRPr="00D41342">
        <w:rPr>
          <w:rFonts w:ascii="Candara" w:eastAsia="Arial" w:hAnsi="Candara" w:cs="Arial"/>
          <w:spacing w:val="-3"/>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pacing w:val="-1"/>
          <w:sz w:val="24"/>
          <w:szCs w:val="24"/>
        </w:rPr>
        <w:t>g</w:t>
      </w:r>
      <w:r w:rsidRPr="00D41342">
        <w:rPr>
          <w:rFonts w:ascii="Candara" w:eastAsia="Arial" w:hAnsi="Candara" w:cs="Arial"/>
          <w:sz w:val="24"/>
          <w:szCs w:val="24"/>
        </w:rPr>
        <w:t>ing</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pacing w:val="1"/>
          <w:sz w:val="24"/>
          <w:szCs w:val="24"/>
        </w:rPr>
        <w:t>e</w:t>
      </w:r>
      <w:r w:rsidRPr="00D41342">
        <w:rPr>
          <w:rFonts w:ascii="Candara" w:eastAsia="Arial" w:hAnsi="Candara" w:cs="Arial"/>
          <w:sz w:val="24"/>
          <w:szCs w:val="24"/>
        </w:rPr>
        <w:t>t</w:t>
      </w:r>
      <w:r w:rsidRPr="00D41342">
        <w:rPr>
          <w:rFonts w:ascii="Candara" w:eastAsia="Arial" w:hAnsi="Candara" w:cs="Arial"/>
          <w:spacing w:val="1"/>
          <w:sz w:val="24"/>
          <w:szCs w:val="24"/>
        </w:rPr>
        <w:t xml:space="preserve"> o</w:t>
      </w:r>
      <w:r w:rsidRPr="00D41342">
        <w:rPr>
          <w:rFonts w:ascii="Candara" w:eastAsia="Arial" w:hAnsi="Candara" w:cs="Arial"/>
          <w:sz w:val="24"/>
          <w:szCs w:val="24"/>
        </w:rPr>
        <w:t>r soi</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cl</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pacing w:val="-1"/>
          <w:sz w:val="24"/>
          <w:szCs w:val="24"/>
        </w:rPr>
        <w:t>g</w:t>
      </w:r>
      <w:r w:rsidRPr="00D41342">
        <w:rPr>
          <w:rFonts w:ascii="Candara" w:eastAsia="Arial" w:hAnsi="Candara" w:cs="Arial"/>
          <w:sz w:val="24"/>
          <w:szCs w:val="24"/>
        </w:rPr>
        <w:t>.</w:t>
      </w:r>
    </w:p>
    <w:p w14:paraId="363FE57D" w14:textId="4C53B55A" w:rsidR="00B3749F" w:rsidRDefault="00B3749F" w:rsidP="00B3749F">
      <w:pPr>
        <w:ind w:right="75"/>
        <w:jc w:val="both"/>
        <w:rPr>
          <w:rFonts w:ascii="Candara" w:eastAsia="Arial" w:hAnsi="Candara" w:cs="Arial"/>
          <w:sz w:val="24"/>
          <w:szCs w:val="24"/>
        </w:rPr>
      </w:pPr>
    </w:p>
    <w:p w14:paraId="23B0BED9" w14:textId="77777777" w:rsidR="00B3749F" w:rsidRPr="00B3749F" w:rsidRDefault="00B3749F" w:rsidP="00B3749F">
      <w:pPr>
        <w:tabs>
          <w:tab w:val="left" w:pos="1200"/>
        </w:tabs>
        <w:spacing w:before="4" w:line="260" w:lineRule="exact"/>
        <w:ind w:right="83"/>
        <w:jc w:val="both"/>
        <w:rPr>
          <w:rFonts w:ascii="Candara" w:eastAsia="Arial" w:hAnsi="Candara" w:cs="Arial"/>
          <w:sz w:val="24"/>
          <w:szCs w:val="24"/>
        </w:rPr>
      </w:pPr>
      <w:r w:rsidRPr="00B3749F">
        <w:rPr>
          <w:rFonts w:ascii="Candara" w:eastAsia="Arial" w:hAnsi="Candara" w:cs="Arial"/>
          <w:sz w:val="24"/>
          <w:szCs w:val="24"/>
        </w:rPr>
        <w:t xml:space="preserve">Reports of serious incidents will be made: </w:t>
      </w:r>
    </w:p>
    <w:p w14:paraId="4E96402E" w14:textId="77777777" w:rsidR="00B3749F" w:rsidRPr="00004E27" w:rsidRDefault="00B3749F" w:rsidP="00004E27">
      <w:pPr>
        <w:pStyle w:val="ListParagraph"/>
        <w:numPr>
          <w:ilvl w:val="0"/>
          <w:numId w:val="11"/>
        </w:numPr>
        <w:tabs>
          <w:tab w:val="left" w:pos="1200"/>
        </w:tabs>
        <w:spacing w:before="4" w:line="260" w:lineRule="exact"/>
        <w:ind w:right="83"/>
        <w:rPr>
          <w:rFonts w:ascii="Candara" w:eastAsia="Arial" w:hAnsi="Candara" w:cs="Arial"/>
          <w:sz w:val="24"/>
          <w:szCs w:val="24"/>
        </w:rPr>
      </w:pPr>
      <w:r w:rsidRPr="00004E27">
        <w:rPr>
          <w:rFonts w:ascii="Candara" w:eastAsia="Arial" w:hAnsi="Candara" w:cs="Arial"/>
          <w:sz w:val="24"/>
          <w:szCs w:val="24"/>
        </w:rPr>
        <w:t xml:space="preserve">on the Ofsted online report system found at: </w:t>
      </w:r>
      <w:hyperlink r:id="rId6" w:history="1">
        <w:r w:rsidRPr="00004E27">
          <w:rPr>
            <w:rStyle w:val="Hyperlink"/>
            <w:rFonts w:ascii="Candara" w:eastAsia="Arial" w:hAnsi="Candara" w:cs="Arial"/>
            <w:sz w:val="24"/>
            <w:szCs w:val="24"/>
          </w:rPr>
          <w:t>https://ofstedonline.ofsted.gov.uk/ofsted/Ofsted_Early_Years_Notification.ofml</w:t>
        </w:r>
      </w:hyperlink>
      <w:r w:rsidRPr="00004E27">
        <w:rPr>
          <w:rFonts w:ascii="Candara" w:eastAsia="Arial" w:hAnsi="Candara" w:cs="Arial"/>
          <w:sz w:val="24"/>
          <w:szCs w:val="24"/>
        </w:rPr>
        <w:t>l [Viewed 12/5/18].</w:t>
      </w:r>
    </w:p>
    <w:p w14:paraId="75290B23" w14:textId="77777777" w:rsidR="00B3749F" w:rsidRPr="00004E27" w:rsidRDefault="00B3749F" w:rsidP="00004E27">
      <w:pPr>
        <w:pStyle w:val="ListParagraph"/>
        <w:numPr>
          <w:ilvl w:val="0"/>
          <w:numId w:val="11"/>
        </w:numPr>
        <w:tabs>
          <w:tab w:val="left" w:pos="1200"/>
        </w:tabs>
        <w:spacing w:before="4" w:line="260" w:lineRule="exact"/>
        <w:ind w:right="83"/>
        <w:rPr>
          <w:rFonts w:ascii="Candara" w:eastAsia="Arial" w:hAnsi="Candara" w:cs="Arial"/>
          <w:sz w:val="24"/>
          <w:szCs w:val="24"/>
        </w:rPr>
      </w:pPr>
      <w:r w:rsidRPr="00004E27">
        <w:rPr>
          <w:rFonts w:ascii="Candara" w:eastAsia="Arial" w:hAnsi="Candara" w:cs="Arial"/>
          <w:sz w:val="24"/>
          <w:szCs w:val="24"/>
        </w:rPr>
        <w:t xml:space="preserve">on the HSE reporting online form (RIDDOR) </w:t>
      </w:r>
      <w:hyperlink r:id="rId7" w:history="1">
        <w:r w:rsidRPr="00004E27">
          <w:rPr>
            <w:rStyle w:val="Hyperlink"/>
            <w:rFonts w:ascii="Candara" w:eastAsia="Arial" w:hAnsi="Candara" w:cs="Arial"/>
            <w:sz w:val="24"/>
            <w:szCs w:val="24"/>
          </w:rPr>
          <w:t>http://www.hse.gov.uk/riddor/report.htm</w:t>
        </w:r>
      </w:hyperlink>
      <w:r w:rsidRPr="00004E27">
        <w:rPr>
          <w:rFonts w:ascii="Candara" w:eastAsia="Arial" w:hAnsi="Candara" w:cs="Arial"/>
          <w:sz w:val="24"/>
          <w:szCs w:val="24"/>
        </w:rPr>
        <w:t xml:space="preserve"> [Viewed 12/5/18]</w:t>
      </w:r>
    </w:p>
    <w:p w14:paraId="429D232B" w14:textId="73DEE454" w:rsidR="00B3749F" w:rsidRPr="00004E27" w:rsidRDefault="00B3749F" w:rsidP="00004E27">
      <w:pPr>
        <w:pStyle w:val="ListParagraph"/>
        <w:numPr>
          <w:ilvl w:val="0"/>
          <w:numId w:val="11"/>
        </w:numPr>
        <w:tabs>
          <w:tab w:val="left" w:pos="1200"/>
        </w:tabs>
        <w:spacing w:before="4" w:line="260" w:lineRule="exact"/>
        <w:ind w:right="83"/>
        <w:jc w:val="both"/>
        <w:rPr>
          <w:rFonts w:ascii="Candara" w:eastAsia="Arial" w:hAnsi="Candara" w:cs="Arial"/>
          <w:sz w:val="24"/>
          <w:szCs w:val="24"/>
        </w:rPr>
      </w:pPr>
      <w:r w:rsidRPr="00004E27">
        <w:rPr>
          <w:rFonts w:ascii="Candara" w:eastAsia="Arial" w:hAnsi="Candara" w:cs="Arial"/>
          <w:sz w:val="24"/>
          <w:szCs w:val="24"/>
        </w:rPr>
        <w:t>to the Worcestershire Child</w:t>
      </w:r>
      <w:r w:rsidR="00C62AEF">
        <w:rPr>
          <w:rFonts w:ascii="Candara" w:eastAsia="Arial" w:hAnsi="Candara" w:cs="Arial"/>
          <w:sz w:val="24"/>
          <w:szCs w:val="24"/>
        </w:rPr>
        <w:t xml:space="preserve"> Safeguarding Board on </w:t>
      </w:r>
      <w:r w:rsidRPr="00004E27">
        <w:rPr>
          <w:rFonts w:ascii="Candara" w:eastAsia="Arial" w:hAnsi="Candara" w:cs="Arial"/>
          <w:sz w:val="24"/>
          <w:szCs w:val="24"/>
        </w:rPr>
        <w:t>01905 822666 or out of hours on 01905 768020 in the first instance; and in writing following the phone call.</w:t>
      </w:r>
    </w:p>
    <w:p w14:paraId="4261240C" w14:textId="77777777" w:rsidR="00B3749F" w:rsidRPr="00D41342" w:rsidRDefault="00B3749F" w:rsidP="00B3749F">
      <w:pPr>
        <w:ind w:right="75"/>
        <w:jc w:val="both"/>
        <w:rPr>
          <w:rFonts w:ascii="Candara" w:eastAsia="Arial" w:hAnsi="Candara" w:cs="Arial"/>
          <w:sz w:val="24"/>
          <w:szCs w:val="24"/>
        </w:rPr>
      </w:pPr>
    </w:p>
    <w:p w14:paraId="757197E3" w14:textId="77777777" w:rsidR="001E2FBD" w:rsidRPr="00D41342" w:rsidRDefault="001E2FBD" w:rsidP="00B3749F">
      <w:pPr>
        <w:spacing w:before="3" w:line="140" w:lineRule="exact"/>
        <w:jc w:val="both"/>
        <w:rPr>
          <w:rFonts w:ascii="Candara" w:hAnsi="Candara" w:cs="Arial"/>
          <w:sz w:val="15"/>
          <w:szCs w:val="15"/>
        </w:rPr>
      </w:pPr>
    </w:p>
    <w:p w14:paraId="757197E6" w14:textId="77777777" w:rsidR="001E2FBD" w:rsidRPr="00D41342" w:rsidRDefault="00086025" w:rsidP="00B3749F">
      <w:pPr>
        <w:ind w:right="7458"/>
        <w:jc w:val="both"/>
        <w:rPr>
          <w:rFonts w:ascii="Candara" w:eastAsia="Arial" w:hAnsi="Candara" w:cs="Arial"/>
          <w:sz w:val="24"/>
          <w:szCs w:val="24"/>
        </w:rPr>
      </w:pPr>
      <w:r w:rsidRPr="00D41342">
        <w:rPr>
          <w:rFonts w:ascii="Candara" w:eastAsia="Arial" w:hAnsi="Candara" w:cs="Arial"/>
          <w:b/>
          <w:spacing w:val="-5"/>
          <w:sz w:val="24"/>
          <w:szCs w:val="24"/>
        </w:rPr>
        <w:t>A</w:t>
      </w:r>
      <w:r w:rsidRPr="00D41342">
        <w:rPr>
          <w:rFonts w:ascii="Candara" w:eastAsia="Arial" w:hAnsi="Candara" w:cs="Arial"/>
          <w:b/>
          <w:spacing w:val="2"/>
          <w:sz w:val="24"/>
          <w:szCs w:val="24"/>
        </w:rPr>
        <w:t>n</w:t>
      </w:r>
      <w:r w:rsidRPr="00D41342">
        <w:rPr>
          <w:rFonts w:ascii="Candara" w:eastAsia="Arial" w:hAnsi="Candara" w:cs="Arial"/>
          <w:b/>
          <w:sz w:val="24"/>
          <w:szCs w:val="24"/>
        </w:rPr>
        <w:t>im</w:t>
      </w:r>
      <w:r w:rsidRPr="00D41342">
        <w:rPr>
          <w:rFonts w:ascii="Candara" w:eastAsia="Arial" w:hAnsi="Candara" w:cs="Arial"/>
          <w:b/>
          <w:spacing w:val="1"/>
          <w:sz w:val="24"/>
          <w:szCs w:val="24"/>
        </w:rPr>
        <w:t>a</w:t>
      </w:r>
      <w:r w:rsidRPr="00D41342">
        <w:rPr>
          <w:rFonts w:ascii="Candara" w:eastAsia="Arial" w:hAnsi="Candara" w:cs="Arial"/>
          <w:b/>
          <w:sz w:val="24"/>
          <w:szCs w:val="24"/>
        </w:rPr>
        <w:t>ls</w:t>
      </w:r>
    </w:p>
    <w:p w14:paraId="757197E7" w14:textId="4E6C89A5" w:rsidR="001E2FBD" w:rsidRPr="00D41342" w:rsidRDefault="00086025" w:rsidP="00B3749F">
      <w:pPr>
        <w:ind w:right="78"/>
        <w:jc w:val="both"/>
        <w:rPr>
          <w:rFonts w:ascii="Candara" w:eastAsia="Arial" w:hAnsi="Candara" w:cs="Arial"/>
          <w:sz w:val="24"/>
          <w:szCs w:val="24"/>
        </w:rPr>
      </w:pPr>
      <w:r w:rsidRPr="00D41342">
        <w:rPr>
          <w:rFonts w:ascii="Candara" w:eastAsia="Arial" w:hAnsi="Candara" w:cs="Arial"/>
          <w:sz w:val="24"/>
          <w:szCs w:val="24"/>
        </w:rPr>
        <w:t>If</w:t>
      </w:r>
      <w:r w:rsidRPr="00D41342">
        <w:rPr>
          <w:rFonts w:ascii="Candara" w:eastAsia="Arial" w:hAnsi="Candara" w:cs="Arial"/>
          <w:spacing w:val="3"/>
          <w:sz w:val="24"/>
          <w:szCs w:val="24"/>
        </w:rPr>
        <w:t xml:space="preserve"> </w:t>
      </w:r>
      <w:r w:rsidR="00501932" w:rsidRPr="00D41342">
        <w:rPr>
          <w:rFonts w:ascii="Candara" w:eastAsia="Arial" w:hAnsi="Candara" w:cs="Arial"/>
          <w:sz w:val="24"/>
          <w:szCs w:val="24"/>
        </w:rPr>
        <w:t>anyone</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ish</w:t>
      </w:r>
      <w:r w:rsidR="00501932" w:rsidRPr="00D41342">
        <w:rPr>
          <w:rFonts w:ascii="Candara" w:eastAsia="Arial" w:hAnsi="Candara" w:cs="Arial"/>
          <w:sz w:val="24"/>
          <w:szCs w:val="24"/>
        </w:rPr>
        <w:t>es</w:t>
      </w:r>
      <w:r w:rsidRPr="00D41342">
        <w:rPr>
          <w:rFonts w:ascii="Candara" w:eastAsia="Arial" w:hAnsi="Candara" w:cs="Arial"/>
          <w:spacing w:val="3"/>
          <w:sz w:val="24"/>
          <w:szCs w:val="24"/>
        </w:rPr>
        <w:t xml:space="preserve"> </w:t>
      </w:r>
      <w:r w:rsidRPr="00D41342">
        <w:rPr>
          <w:rFonts w:ascii="Candara" w:eastAsia="Arial" w:hAnsi="Candara" w:cs="Arial"/>
          <w:sz w:val="24"/>
          <w:szCs w:val="24"/>
        </w:rPr>
        <w:t>to</w:t>
      </w:r>
      <w:r w:rsidRPr="00D41342">
        <w:rPr>
          <w:rFonts w:ascii="Candara" w:eastAsia="Arial" w:hAnsi="Candara" w:cs="Arial"/>
          <w:spacing w:val="1"/>
          <w:sz w:val="24"/>
          <w:szCs w:val="24"/>
        </w:rPr>
        <w:t xml:space="preserve"> b</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a</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pacing w:val="-3"/>
          <w:sz w:val="24"/>
          <w:szCs w:val="24"/>
        </w:rPr>
        <w:t>i</w:t>
      </w:r>
      <w:r w:rsidRPr="00D41342">
        <w:rPr>
          <w:rFonts w:ascii="Candara" w:eastAsia="Arial" w:hAnsi="Candara" w:cs="Arial"/>
          <w:spacing w:val="1"/>
          <w:sz w:val="24"/>
          <w:szCs w:val="24"/>
        </w:rPr>
        <w:t>ma</w:t>
      </w:r>
      <w:r w:rsidRPr="00D41342">
        <w:rPr>
          <w:rFonts w:ascii="Candara" w:eastAsia="Arial" w:hAnsi="Candara" w:cs="Arial"/>
          <w:sz w:val="24"/>
          <w:szCs w:val="24"/>
        </w:rPr>
        <w:t xml:space="preserve">l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proofErr w:type="gramStart"/>
      <w:r w:rsidRPr="00D41342">
        <w:rPr>
          <w:rFonts w:ascii="Candara" w:eastAsia="Arial" w:hAnsi="Candara" w:cs="Arial"/>
          <w:sz w:val="24"/>
          <w:szCs w:val="24"/>
        </w:rPr>
        <w:t>site</w:t>
      </w:r>
      <w:proofErr w:type="gramEnd"/>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pe</w:t>
      </w:r>
      <w:r w:rsidRPr="00D41342">
        <w:rPr>
          <w:rFonts w:ascii="Candara" w:eastAsia="Arial" w:hAnsi="Candara" w:cs="Arial"/>
          <w:sz w:val="24"/>
          <w:szCs w:val="24"/>
        </w:rPr>
        <w:t>r</w:t>
      </w:r>
      <w:r w:rsidRPr="00D41342">
        <w:rPr>
          <w:rFonts w:ascii="Candara" w:eastAsia="Arial" w:hAnsi="Candara" w:cs="Arial"/>
          <w:spacing w:val="1"/>
          <w:sz w:val="24"/>
          <w:szCs w:val="24"/>
        </w:rPr>
        <w:t>m</w:t>
      </w:r>
      <w:r w:rsidRPr="00D41342">
        <w:rPr>
          <w:rFonts w:ascii="Candara" w:eastAsia="Arial" w:hAnsi="Candara" w:cs="Arial"/>
          <w:sz w:val="24"/>
          <w:szCs w:val="24"/>
        </w:rPr>
        <w:t>i</w:t>
      </w:r>
      <w:r w:rsidRPr="00D41342">
        <w:rPr>
          <w:rFonts w:ascii="Candara" w:eastAsia="Arial" w:hAnsi="Candara" w:cs="Arial"/>
          <w:spacing w:val="-3"/>
          <w:sz w:val="24"/>
          <w:szCs w:val="24"/>
        </w:rPr>
        <w:t>s</w:t>
      </w:r>
      <w:r w:rsidRPr="00D41342">
        <w:rPr>
          <w:rFonts w:ascii="Candara" w:eastAsia="Arial" w:hAnsi="Candara" w:cs="Arial"/>
          <w:sz w:val="24"/>
          <w:szCs w:val="24"/>
        </w:rPr>
        <w:t>sion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00501932" w:rsidRPr="00D41342">
        <w:rPr>
          <w:rFonts w:ascii="Candara" w:eastAsia="Arial" w:hAnsi="Candara" w:cs="Arial"/>
          <w:sz w:val="24"/>
          <w:szCs w:val="24"/>
        </w:rPr>
        <w:t>Proprietor</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u</w:t>
      </w:r>
      <w:r w:rsidRPr="00D41342">
        <w:rPr>
          <w:rFonts w:ascii="Candara" w:eastAsia="Arial" w:hAnsi="Candara" w:cs="Arial"/>
          <w:sz w:val="24"/>
          <w:szCs w:val="24"/>
        </w:rPr>
        <w:t>st</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ou</w:t>
      </w:r>
      <w:r w:rsidRPr="00D41342">
        <w:rPr>
          <w:rFonts w:ascii="Candara" w:eastAsia="Arial" w:hAnsi="Candara" w:cs="Arial"/>
          <w:spacing w:val="-1"/>
          <w:sz w:val="24"/>
          <w:szCs w:val="24"/>
        </w:rPr>
        <w:t>g</w:t>
      </w:r>
      <w:r w:rsidRPr="00D41342">
        <w:rPr>
          <w:rFonts w:ascii="Candara" w:eastAsia="Arial" w:hAnsi="Candara" w:cs="Arial"/>
          <w:spacing w:val="1"/>
          <w:sz w:val="24"/>
          <w:szCs w:val="24"/>
        </w:rPr>
        <w:t>h</w:t>
      </w:r>
      <w:r w:rsidRPr="00D41342">
        <w:rPr>
          <w:rFonts w:ascii="Candara" w:eastAsia="Arial" w:hAnsi="Candara" w:cs="Arial"/>
          <w:sz w:val="24"/>
          <w:szCs w:val="24"/>
        </w:rPr>
        <w:t xml:space="preserve">t.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c</w:t>
      </w:r>
      <w:r w:rsidRPr="00D41342">
        <w:rPr>
          <w:rFonts w:ascii="Candara" w:eastAsia="Arial" w:hAnsi="Candara" w:cs="Arial"/>
          <w:spacing w:val="1"/>
          <w:sz w:val="24"/>
          <w:szCs w:val="24"/>
        </w:rPr>
        <w:t>hoo</w:t>
      </w:r>
      <w:r w:rsidRPr="00D41342">
        <w:rPr>
          <w:rFonts w:ascii="Candara" w:eastAsia="Arial" w:hAnsi="Candara" w:cs="Arial"/>
          <w:sz w:val="24"/>
          <w:szCs w:val="24"/>
        </w:rPr>
        <w:t xml:space="preserve">l </w:t>
      </w:r>
      <w:r w:rsidRPr="00D41342">
        <w:rPr>
          <w:rFonts w:ascii="Candara" w:eastAsia="Arial" w:hAnsi="Candara" w:cs="Arial"/>
          <w:spacing w:val="1"/>
          <w:sz w:val="24"/>
          <w:szCs w:val="24"/>
        </w:rPr>
        <w:t>doe</w:t>
      </w:r>
      <w:r w:rsidRPr="00D41342">
        <w:rPr>
          <w:rFonts w:ascii="Candara" w:eastAsia="Arial" w:hAnsi="Candara" w:cs="Arial"/>
          <w:sz w:val="24"/>
          <w:szCs w:val="24"/>
        </w:rPr>
        <w:t xml:space="preserve">s </w:t>
      </w:r>
      <w:r w:rsidRPr="00D41342">
        <w:rPr>
          <w:rFonts w:ascii="Candara" w:eastAsia="Arial" w:hAnsi="Candara" w:cs="Arial"/>
          <w:spacing w:val="1"/>
          <w:sz w:val="24"/>
          <w:szCs w:val="24"/>
        </w:rPr>
        <w:t>ha</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a</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do</w:t>
      </w:r>
      <w:r w:rsidRPr="00D41342">
        <w:rPr>
          <w:rFonts w:ascii="Candara" w:eastAsia="Arial" w:hAnsi="Candara" w:cs="Arial"/>
          <w:sz w:val="24"/>
          <w:szCs w:val="24"/>
        </w:rPr>
        <w:t>g</w:t>
      </w:r>
      <w:r w:rsidR="00501932" w:rsidRPr="00D41342">
        <w:rPr>
          <w:rFonts w:ascii="Candara" w:eastAsia="Arial" w:hAnsi="Candara" w:cs="Arial"/>
          <w:sz w:val="24"/>
          <w:szCs w:val="24"/>
        </w:rPr>
        <w:t xml:space="preserve"> and cat</w:t>
      </w:r>
      <w:r w:rsidRPr="00D41342">
        <w:rPr>
          <w:rFonts w:ascii="Candara" w:eastAsia="Arial" w:hAnsi="Candara" w:cs="Arial"/>
          <w:spacing w:val="2"/>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w:t>
      </w:r>
      <w:r w:rsidRPr="00D41342">
        <w:rPr>
          <w:rFonts w:ascii="Candara" w:eastAsia="Arial" w:hAnsi="Candara" w:cs="Arial"/>
          <w:sz w:val="24"/>
          <w:szCs w:val="24"/>
        </w:rPr>
        <w:t>resid</w:t>
      </w:r>
      <w:r w:rsidRPr="00D41342">
        <w:rPr>
          <w:rFonts w:ascii="Candara" w:eastAsia="Arial" w:hAnsi="Candara" w:cs="Arial"/>
          <w:spacing w:val="-1"/>
          <w:sz w:val="24"/>
          <w:szCs w:val="24"/>
        </w:rPr>
        <w:t>en</w:t>
      </w:r>
      <w:r w:rsidRPr="00D41342">
        <w:rPr>
          <w:rFonts w:ascii="Candara" w:eastAsia="Arial" w:hAnsi="Candara" w:cs="Arial"/>
          <w:sz w:val="24"/>
          <w:szCs w:val="24"/>
        </w:rPr>
        <w:t>ce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 xml:space="preserve">r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3"/>
          <w:sz w:val="24"/>
          <w:szCs w:val="24"/>
        </w:rPr>
        <w:t xml:space="preserve"> </w:t>
      </w:r>
      <w:r w:rsidRPr="00D41342">
        <w:rPr>
          <w:rFonts w:ascii="Candara" w:eastAsia="Arial" w:hAnsi="Candara" w:cs="Arial"/>
          <w:sz w:val="24"/>
          <w:szCs w:val="24"/>
        </w:rPr>
        <w:t>is</w:t>
      </w:r>
      <w:r w:rsidRPr="00D41342">
        <w:rPr>
          <w:rFonts w:ascii="Candara" w:eastAsia="Arial" w:hAnsi="Candara" w:cs="Arial"/>
          <w:spacing w:val="3"/>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red</w:t>
      </w:r>
      <w:r w:rsidRPr="00D41342">
        <w:rPr>
          <w:rFonts w:ascii="Candara" w:eastAsia="Arial" w:hAnsi="Candara" w:cs="Arial"/>
          <w:spacing w:val="2"/>
          <w:sz w:val="24"/>
          <w:szCs w:val="24"/>
        </w:rPr>
        <w:t xml:space="preserve"> </w:t>
      </w:r>
      <w:r w:rsidRPr="00D41342">
        <w:rPr>
          <w:rFonts w:ascii="Candara" w:eastAsia="Arial" w:hAnsi="Candara" w:cs="Arial"/>
          <w:sz w:val="24"/>
          <w:szCs w:val="24"/>
        </w:rPr>
        <w:t>in</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c</w:t>
      </w:r>
      <w:r w:rsidRPr="00D41342">
        <w:rPr>
          <w:rFonts w:ascii="Candara" w:eastAsia="Arial" w:hAnsi="Candara" w:cs="Arial"/>
          <w:spacing w:val="1"/>
          <w:sz w:val="24"/>
          <w:szCs w:val="24"/>
        </w:rPr>
        <w:t>hoo</w:t>
      </w:r>
      <w:r w:rsidRPr="00D41342">
        <w:rPr>
          <w:rFonts w:ascii="Candara" w:eastAsia="Arial" w:hAnsi="Candara" w:cs="Arial"/>
          <w:sz w:val="24"/>
          <w:szCs w:val="24"/>
        </w:rPr>
        <w:t>l</w:t>
      </w:r>
      <w:r w:rsidR="00C62AEF">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D</w:t>
      </w:r>
      <w:r w:rsidRPr="00D41342">
        <w:rPr>
          <w:rFonts w:ascii="Candara" w:eastAsia="Arial" w:hAnsi="Candara" w:cs="Arial"/>
          <w:spacing w:val="1"/>
          <w:sz w:val="24"/>
          <w:szCs w:val="24"/>
        </w:rPr>
        <w:t>o</w:t>
      </w:r>
      <w:r w:rsidRPr="00D41342">
        <w:rPr>
          <w:rFonts w:ascii="Candara" w:eastAsia="Arial" w:hAnsi="Candara" w:cs="Arial"/>
          <w:sz w:val="24"/>
          <w:szCs w:val="24"/>
        </w:rPr>
        <w:t>g</w:t>
      </w:r>
      <w:r w:rsidR="00501932" w:rsidRPr="00D41342">
        <w:rPr>
          <w:rFonts w:ascii="Candara" w:eastAsia="Arial" w:hAnsi="Candara" w:cs="Arial"/>
          <w:sz w:val="24"/>
          <w:szCs w:val="24"/>
        </w:rPr>
        <w:t>/Cat</w:t>
      </w:r>
      <w:r w:rsidRPr="00D41342">
        <w:rPr>
          <w:rFonts w:ascii="Candara" w:eastAsia="Arial" w:hAnsi="Candara" w:cs="Arial"/>
          <w:sz w:val="24"/>
          <w:szCs w:val="24"/>
        </w:rPr>
        <w:t xml:space="preserve"> R</w:t>
      </w:r>
      <w:r w:rsidRPr="00D41342">
        <w:rPr>
          <w:rFonts w:ascii="Candara" w:eastAsia="Arial" w:hAnsi="Candara" w:cs="Arial"/>
          <w:spacing w:val="-1"/>
          <w:sz w:val="24"/>
          <w:szCs w:val="24"/>
        </w:rPr>
        <w:t>i</w:t>
      </w:r>
      <w:r w:rsidRPr="00D41342">
        <w:rPr>
          <w:rFonts w:ascii="Candara" w:eastAsia="Arial" w:hAnsi="Candara" w:cs="Arial"/>
          <w:sz w:val="24"/>
          <w:szCs w:val="24"/>
        </w:rPr>
        <w:t xml:space="preserve">sk </w:t>
      </w:r>
      <w:r w:rsidRPr="00D41342">
        <w:rPr>
          <w:rFonts w:ascii="Candara" w:eastAsia="Arial" w:hAnsi="Candara" w:cs="Arial"/>
          <w:spacing w:val="1"/>
          <w:sz w:val="24"/>
          <w:szCs w:val="24"/>
        </w:rPr>
        <w:t>A</w:t>
      </w:r>
      <w:r w:rsidRPr="00D41342">
        <w:rPr>
          <w:rFonts w:ascii="Candara" w:eastAsia="Arial" w:hAnsi="Candara" w:cs="Arial"/>
          <w:sz w:val="24"/>
          <w:szCs w:val="24"/>
        </w:rPr>
        <w:t>ss</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p>
    <w:p w14:paraId="757197E8" w14:textId="77777777" w:rsidR="001E2FBD" w:rsidRPr="00D41342" w:rsidRDefault="001E2FBD" w:rsidP="00B3749F">
      <w:pPr>
        <w:spacing w:before="16" w:line="260" w:lineRule="exact"/>
        <w:jc w:val="both"/>
        <w:rPr>
          <w:rFonts w:ascii="Candara" w:hAnsi="Candara" w:cs="Arial"/>
          <w:sz w:val="26"/>
          <w:szCs w:val="26"/>
        </w:rPr>
      </w:pPr>
    </w:p>
    <w:p w14:paraId="757197E9" w14:textId="4325DB4D" w:rsidR="001E2FBD" w:rsidRPr="00D41342" w:rsidRDefault="00086025" w:rsidP="00B3749F">
      <w:pPr>
        <w:ind w:right="78"/>
        <w:jc w:val="both"/>
        <w:rPr>
          <w:rFonts w:ascii="Candara" w:eastAsia="Arial" w:hAnsi="Candara" w:cs="Arial"/>
          <w:sz w:val="24"/>
          <w:szCs w:val="24"/>
        </w:rPr>
      </w:pPr>
      <w:r w:rsidRPr="00D41342">
        <w:rPr>
          <w:rFonts w:ascii="Candara" w:eastAsia="Arial" w:hAnsi="Candara" w:cs="Arial"/>
          <w:spacing w:val="6"/>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re f</w:t>
      </w:r>
      <w:r w:rsidRPr="00D41342">
        <w:rPr>
          <w:rFonts w:ascii="Candara" w:eastAsia="Arial" w:hAnsi="Candara" w:cs="Arial"/>
          <w:spacing w:val="1"/>
          <w:sz w:val="24"/>
          <w:szCs w:val="24"/>
        </w:rPr>
        <w:t>a</w:t>
      </w:r>
      <w:r w:rsidRPr="00D41342">
        <w:rPr>
          <w:rFonts w:ascii="Candara" w:eastAsia="Arial" w:hAnsi="Candara" w:cs="Arial"/>
          <w:sz w:val="24"/>
          <w:szCs w:val="24"/>
        </w:rPr>
        <w:t>rm</w:t>
      </w:r>
      <w:r w:rsidR="00501932" w:rsidRPr="00D41342">
        <w:rPr>
          <w:rFonts w:ascii="Candara" w:eastAsia="Arial" w:hAnsi="Candara" w:cs="Arial"/>
          <w:sz w:val="24"/>
          <w:szCs w:val="24"/>
        </w:rPr>
        <w:t>/zoo</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pacing w:val="-2"/>
          <w:sz w:val="24"/>
          <w:szCs w:val="24"/>
        </w:rPr>
        <w:t>k</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lace</w:t>
      </w:r>
      <w:r w:rsidR="00347447" w:rsidRPr="00D41342">
        <w:rPr>
          <w:rFonts w:ascii="Candara" w:eastAsia="Arial" w:hAnsi="Candara" w:cs="Arial"/>
          <w:sz w:val="24"/>
          <w:szCs w:val="24"/>
        </w:rPr>
        <w:t>,</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ea</w:t>
      </w:r>
      <w:r w:rsidRPr="00D41342">
        <w:rPr>
          <w:rFonts w:ascii="Candara" w:eastAsia="Arial" w:hAnsi="Candara" w:cs="Arial"/>
          <w:spacing w:val="-2"/>
          <w:sz w:val="24"/>
          <w:szCs w:val="24"/>
        </w:rPr>
        <w:t>c</w:t>
      </w:r>
      <w:r w:rsidRPr="00D41342">
        <w:rPr>
          <w:rFonts w:ascii="Candara" w:eastAsia="Arial" w:hAnsi="Candara" w:cs="Arial"/>
          <w:spacing w:val="1"/>
          <w:sz w:val="24"/>
          <w:szCs w:val="24"/>
        </w:rPr>
        <w:t>he</w:t>
      </w:r>
      <w:r w:rsidRPr="00D41342">
        <w:rPr>
          <w:rFonts w:ascii="Candara" w:eastAsia="Arial" w:hAnsi="Candara" w:cs="Arial"/>
          <w:sz w:val="24"/>
          <w:szCs w:val="24"/>
        </w:rPr>
        <w:t>rs</w:t>
      </w:r>
      <w:r w:rsidRPr="00D41342">
        <w:rPr>
          <w:rFonts w:ascii="Candara" w:eastAsia="Arial" w:hAnsi="Candara" w:cs="Arial"/>
          <w:spacing w:val="6"/>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u</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en</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 xml:space="preserve">re </w:t>
      </w:r>
      <w:r w:rsidRPr="00D41342">
        <w:rPr>
          <w:rFonts w:ascii="Candara" w:eastAsia="Arial" w:hAnsi="Candara" w:cs="Arial"/>
          <w:spacing w:val="1"/>
          <w:sz w:val="24"/>
          <w:szCs w:val="24"/>
        </w:rPr>
        <w:t>ade</w:t>
      </w:r>
      <w:r w:rsidRPr="00D41342">
        <w:rPr>
          <w:rFonts w:ascii="Candara" w:eastAsia="Arial" w:hAnsi="Candara" w:cs="Arial"/>
          <w:spacing w:val="-1"/>
          <w:sz w:val="24"/>
          <w:szCs w:val="24"/>
        </w:rPr>
        <w:t>qu</w:t>
      </w:r>
      <w:r w:rsidRPr="00D41342">
        <w:rPr>
          <w:rFonts w:ascii="Candara" w:eastAsia="Arial" w:hAnsi="Candara" w:cs="Arial"/>
          <w:spacing w:val="1"/>
          <w:sz w:val="24"/>
          <w:szCs w:val="24"/>
        </w:rPr>
        <w:t>a</w:t>
      </w:r>
      <w:r w:rsidRPr="00D41342">
        <w:rPr>
          <w:rFonts w:ascii="Candara" w:eastAsia="Arial" w:hAnsi="Candara" w:cs="Arial"/>
          <w:sz w:val="24"/>
          <w:szCs w:val="24"/>
        </w:rPr>
        <w:t>te</w:t>
      </w:r>
      <w:r w:rsidRPr="00D41342">
        <w:rPr>
          <w:rFonts w:ascii="Candara" w:eastAsia="Arial" w:hAnsi="Candara" w:cs="Arial"/>
          <w:spacing w:val="1"/>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a</w:t>
      </w:r>
      <w:r w:rsidRPr="00D41342">
        <w:rPr>
          <w:rFonts w:ascii="Candara" w:eastAsia="Arial" w:hAnsi="Candara" w:cs="Arial"/>
          <w:sz w:val="24"/>
          <w:szCs w:val="24"/>
        </w:rPr>
        <w:t>ci</w:t>
      </w:r>
      <w:r w:rsidRPr="00D41342">
        <w:rPr>
          <w:rFonts w:ascii="Candara" w:eastAsia="Arial" w:hAnsi="Candara" w:cs="Arial"/>
          <w:spacing w:val="-1"/>
          <w:sz w:val="24"/>
          <w:szCs w:val="24"/>
        </w:rPr>
        <w:t>l</w:t>
      </w:r>
      <w:r w:rsidRPr="00D41342">
        <w:rPr>
          <w:rFonts w:ascii="Candara" w:eastAsia="Arial" w:hAnsi="Candara" w:cs="Arial"/>
          <w:sz w:val="24"/>
          <w:szCs w:val="24"/>
        </w:rPr>
        <w:t>ities</w:t>
      </w:r>
      <w:r w:rsidRPr="00D41342">
        <w:rPr>
          <w:rFonts w:ascii="Candara" w:eastAsia="Arial" w:hAnsi="Candara" w:cs="Arial"/>
          <w:spacing w:val="3"/>
          <w:sz w:val="24"/>
          <w:szCs w:val="24"/>
        </w:rPr>
        <w:t xml:space="preserve"> f</w:t>
      </w:r>
      <w:r w:rsidRPr="00D41342">
        <w:rPr>
          <w:rFonts w:ascii="Candara" w:eastAsia="Arial" w:hAnsi="Candara" w:cs="Arial"/>
          <w:spacing w:val="1"/>
          <w:sz w:val="24"/>
          <w:szCs w:val="24"/>
        </w:rPr>
        <w:t>o</w:t>
      </w:r>
      <w:r w:rsidRPr="00D41342">
        <w:rPr>
          <w:rFonts w:ascii="Candara" w:eastAsia="Arial" w:hAnsi="Candara" w:cs="Arial"/>
          <w:sz w:val="24"/>
          <w:szCs w:val="24"/>
        </w:rPr>
        <w:t xml:space="preserve">r </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z w:val="24"/>
          <w:szCs w:val="24"/>
        </w:rPr>
        <w:t xml:space="preserve">ing </w:t>
      </w:r>
      <w:r w:rsidRPr="00D41342">
        <w:rPr>
          <w:rFonts w:ascii="Candara" w:eastAsia="Arial" w:hAnsi="Candara" w:cs="Arial"/>
          <w:spacing w:val="1"/>
          <w:sz w:val="24"/>
          <w:szCs w:val="24"/>
        </w:rPr>
        <w:t>hand</w:t>
      </w:r>
      <w:r w:rsidRPr="00D41342">
        <w:rPr>
          <w:rFonts w:ascii="Candara" w:eastAsia="Arial" w:hAnsi="Candara" w:cs="Arial"/>
          <w:sz w:val="24"/>
          <w:szCs w:val="24"/>
        </w:rPr>
        <w:t xml:space="preserve">s </w:t>
      </w:r>
      <w:r w:rsidRPr="00D41342">
        <w:rPr>
          <w:rFonts w:ascii="Candara" w:eastAsia="Arial" w:hAnsi="Candara" w:cs="Arial"/>
          <w:spacing w:val="1"/>
          <w:sz w:val="24"/>
          <w:szCs w:val="24"/>
        </w:rPr>
        <w:t>a</w:t>
      </w:r>
      <w:r w:rsidRPr="00D41342">
        <w:rPr>
          <w:rFonts w:ascii="Candara" w:eastAsia="Arial" w:hAnsi="Candara" w:cs="Arial"/>
          <w:sz w:val="24"/>
          <w:szCs w:val="24"/>
        </w:rPr>
        <w:t xml:space="preserve">re </w:t>
      </w:r>
      <w:r w:rsidRPr="00D41342">
        <w:rPr>
          <w:rFonts w:ascii="Candara" w:eastAsia="Arial" w:hAnsi="Candara" w:cs="Arial"/>
          <w:spacing w:val="1"/>
          <w:sz w:val="24"/>
          <w:szCs w:val="24"/>
        </w:rPr>
        <w:t>a</w:t>
      </w:r>
      <w:r w:rsidRPr="00D41342">
        <w:rPr>
          <w:rFonts w:ascii="Candara" w:eastAsia="Arial" w:hAnsi="Candara" w:cs="Arial"/>
          <w:spacing w:val="-2"/>
          <w:sz w:val="24"/>
          <w:szCs w:val="24"/>
        </w:rPr>
        <w:t>v</w:t>
      </w:r>
      <w:r w:rsidRPr="00D41342">
        <w:rPr>
          <w:rFonts w:ascii="Candara" w:eastAsia="Arial" w:hAnsi="Candara" w:cs="Arial"/>
          <w:spacing w:val="1"/>
          <w:sz w:val="24"/>
          <w:szCs w:val="24"/>
        </w:rPr>
        <w:t>a</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ab</w:t>
      </w:r>
      <w:r w:rsidRPr="00D41342">
        <w:rPr>
          <w:rFonts w:ascii="Candara" w:eastAsia="Arial" w:hAnsi="Candara" w:cs="Arial"/>
          <w:sz w:val="24"/>
          <w:szCs w:val="24"/>
        </w:rPr>
        <w:t xml:space="preserve">le </w:t>
      </w:r>
      <w:r w:rsidRPr="00D41342">
        <w:rPr>
          <w:rFonts w:ascii="Candara" w:eastAsia="Arial" w:hAnsi="Candara" w:cs="Arial"/>
          <w:spacing w:val="1"/>
          <w:sz w:val="24"/>
          <w:szCs w:val="24"/>
        </w:rPr>
        <w:t>o</w:t>
      </w:r>
      <w:r w:rsidRPr="00D41342">
        <w:rPr>
          <w:rFonts w:ascii="Candara" w:eastAsia="Arial" w:hAnsi="Candara" w:cs="Arial"/>
          <w:sz w:val="24"/>
          <w:szCs w:val="24"/>
        </w:rPr>
        <w:t xml:space="preserve">n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si</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c</w:t>
      </w:r>
      <w:r w:rsidRPr="00D41342">
        <w:rPr>
          <w:rFonts w:ascii="Candara" w:eastAsia="Arial" w:hAnsi="Candara" w:cs="Arial"/>
          <w:spacing w:val="1"/>
          <w:sz w:val="24"/>
          <w:szCs w:val="24"/>
        </w:rPr>
        <w:t>he</w:t>
      </w:r>
      <w:r w:rsidRPr="00D41342">
        <w:rPr>
          <w:rFonts w:ascii="Candara" w:eastAsia="Arial" w:hAnsi="Candara" w:cs="Arial"/>
          <w:sz w:val="24"/>
          <w:szCs w:val="24"/>
        </w:rPr>
        <w:t>rs</w:t>
      </w:r>
      <w:r w:rsidRPr="00D41342">
        <w:rPr>
          <w:rFonts w:ascii="Candara" w:eastAsia="Arial" w:hAnsi="Candara" w:cs="Arial"/>
          <w:spacing w:val="10"/>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 xml:space="preserve">l </w:t>
      </w:r>
      <w:r w:rsidRPr="00D41342">
        <w:rPr>
          <w:rFonts w:ascii="Candara" w:eastAsia="Arial" w:hAnsi="Candara" w:cs="Arial"/>
          <w:spacing w:val="1"/>
          <w:sz w:val="24"/>
          <w:szCs w:val="24"/>
        </w:rPr>
        <w:t>nee</w:t>
      </w:r>
      <w:r w:rsidRPr="00D41342">
        <w:rPr>
          <w:rFonts w:ascii="Candara" w:eastAsia="Arial" w:hAnsi="Candara" w:cs="Arial"/>
          <w:sz w:val="24"/>
          <w:szCs w:val="24"/>
        </w:rPr>
        <w:t>d to re</w:t>
      </w:r>
      <w:r w:rsidRPr="00D41342">
        <w:rPr>
          <w:rFonts w:ascii="Candara" w:eastAsia="Arial" w:hAnsi="Candara" w:cs="Arial"/>
          <w:spacing w:val="2"/>
          <w:sz w:val="24"/>
          <w:szCs w:val="24"/>
        </w:rPr>
        <w:t>m</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d st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ee</w:t>
      </w:r>
      <w:r w:rsidRPr="00D41342">
        <w:rPr>
          <w:rFonts w:ascii="Candara" w:eastAsia="Arial" w:hAnsi="Candara" w:cs="Arial"/>
          <w:sz w:val="24"/>
          <w:szCs w:val="24"/>
        </w:rPr>
        <w:t>d 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z w:val="24"/>
          <w:szCs w:val="24"/>
        </w:rPr>
        <w:t>ing</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ha</w:t>
      </w:r>
      <w:r w:rsidRPr="00D41342">
        <w:rPr>
          <w:rFonts w:ascii="Candara" w:eastAsia="Arial" w:hAnsi="Candara" w:cs="Arial"/>
          <w:spacing w:val="-1"/>
          <w:sz w:val="24"/>
          <w:szCs w:val="24"/>
        </w:rPr>
        <w:t>n</w:t>
      </w:r>
      <w:r w:rsidRPr="00D41342">
        <w:rPr>
          <w:rFonts w:ascii="Candara" w:eastAsia="Arial" w:hAnsi="Candara" w:cs="Arial"/>
          <w:spacing w:val="1"/>
          <w:sz w:val="24"/>
          <w:szCs w:val="24"/>
        </w:rPr>
        <w:t>d</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3"/>
          <w:sz w:val="24"/>
          <w:szCs w:val="24"/>
        </w:rPr>
        <w:t xml:space="preserve"> </w:t>
      </w:r>
      <w:r w:rsidRPr="00D41342">
        <w:rPr>
          <w:rFonts w:ascii="Candara" w:eastAsia="Arial" w:hAnsi="Candara" w:cs="Arial"/>
          <w:sz w:val="24"/>
          <w:szCs w:val="24"/>
        </w:rPr>
        <w:t>stroking</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i</w:t>
      </w:r>
      <w:r w:rsidRPr="00D41342">
        <w:rPr>
          <w:rFonts w:ascii="Candara" w:eastAsia="Arial" w:hAnsi="Candara" w:cs="Arial"/>
          <w:spacing w:val="1"/>
          <w:sz w:val="24"/>
          <w:szCs w:val="24"/>
        </w:rPr>
        <w:t>ma</w:t>
      </w:r>
      <w:r w:rsidRPr="00D41342">
        <w:rPr>
          <w:rFonts w:ascii="Candara" w:eastAsia="Arial" w:hAnsi="Candara" w:cs="Arial"/>
          <w:sz w:val="24"/>
          <w:szCs w:val="24"/>
        </w:rPr>
        <w:t>ls,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a</w:t>
      </w:r>
      <w:r w:rsidRPr="00D41342">
        <w:rPr>
          <w:rFonts w:ascii="Candara" w:eastAsia="Arial" w:hAnsi="Candara" w:cs="Arial"/>
          <w:sz w:val="24"/>
          <w:szCs w:val="24"/>
        </w:rPr>
        <w:t>rt</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z w:val="24"/>
          <w:szCs w:val="24"/>
        </w:rPr>
        <w:t>lar</w:t>
      </w:r>
      <w:r w:rsidRPr="00D41342">
        <w:rPr>
          <w:rFonts w:ascii="Candara" w:eastAsia="Arial" w:hAnsi="Candara" w:cs="Arial"/>
          <w:spacing w:val="-1"/>
          <w:sz w:val="24"/>
          <w:szCs w:val="24"/>
        </w:rPr>
        <w:t>l</w:t>
      </w:r>
      <w:r w:rsidRPr="00D41342">
        <w:rPr>
          <w:rFonts w:ascii="Candara" w:eastAsia="Arial" w:hAnsi="Candara" w:cs="Arial"/>
          <w:sz w:val="24"/>
          <w:szCs w:val="24"/>
        </w:rPr>
        <w:t xml:space="preserve">y </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re</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is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ea</w:t>
      </w:r>
      <w:r w:rsidRPr="00D41342">
        <w:rPr>
          <w:rFonts w:ascii="Candara" w:eastAsia="Arial" w:hAnsi="Candara" w:cs="Arial"/>
          <w:spacing w:val="-2"/>
          <w:sz w:val="24"/>
          <w:szCs w:val="24"/>
        </w:rPr>
        <w:t>t</w:t>
      </w:r>
      <w:r w:rsidRPr="00D41342">
        <w:rPr>
          <w:rFonts w:ascii="Candara" w:eastAsia="Arial" w:hAnsi="Candara" w:cs="Arial"/>
          <w:spacing w:val="1"/>
          <w:sz w:val="24"/>
          <w:szCs w:val="24"/>
        </w:rPr>
        <w:t>en</w:t>
      </w:r>
      <w:r w:rsidRPr="00D41342">
        <w:rPr>
          <w:rFonts w:ascii="Candara" w:eastAsia="Arial" w:hAnsi="Candara" w:cs="Arial"/>
          <w:sz w:val="24"/>
          <w:szCs w:val="24"/>
        </w:rPr>
        <w:t>.</w:t>
      </w:r>
    </w:p>
    <w:p w14:paraId="757197EA" w14:textId="77777777" w:rsidR="001E2FBD" w:rsidRPr="00D41342" w:rsidRDefault="001E2FBD" w:rsidP="00B3749F">
      <w:pPr>
        <w:spacing w:before="16" w:line="260" w:lineRule="exact"/>
        <w:jc w:val="both"/>
        <w:rPr>
          <w:rFonts w:ascii="Candara" w:hAnsi="Candara" w:cs="Arial"/>
          <w:sz w:val="26"/>
          <w:szCs w:val="26"/>
        </w:rPr>
      </w:pPr>
    </w:p>
    <w:p w14:paraId="757197EC" w14:textId="25753B83" w:rsidR="001E2FBD" w:rsidRPr="00D41342" w:rsidRDefault="00086025" w:rsidP="00C62AEF">
      <w:pPr>
        <w:ind w:right="55"/>
        <w:jc w:val="both"/>
        <w:rPr>
          <w:rFonts w:ascii="Candara" w:eastAsia="Arial" w:hAnsi="Candara" w:cs="Arial"/>
          <w:sz w:val="24"/>
          <w:szCs w:val="24"/>
        </w:rPr>
      </w:pPr>
      <w:r w:rsidRPr="00D41342">
        <w:rPr>
          <w:rFonts w:ascii="Candara" w:eastAsia="Arial" w:hAnsi="Candara" w:cs="Arial"/>
          <w:sz w:val="24"/>
          <w:szCs w:val="24"/>
        </w:rPr>
        <w:lastRenderedPageBreak/>
        <w:t>P</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2"/>
          <w:sz w:val="24"/>
          <w:szCs w:val="24"/>
        </w:rPr>
        <w:t>s</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 xml:space="preserve">rers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pacing w:val="-3"/>
          <w:sz w:val="24"/>
          <w:szCs w:val="24"/>
        </w:rPr>
        <w:t>w</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t</w:t>
      </w:r>
      <w:r w:rsidRPr="00D41342">
        <w:rPr>
          <w:rFonts w:ascii="Candara" w:eastAsia="Arial" w:hAnsi="Candara" w:cs="Arial"/>
          <w:sz w:val="24"/>
          <w:szCs w:val="24"/>
        </w:rPr>
        <w:t>o</w:t>
      </w:r>
      <w:r w:rsidRPr="00D41342">
        <w:rPr>
          <w:rFonts w:ascii="Candara" w:eastAsia="Arial" w:hAnsi="Candara" w:cs="Arial"/>
          <w:spacing w:val="1"/>
          <w:sz w:val="24"/>
          <w:szCs w:val="24"/>
        </w:rPr>
        <w:t xml:space="preserve"> b</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do</w:t>
      </w:r>
      <w:r w:rsidRPr="00D41342">
        <w:rPr>
          <w:rFonts w:ascii="Candara" w:eastAsia="Arial" w:hAnsi="Candara" w:cs="Arial"/>
          <w:spacing w:val="-1"/>
          <w:sz w:val="24"/>
          <w:szCs w:val="24"/>
        </w:rPr>
        <w:t>g</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z w:val="24"/>
          <w:szCs w:val="24"/>
        </w:rPr>
        <w:t>o</w:t>
      </w:r>
      <w:r w:rsidRPr="00D41342">
        <w:rPr>
          <w:rFonts w:ascii="Candara" w:eastAsia="Arial" w:hAnsi="Candara" w:cs="Arial"/>
          <w:spacing w:val="1"/>
          <w:sz w:val="24"/>
          <w:szCs w:val="24"/>
        </w:rPr>
        <w:t xml:space="preserve">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l sit</w:t>
      </w:r>
      <w:r w:rsidRPr="00D41342">
        <w:rPr>
          <w:rFonts w:ascii="Candara" w:eastAsia="Arial" w:hAnsi="Candara" w:cs="Arial"/>
          <w:spacing w:val="-1"/>
          <w:sz w:val="24"/>
          <w:szCs w:val="24"/>
        </w:rPr>
        <w:t>e</w:t>
      </w:r>
      <w:r w:rsidRPr="00D41342">
        <w:rPr>
          <w:rFonts w:ascii="Candara" w:eastAsia="Arial" w:hAnsi="Candara" w:cs="Arial"/>
          <w:sz w:val="24"/>
          <w:szCs w:val="24"/>
        </w:rPr>
        <w:t>.</w:t>
      </w:r>
      <w:r w:rsidR="00501932" w:rsidRPr="00D41342">
        <w:rPr>
          <w:rFonts w:ascii="Candara" w:eastAsia="Arial" w:hAnsi="Candara" w:cs="Arial"/>
          <w:sz w:val="24"/>
          <w:szCs w:val="24"/>
        </w:rPr>
        <w:t xml:space="preserve"> If a special circumstance requires that a dog be brought onto the school </w:t>
      </w:r>
      <w:r w:rsidR="00B213A7" w:rsidRPr="00D41342">
        <w:rPr>
          <w:rFonts w:ascii="Candara" w:eastAsia="Arial" w:hAnsi="Candara" w:cs="Arial"/>
          <w:sz w:val="24"/>
          <w:szCs w:val="24"/>
        </w:rPr>
        <w:t>premises</w:t>
      </w:r>
      <w:r w:rsidR="00501932" w:rsidRPr="00D41342">
        <w:rPr>
          <w:rFonts w:ascii="Candara" w:eastAsia="Arial" w:hAnsi="Candara" w:cs="Arial"/>
          <w:sz w:val="24"/>
          <w:szCs w:val="24"/>
        </w:rPr>
        <w:t xml:space="preserve"> (e.g. assistance dog</w:t>
      </w:r>
      <w:r w:rsidR="00B213A7" w:rsidRPr="00D41342">
        <w:rPr>
          <w:rFonts w:ascii="Candara" w:eastAsia="Arial" w:hAnsi="Candara" w:cs="Arial"/>
          <w:sz w:val="24"/>
          <w:szCs w:val="24"/>
        </w:rPr>
        <w:t>)</w:t>
      </w:r>
      <w:r w:rsidR="004D5D02">
        <w:rPr>
          <w:rFonts w:ascii="Candara" w:eastAsia="Arial" w:hAnsi="Candara" w:cs="Arial"/>
          <w:sz w:val="24"/>
          <w:szCs w:val="24"/>
        </w:rPr>
        <w:t xml:space="preserve"> </w:t>
      </w:r>
      <w:r w:rsidR="00B213A7" w:rsidRPr="00D41342">
        <w:rPr>
          <w:rFonts w:ascii="Candara" w:eastAsia="Arial" w:hAnsi="Candara" w:cs="Arial"/>
          <w:sz w:val="24"/>
          <w:szCs w:val="24"/>
        </w:rPr>
        <w:t>then prior permission should be sought from the proprietor.</w:t>
      </w:r>
    </w:p>
    <w:p w14:paraId="63911297" w14:textId="77777777" w:rsidR="00347447" w:rsidRPr="00D41342" w:rsidRDefault="00347447" w:rsidP="00B3749F">
      <w:pPr>
        <w:ind w:right="1417"/>
        <w:jc w:val="both"/>
        <w:rPr>
          <w:rFonts w:ascii="Candara" w:hAnsi="Candara" w:cs="Arial"/>
          <w:sz w:val="13"/>
          <w:szCs w:val="13"/>
        </w:rPr>
      </w:pPr>
    </w:p>
    <w:p w14:paraId="757197ED" w14:textId="77777777" w:rsidR="001E2FBD" w:rsidRPr="00D41342" w:rsidRDefault="00086025" w:rsidP="00B3749F">
      <w:pPr>
        <w:ind w:right="7513"/>
        <w:jc w:val="both"/>
        <w:rPr>
          <w:rFonts w:ascii="Candara" w:eastAsia="Arial" w:hAnsi="Candara" w:cs="Arial"/>
          <w:sz w:val="24"/>
          <w:szCs w:val="24"/>
        </w:rPr>
      </w:pPr>
      <w:r w:rsidRPr="00D41342">
        <w:rPr>
          <w:rFonts w:ascii="Candara" w:eastAsia="Arial" w:hAnsi="Candara" w:cs="Arial"/>
          <w:b/>
          <w:spacing w:val="-5"/>
          <w:sz w:val="24"/>
          <w:szCs w:val="24"/>
        </w:rPr>
        <w:t>A</w:t>
      </w:r>
      <w:r w:rsidRPr="00D41342">
        <w:rPr>
          <w:rFonts w:ascii="Candara" w:eastAsia="Arial" w:hAnsi="Candara" w:cs="Arial"/>
          <w:b/>
          <w:spacing w:val="3"/>
          <w:sz w:val="24"/>
          <w:szCs w:val="24"/>
        </w:rPr>
        <w:t>s</w:t>
      </w:r>
      <w:r w:rsidRPr="00D41342">
        <w:rPr>
          <w:rFonts w:ascii="Candara" w:eastAsia="Arial" w:hAnsi="Candara" w:cs="Arial"/>
          <w:b/>
          <w:sz w:val="24"/>
          <w:szCs w:val="24"/>
        </w:rPr>
        <w:t>t</w:t>
      </w:r>
      <w:r w:rsidRPr="00D41342">
        <w:rPr>
          <w:rFonts w:ascii="Candara" w:eastAsia="Arial" w:hAnsi="Candara" w:cs="Arial"/>
          <w:b/>
          <w:spacing w:val="-1"/>
          <w:sz w:val="24"/>
          <w:szCs w:val="24"/>
        </w:rPr>
        <w:t>h</w:t>
      </w:r>
      <w:r w:rsidRPr="00D41342">
        <w:rPr>
          <w:rFonts w:ascii="Candara" w:eastAsia="Arial" w:hAnsi="Candara" w:cs="Arial"/>
          <w:b/>
          <w:sz w:val="24"/>
          <w:szCs w:val="24"/>
        </w:rPr>
        <w:t>ma</w:t>
      </w:r>
    </w:p>
    <w:p w14:paraId="757197EE" w14:textId="61AB17F7" w:rsidR="001E2FBD" w:rsidRPr="00D41342" w:rsidRDefault="00086025" w:rsidP="00B3749F">
      <w:pPr>
        <w:ind w:right="77"/>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mu</w:t>
      </w:r>
      <w:r w:rsidRPr="00D41342">
        <w:rPr>
          <w:rFonts w:ascii="Candara" w:eastAsia="Arial" w:hAnsi="Candara" w:cs="Arial"/>
          <w:sz w:val="24"/>
          <w:szCs w:val="24"/>
        </w:rPr>
        <w:t xml:space="preserve">st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7"/>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m</w:t>
      </w:r>
      <w:r w:rsidRPr="00D41342">
        <w:rPr>
          <w:rFonts w:ascii="Candara" w:eastAsia="Arial" w:hAnsi="Candara" w:cs="Arial"/>
          <w:sz w:val="24"/>
          <w:szCs w:val="24"/>
        </w:rPr>
        <w:t>a</w:t>
      </w:r>
      <w:r w:rsidRPr="00D41342">
        <w:rPr>
          <w:rFonts w:ascii="Candara" w:eastAsia="Arial" w:hAnsi="Candara" w:cs="Arial"/>
          <w:spacing w:val="3"/>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l</w:t>
      </w:r>
      <w:r w:rsidRPr="00D41342">
        <w:rPr>
          <w:rFonts w:ascii="Candara" w:eastAsia="Arial" w:hAnsi="Candara" w:cs="Arial"/>
          <w:sz w:val="24"/>
          <w:szCs w:val="24"/>
        </w:rPr>
        <w:t>i</w:t>
      </w:r>
      <w:r w:rsidRPr="00D41342">
        <w:rPr>
          <w:rFonts w:ascii="Candara" w:eastAsia="Arial" w:hAnsi="Candara" w:cs="Arial"/>
          <w:spacing w:val="2"/>
          <w:sz w:val="24"/>
          <w:szCs w:val="24"/>
        </w:rPr>
        <w:t>f</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ing</w:t>
      </w:r>
      <w:r w:rsidRPr="00D41342">
        <w:rPr>
          <w:rFonts w:ascii="Candara" w:eastAsia="Arial" w:hAnsi="Candara" w:cs="Arial"/>
          <w:spacing w:val="1"/>
          <w:sz w:val="24"/>
          <w:szCs w:val="24"/>
        </w:rPr>
        <w:t xml:space="preserve"> </w:t>
      </w:r>
      <w:r w:rsidRPr="00D41342">
        <w:rPr>
          <w:rFonts w:ascii="Candara" w:eastAsia="Arial" w:hAnsi="Candara" w:cs="Arial"/>
          <w:spacing w:val="4"/>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 xml:space="preserve">ts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st</w:t>
      </w:r>
      <w:r w:rsidRPr="00D41342">
        <w:rPr>
          <w:rFonts w:ascii="Candara" w:eastAsia="Arial" w:hAnsi="Candara" w:cs="Arial"/>
          <w:spacing w:val="1"/>
          <w:sz w:val="24"/>
          <w:szCs w:val="24"/>
        </w:rPr>
        <w:t>hm</w:t>
      </w:r>
      <w:r w:rsidRPr="00D41342">
        <w:rPr>
          <w:rFonts w:ascii="Candara" w:eastAsia="Arial" w:hAnsi="Candara" w:cs="Arial"/>
          <w:sz w:val="24"/>
          <w:szCs w:val="24"/>
        </w:rPr>
        <w:t>a</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ld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e</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 xml:space="preserve"> b</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epa</w:t>
      </w:r>
      <w:r w:rsidRPr="00D41342">
        <w:rPr>
          <w:rFonts w:ascii="Candara" w:eastAsia="Arial" w:hAnsi="Candara" w:cs="Arial"/>
          <w:sz w:val="24"/>
          <w:szCs w:val="24"/>
        </w:rPr>
        <w:t>ra</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 xml:space="preserve">d </w:t>
      </w:r>
      <w:r w:rsidRPr="00D41342">
        <w:rPr>
          <w:rFonts w:ascii="Candara" w:eastAsia="Arial" w:hAnsi="Candara" w:cs="Arial"/>
          <w:spacing w:val="3"/>
          <w:sz w:val="24"/>
          <w:szCs w:val="24"/>
        </w:rPr>
        <w:t>f</w:t>
      </w:r>
      <w:r w:rsidRPr="00D41342">
        <w:rPr>
          <w:rFonts w:ascii="Candara" w:eastAsia="Arial" w:hAnsi="Candara" w:cs="Arial"/>
          <w:spacing w:val="-3"/>
          <w:sz w:val="24"/>
          <w:szCs w:val="24"/>
        </w:rPr>
        <w:t>r</w:t>
      </w:r>
      <w:r w:rsidRPr="00D41342">
        <w:rPr>
          <w:rFonts w:ascii="Candara" w:eastAsia="Arial" w:hAnsi="Candara" w:cs="Arial"/>
          <w:spacing w:val="1"/>
          <w:sz w:val="24"/>
          <w:szCs w:val="24"/>
        </w:rPr>
        <w:t>o</w:t>
      </w:r>
      <w:r w:rsidRPr="00D41342">
        <w:rPr>
          <w:rFonts w:ascii="Candara" w:eastAsia="Arial" w:hAnsi="Candara" w:cs="Arial"/>
          <w:sz w:val="24"/>
          <w:szCs w:val="24"/>
        </w:rPr>
        <w:t>m</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ir in</w:t>
      </w:r>
      <w:r w:rsidRPr="00D41342">
        <w:rPr>
          <w:rFonts w:ascii="Candara" w:eastAsia="Arial" w:hAnsi="Candara" w:cs="Arial"/>
          <w:spacing w:val="1"/>
          <w:sz w:val="24"/>
          <w:szCs w:val="24"/>
        </w:rPr>
        <w:t>ha</w:t>
      </w:r>
      <w:r w:rsidRPr="00D41342">
        <w:rPr>
          <w:rFonts w:ascii="Candara" w:eastAsia="Arial" w:hAnsi="Candara" w:cs="Arial"/>
          <w:sz w:val="24"/>
          <w:szCs w:val="24"/>
        </w:rPr>
        <w:t>lers.</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 res</w:t>
      </w:r>
      <w:r w:rsidRPr="00D41342">
        <w:rPr>
          <w:rFonts w:ascii="Candara" w:eastAsia="Arial" w:hAnsi="Candara" w:cs="Arial"/>
          <w:spacing w:val="1"/>
          <w:sz w:val="24"/>
          <w:szCs w:val="24"/>
        </w:rPr>
        <w:t>pon</w:t>
      </w:r>
      <w:r w:rsidRPr="00D41342">
        <w:rPr>
          <w:rFonts w:ascii="Candara" w:eastAsia="Arial" w:hAnsi="Candara" w:cs="Arial"/>
          <w:sz w:val="24"/>
          <w:szCs w:val="24"/>
        </w:rPr>
        <w:t>sib</w:t>
      </w:r>
      <w:r w:rsidRPr="00D41342">
        <w:rPr>
          <w:rFonts w:ascii="Candara" w:eastAsia="Arial" w:hAnsi="Candara" w:cs="Arial"/>
          <w:spacing w:val="-2"/>
          <w:sz w:val="24"/>
          <w:szCs w:val="24"/>
        </w:rPr>
        <w:t>l</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ir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pacing w:val="-3"/>
          <w:sz w:val="24"/>
          <w:szCs w:val="24"/>
        </w:rPr>
        <w:t>w</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00C95612" w:rsidRPr="00D41342">
        <w:rPr>
          <w:rFonts w:ascii="Candara" w:eastAsia="Arial" w:hAnsi="Candara" w:cs="Arial"/>
          <w:sz w:val="24"/>
          <w:szCs w:val="24"/>
        </w:rPr>
        <w:t>in</w:t>
      </w:r>
      <w:r w:rsidR="00C95612" w:rsidRPr="00D41342">
        <w:rPr>
          <w:rFonts w:ascii="Candara" w:eastAsia="Arial" w:hAnsi="Candara" w:cs="Arial"/>
          <w:spacing w:val="1"/>
          <w:sz w:val="24"/>
          <w:szCs w:val="24"/>
        </w:rPr>
        <w:t>ha</w:t>
      </w:r>
      <w:r w:rsidR="00C95612" w:rsidRPr="00D41342">
        <w:rPr>
          <w:rFonts w:ascii="Candara" w:eastAsia="Arial" w:hAnsi="Candara" w:cs="Arial"/>
          <w:sz w:val="24"/>
          <w:szCs w:val="24"/>
        </w:rPr>
        <w:t>lers but</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hou</w:t>
      </w:r>
      <w:r w:rsidRPr="00D41342">
        <w:rPr>
          <w:rFonts w:ascii="Candara" w:eastAsia="Arial" w:hAnsi="Candara" w:cs="Arial"/>
          <w:spacing w:val="-3"/>
          <w:sz w:val="24"/>
          <w:szCs w:val="24"/>
        </w:rPr>
        <w:t>l</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m</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it</w:t>
      </w:r>
      <w:r w:rsidRPr="00D41342">
        <w:rPr>
          <w:rFonts w:ascii="Candara" w:eastAsia="Arial" w:hAnsi="Candara" w:cs="Arial"/>
          <w:spacing w:val="1"/>
          <w:sz w:val="24"/>
          <w:szCs w:val="24"/>
        </w:rPr>
        <w:t>o</w:t>
      </w:r>
      <w:r w:rsidRPr="00D41342">
        <w:rPr>
          <w:rFonts w:ascii="Candara" w:eastAsia="Arial" w:hAnsi="Candara" w:cs="Arial"/>
          <w:sz w:val="24"/>
          <w:szCs w:val="24"/>
        </w:rPr>
        <w:t>red</w:t>
      </w:r>
      <w:r w:rsidRPr="00D41342">
        <w:rPr>
          <w:rFonts w:ascii="Candara" w:eastAsia="Arial" w:hAnsi="Candara" w:cs="Arial"/>
          <w:spacing w:val="4"/>
          <w:sz w:val="24"/>
          <w:szCs w:val="24"/>
        </w:rPr>
        <w:t xml:space="preserve"> </w:t>
      </w:r>
      <w:r w:rsidRPr="00D41342">
        <w:rPr>
          <w:rFonts w:ascii="Candara" w:eastAsia="Arial" w:hAnsi="Candara" w:cs="Arial"/>
          <w:sz w:val="24"/>
          <w:szCs w:val="24"/>
        </w:rPr>
        <w:t>c</w:t>
      </w:r>
      <w:r w:rsidRPr="00D41342">
        <w:rPr>
          <w:rFonts w:ascii="Candara" w:eastAsia="Arial" w:hAnsi="Candara" w:cs="Arial"/>
          <w:spacing w:val="-3"/>
          <w:sz w:val="24"/>
          <w:szCs w:val="24"/>
        </w:rPr>
        <w:t>l</w:t>
      </w:r>
      <w:r w:rsidRPr="00D41342">
        <w:rPr>
          <w:rFonts w:ascii="Candara" w:eastAsia="Arial" w:hAnsi="Candara" w:cs="Arial"/>
          <w:spacing w:val="1"/>
          <w:sz w:val="24"/>
          <w:szCs w:val="24"/>
        </w:rPr>
        <w:t>o</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 xml:space="preserve">ly </w:t>
      </w:r>
      <w:r w:rsidRPr="00D41342">
        <w:rPr>
          <w:rFonts w:ascii="Candara" w:eastAsia="Arial" w:hAnsi="Candara" w:cs="Arial"/>
          <w:spacing w:val="1"/>
          <w:sz w:val="24"/>
          <w:szCs w:val="24"/>
        </w:rPr>
        <w:t>b</w:t>
      </w:r>
      <w:r w:rsidRPr="00D41342">
        <w:rPr>
          <w:rFonts w:ascii="Candara" w:eastAsia="Arial" w:hAnsi="Candara" w:cs="Arial"/>
          <w:sz w:val="24"/>
          <w:szCs w:val="24"/>
        </w:rPr>
        <w:t xml:space="preserve">y </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adu</w:t>
      </w:r>
      <w:r w:rsidR="00347447" w:rsidRPr="00D41342">
        <w:rPr>
          <w:rFonts w:ascii="Candara" w:eastAsia="Arial" w:hAnsi="Candara" w:cs="Arial"/>
          <w:sz w:val="24"/>
          <w:szCs w:val="24"/>
        </w:rPr>
        <w:t>lt so</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 t</w:t>
      </w:r>
      <w:r w:rsidRPr="00D41342">
        <w:rPr>
          <w:rFonts w:ascii="Candara" w:eastAsia="Arial" w:hAnsi="Candara" w:cs="Arial"/>
          <w:spacing w:val="-1"/>
          <w:sz w:val="24"/>
          <w:szCs w:val="24"/>
        </w:rPr>
        <w:t>h</w:t>
      </w:r>
      <w:r w:rsidRPr="00D41342">
        <w:rPr>
          <w:rFonts w:ascii="Candara" w:eastAsia="Arial" w:hAnsi="Candara" w:cs="Arial"/>
          <w:sz w:val="24"/>
          <w:szCs w:val="24"/>
        </w:rPr>
        <w:t>e re</w:t>
      </w:r>
      <w:r w:rsidRPr="00D41342">
        <w:rPr>
          <w:rFonts w:ascii="Candara" w:eastAsia="Arial" w:hAnsi="Candara" w:cs="Arial"/>
          <w:spacing w:val="-2"/>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m</w:t>
      </w:r>
      <w:r w:rsidRPr="00D41342">
        <w:rPr>
          <w:rFonts w:ascii="Candara" w:eastAsia="Arial" w:hAnsi="Candara" w:cs="Arial"/>
          <w:spacing w:val="-1"/>
          <w:sz w:val="24"/>
          <w:szCs w:val="24"/>
        </w:rPr>
        <w:t>me</w:t>
      </w:r>
      <w:r w:rsidRPr="00D41342">
        <w:rPr>
          <w:rFonts w:ascii="Candara" w:eastAsia="Arial" w:hAnsi="Candara" w:cs="Arial"/>
          <w:spacing w:val="1"/>
          <w:sz w:val="24"/>
          <w:szCs w:val="24"/>
        </w:rPr>
        <w:t>nd</w:t>
      </w:r>
      <w:r w:rsidRPr="00D41342">
        <w:rPr>
          <w:rFonts w:ascii="Candara" w:eastAsia="Arial" w:hAnsi="Candara" w:cs="Arial"/>
          <w:spacing w:val="-1"/>
          <w:sz w:val="24"/>
          <w:szCs w:val="24"/>
        </w:rPr>
        <w:t>e</w:t>
      </w:r>
      <w:r w:rsidRPr="00D41342">
        <w:rPr>
          <w:rFonts w:ascii="Candara" w:eastAsia="Arial" w:hAnsi="Candara" w:cs="Arial"/>
          <w:sz w:val="24"/>
          <w:szCs w:val="24"/>
        </w:rPr>
        <w:t xml:space="preserve">d </w:t>
      </w:r>
      <w:r w:rsidRPr="00D41342">
        <w:rPr>
          <w:rFonts w:ascii="Candara" w:eastAsia="Arial" w:hAnsi="Candara" w:cs="Arial"/>
          <w:spacing w:val="1"/>
          <w:sz w:val="24"/>
          <w:szCs w:val="24"/>
        </w:rPr>
        <w:t>da</w:t>
      </w:r>
      <w:r w:rsidRPr="00D41342">
        <w:rPr>
          <w:rFonts w:ascii="Candara" w:eastAsia="Arial" w:hAnsi="Candara" w:cs="Arial"/>
          <w:sz w:val="24"/>
          <w:szCs w:val="24"/>
        </w:rPr>
        <w:t>i</w:t>
      </w:r>
      <w:r w:rsidRPr="00D41342">
        <w:rPr>
          <w:rFonts w:ascii="Candara" w:eastAsia="Arial" w:hAnsi="Candara" w:cs="Arial"/>
          <w:spacing w:val="-1"/>
          <w:sz w:val="24"/>
          <w:szCs w:val="24"/>
        </w:rPr>
        <w:t>l</w:t>
      </w:r>
      <w:r w:rsidR="00347447" w:rsidRPr="00D41342">
        <w:rPr>
          <w:rFonts w:ascii="Candara" w:eastAsia="Arial" w:hAnsi="Candara" w:cs="Arial"/>
          <w:sz w:val="24"/>
          <w:szCs w:val="24"/>
        </w:rPr>
        <w:t>y</w:t>
      </w:r>
      <w:r w:rsidRPr="00D41342">
        <w:rPr>
          <w:rFonts w:ascii="Candara" w:eastAsia="Arial" w:hAnsi="Candara" w:cs="Arial"/>
          <w:sz w:val="24"/>
          <w:szCs w:val="24"/>
        </w:rPr>
        <w:t xml:space="preserve"> </w:t>
      </w:r>
      <w:r w:rsidRPr="00D41342">
        <w:rPr>
          <w:rFonts w:ascii="Candara" w:eastAsia="Arial" w:hAnsi="Candara" w:cs="Arial"/>
          <w:spacing w:val="1"/>
          <w:sz w:val="24"/>
          <w:szCs w:val="24"/>
        </w:rPr>
        <w:t>do</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pacing w:val="-1"/>
          <w:sz w:val="24"/>
          <w:szCs w:val="24"/>
        </w:rPr>
        <w:t>g</w:t>
      </w:r>
      <w:r w:rsidRPr="00D41342">
        <w:rPr>
          <w:rFonts w:ascii="Candara" w:eastAsia="Arial" w:hAnsi="Candara" w:cs="Arial"/>
          <w:sz w:val="24"/>
          <w:szCs w:val="24"/>
        </w:rPr>
        <w:t xml:space="preserve">e is </w:t>
      </w:r>
      <w:r w:rsidRPr="00D41342">
        <w:rPr>
          <w:rFonts w:ascii="Candara" w:eastAsia="Arial" w:hAnsi="Candara" w:cs="Arial"/>
          <w:spacing w:val="1"/>
          <w:sz w:val="24"/>
          <w:szCs w:val="24"/>
        </w:rPr>
        <w:t>n</w:t>
      </w:r>
      <w:r w:rsidRPr="00D41342">
        <w:rPr>
          <w:rFonts w:ascii="Candara" w:eastAsia="Arial" w:hAnsi="Candara" w:cs="Arial"/>
          <w:spacing w:val="-1"/>
          <w:sz w:val="24"/>
          <w:szCs w:val="24"/>
        </w:rPr>
        <w:t>o</w:t>
      </w:r>
      <w:r w:rsidRPr="00D41342">
        <w:rPr>
          <w:rFonts w:ascii="Candara" w:eastAsia="Arial" w:hAnsi="Candara" w:cs="Arial"/>
          <w:sz w:val="24"/>
          <w:szCs w:val="24"/>
        </w:rPr>
        <w:t xml:space="preserve">t </w:t>
      </w:r>
      <w:r w:rsidRPr="00D41342">
        <w:rPr>
          <w:rFonts w:ascii="Candara" w:eastAsia="Arial" w:hAnsi="Candara" w:cs="Arial"/>
          <w:spacing w:val="1"/>
          <w:sz w:val="24"/>
          <w:szCs w:val="24"/>
        </w:rPr>
        <w:t>e</w:t>
      </w:r>
      <w:r w:rsidRPr="00D41342">
        <w:rPr>
          <w:rFonts w:ascii="Candara" w:eastAsia="Arial" w:hAnsi="Candara" w:cs="Arial"/>
          <w:spacing w:val="-2"/>
          <w:sz w:val="24"/>
          <w:szCs w:val="24"/>
        </w:rPr>
        <w:t>x</w:t>
      </w:r>
      <w:r w:rsidRPr="00D41342">
        <w:rPr>
          <w:rFonts w:ascii="Candara" w:eastAsia="Arial" w:hAnsi="Candara" w:cs="Arial"/>
          <w:sz w:val="24"/>
          <w:szCs w:val="24"/>
        </w:rPr>
        <w:t>c</w:t>
      </w:r>
      <w:r w:rsidRPr="00D41342">
        <w:rPr>
          <w:rFonts w:ascii="Candara" w:eastAsia="Arial" w:hAnsi="Candara" w:cs="Arial"/>
          <w:spacing w:val="1"/>
          <w:sz w:val="24"/>
          <w:szCs w:val="24"/>
        </w:rPr>
        <w:t>eede</w:t>
      </w:r>
      <w:r w:rsidRPr="00D41342">
        <w:rPr>
          <w:rFonts w:ascii="Candara" w:eastAsia="Arial" w:hAnsi="Candara" w:cs="Arial"/>
          <w:spacing w:val="-1"/>
          <w:sz w:val="24"/>
          <w:szCs w:val="24"/>
        </w:rPr>
        <w:t>d</w:t>
      </w:r>
      <w:r w:rsidRPr="00D41342">
        <w:rPr>
          <w:rFonts w:ascii="Candara" w:eastAsia="Arial" w:hAnsi="Candara" w:cs="Arial"/>
          <w:sz w:val="24"/>
          <w:szCs w:val="24"/>
        </w:rPr>
        <w:t xml:space="preserve">. </w:t>
      </w:r>
      <w:r w:rsidRPr="00D41342">
        <w:rPr>
          <w:rFonts w:ascii="Candara" w:eastAsia="Arial" w:hAnsi="Candara" w:cs="Arial"/>
          <w:spacing w:val="-2"/>
          <w:sz w:val="24"/>
          <w:szCs w:val="24"/>
        </w:rPr>
        <w:t>A</w:t>
      </w:r>
      <w:r w:rsidRPr="00D41342">
        <w:rPr>
          <w:rFonts w:ascii="Candara" w:eastAsia="Arial" w:hAnsi="Candara" w:cs="Arial"/>
          <w:spacing w:val="1"/>
          <w:sz w:val="24"/>
          <w:szCs w:val="24"/>
        </w:rPr>
        <w:t>n</w:t>
      </w:r>
      <w:r w:rsidR="00347447" w:rsidRPr="00D41342">
        <w:rPr>
          <w:rFonts w:ascii="Candara" w:eastAsia="Arial" w:hAnsi="Candara" w:cs="Arial"/>
          <w:sz w:val="24"/>
          <w:szCs w:val="24"/>
        </w:rPr>
        <w:t>y</w:t>
      </w:r>
      <w:r w:rsidRPr="00D41342">
        <w:rPr>
          <w:rFonts w:ascii="Candara" w:eastAsia="Arial" w:hAnsi="Candara" w:cs="Arial"/>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w:t>
      </w:r>
      <w:r w:rsidRPr="00D41342">
        <w:rPr>
          <w:rFonts w:ascii="Candara" w:eastAsia="Arial" w:hAnsi="Candara" w:cs="Arial"/>
          <w:spacing w:val="1"/>
          <w:sz w:val="24"/>
          <w:szCs w:val="24"/>
        </w:rPr>
        <w:t>b</w:t>
      </w:r>
      <w:r w:rsidRPr="00D41342">
        <w:rPr>
          <w:rFonts w:ascii="Candara" w:eastAsia="Arial" w:hAnsi="Candara" w:cs="Arial"/>
          <w:spacing w:val="-3"/>
          <w:sz w:val="24"/>
          <w:szCs w:val="24"/>
        </w:rPr>
        <w:t>l</w:t>
      </w:r>
      <w:r w:rsidRPr="00D41342">
        <w:rPr>
          <w:rFonts w:ascii="Candara" w:eastAsia="Arial" w:hAnsi="Candara" w:cs="Arial"/>
          <w:spacing w:val="1"/>
          <w:sz w:val="24"/>
          <w:szCs w:val="24"/>
        </w:rPr>
        <w:t>em</w:t>
      </w:r>
      <w:r w:rsidRPr="00D41342">
        <w:rPr>
          <w:rFonts w:ascii="Candara" w:eastAsia="Arial" w:hAnsi="Candara" w:cs="Arial"/>
          <w:sz w:val="24"/>
          <w:szCs w:val="24"/>
        </w:rPr>
        <w:t>s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z w:val="24"/>
          <w:szCs w:val="24"/>
        </w:rPr>
        <w:t>iscuss</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1"/>
          <w:sz w:val="24"/>
          <w:szCs w:val="24"/>
        </w:rPr>
        <w:t xml:space="preserve">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00B213A7" w:rsidRPr="00D41342">
        <w:rPr>
          <w:rFonts w:ascii="Candara" w:eastAsia="Arial" w:hAnsi="Candara" w:cs="Arial"/>
          <w:sz w:val="24"/>
          <w:szCs w:val="24"/>
        </w:rPr>
        <w:t>proprietor</w:t>
      </w:r>
      <w:r w:rsidRPr="00D41342">
        <w:rPr>
          <w:rFonts w:ascii="Candara" w:eastAsia="Arial" w:hAnsi="Candara" w:cs="Arial"/>
          <w:sz w:val="24"/>
          <w:szCs w:val="24"/>
        </w:rPr>
        <w:t>.</w:t>
      </w:r>
    </w:p>
    <w:p w14:paraId="757197EF" w14:textId="77777777" w:rsidR="001E2FBD" w:rsidRPr="00D41342" w:rsidRDefault="001E2FBD" w:rsidP="00B3749F">
      <w:pPr>
        <w:spacing w:before="16" w:line="260" w:lineRule="exact"/>
        <w:jc w:val="both"/>
        <w:rPr>
          <w:rFonts w:ascii="Candara" w:hAnsi="Candara" w:cs="Arial"/>
          <w:sz w:val="26"/>
          <w:szCs w:val="26"/>
        </w:rPr>
      </w:pPr>
    </w:p>
    <w:p w14:paraId="757197F0" w14:textId="6AF3C90F" w:rsidR="001E2FBD" w:rsidRPr="00D41342" w:rsidRDefault="00086025" w:rsidP="00B3749F">
      <w:pPr>
        <w:ind w:right="76"/>
        <w:jc w:val="both"/>
        <w:rPr>
          <w:rFonts w:ascii="Candara" w:eastAsia="Arial" w:hAnsi="Candara" w:cs="Arial"/>
          <w:sz w:val="24"/>
          <w:szCs w:val="24"/>
        </w:rPr>
      </w:pPr>
      <w:r w:rsidRPr="00D41342">
        <w:rPr>
          <w:rFonts w:ascii="Candara" w:eastAsia="Arial" w:hAnsi="Candara" w:cs="Arial"/>
          <w:sz w:val="24"/>
          <w:szCs w:val="24"/>
        </w:rPr>
        <w:t>P</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2"/>
          <w:sz w:val="24"/>
          <w:szCs w:val="24"/>
        </w:rPr>
        <w:t>s</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 xml:space="preserve">rers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pacing w:val="1"/>
          <w:sz w:val="24"/>
          <w:szCs w:val="24"/>
        </w:rPr>
        <w:t>nde</w:t>
      </w:r>
      <w:r w:rsidRPr="00D41342">
        <w:rPr>
          <w:rFonts w:ascii="Candara" w:eastAsia="Arial" w:hAnsi="Candara" w:cs="Arial"/>
          <w:sz w:val="24"/>
          <w:szCs w:val="24"/>
        </w:rPr>
        <w:t xml:space="preserve">r </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1"/>
          <w:sz w:val="24"/>
          <w:szCs w:val="24"/>
        </w:rPr>
        <w:t xml:space="preserve"> ob</w:t>
      </w:r>
      <w:r w:rsidRPr="00D41342">
        <w:rPr>
          <w:rFonts w:ascii="Candara" w:eastAsia="Arial" w:hAnsi="Candara" w:cs="Arial"/>
          <w:sz w:val="24"/>
          <w:szCs w:val="24"/>
        </w:rPr>
        <w:t>l</w:t>
      </w:r>
      <w:r w:rsidRPr="00D41342">
        <w:rPr>
          <w:rFonts w:ascii="Candara" w:eastAsia="Arial" w:hAnsi="Candara" w:cs="Arial"/>
          <w:spacing w:val="-1"/>
          <w:sz w:val="24"/>
          <w:szCs w:val="24"/>
        </w:rPr>
        <w:t>ig</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z w:val="24"/>
          <w:szCs w:val="24"/>
        </w:rPr>
        <w:t>isc</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pacing w:val="-2"/>
          <w:sz w:val="24"/>
          <w:szCs w:val="24"/>
        </w:rPr>
        <w:t>s</w:t>
      </w:r>
      <w:r w:rsidRPr="00D41342">
        <w:rPr>
          <w:rFonts w:ascii="Candara" w:eastAsia="Arial" w:hAnsi="Candara" w:cs="Arial"/>
          <w:sz w:val="24"/>
          <w:szCs w:val="24"/>
        </w:rPr>
        <w:t>e</w:t>
      </w:r>
      <w:r w:rsidRPr="00D41342">
        <w:rPr>
          <w:rFonts w:ascii="Candara" w:eastAsia="Arial" w:hAnsi="Candara" w:cs="Arial"/>
          <w:spacing w:val="10"/>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c</w:t>
      </w:r>
      <w:r w:rsidRPr="00D41342">
        <w:rPr>
          <w:rFonts w:ascii="Candara" w:eastAsia="Arial" w:hAnsi="Candara" w:cs="Arial"/>
          <w:spacing w:val="1"/>
          <w:sz w:val="24"/>
          <w:szCs w:val="24"/>
        </w:rPr>
        <w:t>hoo</w:t>
      </w:r>
      <w:r w:rsidRPr="00D41342">
        <w:rPr>
          <w:rFonts w:ascii="Candara" w:eastAsia="Arial" w:hAnsi="Candara" w:cs="Arial"/>
          <w:sz w:val="24"/>
          <w:szCs w:val="24"/>
        </w:rPr>
        <w:t>l</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up</w:t>
      </w:r>
      <w:r w:rsidRPr="00D41342">
        <w:rPr>
          <w:rFonts w:ascii="Candara" w:eastAsia="Arial" w:hAnsi="Candara" w:cs="Arial"/>
          <w:spacing w:val="-1"/>
          <w:sz w:val="24"/>
          <w:szCs w:val="24"/>
        </w:rPr>
        <w:t>o</w:t>
      </w:r>
      <w:r w:rsidRPr="00D41342">
        <w:rPr>
          <w:rFonts w:ascii="Candara" w:eastAsia="Arial" w:hAnsi="Candara" w:cs="Arial"/>
          <w:sz w:val="24"/>
          <w:szCs w:val="24"/>
        </w:rPr>
        <w:t xml:space="preserve">n </w:t>
      </w:r>
      <w:r w:rsidRPr="00D41342">
        <w:rPr>
          <w:rFonts w:ascii="Candara" w:eastAsia="Arial" w:hAnsi="Candara" w:cs="Arial"/>
          <w:spacing w:val="1"/>
          <w:sz w:val="24"/>
          <w:szCs w:val="24"/>
        </w:rPr>
        <w:t>adm</w:t>
      </w:r>
      <w:r w:rsidRPr="00D41342">
        <w:rPr>
          <w:rFonts w:ascii="Candara" w:eastAsia="Arial" w:hAnsi="Candara" w:cs="Arial"/>
          <w:sz w:val="24"/>
          <w:szCs w:val="24"/>
        </w:rPr>
        <w:t>iss</w:t>
      </w:r>
      <w:r w:rsidRPr="00D41342">
        <w:rPr>
          <w:rFonts w:ascii="Candara" w:eastAsia="Arial" w:hAnsi="Candara" w:cs="Arial"/>
          <w:spacing w:val="-1"/>
          <w:sz w:val="24"/>
          <w:szCs w:val="24"/>
        </w:rPr>
        <w:t>io</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r</w:t>
      </w:r>
      <w:r w:rsidRPr="00D41342">
        <w:rPr>
          <w:rFonts w:ascii="Candara" w:eastAsia="Arial" w:hAnsi="Candara" w:cs="Arial"/>
          <w:spacing w:val="-2"/>
          <w:sz w:val="24"/>
          <w:szCs w:val="24"/>
        </w:rPr>
        <w:t>o</w:t>
      </w:r>
      <w:r w:rsidRPr="00D41342">
        <w:rPr>
          <w:rFonts w:ascii="Candara" w:eastAsia="Arial" w:hAnsi="Candara" w:cs="Arial"/>
          <w:spacing w:val="-1"/>
          <w:sz w:val="24"/>
          <w:szCs w:val="24"/>
        </w:rPr>
        <w:t>ug</w:t>
      </w:r>
      <w:r w:rsidRPr="00D41342">
        <w:rPr>
          <w:rFonts w:ascii="Candara" w:eastAsia="Arial" w:hAnsi="Candara" w:cs="Arial"/>
          <w:spacing w:val="1"/>
          <w:sz w:val="24"/>
          <w:szCs w:val="24"/>
        </w:rPr>
        <w:t>hou</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a</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2"/>
          <w:sz w:val="24"/>
          <w:szCs w:val="24"/>
        </w:rPr>
        <w:t>i</w:t>
      </w:r>
      <w:r w:rsidRPr="00D41342">
        <w:rPr>
          <w:rFonts w:ascii="Candara" w:eastAsia="Arial" w:hAnsi="Candara" w:cs="Arial"/>
          <w:spacing w:val="1"/>
          <w:sz w:val="24"/>
          <w:szCs w:val="24"/>
        </w:rPr>
        <w:t>m</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004D5D02">
        <w:rPr>
          <w:rFonts w:ascii="Candara" w:eastAsia="Arial" w:hAnsi="Candara" w:cs="Arial"/>
          <w:sz w:val="24"/>
          <w:szCs w:val="24"/>
        </w:rPr>
        <w:t>Wribbenhall School</w:t>
      </w:r>
      <w:r w:rsidRPr="00D41342">
        <w:rPr>
          <w:rFonts w:ascii="Candara" w:eastAsia="Arial" w:hAnsi="Candara" w:cs="Arial"/>
          <w:spacing w:val="9"/>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 xml:space="preserve">y </w:t>
      </w:r>
      <w:r w:rsidRPr="00D41342">
        <w:rPr>
          <w:rFonts w:ascii="Candara" w:eastAsia="Arial" w:hAnsi="Candara" w:cs="Arial"/>
          <w:spacing w:val="1"/>
          <w:sz w:val="24"/>
          <w:szCs w:val="24"/>
        </w:rPr>
        <w:t>med</w:t>
      </w:r>
      <w:r w:rsidRPr="00D41342">
        <w:rPr>
          <w:rFonts w:ascii="Candara" w:eastAsia="Arial" w:hAnsi="Candara" w:cs="Arial"/>
          <w:sz w:val="24"/>
          <w:szCs w:val="24"/>
        </w:rPr>
        <w:t>ical c</w:t>
      </w:r>
      <w:r w:rsidRPr="00D41342">
        <w:rPr>
          <w:rFonts w:ascii="Candara" w:eastAsia="Arial" w:hAnsi="Candara" w:cs="Arial"/>
          <w:spacing w:val="1"/>
          <w:sz w:val="24"/>
          <w:szCs w:val="24"/>
        </w:rPr>
        <w:t>ond</w:t>
      </w:r>
      <w:r w:rsidRPr="00D41342">
        <w:rPr>
          <w:rFonts w:ascii="Candara" w:eastAsia="Arial" w:hAnsi="Candara" w:cs="Arial"/>
          <w:sz w:val="24"/>
          <w:szCs w:val="24"/>
        </w:rPr>
        <w:t>iti</w:t>
      </w:r>
      <w:r w:rsidRPr="00D41342">
        <w:rPr>
          <w:rFonts w:ascii="Candara" w:eastAsia="Arial" w:hAnsi="Candara" w:cs="Arial"/>
          <w:spacing w:val="-2"/>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s.</w:t>
      </w:r>
    </w:p>
    <w:p w14:paraId="1481007C" w14:textId="77777777" w:rsidR="00531071" w:rsidRPr="00D41342" w:rsidRDefault="00531071" w:rsidP="00B3749F">
      <w:pPr>
        <w:ind w:right="76"/>
        <w:jc w:val="both"/>
        <w:rPr>
          <w:rFonts w:ascii="Candara" w:eastAsia="Arial" w:hAnsi="Candara" w:cs="Arial"/>
          <w:sz w:val="24"/>
          <w:szCs w:val="24"/>
        </w:rPr>
      </w:pPr>
    </w:p>
    <w:p w14:paraId="757197F2" w14:textId="77777777" w:rsidR="001E2FBD" w:rsidRPr="00D41342" w:rsidRDefault="00086025" w:rsidP="00B3749F">
      <w:pPr>
        <w:ind w:right="6162"/>
        <w:jc w:val="both"/>
        <w:rPr>
          <w:rFonts w:ascii="Candara" w:eastAsia="Arial" w:hAnsi="Candara" w:cs="Arial"/>
          <w:sz w:val="24"/>
          <w:szCs w:val="24"/>
        </w:rPr>
      </w:pPr>
      <w:r w:rsidRPr="00D41342">
        <w:rPr>
          <w:rFonts w:ascii="Candara" w:eastAsia="Arial" w:hAnsi="Candara" w:cs="Arial"/>
          <w:b/>
          <w:sz w:val="24"/>
          <w:szCs w:val="24"/>
        </w:rPr>
        <w:t>C</w:t>
      </w:r>
      <w:r w:rsidRPr="00D41342">
        <w:rPr>
          <w:rFonts w:ascii="Candara" w:eastAsia="Arial" w:hAnsi="Candara" w:cs="Arial"/>
          <w:b/>
          <w:spacing w:val="-1"/>
          <w:sz w:val="24"/>
          <w:szCs w:val="24"/>
        </w:rPr>
        <w:t>o</w:t>
      </w:r>
      <w:r w:rsidRPr="00D41342">
        <w:rPr>
          <w:rFonts w:ascii="Candara" w:eastAsia="Arial" w:hAnsi="Candara" w:cs="Arial"/>
          <w:b/>
          <w:sz w:val="24"/>
          <w:szCs w:val="24"/>
        </w:rPr>
        <w:t>n</w:t>
      </w:r>
      <w:r w:rsidRPr="00D41342">
        <w:rPr>
          <w:rFonts w:ascii="Candara" w:eastAsia="Arial" w:hAnsi="Candara" w:cs="Arial"/>
          <w:b/>
          <w:spacing w:val="-1"/>
          <w:sz w:val="24"/>
          <w:szCs w:val="24"/>
        </w:rPr>
        <w:t>t</w:t>
      </w:r>
      <w:r w:rsidRPr="00D41342">
        <w:rPr>
          <w:rFonts w:ascii="Candara" w:eastAsia="Arial" w:hAnsi="Candara" w:cs="Arial"/>
          <w:b/>
          <w:sz w:val="24"/>
          <w:szCs w:val="24"/>
        </w:rPr>
        <w:t>r</w:t>
      </w:r>
      <w:r w:rsidRPr="00D41342">
        <w:rPr>
          <w:rFonts w:ascii="Candara" w:eastAsia="Arial" w:hAnsi="Candara" w:cs="Arial"/>
          <w:b/>
          <w:spacing w:val="1"/>
          <w:sz w:val="24"/>
          <w:szCs w:val="24"/>
        </w:rPr>
        <w:t>ac</w:t>
      </w:r>
      <w:r w:rsidRPr="00D41342">
        <w:rPr>
          <w:rFonts w:ascii="Candara" w:eastAsia="Arial" w:hAnsi="Candara" w:cs="Arial"/>
          <w:b/>
          <w:sz w:val="24"/>
          <w:szCs w:val="24"/>
        </w:rPr>
        <w:t>t</w:t>
      </w:r>
      <w:r w:rsidRPr="00D41342">
        <w:rPr>
          <w:rFonts w:ascii="Candara" w:eastAsia="Arial" w:hAnsi="Candara" w:cs="Arial"/>
          <w:b/>
          <w:spacing w:val="-1"/>
          <w:sz w:val="24"/>
          <w:szCs w:val="24"/>
        </w:rPr>
        <w:t>o</w:t>
      </w:r>
      <w:r w:rsidRPr="00D41342">
        <w:rPr>
          <w:rFonts w:ascii="Candara" w:eastAsia="Arial" w:hAnsi="Candara" w:cs="Arial"/>
          <w:b/>
          <w:sz w:val="24"/>
          <w:szCs w:val="24"/>
        </w:rPr>
        <w:t>rs</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 xml:space="preserve">on </w:t>
      </w:r>
      <w:r w:rsidRPr="00D41342">
        <w:rPr>
          <w:rFonts w:ascii="Candara" w:eastAsia="Arial" w:hAnsi="Candara" w:cs="Arial"/>
          <w:b/>
          <w:spacing w:val="1"/>
          <w:sz w:val="24"/>
          <w:szCs w:val="24"/>
        </w:rPr>
        <w:t>S</w:t>
      </w:r>
      <w:r w:rsidRPr="00D41342">
        <w:rPr>
          <w:rFonts w:ascii="Candara" w:eastAsia="Arial" w:hAnsi="Candara" w:cs="Arial"/>
          <w:b/>
          <w:sz w:val="24"/>
          <w:szCs w:val="24"/>
        </w:rPr>
        <w:t>ite</w:t>
      </w:r>
    </w:p>
    <w:p w14:paraId="757197F3" w14:textId="2627C12B" w:rsidR="001E2FBD" w:rsidRPr="00D41342" w:rsidRDefault="00086025" w:rsidP="00B3749F">
      <w:pPr>
        <w:ind w:right="76"/>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28"/>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on</w:t>
      </w:r>
      <w:r w:rsidRPr="00D41342">
        <w:rPr>
          <w:rFonts w:ascii="Candara" w:eastAsia="Arial" w:hAnsi="Candara" w:cs="Arial"/>
          <w:sz w:val="24"/>
          <w:szCs w:val="24"/>
        </w:rPr>
        <w:t>tract</w:t>
      </w:r>
      <w:r w:rsidRPr="00D41342">
        <w:rPr>
          <w:rFonts w:ascii="Candara" w:eastAsia="Arial" w:hAnsi="Candara" w:cs="Arial"/>
          <w:spacing w:val="1"/>
          <w:sz w:val="24"/>
          <w:szCs w:val="24"/>
        </w:rPr>
        <w:t>o</w:t>
      </w:r>
      <w:r w:rsidRPr="00D41342">
        <w:rPr>
          <w:rFonts w:ascii="Candara" w:eastAsia="Arial" w:hAnsi="Candara" w:cs="Arial"/>
          <w:sz w:val="24"/>
          <w:szCs w:val="24"/>
        </w:rPr>
        <w:t>rs</w:t>
      </w:r>
      <w:r w:rsidRPr="00D41342">
        <w:rPr>
          <w:rFonts w:ascii="Candara" w:eastAsia="Arial" w:hAnsi="Candara" w:cs="Arial"/>
          <w:spacing w:val="28"/>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29"/>
          <w:sz w:val="24"/>
          <w:szCs w:val="24"/>
        </w:rPr>
        <w:t xml:space="preserve"> </w:t>
      </w:r>
      <w:r w:rsidRPr="00D41342">
        <w:rPr>
          <w:rFonts w:ascii="Candara" w:eastAsia="Arial" w:hAnsi="Candara" w:cs="Arial"/>
          <w:sz w:val="24"/>
          <w:szCs w:val="24"/>
        </w:rPr>
        <w:t>site</w:t>
      </w:r>
      <w:r w:rsidRPr="00D41342">
        <w:rPr>
          <w:rFonts w:ascii="Candara" w:eastAsia="Arial" w:hAnsi="Candara" w:cs="Arial"/>
          <w:spacing w:val="28"/>
          <w:sz w:val="24"/>
          <w:szCs w:val="24"/>
        </w:rPr>
        <w:t xml:space="preserve"> </w:t>
      </w:r>
      <w:r w:rsidRPr="00D41342">
        <w:rPr>
          <w:rFonts w:ascii="Candara" w:eastAsia="Arial" w:hAnsi="Candara" w:cs="Arial"/>
          <w:sz w:val="24"/>
          <w:szCs w:val="24"/>
        </w:rPr>
        <w:t>w</w:t>
      </w:r>
      <w:r w:rsidRPr="00D41342">
        <w:rPr>
          <w:rFonts w:ascii="Candara" w:eastAsia="Arial" w:hAnsi="Candara" w:cs="Arial"/>
          <w:spacing w:val="-1"/>
          <w:sz w:val="24"/>
          <w:szCs w:val="24"/>
        </w:rPr>
        <w:t>i</w:t>
      </w:r>
      <w:r w:rsidRPr="00D41342">
        <w:rPr>
          <w:rFonts w:ascii="Candara" w:eastAsia="Arial" w:hAnsi="Candara" w:cs="Arial"/>
          <w:sz w:val="24"/>
          <w:szCs w:val="24"/>
        </w:rPr>
        <w:t>ll</w:t>
      </w:r>
      <w:r w:rsidRPr="00D41342">
        <w:rPr>
          <w:rFonts w:ascii="Candara" w:eastAsia="Arial" w:hAnsi="Candara" w:cs="Arial"/>
          <w:spacing w:val="30"/>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po</w:t>
      </w:r>
      <w:r w:rsidRPr="00D41342">
        <w:rPr>
          <w:rFonts w:ascii="Candara" w:eastAsia="Arial" w:hAnsi="Candara" w:cs="Arial"/>
          <w:sz w:val="24"/>
          <w:szCs w:val="24"/>
        </w:rPr>
        <w:t>rt</w:t>
      </w:r>
      <w:r w:rsidRPr="00D41342">
        <w:rPr>
          <w:rFonts w:ascii="Candara" w:eastAsia="Arial" w:hAnsi="Candara" w:cs="Arial"/>
          <w:spacing w:val="28"/>
          <w:sz w:val="24"/>
          <w:szCs w:val="24"/>
        </w:rPr>
        <w:t xml:space="preserve"> </w:t>
      </w:r>
      <w:r w:rsidRPr="00D41342">
        <w:rPr>
          <w:rFonts w:ascii="Candara" w:eastAsia="Arial" w:hAnsi="Candara" w:cs="Arial"/>
          <w:sz w:val="24"/>
          <w:szCs w:val="24"/>
        </w:rPr>
        <w:t>to</w:t>
      </w:r>
      <w:r w:rsidRPr="00D41342">
        <w:rPr>
          <w:rFonts w:ascii="Candara" w:eastAsia="Arial" w:hAnsi="Candara" w:cs="Arial"/>
          <w:spacing w:val="30"/>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4"/>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l</w:t>
      </w:r>
      <w:r w:rsidRPr="00D41342">
        <w:rPr>
          <w:rFonts w:ascii="Candara" w:eastAsia="Arial" w:hAnsi="Candara" w:cs="Arial"/>
          <w:spacing w:val="28"/>
          <w:sz w:val="24"/>
          <w:szCs w:val="24"/>
        </w:rPr>
        <w:t xml:space="preserve">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f</w:t>
      </w:r>
      <w:r w:rsidR="00347447" w:rsidRPr="00D41342">
        <w:rPr>
          <w:rFonts w:ascii="Candara" w:eastAsia="Arial" w:hAnsi="Candara" w:cs="Arial"/>
          <w:sz w:val="24"/>
          <w:szCs w:val="24"/>
        </w:rPr>
        <w:t xml:space="preserve">ice. </w:t>
      </w:r>
      <w:r w:rsidRPr="00D41342">
        <w:rPr>
          <w:rFonts w:ascii="Candara" w:eastAsia="Arial" w:hAnsi="Candara" w:cs="Arial"/>
          <w:sz w:val="24"/>
          <w:szCs w:val="24"/>
        </w:rPr>
        <w:t>All</w:t>
      </w:r>
      <w:r w:rsidRPr="00D41342">
        <w:rPr>
          <w:rFonts w:ascii="Candara" w:eastAsia="Arial" w:hAnsi="Candara" w:cs="Arial"/>
          <w:spacing w:val="28"/>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tr</w:t>
      </w:r>
      <w:r w:rsidRPr="00D41342">
        <w:rPr>
          <w:rFonts w:ascii="Candara" w:eastAsia="Arial" w:hAnsi="Candara" w:cs="Arial"/>
          <w:spacing w:val="-2"/>
          <w:sz w:val="24"/>
          <w:szCs w:val="24"/>
        </w:rPr>
        <w:t>a</w:t>
      </w:r>
      <w:r w:rsidRPr="00D41342">
        <w:rPr>
          <w:rFonts w:ascii="Candara" w:eastAsia="Arial" w:hAnsi="Candara" w:cs="Arial"/>
          <w:sz w:val="24"/>
          <w:szCs w:val="24"/>
        </w:rPr>
        <w:t>ct</w:t>
      </w:r>
      <w:r w:rsidRPr="00D41342">
        <w:rPr>
          <w:rFonts w:ascii="Candara" w:eastAsia="Arial" w:hAnsi="Candara" w:cs="Arial"/>
          <w:spacing w:val="1"/>
          <w:sz w:val="24"/>
          <w:szCs w:val="24"/>
        </w:rPr>
        <w:t>o</w:t>
      </w:r>
      <w:r w:rsidRPr="00D41342">
        <w:rPr>
          <w:rFonts w:ascii="Candara" w:eastAsia="Arial" w:hAnsi="Candara" w:cs="Arial"/>
          <w:sz w:val="24"/>
          <w:szCs w:val="24"/>
        </w:rPr>
        <w:t>rs</w:t>
      </w:r>
      <w:r w:rsidRPr="00D41342">
        <w:rPr>
          <w:rFonts w:ascii="Candara" w:eastAsia="Arial" w:hAnsi="Candara" w:cs="Arial"/>
          <w:spacing w:val="28"/>
          <w:sz w:val="24"/>
          <w:szCs w:val="24"/>
        </w:rPr>
        <w:t xml:space="preserve"> </w:t>
      </w:r>
      <w:r w:rsidRPr="00D41342">
        <w:rPr>
          <w:rFonts w:ascii="Candara" w:eastAsia="Arial" w:hAnsi="Candara" w:cs="Arial"/>
          <w:spacing w:val="1"/>
          <w:sz w:val="24"/>
          <w:szCs w:val="24"/>
        </w:rPr>
        <w:t>mu</w:t>
      </w:r>
      <w:r w:rsidRPr="00D41342">
        <w:rPr>
          <w:rFonts w:ascii="Candara" w:eastAsia="Arial" w:hAnsi="Candara" w:cs="Arial"/>
          <w:sz w:val="24"/>
          <w:szCs w:val="24"/>
        </w:rPr>
        <w:t>st s</w:t>
      </w:r>
      <w:r w:rsidRPr="00D41342">
        <w:rPr>
          <w:rFonts w:ascii="Candara" w:eastAsia="Arial" w:hAnsi="Candara" w:cs="Arial"/>
          <w:spacing w:val="1"/>
          <w:sz w:val="24"/>
          <w:szCs w:val="24"/>
        </w:rPr>
        <w:t>ho</w:t>
      </w:r>
      <w:r w:rsidRPr="00D41342">
        <w:rPr>
          <w:rFonts w:ascii="Candara" w:eastAsia="Arial" w:hAnsi="Candara" w:cs="Arial"/>
          <w:sz w:val="24"/>
          <w:szCs w:val="24"/>
        </w:rPr>
        <w:t>w t</w:t>
      </w:r>
      <w:r w:rsidRPr="00D41342">
        <w:rPr>
          <w:rFonts w:ascii="Candara" w:eastAsia="Arial" w:hAnsi="Candara" w:cs="Arial"/>
          <w:spacing w:val="1"/>
          <w:sz w:val="24"/>
          <w:szCs w:val="24"/>
        </w:rPr>
        <w:t>he</w:t>
      </w:r>
      <w:r w:rsidRPr="00D41342">
        <w:rPr>
          <w:rFonts w:ascii="Candara" w:eastAsia="Arial" w:hAnsi="Candara" w:cs="Arial"/>
          <w:sz w:val="24"/>
          <w:szCs w:val="24"/>
        </w:rPr>
        <w:t>ir</w:t>
      </w:r>
      <w:r w:rsidRPr="00D41342">
        <w:rPr>
          <w:rFonts w:ascii="Candara" w:eastAsia="Arial" w:hAnsi="Candara" w:cs="Arial"/>
          <w:spacing w:val="2"/>
          <w:sz w:val="24"/>
          <w:szCs w:val="24"/>
        </w:rPr>
        <w:t xml:space="preserve"> </w:t>
      </w:r>
      <w:r w:rsidR="00C62AEF">
        <w:rPr>
          <w:rFonts w:ascii="Candara" w:eastAsia="Arial" w:hAnsi="Candara" w:cs="Arial"/>
          <w:spacing w:val="2"/>
          <w:sz w:val="24"/>
          <w:szCs w:val="24"/>
        </w:rPr>
        <w:t xml:space="preserve">photo </w:t>
      </w:r>
      <w:r w:rsidRPr="00D41342">
        <w:rPr>
          <w:rFonts w:ascii="Candara" w:eastAsia="Arial" w:hAnsi="Candara" w:cs="Arial"/>
          <w:sz w:val="24"/>
          <w:szCs w:val="24"/>
        </w:rPr>
        <w:t xml:space="preserve">ID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DBS</w:t>
      </w:r>
      <w:r w:rsidRPr="00D41342">
        <w:rPr>
          <w:rFonts w:ascii="Candara" w:eastAsia="Arial" w:hAnsi="Candara" w:cs="Arial"/>
          <w:spacing w:val="1"/>
          <w:sz w:val="24"/>
          <w:szCs w:val="24"/>
        </w:rPr>
        <w:t xml:space="preserve"> n</w:t>
      </w:r>
      <w:r w:rsidRPr="00D41342">
        <w:rPr>
          <w:rFonts w:ascii="Candara" w:eastAsia="Arial" w:hAnsi="Candara" w:cs="Arial"/>
          <w:spacing w:val="-1"/>
          <w:sz w:val="24"/>
          <w:szCs w:val="24"/>
        </w:rPr>
        <w:t>u</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6"/>
          <w:sz w:val="24"/>
          <w:szCs w:val="24"/>
        </w:rPr>
        <w:t xml:space="preserve"> </w:t>
      </w:r>
      <w:r w:rsidRPr="00D41342">
        <w:rPr>
          <w:rFonts w:ascii="Candara" w:eastAsia="Arial" w:hAnsi="Candara" w:cs="Arial"/>
          <w:sz w:val="24"/>
          <w:szCs w:val="24"/>
        </w:rPr>
        <w:t>a</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en</w:t>
      </w:r>
      <w:r w:rsidRPr="00D41342">
        <w:rPr>
          <w:rFonts w:ascii="Candara" w:eastAsia="Arial" w:hAnsi="Candara" w:cs="Arial"/>
          <w:sz w:val="24"/>
          <w:szCs w:val="24"/>
        </w:rPr>
        <w:t xml:space="preserve">ior </w:t>
      </w:r>
      <w:r w:rsidRPr="00D41342">
        <w:rPr>
          <w:rFonts w:ascii="Candara" w:eastAsia="Arial" w:hAnsi="Candara" w:cs="Arial"/>
          <w:spacing w:val="-1"/>
          <w:sz w:val="24"/>
          <w:szCs w:val="24"/>
        </w:rPr>
        <w:t>m</w:t>
      </w:r>
      <w:r w:rsidRPr="00D41342">
        <w:rPr>
          <w:rFonts w:ascii="Candara" w:eastAsia="Arial" w:hAnsi="Candara" w:cs="Arial"/>
          <w:spacing w:val="1"/>
          <w:sz w:val="24"/>
          <w:szCs w:val="24"/>
        </w:rPr>
        <w:t>em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 xml:space="preserve">r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6"/>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7"/>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g</w:t>
      </w:r>
      <w:r w:rsidRPr="00D41342">
        <w:rPr>
          <w:rFonts w:ascii="Candara" w:eastAsia="Arial" w:hAnsi="Candara" w:cs="Arial"/>
          <w:spacing w:val="1"/>
          <w:sz w:val="24"/>
          <w:szCs w:val="24"/>
        </w:rPr>
        <w:t>a</w:t>
      </w:r>
      <w:r w:rsidRPr="00D41342">
        <w:rPr>
          <w:rFonts w:ascii="Candara" w:eastAsia="Arial" w:hAnsi="Candara" w:cs="Arial"/>
          <w:sz w:val="24"/>
          <w:szCs w:val="24"/>
        </w:rPr>
        <w:t>in</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en</w:t>
      </w:r>
      <w:r w:rsidRPr="00D41342">
        <w:rPr>
          <w:rFonts w:ascii="Candara" w:eastAsia="Arial" w:hAnsi="Candara" w:cs="Arial"/>
          <w:sz w:val="24"/>
          <w:szCs w:val="24"/>
        </w:rPr>
        <w:t>try to</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sc</w:t>
      </w:r>
      <w:r w:rsidRPr="00D41342">
        <w:rPr>
          <w:rFonts w:ascii="Candara" w:eastAsia="Arial" w:hAnsi="Candara" w:cs="Arial"/>
          <w:spacing w:val="1"/>
          <w:sz w:val="24"/>
          <w:szCs w:val="24"/>
        </w:rPr>
        <w:t>hoo</w:t>
      </w:r>
      <w:r w:rsidR="00347447" w:rsidRPr="00D41342">
        <w:rPr>
          <w:rFonts w:ascii="Candara" w:eastAsia="Arial" w:hAnsi="Candara" w:cs="Arial"/>
          <w:sz w:val="24"/>
          <w:szCs w:val="24"/>
        </w:rPr>
        <w:t>l.</w:t>
      </w:r>
      <w:r w:rsidRPr="00D41342">
        <w:rPr>
          <w:rFonts w:ascii="Candara" w:eastAsia="Arial" w:hAnsi="Candara" w:cs="Arial"/>
          <w:spacing w:val="9"/>
          <w:sz w:val="24"/>
          <w:szCs w:val="24"/>
        </w:rPr>
        <w:t xml:space="preserve"> </w:t>
      </w:r>
      <w:r w:rsidRPr="00D41342">
        <w:rPr>
          <w:rFonts w:ascii="Candara" w:eastAsia="Arial" w:hAnsi="Candara" w:cs="Arial"/>
          <w:spacing w:val="-2"/>
          <w:sz w:val="24"/>
          <w:szCs w:val="24"/>
        </w:rPr>
        <w:t>I</w:t>
      </w:r>
      <w:r w:rsidRPr="00D41342">
        <w:rPr>
          <w:rFonts w:ascii="Candara" w:eastAsia="Arial" w:hAnsi="Candara" w:cs="Arial"/>
          <w:sz w:val="24"/>
          <w:szCs w:val="24"/>
        </w:rPr>
        <w:t>f</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1"/>
          <w:sz w:val="24"/>
          <w:szCs w:val="24"/>
        </w:rPr>
        <w:t xml:space="preserve"> </w:t>
      </w:r>
      <w:r w:rsidRPr="00D41342">
        <w:rPr>
          <w:rFonts w:ascii="Candara" w:eastAsia="Arial" w:hAnsi="Candara" w:cs="Arial"/>
          <w:sz w:val="24"/>
          <w:szCs w:val="24"/>
        </w:rPr>
        <w:t>is</w:t>
      </w:r>
      <w:r w:rsidRPr="00D41342">
        <w:rPr>
          <w:rFonts w:ascii="Candara" w:eastAsia="Arial" w:hAnsi="Candara" w:cs="Arial"/>
          <w:spacing w:val="1"/>
          <w:sz w:val="24"/>
          <w:szCs w:val="24"/>
        </w:rPr>
        <w:t xml:space="preserve"> n</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00C95612" w:rsidRPr="00D41342">
        <w:rPr>
          <w:rFonts w:ascii="Candara" w:eastAsia="Arial" w:hAnsi="Candara" w:cs="Arial"/>
          <w:spacing w:val="-1"/>
          <w:sz w:val="24"/>
          <w:szCs w:val="24"/>
        </w:rPr>
        <w:t>a</w:t>
      </w:r>
      <w:r w:rsidR="00C95612" w:rsidRPr="00D41342">
        <w:rPr>
          <w:rFonts w:ascii="Candara" w:eastAsia="Arial" w:hAnsi="Candara" w:cs="Arial"/>
          <w:spacing w:val="-2"/>
          <w:sz w:val="24"/>
          <w:szCs w:val="24"/>
        </w:rPr>
        <w:t>v</w:t>
      </w:r>
      <w:r w:rsidR="00C95612" w:rsidRPr="00D41342">
        <w:rPr>
          <w:rFonts w:ascii="Candara" w:eastAsia="Arial" w:hAnsi="Candara" w:cs="Arial"/>
          <w:spacing w:val="1"/>
          <w:sz w:val="24"/>
          <w:szCs w:val="24"/>
        </w:rPr>
        <w:t>a</w:t>
      </w:r>
      <w:r w:rsidR="00C95612" w:rsidRPr="00D41342">
        <w:rPr>
          <w:rFonts w:ascii="Candara" w:eastAsia="Arial" w:hAnsi="Candara" w:cs="Arial"/>
          <w:sz w:val="24"/>
          <w:szCs w:val="24"/>
        </w:rPr>
        <w:t>i</w:t>
      </w:r>
      <w:r w:rsidR="00C95612" w:rsidRPr="00D41342">
        <w:rPr>
          <w:rFonts w:ascii="Candara" w:eastAsia="Arial" w:hAnsi="Candara" w:cs="Arial"/>
          <w:spacing w:val="-1"/>
          <w:sz w:val="24"/>
          <w:szCs w:val="24"/>
        </w:rPr>
        <w:t>l</w:t>
      </w:r>
      <w:r w:rsidR="00C95612" w:rsidRPr="00D41342">
        <w:rPr>
          <w:rFonts w:ascii="Candara" w:eastAsia="Arial" w:hAnsi="Candara" w:cs="Arial"/>
          <w:spacing w:val="1"/>
          <w:sz w:val="24"/>
          <w:szCs w:val="24"/>
        </w:rPr>
        <w:t>ab</w:t>
      </w:r>
      <w:r w:rsidR="00C95612" w:rsidRPr="00D41342">
        <w:rPr>
          <w:rFonts w:ascii="Candara" w:eastAsia="Arial" w:hAnsi="Candara" w:cs="Arial"/>
          <w:sz w:val="24"/>
          <w:szCs w:val="24"/>
        </w:rPr>
        <w:t>le,</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n a</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 xml:space="preserve"> 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mu</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pacing w:val="-1"/>
          <w:sz w:val="24"/>
          <w:szCs w:val="24"/>
        </w:rPr>
        <w:t>p</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3"/>
          <w:sz w:val="24"/>
          <w:szCs w:val="24"/>
        </w:rPr>
        <w:t>v</w:t>
      </w:r>
      <w:r w:rsidRPr="00D41342">
        <w:rPr>
          <w:rFonts w:ascii="Candara" w:eastAsia="Arial" w:hAnsi="Candara" w:cs="Arial"/>
          <w:sz w:val="24"/>
          <w:szCs w:val="24"/>
        </w:rPr>
        <w:t>i</w:t>
      </w:r>
      <w:r w:rsidRPr="00D41342">
        <w:rPr>
          <w:rFonts w:ascii="Candara" w:eastAsia="Arial" w:hAnsi="Candara" w:cs="Arial"/>
          <w:spacing w:val="2"/>
          <w:sz w:val="24"/>
          <w:szCs w:val="24"/>
        </w:rPr>
        <w:t>s</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m</w:t>
      </w:r>
      <w:r w:rsidRPr="00D41342">
        <w:rPr>
          <w:rFonts w:ascii="Candara" w:eastAsia="Arial" w:hAnsi="Candara" w:cs="Arial"/>
          <w:spacing w:val="3"/>
          <w:sz w:val="24"/>
          <w:szCs w:val="24"/>
        </w:rPr>
        <w:t xml:space="preserve"> </w:t>
      </w:r>
      <w:r w:rsidR="00C95612">
        <w:rPr>
          <w:rFonts w:ascii="Candara" w:eastAsia="Arial" w:hAnsi="Candara" w:cs="Arial"/>
          <w:spacing w:val="1"/>
          <w:sz w:val="24"/>
          <w:szCs w:val="24"/>
        </w:rPr>
        <w:t>when they have possible contact with the children</w:t>
      </w:r>
      <w:r w:rsidRPr="00D41342">
        <w:rPr>
          <w:rFonts w:ascii="Candara" w:eastAsia="Arial" w:hAnsi="Candara" w:cs="Arial"/>
          <w:sz w:val="24"/>
          <w:szCs w:val="24"/>
        </w:rPr>
        <w:t>. If</w:t>
      </w:r>
      <w:r w:rsidRPr="00D41342">
        <w:rPr>
          <w:rFonts w:ascii="Candara" w:eastAsia="Arial" w:hAnsi="Candara" w:cs="Arial"/>
          <w:spacing w:val="4"/>
          <w:sz w:val="24"/>
          <w:szCs w:val="24"/>
        </w:rPr>
        <w:t xml:space="preserve"> </w:t>
      </w:r>
      <w:r w:rsidRPr="00D41342">
        <w:rPr>
          <w:rFonts w:ascii="Candara" w:eastAsia="Arial" w:hAnsi="Candara" w:cs="Arial"/>
          <w:sz w:val="24"/>
          <w:szCs w:val="24"/>
        </w:rPr>
        <w:t>a</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be</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6"/>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4"/>
          <w:sz w:val="24"/>
          <w:szCs w:val="24"/>
        </w:rPr>
        <w:t xml:space="preserve"> </w:t>
      </w:r>
      <w:r w:rsidRPr="00D41342">
        <w:rPr>
          <w:rFonts w:ascii="Candara" w:eastAsia="Arial" w:hAnsi="Candara" w:cs="Arial"/>
          <w:sz w:val="24"/>
          <w:szCs w:val="24"/>
        </w:rPr>
        <w:t xml:space="preserve">is </w:t>
      </w:r>
      <w:r w:rsidRPr="00D41342">
        <w:rPr>
          <w:rFonts w:ascii="Candara" w:eastAsia="Arial" w:hAnsi="Candara" w:cs="Arial"/>
          <w:spacing w:val="1"/>
          <w:sz w:val="24"/>
          <w:szCs w:val="24"/>
        </w:rPr>
        <w:t>no</w:t>
      </w:r>
      <w:r w:rsidRPr="00D41342">
        <w:rPr>
          <w:rFonts w:ascii="Candara" w:eastAsia="Arial" w:hAnsi="Candara" w:cs="Arial"/>
          <w:sz w:val="24"/>
          <w:szCs w:val="24"/>
        </w:rPr>
        <w:t>t</w:t>
      </w:r>
      <w:r w:rsidRPr="00D41342">
        <w:rPr>
          <w:rFonts w:ascii="Candara" w:eastAsia="Arial" w:hAnsi="Candara" w:cs="Arial"/>
          <w:spacing w:val="6"/>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2"/>
          <w:sz w:val="24"/>
          <w:szCs w:val="24"/>
        </w:rPr>
        <w:t>v</w:t>
      </w:r>
      <w:r w:rsidRPr="00D41342">
        <w:rPr>
          <w:rFonts w:ascii="Candara" w:eastAsia="Arial" w:hAnsi="Candara" w:cs="Arial"/>
          <w:spacing w:val="1"/>
          <w:sz w:val="24"/>
          <w:szCs w:val="24"/>
        </w:rPr>
        <w:t>a</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ab</w:t>
      </w:r>
      <w:r w:rsidRPr="00D41342">
        <w:rPr>
          <w:rFonts w:ascii="Candara" w:eastAsia="Arial" w:hAnsi="Candara" w:cs="Arial"/>
          <w:sz w:val="24"/>
          <w:szCs w:val="24"/>
        </w:rPr>
        <w:t>le,</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c</w:t>
      </w:r>
      <w:r w:rsidRPr="00D41342">
        <w:rPr>
          <w:rFonts w:ascii="Candara" w:eastAsia="Arial" w:hAnsi="Candara" w:cs="Arial"/>
          <w:spacing w:val="-2"/>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n</w:t>
      </w:r>
      <w:r w:rsidRPr="00D41342">
        <w:rPr>
          <w:rFonts w:ascii="Candara" w:eastAsia="Arial" w:hAnsi="Candara" w:cs="Arial"/>
          <w:spacing w:val="1"/>
          <w:sz w:val="24"/>
          <w:szCs w:val="24"/>
        </w:rPr>
        <w:t>ee</w:t>
      </w:r>
      <w:r w:rsidRPr="00D41342">
        <w:rPr>
          <w:rFonts w:ascii="Candara" w:eastAsia="Arial" w:hAnsi="Candara" w:cs="Arial"/>
          <w:sz w:val="24"/>
          <w:szCs w:val="24"/>
        </w:rPr>
        <w:t>d</w:t>
      </w:r>
      <w:r w:rsidRPr="00D41342">
        <w:rPr>
          <w:rFonts w:ascii="Candara" w:eastAsia="Arial" w:hAnsi="Candara" w:cs="Arial"/>
          <w:spacing w:val="1"/>
          <w:sz w:val="24"/>
          <w:szCs w:val="24"/>
        </w:rPr>
        <w:t xml:space="preserve"> t</w:t>
      </w:r>
      <w:r w:rsidRPr="00D41342">
        <w:rPr>
          <w:rFonts w:ascii="Candara" w:eastAsia="Arial" w:hAnsi="Candara" w:cs="Arial"/>
          <w:sz w:val="24"/>
          <w:szCs w:val="24"/>
        </w:rPr>
        <w:t>o ret</w:t>
      </w:r>
      <w:r w:rsidRPr="00D41342">
        <w:rPr>
          <w:rFonts w:ascii="Candara" w:eastAsia="Arial" w:hAnsi="Candara" w:cs="Arial"/>
          <w:spacing w:val="1"/>
          <w:sz w:val="24"/>
          <w:szCs w:val="24"/>
        </w:rPr>
        <w:t>u</w:t>
      </w:r>
      <w:r w:rsidRPr="00D41342">
        <w:rPr>
          <w:rFonts w:ascii="Candara" w:eastAsia="Arial" w:hAnsi="Candara" w:cs="Arial"/>
          <w:sz w:val="24"/>
          <w:szCs w:val="24"/>
        </w:rPr>
        <w:t xml:space="preserve">rn </w:t>
      </w:r>
      <w:r w:rsidRPr="00D41342">
        <w:rPr>
          <w:rFonts w:ascii="Candara" w:eastAsia="Arial" w:hAnsi="Candara" w:cs="Arial"/>
          <w:spacing w:val="-2"/>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1"/>
          <w:sz w:val="24"/>
          <w:szCs w:val="24"/>
        </w:rPr>
        <w:t xml:space="preserve"> ha</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g</w:t>
      </w:r>
      <w:r w:rsidRPr="00D41342">
        <w:rPr>
          <w:rFonts w:ascii="Candara" w:eastAsia="Arial" w:hAnsi="Candara" w:cs="Arial"/>
          <w:spacing w:val="1"/>
          <w:sz w:val="24"/>
          <w:szCs w:val="24"/>
        </w:rPr>
        <w:t>on</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z w:val="24"/>
          <w:szCs w:val="24"/>
        </w:rPr>
        <w:t>.</w:t>
      </w:r>
      <w:r w:rsidR="009D2070">
        <w:rPr>
          <w:rFonts w:ascii="Candara" w:eastAsia="Arial" w:hAnsi="Candara" w:cs="Arial"/>
          <w:sz w:val="24"/>
          <w:szCs w:val="24"/>
        </w:rPr>
        <w:t xml:space="preserve"> All </w:t>
      </w:r>
      <w:r w:rsidR="00C95612">
        <w:rPr>
          <w:rFonts w:ascii="Candara" w:eastAsia="Arial" w:hAnsi="Candara" w:cs="Arial"/>
          <w:sz w:val="24"/>
          <w:szCs w:val="24"/>
        </w:rPr>
        <w:t>c</w:t>
      </w:r>
      <w:r w:rsidR="009D2070">
        <w:rPr>
          <w:rFonts w:ascii="Candara" w:eastAsia="Arial" w:hAnsi="Candara" w:cs="Arial"/>
          <w:sz w:val="24"/>
          <w:szCs w:val="24"/>
        </w:rPr>
        <w:t>ontractors will be made aware of the presence of Asbestos Containing Materials, locat</w:t>
      </w:r>
      <w:r w:rsidR="00C95612">
        <w:rPr>
          <w:rFonts w:ascii="Candara" w:eastAsia="Arial" w:hAnsi="Candara" w:cs="Arial"/>
          <w:sz w:val="24"/>
          <w:szCs w:val="24"/>
        </w:rPr>
        <w:t>ed on the roof of the downstairs toilet and Science/D&amp;T room.</w:t>
      </w:r>
    </w:p>
    <w:p w14:paraId="757197F4" w14:textId="77777777" w:rsidR="001E2FBD" w:rsidRPr="00D41342" w:rsidRDefault="001E2FBD" w:rsidP="00B3749F">
      <w:pPr>
        <w:spacing w:before="16" w:line="260" w:lineRule="exact"/>
        <w:jc w:val="both"/>
        <w:rPr>
          <w:rFonts w:ascii="Candara" w:hAnsi="Candara" w:cs="Arial"/>
          <w:sz w:val="26"/>
          <w:szCs w:val="26"/>
        </w:rPr>
      </w:pPr>
    </w:p>
    <w:p w14:paraId="757197F5" w14:textId="77777777" w:rsidR="001E2FBD" w:rsidRPr="00D41342" w:rsidRDefault="00086025" w:rsidP="00B3749F">
      <w:pPr>
        <w:ind w:right="5362"/>
        <w:jc w:val="both"/>
        <w:rPr>
          <w:rFonts w:ascii="Candara" w:eastAsia="Arial" w:hAnsi="Candara" w:cs="Arial"/>
          <w:sz w:val="24"/>
          <w:szCs w:val="24"/>
        </w:rPr>
      </w:pPr>
      <w:r w:rsidRPr="00D41342">
        <w:rPr>
          <w:rFonts w:ascii="Candara" w:eastAsia="Arial" w:hAnsi="Candara" w:cs="Arial"/>
          <w:b/>
          <w:sz w:val="24"/>
          <w:szCs w:val="24"/>
        </w:rPr>
        <w:t>Di</w:t>
      </w:r>
      <w:r w:rsidRPr="00D41342">
        <w:rPr>
          <w:rFonts w:ascii="Candara" w:eastAsia="Arial" w:hAnsi="Candara" w:cs="Arial"/>
          <w:b/>
          <w:spacing w:val="1"/>
          <w:sz w:val="24"/>
          <w:szCs w:val="24"/>
        </w:rPr>
        <w:t>s</w:t>
      </w:r>
      <w:r w:rsidRPr="00D41342">
        <w:rPr>
          <w:rFonts w:ascii="Candara" w:eastAsia="Arial" w:hAnsi="Candara" w:cs="Arial"/>
          <w:b/>
          <w:sz w:val="24"/>
          <w:szCs w:val="24"/>
        </w:rPr>
        <w:t>pl</w:t>
      </w:r>
      <w:r w:rsidRPr="00D41342">
        <w:rPr>
          <w:rFonts w:ascii="Candara" w:eastAsia="Arial" w:hAnsi="Candara" w:cs="Arial"/>
          <w:b/>
          <w:spacing w:val="3"/>
          <w:sz w:val="24"/>
          <w:szCs w:val="24"/>
        </w:rPr>
        <w:t>a</w:t>
      </w:r>
      <w:r w:rsidRPr="00D41342">
        <w:rPr>
          <w:rFonts w:ascii="Candara" w:eastAsia="Arial" w:hAnsi="Candara" w:cs="Arial"/>
          <w:b/>
          <w:sz w:val="24"/>
          <w:szCs w:val="24"/>
        </w:rPr>
        <w:t>y</w:t>
      </w:r>
      <w:r w:rsidRPr="00D41342">
        <w:rPr>
          <w:rFonts w:ascii="Candara" w:eastAsia="Arial" w:hAnsi="Candara" w:cs="Arial"/>
          <w:b/>
          <w:spacing w:val="-6"/>
          <w:sz w:val="24"/>
          <w:szCs w:val="24"/>
        </w:rPr>
        <w:t xml:space="preserve"> </w:t>
      </w:r>
      <w:r w:rsidRPr="00D41342">
        <w:rPr>
          <w:rFonts w:ascii="Candara" w:eastAsia="Arial" w:hAnsi="Candara" w:cs="Arial"/>
          <w:b/>
          <w:spacing w:val="1"/>
          <w:sz w:val="24"/>
          <w:szCs w:val="24"/>
        </w:rPr>
        <w:t>Sc</w:t>
      </w:r>
      <w:r w:rsidRPr="00D41342">
        <w:rPr>
          <w:rFonts w:ascii="Candara" w:eastAsia="Arial" w:hAnsi="Candara" w:cs="Arial"/>
          <w:b/>
          <w:sz w:val="24"/>
          <w:szCs w:val="24"/>
        </w:rPr>
        <w:t>r</w:t>
      </w:r>
      <w:r w:rsidRPr="00D41342">
        <w:rPr>
          <w:rFonts w:ascii="Candara" w:eastAsia="Arial" w:hAnsi="Candara" w:cs="Arial"/>
          <w:b/>
          <w:spacing w:val="1"/>
          <w:sz w:val="24"/>
          <w:szCs w:val="24"/>
        </w:rPr>
        <w:t>ee</w:t>
      </w:r>
      <w:r w:rsidRPr="00D41342">
        <w:rPr>
          <w:rFonts w:ascii="Candara" w:eastAsia="Arial" w:hAnsi="Candara" w:cs="Arial"/>
          <w:b/>
          <w:sz w:val="24"/>
          <w:szCs w:val="24"/>
        </w:rPr>
        <w:t xml:space="preserve">n </w:t>
      </w:r>
      <w:r w:rsidRPr="00D41342">
        <w:rPr>
          <w:rFonts w:ascii="Candara" w:eastAsia="Arial" w:hAnsi="Candara" w:cs="Arial"/>
          <w:b/>
          <w:spacing w:val="1"/>
          <w:sz w:val="24"/>
          <w:szCs w:val="24"/>
        </w:rPr>
        <w:t>E</w:t>
      </w:r>
      <w:r w:rsidRPr="00D41342">
        <w:rPr>
          <w:rFonts w:ascii="Candara" w:eastAsia="Arial" w:hAnsi="Candara" w:cs="Arial"/>
          <w:b/>
          <w:sz w:val="24"/>
          <w:szCs w:val="24"/>
        </w:rPr>
        <w:t>qui</w:t>
      </w:r>
      <w:r w:rsidRPr="00D41342">
        <w:rPr>
          <w:rFonts w:ascii="Candara" w:eastAsia="Arial" w:hAnsi="Candara" w:cs="Arial"/>
          <w:b/>
          <w:spacing w:val="-3"/>
          <w:sz w:val="24"/>
          <w:szCs w:val="24"/>
        </w:rPr>
        <w:t>p</w:t>
      </w:r>
      <w:r w:rsidRPr="00D41342">
        <w:rPr>
          <w:rFonts w:ascii="Candara" w:eastAsia="Arial" w:hAnsi="Candara" w:cs="Arial"/>
          <w:b/>
          <w:sz w:val="24"/>
          <w:szCs w:val="24"/>
        </w:rPr>
        <w:t>m</w:t>
      </w:r>
      <w:r w:rsidRPr="00D41342">
        <w:rPr>
          <w:rFonts w:ascii="Candara" w:eastAsia="Arial" w:hAnsi="Candara" w:cs="Arial"/>
          <w:b/>
          <w:spacing w:val="1"/>
          <w:sz w:val="24"/>
          <w:szCs w:val="24"/>
        </w:rPr>
        <w:t>e</w:t>
      </w:r>
      <w:r w:rsidRPr="00D41342">
        <w:rPr>
          <w:rFonts w:ascii="Candara" w:eastAsia="Arial" w:hAnsi="Candara" w:cs="Arial"/>
          <w:b/>
          <w:sz w:val="24"/>
          <w:szCs w:val="24"/>
        </w:rPr>
        <w:t>nt</w:t>
      </w:r>
    </w:p>
    <w:p w14:paraId="757197F6" w14:textId="2E96F550" w:rsidR="001E2FBD" w:rsidRPr="00D41342" w:rsidRDefault="00086025" w:rsidP="00B3749F">
      <w:pPr>
        <w:ind w:right="79"/>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pacing w:val="-2"/>
          <w:sz w:val="24"/>
          <w:szCs w:val="24"/>
        </w:rPr>
        <w:t>s</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z w:val="24"/>
          <w:szCs w:val="24"/>
        </w:rPr>
        <w:t>ispl</w:t>
      </w:r>
      <w:r w:rsidRPr="00D41342">
        <w:rPr>
          <w:rFonts w:ascii="Candara" w:eastAsia="Arial" w:hAnsi="Candara" w:cs="Arial"/>
          <w:spacing w:val="1"/>
          <w:sz w:val="24"/>
          <w:szCs w:val="24"/>
        </w:rPr>
        <w:t>a</w:t>
      </w:r>
      <w:r w:rsidRPr="00D41342">
        <w:rPr>
          <w:rFonts w:ascii="Candara" w:eastAsia="Arial" w:hAnsi="Candara" w:cs="Arial"/>
          <w:sz w:val="24"/>
          <w:szCs w:val="24"/>
        </w:rPr>
        <w:t>y scre</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1"/>
          <w:sz w:val="24"/>
          <w:szCs w:val="24"/>
        </w:rPr>
        <w:t xml:space="preserve"> 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ipme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is a</w:t>
      </w:r>
      <w:r w:rsidRPr="00D41342">
        <w:rPr>
          <w:rFonts w:ascii="Candara" w:eastAsia="Arial" w:hAnsi="Candara" w:cs="Arial"/>
          <w:spacing w:val="4"/>
          <w:sz w:val="24"/>
          <w:szCs w:val="24"/>
        </w:rPr>
        <w:t xml:space="preserve"> </w:t>
      </w:r>
      <w:r w:rsidRPr="00D41342">
        <w:rPr>
          <w:rFonts w:ascii="Candara" w:eastAsia="Arial" w:hAnsi="Candara" w:cs="Arial"/>
          <w:sz w:val="24"/>
          <w:szCs w:val="24"/>
        </w:rPr>
        <w:t>si</w:t>
      </w:r>
      <w:r w:rsidRPr="00D41342">
        <w:rPr>
          <w:rFonts w:ascii="Candara" w:eastAsia="Arial" w:hAnsi="Candara" w:cs="Arial"/>
          <w:spacing w:val="-2"/>
          <w:sz w:val="24"/>
          <w:szCs w:val="24"/>
        </w:rPr>
        <w:t>g</w:t>
      </w:r>
      <w:r w:rsidRPr="00D41342">
        <w:rPr>
          <w:rFonts w:ascii="Candara" w:eastAsia="Arial" w:hAnsi="Candara" w:cs="Arial"/>
          <w:spacing w:val="1"/>
          <w:sz w:val="24"/>
          <w:szCs w:val="24"/>
        </w:rPr>
        <w:t>n</w:t>
      </w:r>
      <w:r w:rsidRPr="00D41342">
        <w:rPr>
          <w:rFonts w:ascii="Candara" w:eastAsia="Arial" w:hAnsi="Candara" w:cs="Arial"/>
          <w:sz w:val="24"/>
          <w:szCs w:val="24"/>
        </w:rPr>
        <w:t>i</w:t>
      </w:r>
      <w:r w:rsidRPr="00D41342">
        <w:rPr>
          <w:rFonts w:ascii="Candara" w:eastAsia="Arial" w:hAnsi="Candara" w:cs="Arial"/>
          <w:spacing w:val="2"/>
          <w:sz w:val="24"/>
          <w:szCs w:val="24"/>
        </w:rPr>
        <w:t>f</w:t>
      </w:r>
      <w:r w:rsidRPr="00D41342">
        <w:rPr>
          <w:rFonts w:ascii="Candara" w:eastAsia="Arial" w:hAnsi="Candara" w:cs="Arial"/>
          <w:sz w:val="24"/>
          <w:szCs w:val="24"/>
        </w:rPr>
        <w:t>i</w:t>
      </w:r>
      <w:r w:rsidRPr="00D41342">
        <w:rPr>
          <w:rFonts w:ascii="Candara" w:eastAsia="Arial" w:hAnsi="Candara" w:cs="Arial"/>
          <w:spacing w:val="-3"/>
          <w:sz w:val="24"/>
          <w:szCs w:val="24"/>
        </w:rPr>
        <w:t>c</w:t>
      </w:r>
      <w:r w:rsidRPr="00D41342">
        <w:rPr>
          <w:rFonts w:ascii="Candara" w:eastAsia="Arial" w:hAnsi="Candara" w:cs="Arial"/>
          <w:spacing w:val="1"/>
          <w:sz w:val="24"/>
          <w:szCs w:val="24"/>
        </w:rPr>
        <w:t>an</w:t>
      </w:r>
      <w:r w:rsidRPr="00D41342">
        <w:rPr>
          <w:rFonts w:ascii="Candara" w:eastAsia="Arial" w:hAnsi="Candara" w:cs="Arial"/>
          <w:sz w:val="24"/>
          <w:szCs w:val="24"/>
        </w:rPr>
        <w:t>t</w:t>
      </w:r>
      <w:r w:rsidRPr="00D41342">
        <w:rPr>
          <w:rFonts w:ascii="Candara" w:eastAsia="Arial" w:hAnsi="Candara" w:cs="Arial"/>
          <w:spacing w:val="1"/>
          <w:sz w:val="24"/>
          <w:szCs w:val="24"/>
        </w:rPr>
        <w:t xml:space="preserve"> pa</w:t>
      </w:r>
      <w:r w:rsidRPr="00D41342">
        <w:rPr>
          <w:rFonts w:ascii="Candara" w:eastAsia="Arial" w:hAnsi="Candara" w:cs="Arial"/>
          <w:sz w:val="24"/>
          <w:szCs w:val="24"/>
        </w:rPr>
        <w:t xml:space="preserve">rt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6"/>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ma</w:t>
      </w:r>
      <w:r w:rsidRPr="00D41342">
        <w:rPr>
          <w:rFonts w:ascii="Candara" w:eastAsia="Arial" w:hAnsi="Candara" w:cs="Arial"/>
          <w:sz w:val="24"/>
          <w:szCs w:val="24"/>
        </w:rPr>
        <w:t xml:space="preserve">l </w:t>
      </w:r>
      <w:r w:rsidRPr="00D41342">
        <w:rPr>
          <w:rFonts w:ascii="Candara" w:eastAsia="Arial" w:hAnsi="Candara" w:cs="Arial"/>
          <w:spacing w:val="-3"/>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rk</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ll st</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 xml:space="preserve">. </w:t>
      </w:r>
      <w:r w:rsidRPr="00D41342">
        <w:rPr>
          <w:rFonts w:ascii="Candara" w:eastAsia="Arial" w:hAnsi="Candara" w:cs="Arial"/>
          <w:spacing w:val="6"/>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rk</w:t>
      </w:r>
      <w:r w:rsidRPr="00D41342">
        <w:rPr>
          <w:rFonts w:ascii="Candara" w:eastAsia="Arial" w:hAnsi="Candara" w:cs="Arial"/>
          <w:spacing w:val="-3"/>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rk</w:t>
      </w:r>
      <w:r w:rsidRPr="00D41342">
        <w:rPr>
          <w:rFonts w:ascii="Candara" w:eastAsia="Arial" w:hAnsi="Candara" w:cs="Arial"/>
          <w:spacing w:val="2"/>
          <w:sz w:val="24"/>
          <w:szCs w:val="24"/>
        </w:rPr>
        <w:t xml:space="preserve"> </w:t>
      </w:r>
      <w:r w:rsidRPr="00D41342">
        <w:rPr>
          <w:rFonts w:ascii="Candara" w:eastAsia="Arial" w:hAnsi="Candara" w:cs="Arial"/>
          <w:sz w:val="24"/>
          <w:szCs w:val="24"/>
        </w:rPr>
        <w:t>ro</w:t>
      </w:r>
      <w:r w:rsidRPr="00D41342">
        <w:rPr>
          <w:rFonts w:ascii="Candara" w:eastAsia="Arial" w:hAnsi="Candara" w:cs="Arial"/>
          <w:spacing w:val="1"/>
          <w:sz w:val="24"/>
          <w:szCs w:val="24"/>
        </w:rPr>
        <w:t>u</w:t>
      </w:r>
      <w:r w:rsidRPr="00D41342">
        <w:rPr>
          <w:rFonts w:ascii="Candara" w:eastAsia="Arial" w:hAnsi="Candara" w:cs="Arial"/>
          <w:sz w:val="24"/>
          <w:szCs w:val="24"/>
        </w:rPr>
        <w:t>ti</w:t>
      </w:r>
      <w:r w:rsidRPr="00D41342">
        <w:rPr>
          <w:rFonts w:ascii="Candara" w:eastAsia="Arial" w:hAnsi="Candara" w:cs="Arial"/>
          <w:spacing w:val="1"/>
          <w:sz w:val="24"/>
          <w:szCs w:val="24"/>
        </w:rPr>
        <w:t>ne</w:t>
      </w:r>
      <w:r w:rsidRPr="00D41342">
        <w:rPr>
          <w:rFonts w:ascii="Candara" w:eastAsia="Arial" w:hAnsi="Candara" w:cs="Arial"/>
          <w:sz w:val="24"/>
          <w:szCs w:val="24"/>
        </w:rPr>
        <w:t xml:space="preserve">s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r</w:t>
      </w:r>
      <w:r w:rsidRPr="00D41342">
        <w:rPr>
          <w:rFonts w:ascii="Candara" w:eastAsia="Arial" w:hAnsi="Candara" w:cs="Arial"/>
          <w:spacing w:val="1"/>
          <w:sz w:val="24"/>
          <w:szCs w:val="24"/>
        </w:rPr>
        <w:t>e</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lar</w:t>
      </w:r>
      <w:r w:rsidRPr="00D41342">
        <w:rPr>
          <w:rFonts w:ascii="Candara" w:eastAsia="Arial" w:hAnsi="Candara" w:cs="Arial"/>
          <w:spacing w:val="-1"/>
          <w:sz w:val="24"/>
          <w:szCs w:val="24"/>
        </w:rPr>
        <w:t>l</w:t>
      </w:r>
      <w:r w:rsidRPr="00D41342">
        <w:rPr>
          <w:rFonts w:ascii="Candara" w:eastAsia="Arial" w:hAnsi="Candara" w:cs="Arial"/>
          <w:sz w:val="24"/>
          <w:szCs w:val="24"/>
        </w:rPr>
        <w:t>y r</w:t>
      </w:r>
      <w:r w:rsidRPr="00D41342">
        <w:rPr>
          <w:rFonts w:ascii="Candara" w:eastAsia="Arial" w:hAnsi="Candara" w:cs="Arial"/>
          <w:spacing w:val="2"/>
          <w:sz w:val="24"/>
          <w:szCs w:val="24"/>
        </w:rPr>
        <w:t>e</w:t>
      </w:r>
      <w:r w:rsidRPr="00D41342">
        <w:rPr>
          <w:rFonts w:ascii="Candara" w:eastAsia="Arial" w:hAnsi="Candara" w:cs="Arial"/>
          <w:spacing w:val="-2"/>
          <w:sz w:val="24"/>
          <w:szCs w:val="24"/>
        </w:rPr>
        <w:t>v</w:t>
      </w:r>
      <w:r w:rsidRPr="00D41342">
        <w:rPr>
          <w:rFonts w:ascii="Candara" w:eastAsia="Arial" w:hAnsi="Candara" w:cs="Arial"/>
          <w:sz w:val="24"/>
          <w:szCs w:val="24"/>
        </w:rPr>
        <w:t>i</w:t>
      </w:r>
      <w:r w:rsidRPr="00D41342">
        <w:rPr>
          <w:rFonts w:ascii="Candara" w:eastAsia="Arial" w:hAnsi="Candara" w:cs="Arial"/>
          <w:spacing w:val="3"/>
          <w:sz w:val="24"/>
          <w:szCs w:val="24"/>
        </w:rPr>
        <w:t>e</w:t>
      </w:r>
      <w:r w:rsidRPr="00D41342">
        <w:rPr>
          <w:rFonts w:ascii="Candara" w:eastAsia="Arial" w:hAnsi="Candara" w:cs="Arial"/>
          <w:spacing w:val="-3"/>
          <w:sz w:val="24"/>
          <w:szCs w:val="24"/>
        </w:rPr>
        <w:t>w</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to</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t t</w:t>
      </w:r>
      <w:r w:rsidRPr="00D41342">
        <w:rPr>
          <w:rFonts w:ascii="Candara" w:eastAsia="Arial" w:hAnsi="Candara" w:cs="Arial"/>
          <w:spacing w:val="1"/>
          <w:sz w:val="24"/>
          <w:szCs w:val="24"/>
        </w:rPr>
        <w:t>he</w:t>
      </w:r>
      <w:r w:rsidRPr="00D41342">
        <w:rPr>
          <w:rFonts w:ascii="Candara" w:eastAsia="Arial" w:hAnsi="Candara" w:cs="Arial"/>
          <w:sz w:val="24"/>
          <w:szCs w:val="24"/>
        </w:rPr>
        <w:t>y c</w:t>
      </w:r>
      <w:r w:rsidRPr="00D41342">
        <w:rPr>
          <w:rFonts w:ascii="Candara" w:eastAsia="Arial" w:hAnsi="Candara" w:cs="Arial"/>
          <w:spacing w:val="1"/>
          <w:sz w:val="24"/>
          <w:szCs w:val="24"/>
        </w:rPr>
        <w:t>omp</w:t>
      </w:r>
      <w:r w:rsidRPr="00D41342">
        <w:rPr>
          <w:rFonts w:ascii="Candara" w:eastAsia="Arial" w:hAnsi="Candara" w:cs="Arial"/>
          <w:sz w:val="24"/>
          <w:szCs w:val="24"/>
        </w:rPr>
        <w:t>ly</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law</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ha</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1"/>
          <w:sz w:val="24"/>
          <w:szCs w:val="24"/>
        </w:rPr>
        <w:t xml:space="preserve"> ade</w:t>
      </w:r>
      <w:r w:rsidRPr="00D41342">
        <w:rPr>
          <w:rFonts w:ascii="Candara" w:eastAsia="Arial" w:hAnsi="Candara" w:cs="Arial"/>
          <w:spacing w:val="-1"/>
          <w:sz w:val="24"/>
          <w:szCs w:val="24"/>
        </w:rPr>
        <w:t>q</w:t>
      </w:r>
      <w:r w:rsidRPr="00D41342">
        <w:rPr>
          <w:rFonts w:ascii="Candara" w:eastAsia="Arial" w:hAnsi="Candara" w:cs="Arial"/>
          <w:spacing w:val="1"/>
          <w:sz w:val="24"/>
          <w:szCs w:val="24"/>
        </w:rPr>
        <w:t>ua</w:t>
      </w:r>
      <w:r w:rsidRPr="00D41342">
        <w:rPr>
          <w:rFonts w:ascii="Candara" w:eastAsia="Arial" w:hAnsi="Candara" w:cs="Arial"/>
          <w:spacing w:val="-2"/>
          <w:sz w:val="24"/>
          <w:szCs w:val="24"/>
        </w:rPr>
        <w:t>t</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re</w:t>
      </w:r>
      <w:r w:rsidRPr="00D41342">
        <w:rPr>
          <w:rFonts w:ascii="Candara" w:eastAsia="Arial" w:hAnsi="Candara" w:cs="Arial"/>
          <w:spacing w:val="1"/>
          <w:sz w:val="24"/>
          <w:szCs w:val="24"/>
        </w:rPr>
        <w:t>a</w:t>
      </w:r>
      <w:r w:rsidRPr="00D41342">
        <w:rPr>
          <w:rFonts w:ascii="Candara" w:eastAsia="Arial" w:hAnsi="Candara" w:cs="Arial"/>
          <w:sz w:val="24"/>
          <w:szCs w:val="24"/>
        </w:rPr>
        <w:t>ks. R</w:t>
      </w:r>
      <w:r w:rsidRPr="00D41342">
        <w:rPr>
          <w:rFonts w:ascii="Candara" w:eastAsia="Arial" w:hAnsi="Candara" w:cs="Arial"/>
          <w:spacing w:val="-2"/>
          <w:sz w:val="24"/>
          <w:szCs w:val="24"/>
        </w:rPr>
        <w:t>e</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lar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d </w:t>
      </w:r>
      <w:r w:rsidRPr="00D41342">
        <w:rPr>
          <w:rFonts w:ascii="Candara" w:eastAsia="Arial" w:hAnsi="Candara" w:cs="Arial"/>
          <w:spacing w:val="1"/>
          <w:sz w:val="24"/>
          <w:szCs w:val="24"/>
        </w:rPr>
        <w:t>p</w:t>
      </w:r>
      <w:r w:rsidRPr="00D41342">
        <w:rPr>
          <w:rFonts w:ascii="Candara" w:eastAsia="Arial" w:hAnsi="Candara" w:cs="Arial"/>
          <w:sz w:val="24"/>
          <w:szCs w:val="24"/>
        </w:rPr>
        <w:t>ro</w:t>
      </w:r>
      <w:r w:rsidRPr="00D41342">
        <w:rPr>
          <w:rFonts w:ascii="Candara" w:eastAsia="Arial" w:hAnsi="Candara" w:cs="Arial"/>
          <w:spacing w:val="1"/>
          <w:sz w:val="24"/>
          <w:szCs w:val="24"/>
        </w:rPr>
        <w:t>pe</w:t>
      </w:r>
      <w:r w:rsidRPr="00D41342">
        <w:rPr>
          <w:rFonts w:ascii="Candara" w:eastAsia="Arial" w:hAnsi="Candara" w:cs="Arial"/>
          <w:sz w:val="24"/>
          <w:szCs w:val="24"/>
        </w:rPr>
        <w:t>r tra</w:t>
      </w:r>
      <w:r w:rsidRPr="00D41342">
        <w:rPr>
          <w:rFonts w:ascii="Candara" w:eastAsia="Arial" w:hAnsi="Candara" w:cs="Arial"/>
          <w:spacing w:val="-2"/>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ing</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 xml:space="preserve">l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g</w:t>
      </w:r>
      <w:r w:rsidRPr="00D41342">
        <w:rPr>
          <w:rFonts w:ascii="Candara" w:eastAsia="Arial" w:hAnsi="Candara" w:cs="Arial"/>
          <w:spacing w:val="2"/>
          <w:sz w:val="24"/>
          <w:szCs w:val="24"/>
        </w:rPr>
        <w:t>i</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1"/>
          <w:sz w:val="24"/>
          <w:szCs w:val="24"/>
        </w:rPr>
        <w:t xml:space="preserve"> t</w:t>
      </w:r>
      <w:r w:rsidRPr="00D41342">
        <w:rPr>
          <w:rFonts w:ascii="Candara" w:eastAsia="Arial" w:hAnsi="Candara" w:cs="Arial"/>
          <w:sz w:val="24"/>
          <w:szCs w:val="24"/>
        </w:rPr>
        <w:t>o</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z w:val="24"/>
          <w:szCs w:val="24"/>
        </w:rPr>
        <w:t>ini</w:t>
      </w:r>
      <w:r w:rsidRPr="00D41342">
        <w:rPr>
          <w:rFonts w:ascii="Candara" w:eastAsia="Arial" w:hAnsi="Candara" w:cs="Arial"/>
          <w:spacing w:val="1"/>
          <w:sz w:val="24"/>
          <w:szCs w:val="24"/>
        </w:rPr>
        <w:t>m</w:t>
      </w:r>
      <w:r w:rsidRPr="00D41342">
        <w:rPr>
          <w:rFonts w:ascii="Candara" w:eastAsia="Arial" w:hAnsi="Candara" w:cs="Arial"/>
          <w:sz w:val="24"/>
          <w:szCs w:val="24"/>
        </w:rPr>
        <w:t>ise</w:t>
      </w:r>
      <w:r w:rsidRPr="00D41342">
        <w:rPr>
          <w:rFonts w:ascii="Candara" w:eastAsia="Arial" w:hAnsi="Candara" w:cs="Arial"/>
          <w:spacing w:val="-2"/>
          <w:sz w:val="24"/>
          <w:szCs w:val="24"/>
        </w:rPr>
        <w:t xml:space="preserve"> </w:t>
      </w:r>
      <w:r w:rsidRPr="00D41342">
        <w:rPr>
          <w:rFonts w:ascii="Candara" w:eastAsia="Arial" w:hAnsi="Candara" w:cs="Arial"/>
          <w:sz w:val="24"/>
          <w:szCs w:val="24"/>
        </w:rPr>
        <w:t>H</w:t>
      </w:r>
      <w:r w:rsidRPr="00D41342">
        <w:rPr>
          <w:rFonts w:ascii="Candara" w:eastAsia="Arial" w:hAnsi="Candara" w:cs="Arial"/>
          <w:spacing w:val="1"/>
          <w:sz w:val="24"/>
          <w:szCs w:val="24"/>
        </w:rPr>
        <w:t>ea</w:t>
      </w:r>
      <w:r w:rsidRPr="00D41342">
        <w:rPr>
          <w:rFonts w:ascii="Candara" w:eastAsia="Arial" w:hAnsi="Candara" w:cs="Arial"/>
          <w:spacing w:val="-3"/>
          <w:sz w:val="24"/>
          <w:szCs w:val="24"/>
        </w:rPr>
        <w:t>l</w:t>
      </w:r>
      <w:r w:rsidRPr="00D41342">
        <w:rPr>
          <w:rFonts w:ascii="Candara" w:eastAsia="Arial" w:hAnsi="Candara" w:cs="Arial"/>
          <w:sz w:val="24"/>
          <w:szCs w:val="24"/>
        </w:rPr>
        <w:t>th</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Sa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w:t>
      </w:r>
      <w:r w:rsidRPr="00D41342">
        <w:rPr>
          <w:rFonts w:ascii="Candara" w:eastAsia="Arial" w:hAnsi="Candara" w:cs="Arial"/>
          <w:spacing w:val="1"/>
          <w:sz w:val="24"/>
          <w:szCs w:val="24"/>
        </w:rPr>
        <w:t>b</w:t>
      </w:r>
      <w:r w:rsidRPr="00D41342">
        <w:rPr>
          <w:rFonts w:ascii="Candara" w:eastAsia="Arial" w:hAnsi="Candara" w:cs="Arial"/>
          <w:sz w:val="24"/>
          <w:szCs w:val="24"/>
        </w:rPr>
        <w:t>l</w:t>
      </w:r>
      <w:r w:rsidRPr="00D41342">
        <w:rPr>
          <w:rFonts w:ascii="Candara" w:eastAsia="Arial" w:hAnsi="Candara" w:cs="Arial"/>
          <w:spacing w:val="-2"/>
          <w:sz w:val="24"/>
          <w:szCs w:val="24"/>
        </w:rPr>
        <w:t>e</w:t>
      </w:r>
      <w:r w:rsidRPr="00D41342">
        <w:rPr>
          <w:rFonts w:ascii="Candara" w:eastAsia="Arial" w:hAnsi="Candara" w:cs="Arial"/>
          <w:spacing w:val="-1"/>
          <w:sz w:val="24"/>
          <w:szCs w:val="24"/>
        </w:rPr>
        <w:t>m</w:t>
      </w:r>
      <w:r w:rsidRPr="00D41342">
        <w:rPr>
          <w:rFonts w:ascii="Candara" w:eastAsia="Arial" w:hAnsi="Candara" w:cs="Arial"/>
          <w:sz w:val="24"/>
          <w:szCs w:val="24"/>
        </w:rPr>
        <w:t>s</w:t>
      </w:r>
      <w:r w:rsidR="00C62AEF">
        <w:rPr>
          <w:rFonts w:ascii="Candara" w:eastAsia="Arial" w:hAnsi="Candara" w:cs="Arial"/>
          <w:sz w:val="24"/>
          <w:szCs w:val="24"/>
        </w:rPr>
        <w:t>.</w:t>
      </w:r>
    </w:p>
    <w:p w14:paraId="757197F7" w14:textId="77777777" w:rsidR="001E2FBD" w:rsidRPr="00D41342" w:rsidRDefault="001E2FBD" w:rsidP="00B3749F">
      <w:pPr>
        <w:spacing w:before="16" w:line="260" w:lineRule="exact"/>
        <w:jc w:val="both"/>
        <w:rPr>
          <w:rFonts w:ascii="Candara" w:hAnsi="Candara" w:cs="Arial"/>
          <w:sz w:val="26"/>
          <w:szCs w:val="26"/>
        </w:rPr>
      </w:pPr>
    </w:p>
    <w:p w14:paraId="757197F8" w14:textId="77777777" w:rsidR="001E2FBD" w:rsidRPr="00D41342" w:rsidRDefault="00086025" w:rsidP="00B3749F">
      <w:pPr>
        <w:ind w:right="5858"/>
        <w:jc w:val="both"/>
        <w:rPr>
          <w:rFonts w:ascii="Candara" w:eastAsia="Arial" w:hAnsi="Candara" w:cs="Arial"/>
          <w:sz w:val="24"/>
          <w:szCs w:val="24"/>
        </w:rPr>
      </w:pPr>
      <w:r w:rsidRPr="00D41342">
        <w:rPr>
          <w:rFonts w:ascii="Candara" w:eastAsia="Arial" w:hAnsi="Candara" w:cs="Arial"/>
          <w:b/>
          <w:sz w:val="24"/>
          <w:szCs w:val="24"/>
        </w:rPr>
        <w:t>E</w:t>
      </w:r>
      <w:r w:rsidRPr="00D41342">
        <w:rPr>
          <w:rFonts w:ascii="Candara" w:eastAsia="Arial" w:hAnsi="Candara" w:cs="Arial"/>
          <w:b/>
          <w:spacing w:val="-4"/>
          <w:sz w:val="24"/>
          <w:szCs w:val="24"/>
        </w:rPr>
        <w:t>v</w:t>
      </w:r>
      <w:r w:rsidRPr="00D41342">
        <w:rPr>
          <w:rFonts w:ascii="Candara" w:eastAsia="Arial" w:hAnsi="Candara" w:cs="Arial"/>
          <w:b/>
          <w:spacing w:val="1"/>
          <w:sz w:val="24"/>
          <w:szCs w:val="24"/>
        </w:rPr>
        <w:t>ac</w:t>
      </w:r>
      <w:r w:rsidRPr="00D41342">
        <w:rPr>
          <w:rFonts w:ascii="Candara" w:eastAsia="Arial" w:hAnsi="Candara" w:cs="Arial"/>
          <w:b/>
          <w:sz w:val="24"/>
          <w:szCs w:val="24"/>
        </w:rPr>
        <w:t>uation Proc</w:t>
      </w:r>
      <w:r w:rsidRPr="00D41342">
        <w:rPr>
          <w:rFonts w:ascii="Candara" w:eastAsia="Arial" w:hAnsi="Candara" w:cs="Arial"/>
          <w:b/>
          <w:spacing w:val="1"/>
          <w:sz w:val="24"/>
          <w:szCs w:val="24"/>
        </w:rPr>
        <w:t>e</w:t>
      </w:r>
      <w:r w:rsidRPr="00D41342">
        <w:rPr>
          <w:rFonts w:ascii="Candara" w:eastAsia="Arial" w:hAnsi="Candara" w:cs="Arial"/>
          <w:b/>
          <w:sz w:val="24"/>
          <w:szCs w:val="24"/>
        </w:rPr>
        <w:t>du</w:t>
      </w:r>
      <w:r w:rsidRPr="00D41342">
        <w:rPr>
          <w:rFonts w:ascii="Candara" w:eastAsia="Arial" w:hAnsi="Candara" w:cs="Arial"/>
          <w:b/>
          <w:spacing w:val="-3"/>
          <w:sz w:val="24"/>
          <w:szCs w:val="24"/>
        </w:rPr>
        <w:t>r</w:t>
      </w:r>
      <w:r w:rsidRPr="00D41342">
        <w:rPr>
          <w:rFonts w:ascii="Candara" w:eastAsia="Arial" w:hAnsi="Candara" w:cs="Arial"/>
          <w:b/>
          <w:sz w:val="24"/>
          <w:szCs w:val="24"/>
        </w:rPr>
        <w:t>e</w:t>
      </w:r>
    </w:p>
    <w:p w14:paraId="757197F9" w14:textId="77777777" w:rsidR="001E2FBD" w:rsidRPr="00D41342" w:rsidRDefault="00086025" w:rsidP="00B3749F">
      <w:pPr>
        <w:ind w:right="3869"/>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e</w:t>
      </w:r>
      <w:r w:rsidRPr="00D41342">
        <w:rPr>
          <w:rFonts w:ascii="Candara" w:eastAsia="Arial" w:hAnsi="Candara" w:cs="Arial"/>
          <w:spacing w:val="-2"/>
          <w:sz w:val="24"/>
          <w:szCs w:val="24"/>
        </w:rPr>
        <w:t>v</w:t>
      </w:r>
      <w:r w:rsidRPr="00D41342">
        <w:rPr>
          <w:rFonts w:ascii="Candara" w:eastAsia="Arial" w:hAnsi="Candara" w:cs="Arial"/>
          <w:spacing w:val="1"/>
          <w:sz w:val="24"/>
          <w:szCs w:val="24"/>
        </w:rPr>
        <w:t>a</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roc</w:t>
      </w:r>
      <w:r w:rsidRPr="00D41342">
        <w:rPr>
          <w:rFonts w:ascii="Candara" w:eastAsia="Arial" w:hAnsi="Candara" w:cs="Arial"/>
          <w:spacing w:val="-1"/>
          <w:sz w:val="24"/>
          <w:szCs w:val="24"/>
        </w:rPr>
        <w:t>ed</w:t>
      </w:r>
      <w:r w:rsidRPr="00D41342">
        <w:rPr>
          <w:rFonts w:ascii="Candara" w:eastAsia="Arial" w:hAnsi="Candara" w:cs="Arial"/>
          <w:spacing w:val="1"/>
          <w:sz w:val="24"/>
          <w:szCs w:val="24"/>
        </w:rPr>
        <w:t>u</w:t>
      </w:r>
      <w:r w:rsidRPr="00D41342">
        <w:rPr>
          <w:rFonts w:ascii="Candara" w:eastAsia="Arial" w:hAnsi="Candara" w:cs="Arial"/>
          <w:sz w:val="24"/>
          <w:szCs w:val="24"/>
        </w:rPr>
        <w:t xml:space="preserve">re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l is:</w:t>
      </w:r>
    </w:p>
    <w:p w14:paraId="757197FA" w14:textId="175EA716" w:rsidR="001E2FBD" w:rsidRPr="00004E27" w:rsidRDefault="00086025" w:rsidP="00004E27">
      <w:pPr>
        <w:pStyle w:val="ListParagraph"/>
        <w:numPr>
          <w:ilvl w:val="0"/>
          <w:numId w:val="12"/>
        </w:numPr>
        <w:tabs>
          <w:tab w:val="left" w:pos="1200"/>
        </w:tabs>
        <w:ind w:right="85"/>
        <w:jc w:val="both"/>
        <w:rPr>
          <w:rFonts w:ascii="Candara" w:eastAsia="Arial" w:hAnsi="Candara" w:cs="Arial"/>
          <w:sz w:val="24"/>
          <w:szCs w:val="24"/>
        </w:rPr>
      </w:pPr>
      <w:r w:rsidRPr="00004E27">
        <w:rPr>
          <w:rFonts w:ascii="Candara" w:eastAsia="Arial" w:hAnsi="Candara" w:cs="Arial"/>
          <w:sz w:val="24"/>
          <w:szCs w:val="24"/>
        </w:rPr>
        <w:t>If</w:t>
      </w:r>
      <w:r w:rsidRPr="00004E27">
        <w:rPr>
          <w:rFonts w:ascii="Candara" w:eastAsia="Arial" w:hAnsi="Candara" w:cs="Arial"/>
          <w:spacing w:val="44"/>
          <w:sz w:val="24"/>
          <w:szCs w:val="24"/>
        </w:rPr>
        <w:t xml:space="preserve"> </w:t>
      </w:r>
      <w:r w:rsidRPr="00004E27">
        <w:rPr>
          <w:rFonts w:ascii="Candara" w:eastAsia="Arial" w:hAnsi="Candara" w:cs="Arial"/>
          <w:spacing w:val="-2"/>
          <w:sz w:val="24"/>
          <w:szCs w:val="24"/>
        </w:rPr>
        <w:t>y</w:t>
      </w:r>
      <w:r w:rsidRPr="00004E27">
        <w:rPr>
          <w:rFonts w:ascii="Candara" w:eastAsia="Arial" w:hAnsi="Candara" w:cs="Arial"/>
          <w:spacing w:val="1"/>
          <w:sz w:val="24"/>
          <w:szCs w:val="24"/>
        </w:rPr>
        <w:t>o</w:t>
      </w:r>
      <w:r w:rsidRPr="00004E27">
        <w:rPr>
          <w:rFonts w:ascii="Candara" w:eastAsia="Arial" w:hAnsi="Candara" w:cs="Arial"/>
          <w:sz w:val="24"/>
          <w:szCs w:val="24"/>
        </w:rPr>
        <w:t>u</w:t>
      </w:r>
      <w:r w:rsidRPr="00004E27">
        <w:rPr>
          <w:rFonts w:ascii="Candara" w:eastAsia="Arial" w:hAnsi="Candara" w:cs="Arial"/>
          <w:spacing w:val="44"/>
          <w:sz w:val="24"/>
          <w:szCs w:val="24"/>
        </w:rPr>
        <w:t xml:space="preserve"> </w:t>
      </w:r>
      <w:r w:rsidRPr="00004E27">
        <w:rPr>
          <w:rFonts w:ascii="Candara" w:eastAsia="Arial" w:hAnsi="Candara" w:cs="Arial"/>
          <w:spacing w:val="1"/>
          <w:sz w:val="24"/>
          <w:szCs w:val="24"/>
        </w:rPr>
        <w:t>h</w:t>
      </w:r>
      <w:r w:rsidRPr="00004E27">
        <w:rPr>
          <w:rFonts w:ascii="Candara" w:eastAsia="Arial" w:hAnsi="Candara" w:cs="Arial"/>
          <w:spacing w:val="-1"/>
          <w:sz w:val="24"/>
          <w:szCs w:val="24"/>
        </w:rPr>
        <w:t>e</w:t>
      </w:r>
      <w:r w:rsidRPr="00004E27">
        <w:rPr>
          <w:rFonts w:ascii="Candara" w:eastAsia="Arial" w:hAnsi="Candara" w:cs="Arial"/>
          <w:spacing w:val="1"/>
          <w:sz w:val="24"/>
          <w:szCs w:val="24"/>
        </w:rPr>
        <w:t>a</w:t>
      </w:r>
      <w:r w:rsidRPr="00004E27">
        <w:rPr>
          <w:rFonts w:ascii="Candara" w:eastAsia="Arial" w:hAnsi="Candara" w:cs="Arial"/>
          <w:sz w:val="24"/>
          <w:szCs w:val="24"/>
        </w:rPr>
        <w:t>r</w:t>
      </w:r>
      <w:r w:rsidRPr="00004E27">
        <w:rPr>
          <w:rFonts w:ascii="Candara" w:eastAsia="Arial" w:hAnsi="Candara" w:cs="Arial"/>
          <w:spacing w:val="42"/>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42"/>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z w:val="24"/>
          <w:szCs w:val="24"/>
        </w:rPr>
        <w:t>i</w:t>
      </w:r>
      <w:r w:rsidRPr="00004E27">
        <w:rPr>
          <w:rFonts w:ascii="Candara" w:eastAsia="Arial" w:hAnsi="Candara" w:cs="Arial"/>
          <w:spacing w:val="-1"/>
          <w:sz w:val="24"/>
          <w:szCs w:val="24"/>
        </w:rPr>
        <w:t>r</w:t>
      </w:r>
      <w:r w:rsidRPr="00004E27">
        <w:rPr>
          <w:rFonts w:ascii="Candara" w:eastAsia="Arial" w:hAnsi="Candara" w:cs="Arial"/>
          <w:sz w:val="24"/>
          <w:szCs w:val="24"/>
        </w:rPr>
        <w:t>e</w:t>
      </w:r>
      <w:r w:rsidRPr="00004E27">
        <w:rPr>
          <w:rFonts w:ascii="Candara" w:eastAsia="Arial" w:hAnsi="Candara" w:cs="Arial"/>
          <w:spacing w:val="44"/>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3"/>
          <w:sz w:val="24"/>
          <w:szCs w:val="24"/>
        </w:rPr>
        <w:t>l</w:t>
      </w:r>
      <w:r w:rsidRPr="00004E27">
        <w:rPr>
          <w:rFonts w:ascii="Candara" w:eastAsia="Arial" w:hAnsi="Candara" w:cs="Arial"/>
          <w:spacing w:val="1"/>
          <w:sz w:val="24"/>
          <w:szCs w:val="24"/>
        </w:rPr>
        <w:t>a</w:t>
      </w:r>
      <w:r w:rsidRPr="00004E27">
        <w:rPr>
          <w:rFonts w:ascii="Candara" w:eastAsia="Arial" w:hAnsi="Candara" w:cs="Arial"/>
          <w:sz w:val="24"/>
          <w:szCs w:val="24"/>
        </w:rPr>
        <w:t>rm</w:t>
      </w:r>
      <w:r w:rsidR="00C62AEF">
        <w:rPr>
          <w:rFonts w:ascii="Candara" w:eastAsia="Arial" w:hAnsi="Candara" w:cs="Arial"/>
          <w:sz w:val="24"/>
          <w:szCs w:val="24"/>
        </w:rPr>
        <w:t xml:space="preserve"> (</w:t>
      </w:r>
      <w:r w:rsidR="0061311E">
        <w:rPr>
          <w:rFonts w:ascii="Candara" w:eastAsia="Arial" w:hAnsi="Candara" w:cs="Arial"/>
          <w:sz w:val="24"/>
          <w:szCs w:val="24"/>
        </w:rPr>
        <w:t xml:space="preserve">anyone </w:t>
      </w:r>
      <w:r w:rsidR="00C62AEF">
        <w:rPr>
          <w:rFonts w:ascii="Candara" w:eastAsia="Arial" w:hAnsi="Candara" w:cs="Arial"/>
          <w:sz w:val="24"/>
          <w:szCs w:val="24"/>
        </w:rPr>
        <w:t>shouting “Fire!”)</w:t>
      </w:r>
      <w:r w:rsidRPr="00004E27">
        <w:rPr>
          <w:rFonts w:ascii="Candara" w:eastAsia="Arial" w:hAnsi="Candara" w:cs="Arial"/>
          <w:spacing w:val="44"/>
          <w:sz w:val="24"/>
          <w:szCs w:val="24"/>
        </w:rPr>
        <w:t xml:space="preserve"> </w:t>
      </w:r>
      <w:r w:rsidRPr="00004E27">
        <w:rPr>
          <w:rFonts w:ascii="Candara" w:eastAsia="Arial" w:hAnsi="Candara" w:cs="Arial"/>
          <w:sz w:val="24"/>
          <w:szCs w:val="24"/>
        </w:rPr>
        <w:t>le</w:t>
      </w:r>
      <w:r w:rsidRPr="00004E27">
        <w:rPr>
          <w:rFonts w:ascii="Candara" w:eastAsia="Arial" w:hAnsi="Candara" w:cs="Arial"/>
          <w:spacing w:val="1"/>
          <w:sz w:val="24"/>
          <w:szCs w:val="24"/>
        </w:rPr>
        <w:t>a</w:t>
      </w:r>
      <w:r w:rsidRPr="00004E27">
        <w:rPr>
          <w:rFonts w:ascii="Candara" w:eastAsia="Arial" w:hAnsi="Candara" w:cs="Arial"/>
          <w:spacing w:val="-2"/>
          <w:sz w:val="24"/>
          <w:szCs w:val="24"/>
        </w:rPr>
        <w:t>v</w:t>
      </w:r>
      <w:r w:rsidRPr="00004E27">
        <w:rPr>
          <w:rFonts w:ascii="Candara" w:eastAsia="Arial" w:hAnsi="Candara" w:cs="Arial"/>
          <w:sz w:val="24"/>
          <w:szCs w:val="24"/>
        </w:rPr>
        <w:t>e</w:t>
      </w:r>
      <w:r w:rsidRPr="00004E27">
        <w:rPr>
          <w:rFonts w:ascii="Candara" w:eastAsia="Arial" w:hAnsi="Candara" w:cs="Arial"/>
          <w:spacing w:val="44"/>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42"/>
          <w:sz w:val="24"/>
          <w:szCs w:val="24"/>
        </w:rPr>
        <w:t xml:space="preserve"> </w:t>
      </w:r>
      <w:r w:rsidRPr="00004E27">
        <w:rPr>
          <w:rFonts w:ascii="Candara" w:eastAsia="Arial" w:hAnsi="Candara" w:cs="Arial"/>
          <w:spacing w:val="1"/>
          <w:sz w:val="24"/>
          <w:szCs w:val="24"/>
        </w:rPr>
        <w:t>p</w:t>
      </w:r>
      <w:r w:rsidRPr="00004E27">
        <w:rPr>
          <w:rFonts w:ascii="Candara" w:eastAsia="Arial" w:hAnsi="Candara" w:cs="Arial"/>
          <w:sz w:val="24"/>
          <w:szCs w:val="24"/>
        </w:rPr>
        <w:t>re</w:t>
      </w:r>
      <w:r w:rsidRPr="00004E27">
        <w:rPr>
          <w:rFonts w:ascii="Candara" w:eastAsia="Arial" w:hAnsi="Candara" w:cs="Arial"/>
          <w:spacing w:val="2"/>
          <w:sz w:val="24"/>
          <w:szCs w:val="24"/>
        </w:rPr>
        <w:t>m</w:t>
      </w:r>
      <w:r w:rsidRPr="00004E27">
        <w:rPr>
          <w:rFonts w:ascii="Candara" w:eastAsia="Arial" w:hAnsi="Candara" w:cs="Arial"/>
          <w:sz w:val="24"/>
          <w:szCs w:val="24"/>
        </w:rPr>
        <w:t>i</w:t>
      </w:r>
      <w:r w:rsidRPr="00004E27">
        <w:rPr>
          <w:rFonts w:ascii="Candara" w:eastAsia="Arial" w:hAnsi="Candara" w:cs="Arial"/>
          <w:spacing w:val="-3"/>
          <w:sz w:val="24"/>
          <w:szCs w:val="24"/>
        </w:rPr>
        <w:t>s</w:t>
      </w:r>
      <w:r w:rsidRPr="00004E27">
        <w:rPr>
          <w:rFonts w:ascii="Candara" w:eastAsia="Arial" w:hAnsi="Candara" w:cs="Arial"/>
          <w:spacing w:val="1"/>
          <w:sz w:val="24"/>
          <w:szCs w:val="24"/>
        </w:rPr>
        <w:t>e</w:t>
      </w:r>
      <w:r w:rsidRPr="00004E27">
        <w:rPr>
          <w:rFonts w:ascii="Candara" w:eastAsia="Arial" w:hAnsi="Candara" w:cs="Arial"/>
          <w:sz w:val="24"/>
          <w:szCs w:val="24"/>
        </w:rPr>
        <w:t>s</w:t>
      </w:r>
      <w:r w:rsidRPr="00004E27">
        <w:rPr>
          <w:rFonts w:ascii="Candara" w:eastAsia="Arial" w:hAnsi="Candara" w:cs="Arial"/>
          <w:spacing w:val="43"/>
          <w:sz w:val="24"/>
          <w:szCs w:val="24"/>
        </w:rPr>
        <w:t xml:space="preserve"> </w:t>
      </w:r>
      <w:r w:rsidRPr="00004E27">
        <w:rPr>
          <w:rFonts w:ascii="Candara" w:eastAsia="Arial" w:hAnsi="Candara" w:cs="Arial"/>
          <w:sz w:val="24"/>
          <w:szCs w:val="24"/>
        </w:rPr>
        <w:t>i</w:t>
      </w:r>
      <w:r w:rsidRPr="00004E27">
        <w:rPr>
          <w:rFonts w:ascii="Candara" w:eastAsia="Arial" w:hAnsi="Candara" w:cs="Arial"/>
          <w:spacing w:val="-1"/>
          <w:sz w:val="24"/>
          <w:szCs w:val="24"/>
        </w:rPr>
        <w:t>m</w:t>
      </w:r>
      <w:r w:rsidRPr="00004E27">
        <w:rPr>
          <w:rFonts w:ascii="Candara" w:eastAsia="Arial" w:hAnsi="Candara" w:cs="Arial"/>
          <w:spacing w:val="1"/>
          <w:sz w:val="24"/>
          <w:szCs w:val="24"/>
        </w:rPr>
        <w:t>med</w:t>
      </w:r>
      <w:r w:rsidRPr="00004E27">
        <w:rPr>
          <w:rFonts w:ascii="Candara" w:eastAsia="Arial" w:hAnsi="Candara" w:cs="Arial"/>
          <w:spacing w:val="-3"/>
          <w:sz w:val="24"/>
          <w:szCs w:val="24"/>
        </w:rPr>
        <w:t>i</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1"/>
          <w:sz w:val="24"/>
          <w:szCs w:val="24"/>
        </w:rPr>
        <w:t>e</w:t>
      </w:r>
      <w:r w:rsidRPr="00004E27">
        <w:rPr>
          <w:rFonts w:ascii="Candara" w:eastAsia="Arial" w:hAnsi="Candara" w:cs="Arial"/>
          <w:sz w:val="24"/>
          <w:szCs w:val="24"/>
        </w:rPr>
        <w:t>ly</w:t>
      </w:r>
      <w:r w:rsidRPr="00004E27">
        <w:rPr>
          <w:rFonts w:ascii="Candara" w:eastAsia="Arial" w:hAnsi="Candara" w:cs="Arial"/>
          <w:spacing w:val="40"/>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y</w:t>
      </w:r>
      <w:r w:rsidRPr="00004E27">
        <w:rPr>
          <w:rFonts w:ascii="Candara" w:eastAsia="Arial" w:hAnsi="Candara" w:cs="Arial"/>
          <w:spacing w:val="41"/>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 xml:space="preserve">e </w:t>
      </w:r>
      <w:r w:rsidRPr="00004E27">
        <w:rPr>
          <w:rFonts w:ascii="Candara" w:eastAsia="Arial" w:hAnsi="Candara" w:cs="Arial"/>
          <w:spacing w:val="1"/>
          <w:sz w:val="24"/>
          <w:szCs w:val="24"/>
        </w:rPr>
        <w:t>nea</w:t>
      </w:r>
      <w:r w:rsidRPr="00004E27">
        <w:rPr>
          <w:rFonts w:ascii="Candara" w:eastAsia="Arial" w:hAnsi="Candara" w:cs="Arial"/>
          <w:sz w:val="24"/>
          <w:szCs w:val="24"/>
        </w:rPr>
        <w:t>re</w:t>
      </w:r>
      <w:r w:rsidRPr="00004E27">
        <w:rPr>
          <w:rFonts w:ascii="Candara" w:eastAsia="Arial" w:hAnsi="Candara" w:cs="Arial"/>
          <w:spacing w:val="1"/>
          <w:sz w:val="24"/>
          <w:szCs w:val="24"/>
        </w:rPr>
        <w:t>s</w:t>
      </w:r>
      <w:r w:rsidRPr="00004E27">
        <w:rPr>
          <w:rFonts w:ascii="Candara" w:eastAsia="Arial" w:hAnsi="Candara" w:cs="Arial"/>
          <w:sz w:val="24"/>
          <w:szCs w:val="24"/>
        </w:rPr>
        <w:t>t</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e</w:t>
      </w:r>
      <w:r w:rsidRPr="00004E27">
        <w:rPr>
          <w:rFonts w:ascii="Candara" w:eastAsia="Arial" w:hAnsi="Candara" w:cs="Arial"/>
          <w:spacing w:val="-2"/>
          <w:sz w:val="24"/>
          <w:szCs w:val="24"/>
        </w:rPr>
        <w:t>x</w:t>
      </w:r>
      <w:r w:rsidRPr="00004E27">
        <w:rPr>
          <w:rFonts w:ascii="Candara" w:eastAsia="Arial" w:hAnsi="Candara" w:cs="Arial"/>
          <w:sz w:val="24"/>
          <w:szCs w:val="24"/>
        </w:rPr>
        <w:t>it.</w:t>
      </w:r>
    </w:p>
    <w:p w14:paraId="757197FB" w14:textId="14B05CA9" w:rsidR="001E2FBD" w:rsidRPr="00004E27" w:rsidRDefault="00086025" w:rsidP="00004E27">
      <w:pPr>
        <w:pStyle w:val="ListParagraph"/>
        <w:numPr>
          <w:ilvl w:val="0"/>
          <w:numId w:val="12"/>
        </w:numPr>
        <w:jc w:val="both"/>
        <w:rPr>
          <w:rFonts w:ascii="Candara" w:eastAsia="Arial" w:hAnsi="Candara" w:cs="Arial"/>
          <w:sz w:val="24"/>
          <w:szCs w:val="24"/>
        </w:rPr>
      </w:pPr>
      <w:r w:rsidRPr="00004E27">
        <w:rPr>
          <w:rFonts w:ascii="Candara" w:eastAsia="Arial" w:hAnsi="Candara" w:cs="Arial"/>
          <w:sz w:val="24"/>
          <w:szCs w:val="24"/>
        </w:rPr>
        <w:t>Do</w:t>
      </w:r>
      <w:r w:rsidRPr="00004E27">
        <w:rPr>
          <w:rFonts w:ascii="Candara" w:eastAsia="Arial" w:hAnsi="Candara" w:cs="Arial"/>
          <w:spacing w:val="1"/>
          <w:sz w:val="24"/>
          <w:szCs w:val="24"/>
        </w:rPr>
        <w:t xml:space="preserve"> no</w:t>
      </w:r>
      <w:r w:rsidRPr="00004E27">
        <w:rPr>
          <w:rFonts w:ascii="Candara" w:eastAsia="Arial" w:hAnsi="Candara" w:cs="Arial"/>
          <w:sz w:val="24"/>
          <w:szCs w:val="24"/>
        </w:rPr>
        <w:t>t</w:t>
      </w:r>
      <w:r w:rsidRPr="00004E27">
        <w:rPr>
          <w:rFonts w:ascii="Candara" w:eastAsia="Arial" w:hAnsi="Candara" w:cs="Arial"/>
          <w:spacing w:val="-2"/>
          <w:sz w:val="24"/>
          <w:szCs w:val="24"/>
        </w:rPr>
        <w:t xml:space="preserve"> </w:t>
      </w:r>
      <w:r w:rsidRPr="00004E27">
        <w:rPr>
          <w:rFonts w:ascii="Candara" w:eastAsia="Arial" w:hAnsi="Candara" w:cs="Arial"/>
          <w:sz w:val="24"/>
          <w:szCs w:val="24"/>
        </w:rPr>
        <w:t>s</w:t>
      </w:r>
      <w:r w:rsidRPr="00004E27">
        <w:rPr>
          <w:rFonts w:ascii="Candara" w:eastAsia="Arial" w:hAnsi="Candara" w:cs="Arial"/>
          <w:spacing w:val="1"/>
          <w:sz w:val="24"/>
          <w:szCs w:val="24"/>
        </w:rPr>
        <w:t>t</w:t>
      </w:r>
      <w:r w:rsidRPr="00004E27">
        <w:rPr>
          <w:rFonts w:ascii="Candara" w:eastAsia="Arial" w:hAnsi="Candara" w:cs="Arial"/>
          <w:spacing w:val="-1"/>
          <w:sz w:val="24"/>
          <w:szCs w:val="24"/>
        </w:rPr>
        <w:t>o</w:t>
      </w:r>
      <w:r w:rsidRPr="00004E27">
        <w:rPr>
          <w:rFonts w:ascii="Candara" w:eastAsia="Arial" w:hAnsi="Candara" w:cs="Arial"/>
          <w:sz w:val="24"/>
          <w:szCs w:val="24"/>
        </w:rPr>
        <w:t>p</w:t>
      </w:r>
      <w:r w:rsidRPr="00004E27">
        <w:rPr>
          <w:rFonts w:ascii="Candara" w:eastAsia="Arial" w:hAnsi="Candara" w:cs="Arial"/>
          <w:spacing w:val="1"/>
          <w:sz w:val="24"/>
          <w:szCs w:val="24"/>
        </w:rPr>
        <w:t xml:space="preserve"> t</w:t>
      </w:r>
      <w:r w:rsidRPr="00004E27">
        <w:rPr>
          <w:rFonts w:ascii="Candara" w:eastAsia="Arial" w:hAnsi="Candara" w:cs="Arial"/>
          <w:sz w:val="24"/>
          <w:szCs w:val="24"/>
        </w:rPr>
        <w:t>o</w:t>
      </w:r>
      <w:r w:rsidRPr="00004E27">
        <w:rPr>
          <w:rFonts w:ascii="Candara" w:eastAsia="Arial" w:hAnsi="Candara" w:cs="Arial"/>
          <w:spacing w:val="-1"/>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o</w:t>
      </w:r>
      <w:r w:rsidRPr="00004E27">
        <w:rPr>
          <w:rFonts w:ascii="Candara" w:eastAsia="Arial" w:hAnsi="Candara" w:cs="Arial"/>
          <w:sz w:val="24"/>
          <w:szCs w:val="24"/>
        </w:rPr>
        <w:t>l</w:t>
      </w:r>
      <w:r w:rsidRPr="00004E27">
        <w:rPr>
          <w:rFonts w:ascii="Candara" w:eastAsia="Arial" w:hAnsi="Candara" w:cs="Arial"/>
          <w:spacing w:val="-1"/>
          <w:sz w:val="24"/>
          <w:szCs w:val="24"/>
        </w:rPr>
        <w:t>l</w:t>
      </w:r>
      <w:r w:rsidRPr="00004E27">
        <w:rPr>
          <w:rFonts w:ascii="Candara" w:eastAsia="Arial" w:hAnsi="Candara" w:cs="Arial"/>
          <w:spacing w:val="1"/>
          <w:sz w:val="24"/>
          <w:szCs w:val="24"/>
        </w:rPr>
        <w:t>e</w:t>
      </w:r>
      <w:r w:rsidRPr="00004E27">
        <w:rPr>
          <w:rFonts w:ascii="Candara" w:eastAsia="Arial" w:hAnsi="Candara" w:cs="Arial"/>
          <w:sz w:val="24"/>
          <w:szCs w:val="24"/>
        </w:rPr>
        <w:t>ct</w:t>
      </w:r>
      <w:r w:rsidRPr="00004E27">
        <w:rPr>
          <w:rFonts w:ascii="Candara" w:eastAsia="Arial" w:hAnsi="Candara" w:cs="Arial"/>
          <w:spacing w:val="-1"/>
          <w:sz w:val="24"/>
          <w:szCs w:val="24"/>
        </w:rPr>
        <w:t xml:space="preserve"> p</w:t>
      </w:r>
      <w:r w:rsidRPr="00004E27">
        <w:rPr>
          <w:rFonts w:ascii="Candara" w:eastAsia="Arial" w:hAnsi="Candara" w:cs="Arial"/>
          <w:spacing w:val="1"/>
          <w:sz w:val="24"/>
          <w:szCs w:val="24"/>
        </w:rPr>
        <w:t>e</w:t>
      </w:r>
      <w:r w:rsidRPr="00004E27">
        <w:rPr>
          <w:rFonts w:ascii="Candara" w:eastAsia="Arial" w:hAnsi="Candara" w:cs="Arial"/>
          <w:sz w:val="24"/>
          <w:szCs w:val="24"/>
        </w:rPr>
        <w:t>rso</w:t>
      </w:r>
      <w:r w:rsidRPr="00004E27">
        <w:rPr>
          <w:rFonts w:ascii="Candara" w:eastAsia="Arial" w:hAnsi="Candara" w:cs="Arial"/>
          <w:spacing w:val="1"/>
          <w:sz w:val="24"/>
          <w:szCs w:val="24"/>
        </w:rPr>
        <w:t>na</w:t>
      </w:r>
      <w:r w:rsidRPr="00004E27">
        <w:rPr>
          <w:rFonts w:ascii="Candara" w:eastAsia="Arial" w:hAnsi="Candara" w:cs="Arial"/>
          <w:sz w:val="24"/>
          <w:szCs w:val="24"/>
        </w:rPr>
        <w:t>l</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be</w:t>
      </w:r>
      <w:r w:rsidRPr="00004E27">
        <w:rPr>
          <w:rFonts w:ascii="Candara" w:eastAsia="Arial" w:hAnsi="Candara" w:cs="Arial"/>
          <w:sz w:val="24"/>
          <w:szCs w:val="24"/>
        </w:rPr>
        <w:t>l</w:t>
      </w:r>
      <w:r w:rsidRPr="00004E27">
        <w:rPr>
          <w:rFonts w:ascii="Candara" w:eastAsia="Arial" w:hAnsi="Candara" w:cs="Arial"/>
          <w:spacing w:val="-2"/>
          <w:sz w:val="24"/>
          <w:szCs w:val="24"/>
        </w:rPr>
        <w:t>o</w:t>
      </w:r>
      <w:r w:rsidRPr="00004E27">
        <w:rPr>
          <w:rFonts w:ascii="Candara" w:eastAsia="Arial" w:hAnsi="Candara" w:cs="Arial"/>
          <w:spacing w:val="1"/>
          <w:sz w:val="24"/>
          <w:szCs w:val="24"/>
        </w:rPr>
        <w:t>n</w:t>
      </w:r>
      <w:r w:rsidRPr="00004E27">
        <w:rPr>
          <w:rFonts w:ascii="Candara" w:eastAsia="Arial" w:hAnsi="Candara" w:cs="Arial"/>
          <w:spacing w:val="-1"/>
          <w:sz w:val="24"/>
          <w:szCs w:val="24"/>
        </w:rPr>
        <w:t>g</w:t>
      </w:r>
      <w:r w:rsidRPr="00004E27">
        <w:rPr>
          <w:rFonts w:ascii="Candara" w:eastAsia="Arial" w:hAnsi="Candara" w:cs="Arial"/>
          <w:sz w:val="24"/>
          <w:szCs w:val="24"/>
        </w:rPr>
        <w:t>in</w:t>
      </w:r>
      <w:r w:rsidRPr="00004E27">
        <w:rPr>
          <w:rFonts w:ascii="Candara" w:eastAsia="Arial" w:hAnsi="Candara" w:cs="Arial"/>
          <w:spacing w:val="-1"/>
          <w:sz w:val="24"/>
          <w:szCs w:val="24"/>
        </w:rPr>
        <w:t>g</w:t>
      </w:r>
      <w:r w:rsidRPr="00004E27">
        <w:rPr>
          <w:rFonts w:ascii="Candara" w:eastAsia="Arial" w:hAnsi="Candara" w:cs="Arial"/>
          <w:sz w:val="24"/>
          <w:szCs w:val="24"/>
        </w:rPr>
        <w:t>s.</w:t>
      </w:r>
    </w:p>
    <w:p w14:paraId="757197FC" w14:textId="34994C87" w:rsidR="001E2FBD" w:rsidRPr="00004E27" w:rsidRDefault="00004E27" w:rsidP="00004E27">
      <w:pPr>
        <w:pStyle w:val="ListParagraph"/>
        <w:numPr>
          <w:ilvl w:val="0"/>
          <w:numId w:val="12"/>
        </w:numPr>
        <w:jc w:val="both"/>
        <w:rPr>
          <w:rFonts w:ascii="Candara" w:eastAsia="Arial" w:hAnsi="Candara" w:cs="Arial"/>
          <w:sz w:val="24"/>
          <w:szCs w:val="24"/>
        </w:rPr>
      </w:pPr>
      <w:r w:rsidRPr="00004E27">
        <w:rPr>
          <w:rFonts w:ascii="Candara" w:eastAsia="Arial" w:hAnsi="Candara" w:cs="Arial"/>
          <w:spacing w:val="-1"/>
          <w:sz w:val="24"/>
          <w:szCs w:val="24"/>
        </w:rPr>
        <w:t>C</w:t>
      </w:r>
      <w:r w:rsidR="00086025" w:rsidRPr="00004E27">
        <w:rPr>
          <w:rFonts w:ascii="Candara" w:eastAsia="Arial" w:hAnsi="Candara" w:cs="Arial"/>
          <w:spacing w:val="-1"/>
          <w:sz w:val="24"/>
          <w:szCs w:val="24"/>
        </w:rPr>
        <w:t>l</w:t>
      </w:r>
      <w:r w:rsidR="00086025" w:rsidRPr="00004E27">
        <w:rPr>
          <w:rFonts w:ascii="Candara" w:eastAsia="Arial" w:hAnsi="Candara" w:cs="Arial"/>
          <w:spacing w:val="1"/>
          <w:sz w:val="24"/>
          <w:szCs w:val="24"/>
        </w:rPr>
        <w:t>o</w:t>
      </w:r>
      <w:r w:rsidR="00086025" w:rsidRPr="00004E27">
        <w:rPr>
          <w:rFonts w:ascii="Candara" w:eastAsia="Arial" w:hAnsi="Candara" w:cs="Arial"/>
          <w:sz w:val="24"/>
          <w:szCs w:val="24"/>
        </w:rPr>
        <w:t>se</w:t>
      </w:r>
      <w:r w:rsidR="00086025" w:rsidRPr="00004E27">
        <w:rPr>
          <w:rFonts w:ascii="Candara" w:eastAsia="Arial" w:hAnsi="Candara" w:cs="Arial"/>
          <w:spacing w:val="1"/>
          <w:sz w:val="24"/>
          <w:szCs w:val="24"/>
        </w:rPr>
        <w:t xml:space="preserve"> d</w:t>
      </w:r>
      <w:r w:rsidR="00086025" w:rsidRPr="00004E27">
        <w:rPr>
          <w:rFonts w:ascii="Candara" w:eastAsia="Arial" w:hAnsi="Candara" w:cs="Arial"/>
          <w:spacing w:val="-1"/>
          <w:sz w:val="24"/>
          <w:szCs w:val="24"/>
        </w:rPr>
        <w:t>o</w:t>
      </w:r>
      <w:r w:rsidR="00086025" w:rsidRPr="00004E27">
        <w:rPr>
          <w:rFonts w:ascii="Candara" w:eastAsia="Arial" w:hAnsi="Candara" w:cs="Arial"/>
          <w:spacing w:val="1"/>
          <w:sz w:val="24"/>
          <w:szCs w:val="24"/>
        </w:rPr>
        <w:t>o</w:t>
      </w:r>
      <w:r w:rsidR="00086025" w:rsidRPr="00004E27">
        <w:rPr>
          <w:rFonts w:ascii="Candara" w:eastAsia="Arial" w:hAnsi="Candara" w:cs="Arial"/>
          <w:sz w:val="24"/>
          <w:szCs w:val="24"/>
        </w:rPr>
        <w:t>rs b</w:t>
      </w:r>
      <w:r w:rsidR="00086025" w:rsidRPr="00004E27">
        <w:rPr>
          <w:rFonts w:ascii="Candara" w:eastAsia="Arial" w:hAnsi="Candara" w:cs="Arial"/>
          <w:spacing w:val="-1"/>
          <w:sz w:val="24"/>
          <w:szCs w:val="24"/>
        </w:rPr>
        <w:t>e</w:t>
      </w:r>
      <w:r w:rsidR="00086025" w:rsidRPr="00004E27">
        <w:rPr>
          <w:rFonts w:ascii="Candara" w:eastAsia="Arial" w:hAnsi="Candara" w:cs="Arial"/>
          <w:spacing w:val="1"/>
          <w:sz w:val="24"/>
          <w:szCs w:val="24"/>
        </w:rPr>
        <w:t>h</w:t>
      </w:r>
      <w:r w:rsidR="00086025" w:rsidRPr="00004E27">
        <w:rPr>
          <w:rFonts w:ascii="Candara" w:eastAsia="Arial" w:hAnsi="Candara" w:cs="Arial"/>
          <w:sz w:val="24"/>
          <w:szCs w:val="24"/>
        </w:rPr>
        <w:t>ind</w:t>
      </w:r>
      <w:r w:rsidR="00086025" w:rsidRPr="00004E27">
        <w:rPr>
          <w:rFonts w:ascii="Candara" w:eastAsia="Arial" w:hAnsi="Candara" w:cs="Arial"/>
          <w:spacing w:val="1"/>
          <w:sz w:val="24"/>
          <w:szCs w:val="24"/>
        </w:rPr>
        <w:t xml:space="preserve"> </w:t>
      </w:r>
      <w:r w:rsidR="00086025" w:rsidRPr="00004E27">
        <w:rPr>
          <w:rFonts w:ascii="Candara" w:eastAsia="Arial" w:hAnsi="Candara" w:cs="Arial"/>
          <w:spacing w:val="-2"/>
          <w:sz w:val="24"/>
          <w:szCs w:val="24"/>
        </w:rPr>
        <w:t>y</w:t>
      </w:r>
      <w:r w:rsidR="00086025" w:rsidRPr="00004E27">
        <w:rPr>
          <w:rFonts w:ascii="Candara" w:eastAsia="Arial" w:hAnsi="Candara" w:cs="Arial"/>
          <w:spacing w:val="-1"/>
          <w:sz w:val="24"/>
          <w:szCs w:val="24"/>
        </w:rPr>
        <w:t>o</w:t>
      </w:r>
      <w:r w:rsidR="00086025" w:rsidRPr="00004E27">
        <w:rPr>
          <w:rFonts w:ascii="Candara" w:eastAsia="Arial" w:hAnsi="Candara" w:cs="Arial"/>
          <w:spacing w:val="1"/>
          <w:sz w:val="24"/>
          <w:szCs w:val="24"/>
        </w:rPr>
        <w:t>u</w:t>
      </w:r>
      <w:r w:rsidR="00086025" w:rsidRPr="00004E27">
        <w:rPr>
          <w:rFonts w:ascii="Candara" w:eastAsia="Arial" w:hAnsi="Candara" w:cs="Arial"/>
          <w:sz w:val="24"/>
          <w:szCs w:val="24"/>
        </w:rPr>
        <w:t>.</w:t>
      </w:r>
    </w:p>
    <w:p w14:paraId="757197FD" w14:textId="74B5683F" w:rsidR="001E2FBD" w:rsidRPr="00004E27" w:rsidRDefault="00086025" w:rsidP="00004E27">
      <w:pPr>
        <w:pStyle w:val="ListParagraph"/>
        <w:numPr>
          <w:ilvl w:val="0"/>
          <w:numId w:val="12"/>
        </w:numPr>
        <w:jc w:val="both"/>
        <w:rPr>
          <w:rFonts w:ascii="Candara" w:eastAsia="Arial" w:hAnsi="Candara" w:cs="Arial"/>
          <w:sz w:val="24"/>
          <w:szCs w:val="24"/>
        </w:rPr>
      </w:pPr>
      <w:r w:rsidRPr="00004E27">
        <w:rPr>
          <w:rFonts w:ascii="Candara" w:eastAsia="Arial" w:hAnsi="Candara" w:cs="Arial"/>
          <w:sz w:val="24"/>
          <w:szCs w:val="24"/>
        </w:rPr>
        <w:t>Ass</w:t>
      </w:r>
      <w:r w:rsidRPr="00004E27">
        <w:rPr>
          <w:rFonts w:ascii="Candara" w:eastAsia="Arial" w:hAnsi="Candara" w:cs="Arial"/>
          <w:spacing w:val="1"/>
          <w:sz w:val="24"/>
          <w:szCs w:val="24"/>
        </w:rPr>
        <w:t>e</w:t>
      </w:r>
      <w:r w:rsidRPr="00004E27">
        <w:rPr>
          <w:rFonts w:ascii="Candara" w:eastAsia="Arial" w:hAnsi="Candara" w:cs="Arial"/>
          <w:spacing w:val="-1"/>
          <w:sz w:val="24"/>
          <w:szCs w:val="24"/>
        </w:rPr>
        <w:t>m</w:t>
      </w:r>
      <w:r w:rsidRPr="00004E27">
        <w:rPr>
          <w:rFonts w:ascii="Candara" w:eastAsia="Arial" w:hAnsi="Candara" w:cs="Arial"/>
          <w:spacing w:val="1"/>
          <w:sz w:val="24"/>
          <w:szCs w:val="24"/>
        </w:rPr>
        <w:t>b</w:t>
      </w:r>
      <w:r w:rsidRPr="00004E27">
        <w:rPr>
          <w:rFonts w:ascii="Candara" w:eastAsia="Arial" w:hAnsi="Candara" w:cs="Arial"/>
          <w:sz w:val="24"/>
          <w:szCs w:val="24"/>
        </w:rPr>
        <w:t>le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n</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00347447" w:rsidRPr="00004E27">
        <w:rPr>
          <w:rFonts w:ascii="Candara" w:eastAsia="Arial" w:hAnsi="Candara" w:cs="Arial"/>
          <w:sz w:val="24"/>
          <w:szCs w:val="24"/>
        </w:rPr>
        <w:t>driveway</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1"/>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z w:val="24"/>
          <w:szCs w:val="24"/>
        </w:rPr>
        <w:t>r</w:t>
      </w:r>
      <w:r w:rsidRPr="00004E27">
        <w:rPr>
          <w:rFonts w:ascii="Candara" w:eastAsia="Arial" w:hAnsi="Candara" w:cs="Arial"/>
          <w:spacing w:val="-2"/>
          <w:sz w:val="24"/>
          <w:szCs w:val="24"/>
        </w:rPr>
        <w:t>o</w:t>
      </w:r>
      <w:r w:rsidRPr="00004E27">
        <w:rPr>
          <w:rFonts w:ascii="Candara" w:eastAsia="Arial" w:hAnsi="Candara" w:cs="Arial"/>
          <w:spacing w:val="1"/>
          <w:sz w:val="24"/>
          <w:szCs w:val="24"/>
        </w:rPr>
        <w:t>n</w:t>
      </w:r>
      <w:r w:rsidRPr="00004E27">
        <w:rPr>
          <w:rFonts w:ascii="Candara" w:eastAsia="Arial" w:hAnsi="Candara" w:cs="Arial"/>
          <w:sz w:val="24"/>
          <w:szCs w:val="24"/>
        </w:rPr>
        <w:t>t</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1"/>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h</w:t>
      </w:r>
      <w:r w:rsidRPr="00004E27">
        <w:rPr>
          <w:rFonts w:ascii="Candara" w:eastAsia="Arial" w:hAnsi="Candara" w:cs="Arial"/>
          <w:spacing w:val="1"/>
          <w:sz w:val="24"/>
          <w:szCs w:val="24"/>
        </w:rPr>
        <w:t>ou</w:t>
      </w:r>
      <w:r w:rsidRPr="00004E27">
        <w:rPr>
          <w:rFonts w:ascii="Candara" w:eastAsia="Arial" w:hAnsi="Candara" w:cs="Arial"/>
          <w:spacing w:val="-2"/>
          <w:sz w:val="24"/>
          <w:szCs w:val="24"/>
        </w:rPr>
        <w:t>s</w:t>
      </w:r>
      <w:r w:rsidRPr="00004E27">
        <w:rPr>
          <w:rFonts w:ascii="Candara" w:eastAsia="Arial" w:hAnsi="Candara" w:cs="Arial"/>
          <w:spacing w:val="1"/>
          <w:sz w:val="24"/>
          <w:szCs w:val="24"/>
        </w:rPr>
        <w:t>e</w:t>
      </w:r>
      <w:r w:rsidRPr="00004E27">
        <w:rPr>
          <w:rFonts w:ascii="Candara" w:eastAsia="Arial" w:hAnsi="Candara" w:cs="Arial"/>
          <w:sz w:val="24"/>
          <w:szCs w:val="24"/>
        </w:rPr>
        <w:t>.</w:t>
      </w:r>
    </w:p>
    <w:p w14:paraId="757197FE" w14:textId="77777777" w:rsidR="001E2FBD" w:rsidRPr="00D41342" w:rsidRDefault="001E2FBD" w:rsidP="00B3749F">
      <w:pPr>
        <w:spacing w:before="16" w:line="260" w:lineRule="exact"/>
        <w:jc w:val="both"/>
        <w:rPr>
          <w:rFonts w:ascii="Candara" w:hAnsi="Candara" w:cs="Arial"/>
          <w:sz w:val="26"/>
          <w:szCs w:val="26"/>
        </w:rPr>
      </w:pPr>
    </w:p>
    <w:p w14:paraId="757197FF" w14:textId="77777777" w:rsidR="001E2FBD" w:rsidRPr="00D41342" w:rsidRDefault="00086025" w:rsidP="00B3749F">
      <w:pPr>
        <w:ind w:right="6175"/>
        <w:jc w:val="both"/>
        <w:rPr>
          <w:rFonts w:ascii="Candara" w:eastAsia="Arial" w:hAnsi="Candara" w:cs="Arial"/>
          <w:sz w:val="24"/>
          <w:szCs w:val="24"/>
        </w:rPr>
      </w:pPr>
      <w:r w:rsidRPr="00D41342">
        <w:rPr>
          <w:rFonts w:ascii="Candara" w:eastAsia="Arial" w:hAnsi="Candara" w:cs="Arial"/>
          <w:sz w:val="24"/>
          <w:szCs w:val="24"/>
        </w:rPr>
        <w:t>If</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y</w:t>
      </w:r>
      <w:r w:rsidRPr="00D41342">
        <w:rPr>
          <w:rFonts w:ascii="Candara" w:eastAsia="Arial" w:hAnsi="Candara" w:cs="Arial"/>
          <w:spacing w:val="1"/>
          <w:sz w:val="24"/>
          <w:szCs w:val="24"/>
        </w:rPr>
        <w:t>o</w:t>
      </w:r>
      <w:r w:rsidRPr="00D41342">
        <w:rPr>
          <w:rFonts w:ascii="Candara" w:eastAsia="Arial" w:hAnsi="Candara" w:cs="Arial"/>
          <w:sz w:val="24"/>
          <w:szCs w:val="24"/>
        </w:rPr>
        <w:t>u</w:t>
      </w:r>
      <w:r w:rsidRPr="00D41342">
        <w:rPr>
          <w:rFonts w:ascii="Candara" w:eastAsia="Arial" w:hAnsi="Candara" w:cs="Arial"/>
          <w:spacing w:val="1"/>
          <w:sz w:val="24"/>
          <w:szCs w:val="24"/>
        </w:rPr>
        <w:t xml:space="preserve"> d</w:t>
      </w:r>
      <w:r w:rsidRPr="00D41342">
        <w:rPr>
          <w:rFonts w:ascii="Candara" w:eastAsia="Arial" w:hAnsi="Candara" w:cs="Arial"/>
          <w:sz w:val="24"/>
          <w:szCs w:val="24"/>
        </w:rPr>
        <w:t>isco</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 a</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w:t>
      </w:r>
    </w:p>
    <w:p w14:paraId="75719800" w14:textId="253CA9A5" w:rsidR="001E2FBD" w:rsidRPr="00004E27" w:rsidRDefault="00086025" w:rsidP="00004E27">
      <w:pPr>
        <w:pStyle w:val="ListParagraph"/>
        <w:numPr>
          <w:ilvl w:val="0"/>
          <w:numId w:val="13"/>
        </w:numPr>
        <w:tabs>
          <w:tab w:val="left" w:pos="1200"/>
        </w:tabs>
        <w:ind w:right="73"/>
        <w:jc w:val="both"/>
        <w:rPr>
          <w:rFonts w:ascii="Candara" w:eastAsia="Arial" w:hAnsi="Candara" w:cs="Arial"/>
          <w:sz w:val="24"/>
          <w:szCs w:val="24"/>
        </w:rPr>
      </w:pPr>
      <w:r w:rsidRPr="00004E27">
        <w:rPr>
          <w:rFonts w:ascii="Candara" w:eastAsia="Arial" w:hAnsi="Candara" w:cs="Arial"/>
          <w:sz w:val="24"/>
          <w:szCs w:val="24"/>
        </w:rPr>
        <w:t>S</w:t>
      </w:r>
      <w:r w:rsidRPr="00004E27">
        <w:rPr>
          <w:rFonts w:ascii="Candara" w:eastAsia="Arial" w:hAnsi="Candara" w:cs="Arial"/>
          <w:spacing w:val="1"/>
          <w:sz w:val="24"/>
          <w:szCs w:val="24"/>
        </w:rPr>
        <w:t>ou</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66"/>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00347447" w:rsidRPr="00004E27">
        <w:rPr>
          <w:rFonts w:ascii="Candara" w:eastAsia="Arial" w:hAnsi="Candara" w:cs="Arial"/>
          <w:sz w:val="24"/>
          <w:szCs w:val="24"/>
        </w:rPr>
        <w:t xml:space="preserve">e </w:t>
      </w:r>
      <w:r w:rsidRPr="00004E27">
        <w:rPr>
          <w:rFonts w:ascii="Candara" w:eastAsia="Arial" w:hAnsi="Candara" w:cs="Arial"/>
          <w:spacing w:val="1"/>
          <w:sz w:val="24"/>
          <w:szCs w:val="24"/>
        </w:rPr>
        <w:t>a</w:t>
      </w:r>
      <w:r w:rsidRPr="00004E27">
        <w:rPr>
          <w:rFonts w:ascii="Candara" w:eastAsia="Arial" w:hAnsi="Candara" w:cs="Arial"/>
          <w:spacing w:val="-3"/>
          <w:sz w:val="24"/>
          <w:szCs w:val="24"/>
        </w:rPr>
        <w:t>l</w:t>
      </w:r>
      <w:r w:rsidRPr="00004E27">
        <w:rPr>
          <w:rFonts w:ascii="Candara" w:eastAsia="Arial" w:hAnsi="Candara" w:cs="Arial"/>
          <w:spacing w:val="1"/>
          <w:sz w:val="24"/>
          <w:szCs w:val="24"/>
        </w:rPr>
        <w:t>a</w:t>
      </w:r>
      <w:r w:rsidRPr="00004E27">
        <w:rPr>
          <w:rFonts w:ascii="Candara" w:eastAsia="Arial" w:hAnsi="Candara" w:cs="Arial"/>
          <w:sz w:val="24"/>
          <w:szCs w:val="24"/>
        </w:rPr>
        <w:t>rm</w:t>
      </w:r>
      <w:r w:rsidRPr="00004E27">
        <w:rPr>
          <w:rFonts w:ascii="Candara" w:eastAsia="Arial" w:hAnsi="Candara" w:cs="Arial"/>
          <w:spacing w:val="66"/>
          <w:sz w:val="24"/>
          <w:szCs w:val="24"/>
        </w:rPr>
        <w:t xml:space="preserve"> </w:t>
      </w:r>
      <w:r w:rsidRPr="00004E27">
        <w:rPr>
          <w:rFonts w:ascii="Candara" w:eastAsia="Arial" w:hAnsi="Candara" w:cs="Arial"/>
          <w:spacing w:val="-3"/>
          <w:sz w:val="24"/>
          <w:szCs w:val="24"/>
        </w:rPr>
        <w:t>i</w:t>
      </w:r>
      <w:r w:rsidRPr="00004E27">
        <w:rPr>
          <w:rFonts w:ascii="Candara" w:eastAsia="Arial" w:hAnsi="Candara" w:cs="Arial"/>
          <w:spacing w:val="-1"/>
          <w:sz w:val="24"/>
          <w:szCs w:val="24"/>
        </w:rPr>
        <w:t>m</w:t>
      </w:r>
      <w:r w:rsidRPr="00004E27">
        <w:rPr>
          <w:rFonts w:ascii="Candara" w:eastAsia="Arial" w:hAnsi="Candara" w:cs="Arial"/>
          <w:spacing w:val="1"/>
          <w:sz w:val="24"/>
          <w:szCs w:val="24"/>
        </w:rPr>
        <w:t>med</w:t>
      </w:r>
      <w:r w:rsidRPr="00004E27">
        <w:rPr>
          <w:rFonts w:ascii="Candara" w:eastAsia="Arial" w:hAnsi="Candara" w:cs="Arial"/>
          <w:spacing w:val="-3"/>
          <w:sz w:val="24"/>
          <w:szCs w:val="24"/>
        </w:rPr>
        <w:t>i</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1"/>
          <w:sz w:val="24"/>
          <w:szCs w:val="24"/>
        </w:rPr>
        <w:t>e</w:t>
      </w:r>
      <w:r w:rsidRPr="00004E27">
        <w:rPr>
          <w:rFonts w:ascii="Candara" w:eastAsia="Arial" w:hAnsi="Candara" w:cs="Arial"/>
          <w:sz w:val="24"/>
          <w:szCs w:val="24"/>
        </w:rPr>
        <w:t>ly</w:t>
      </w:r>
      <w:r w:rsidRPr="00004E27">
        <w:rPr>
          <w:rFonts w:ascii="Candara" w:eastAsia="Arial" w:hAnsi="Candara" w:cs="Arial"/>
          <w:spacing w:val="62"/>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y</w:t>
      </w:r>
      <w:r w:rsidRPr="00004E27">
        <w:rPr>
          <w:rFonts w:ascii="Candara" w:eastAsia="Arial" w:hAnsi="Candara" w:cs="Arial"/>
          <w:spacing w:val="62"/>
          <w:sz w:val="24"/>
          <w:szCs w:val="24"/>
        </w:rPr>
        <w:t xml:space="preserve"> </w:t>
      </w:r>
      <w:r w:rsidR="00347447" w:rsidRPr="00004E27">
        <w:rPr>
          <w:rFonts w:ascii="Candara" w:eastAsia="Arial" w:hAnsi="Candara" w:cs="Arial"/>
          <w:spacing w:val="1"/>
          <w:sz w:val="24"/>
          <w:szCs w:val="24"/>
        </w:rPr>
        <w:t>shouting</w:t>
      </w:r>
      <w:r w:rsidR="00004E27">
        <w:rPr>
          <w:rFonts w:ascii="Candara" w:eastAsia="Arial" w:hAnsi="Candara" w:cs="Arial"/>
          <w:spacing w:val="1"/>
          <w:sz w:val="24"/>
          <w:szCs w:val="24"/>
        </w:rPr>
        <w:t>,</w:t>
      </w:r>
      <w:r w:rsidRPr="00004E27">
        <w:rPr>
          <w:rFonts w:ascii="Candara" w:eastAsia="Arial" w:hAnsi="Candara" w:cs="Arial"/>
          <w:sz w:val="24"/>
          <w:szCs w:val="24"/>
        </w:rPr>
        <w:t xml:space="preserve"> </w:t>
      </w:r>
      <w:r w:rsidR="00347447" w:rsidRPr="00004E27">
        <w:rPr>
          <w:rFonts w:ascii="Candara" w:eastAsia="Arial" w:hAnsi="Candara" w:cs="Arial"/>
          <w:sz w:val="24"/>
          <w:szCs w:val="24"/>
        </w:rPr>
        <w:t>“</w:t>
      </w:r>
      <w:r w:rsidRPr="00004E27">
        <w:rPr>
          <w:rFonts w:ascii="Candara" w:eastAsia="Arial" w:hAnsi="Candara" w:cs="Arial"/>
          <w:sz w:val="24"/>
          <w:szCs w:val="24"/>
        </w:rPr>
        <w:t>F</w:t>
      </w:r>
      <w:r w:rsidRPr="00004E27">
        <w:rPr>
          <w:rFonts w:ascii="Candara" w:eastAsia="Arial" w:hAnsi="Candara" w:cs="Arial"/>
          <w:spacing w:val="-3"/>
          <w:sz w:val="24"/>
          <w:szCs w:val="24"/>
        </w:rPr>
        <w:t>i</w:t>
      </w:r>
      <w:r w:rsidRPr="00004E27">
        <w:rPr>
          <w:rFonts w:ascii="Candara" w:eastAsia="Arial" w:hAnsi="Candara" w:cs="Arial"/>
          <w:sz w:val="24"/>
          <w:szCs w:val="24"/>
        </w:rPr>
        <w:t>re</w:t>
      </w:r>
      <w:r w:rsidR="0061311E">
        <w:rPr>
          <w:rFonts w:ascii="Candara" w:eastAsia="Arial" w:hAnsi="Candara" w:cs="Arial"/>
          <w:sz w:val="24"/>
          <w:szCs w:val="24"/>
        </w:rPr>
        <w:t>!</w:t>
      </w:r>
      <w:r w:rsidR="00347447" w:rsidRPr="00004E27">
        <w:rPr>
          <w:rFonts w:ascii="Candara" w:eastAsia="Arial" w:hAnsi="Candara" w:cs="Arial"/>
          <w:sz w:val="24"/>
          <w:szCs w:val="24"/>
        </w:rPr>
        <w:t>”.</w:t>
      </w:r>
    </w:p>
    <w:p w14:paraId="75719801" w14:textId="42A3EB0F" w:rsidR="001E2FBD" w:rsidRPr="00004E27" w:rsidRDefault="00004E27" w:rsidP="00004E27">
      <w:pPr>
        <w:pStyle w:val="ListParagraph"/>
        <w:numPr>
          <w:ilvl w:val="0"/>
          <w:numId w:val="13"/>
        </w:numPr>
        <w:spacing w:line="260" w:lineRule="exact"/>
        <w:jc w:val="both"/>
        <w:rPr>
          <w:rFonts w:ascii="Candara" w:eastAsia="Arial" w:hAnsi="Candara" w:cs="Arial"/>
          <w:sz w:val="24"/>
          <w:szCs w:val="24"/>
        </w:rPr>
      </w:pPr>
      <w:r w:rsidRPr="00004E27">
        <w:rPr>
          <w:rFonts w:ascii="Candara" w:eastAsia="Arial" w:hAnsi="Candara" w:cs="Arial"/>
          <w:spacing w:val="-1"/>
          <w:sz w:val="24"/>
          <w:szCs w:val="24"/>
        </w:rPr>
        <w:t>C</w:t>
      </w:r>
      <w:r w:rsidR="00086025" w:rsidRPr="00004E27">
        <w:rPr>
          <w:rFonts w:ascii="Candara" w:eastAsia="Arial" w:hAnsi="Candara" w:cs="Arial"/>
          <w:spacing w:val="-1"/>
          <w:sz w:val="24"/>
          <w:szCs w:val="24"/>
        </w:rPr>
        <w:t>l</w:t>
      </w:r>
      <w:r w:rsidR="00086025" w:rsidRPr="00004E27">
        <w:rPr>
          <w:rFonts w:ascii="Candara" w:eastAsia="Arial" w:hAnsi="Candara" w:cs="Arial"/>
          <w:spacing w:val="1"/>
          <w:sz w:val="24"/>
          <w:szCs w:val="24"/>
        </w:rPr>
        <w:t>o</w:t>
      </w:r>
      <w:r w:rsidR="00086025" w:rsidRPr="00004E27">
        <w:rPr>
          <w:rFonts w:ascii="Candara" w:eastAsia="Arial" w:hAnsi="Candara" w:cs="Arial"/>
          <w:sz w:val="24"/>
          <w:szCs w:val="24"/>
        </w:rPr>
        <w:t>se</w:t>
      </w:r>
      <w:r w:rsidR="00086025" w:rsidRPr="00004E27">
        <w:rPr>
          <w:rFonts w:ascii="Candara" w:eastAsia="Arial" w:hAnsi="Candara" w:cs="Arial"/>
          <w:spacing w:val="1"/>
          <w:sz w:val="24"/>
          <w:szCs w:val="24"/>
        </w:rPr>
        <w:t xml:space="preserve"> t</w:t>
      </w:r>
      <w:r w:rsidR="00086025" w:rsidRPr="00004E27">
        <w:rPr>
          <w:rFonts w:ascii="Candara" w:eastAsia="Arial" w:hAnsi="Candara" w:cs="Arial"/>
          <w:spacing w:val="-1"/>
          <w:sz w:val="24"/>
          <w:szCs w:val="24"/>
        </w:rPr>
        <w:t>h</w:t>
      </w:r>
      <w:r w:rsidR="00086025" w:rsidRPr="00004E27">
        <w:rPr>
          <w:rFonts w:ascii="Candara" w:eastAsia="Arial" w:hAnsi="Candara" w:cs="Arial"/>
          <w:sz w:val="24"/>
          <w:szCs w:val="24"/>
        </w:rPr>
        <w:t>e</w:t>
      </w:r>
      <w:r w:rsidR="00086025" w:rsidRPr="00004E27">
        <w:rPr>
          <w:rFonts w:ascii="Candara" w:eastAsia="Arial" w:hAnsi="Candara" w:cs="Arial"/>
          <w:spacing w:val="1"/>
          <w:sz w:val="24"/>
          <w:szCs w:val="24"/>
        </w:rPr>
        <w:t xml:space="preserve"> d</w:t>
      </w:r>
      <w:r w:rsidR="00086025" w:rsidRPr="00004E27">
        <w:rPr>
          <w:rFonts w:ascii="Candara" w:eastAsia="Arial" w:hAnsi="Candara" w:cs="Arial"/>
          <w:spacing w:val="-1"/>
          <w:sz w:val="24"/>
          <w:szCs w:val="24"/>
        </w:rPr>
        <w:t>o</w:t>
      </w:r>
      <w:r w:rsidR="00086025" w:rsidRPr="00004E27">
        <w:rPr>
          <w:rFonts w:ascii="Candara" w:eastAsia="Arial" w:hAnsi="Candara" w:cs="Arial"/>
          <w:spacing w:val="1"/>
          <w:sz w:val="24"/>
          <w:szCs w:val="24"/>
        </w:rPr>
        <w:t>o</w:t>
      </w:r>
      <w:r w:rsidR="00086025" w:rsidRPr="00004E27">
        <w:rPr>
          <w:rFonts w:ascii="Candara" w:eastAsia="Arial" w:hAnsi="Candara" w:cs="Arial"/>
          <w:sz w:val="24"/>
          <w:szCs w:val="24"/>
        </w:rPr>
        <w:t>r to</w:t>
      </w:r>
      <w:r w:rsidR="00086025" w:rsidRPr="00004E27">
        <w:rPr>
          <w:rFonts w:ascii="Candara" w:eastAsia="Arial" w:hAnsi="Candara" w:cs="Arial"/>
          <w:spacing w:val="-1"/>
          <w:sz w:val="24"/>
          <w:szCs w:val="24"/>
        </w:rPr>
        <w:t xml:space="preserve"> </w:t>
      </w:r>
      <w:r w:rsidR="00086025" w:rsidRPr="00004E27">
        <w:rPr>
          <w:rFonts w:ascii="Candara" w:eastAsia="Arial" w:hAnsi="Candara" w:cs="Arial"/>
          <w:spacing w:val="1"/>
          <w:sz w:val="24"/>
          <w:szCs w:val="24"/>
        </w:rPr>
        <w:t>t</w:t>
      </w:r>
      <w:r w:rsidR="00086025" w:rsidRPr="00004E27">
        <w:rPr>
          <w:rFonts w:ascii="Candara" w:eastAsia="Arial" w:hAnsi="Candara" w:cs="Arial"/>
          <w:spacing w:val="-1"/>
          <w:sz w:val="24"/>
          <w:szCs w:val="24"/>
        </w:rPr>
        <w:t>h</w:t>
      </w:r>
      <w:r w:rsidR="00086025" w:rsidRPr="00004E27">
        <w:rPr>
          <w:rFonts w:ascii="Candara" w:eastAsia="Arial" w:hAnsi="Candara" w:cs="Arial"/>
          <w:sz w:val="24"/>
          <w:szCs w:val="24"/>
        </w:rPr>
        <w:t>e</w:t>
      </w:r>
      <w:r w:rsidR="00086025" w:rsidRPr="00004E27">
        <w:rPr>
          <w:rFonts w:ascii="Candara" w:eastAsia="Arial" w:hAnsi="Candara" w:cs="Arial"/>
          <w:spacing w:val="1"/>
          <w:sz w:val="24"/>
          <w:szCs w:val="24"/>
        </w:rPr>
        <w:t xml:space="preserve"> </w:t>
      </w:r>
      <w:r w:rsidR="00086025" w:rsidRPr="00004E27">
        <w:rPr>
          <w:rFonts w:ascii="Candara" w:eastAsia="Arial" w:hAnsi="Candara" w:cs="Arial"/>
          <w:sz w:val="24"/>
          <w:szCs w:val="24"/>
        </w:rPr>
        <w:t>ro</w:t>
      </w:r>
      <w:r w:rsidR="00086025" w:rsidRPr="00004E27">
        <w:rPr>
          <w:rFonts w:ascii="Candara" w:eastAsia="Arial" w:hAnsi="Candara" w:cs="Arial"/>
          <w:spacing w:val="1"/>
          <w:sz w:val="24"/>
          <w:szCs w:val="24"/>
        </w:rPr>
        <w:t>o</w:t>
      </w:r>
      <w:r w:rsidR="00086025" w:rsidRPr="00004E27">
        <w:rPr>
          <w:rFonts w:ascii="Candara" w:eastAsia="Arial" w:hAnsi="Candara" w:cs="Arial"/>
          <w:sz w:val="24"/>
          <w:szCs w:val="24"/>
        </w:rPr>
        <w:t xml:space="preserve">m </w:t>
      </w:r>
      <w:r w:rsidR="00086025" w:rsidRPr="00004E27">
        <w:rPr>
          <w:rFonts w:ascii="Candara" w:eastAsia="Arial" w:hAnsi="Candara" w:cs="Arial"/>
          <w:spacing w:val="1"/>
          <w:sz w:val="24"/>
          <w:szCs w:val="24"/>
        </w:rPr>
        <w:t>o</w:t>
      </w:r>
      <w:r w:rsidR="00086025" w:rsidRPr="00004E27">
        <w:rPr>
          <w:rFonts w:ascii="Candara" w:eastAsia="Arial" w:hAnsi="Candara" w:cs="Arial"/>
          <w:sz w:val="24"/>
          <w:szCs w:val="24"/>
        </w:rPr>
        <w:t>n</w:t>
      </w:r>
      <w:r w:rsidR="00086025" w:rsidRPr="00004E27">
        <w:rPr>
          <w:rFonts w:ascii="Candara" w:eastAsia="Arial" w:hAnsi="Candara" w:cs="Arial"/>
          <w:spacing w:val="-3"/>
          <w:sz w:val="24"/>
          <w:szCs w:val="24"/>
        </w:rPr>
        <w:t xml:space="preserve"> </w:t>
      </w:r>
      <w:r w:rsidR="00086025" w:rsidRPr="00004E27">
        <w:rPr>
          <w:rFonts w:ascii="Candara" w:eastAsia="Arial" w:hAnsi="Candara" w:cs="Arial"/>
          <w:spacing w:val="3"/>
          <w:sz w:val="24"/>
          <w:szCs w:val="24"/>
        </w:rPr>
        <w:t>f</w:t>
      </w:r>
      <w:r w:rsidR="00086025" w:rsidRPr="00004E27">
        <w:rPr>
          <w:rFonts w:ascii="Candara" w:eastAsia="Arial" w:hAnsi="Candara" w:cs="Arial"/>
          <w:sz w:val="24"/>
          <w:szCs w:val="24"/>
        </w:rPr>
        <w:t>i</w:t>
      </w:r>
      <w:r w:rsidR="00086025" w:rsidRPr="00004E27">
        <w:rPr>
          <w:rFonts w:ascii="Candara" w:eastAsia="Arial" w:hAnsi="Candara" w:cs="Arial"/>
          <w:spacing w:val="-1"/>
          <w:sz w:val="24"/>
          <w:szCs w:val="24"/>
        </w:rPr>
        <w:t>r</w:t>
      </w:r>
      <w:r w:rsidR="00086025" w:rsidRPr="00004E27">
        <w:rPr>
          <w:rFonts w:ascii="Candara" w:eastAsia="Arial" w:hAnsi="Candara" w:cs="Arial"/>
          <w:spacing w:val="1"/>
          <w:sz w:val="24"/>
          <w:szCs w:val="24"/>
        </w:rPr>
        <w:t>e</w:t>
      </w:r>
      <w:r w:rsidR="00086025" w:rsidRPr="00004E27">
        <w:rPr>
          <w:rFonts w:ascii="Candara" w:eastAsia="Arial" w:hAnsi="Candara" w:cs="Arial"/>
          <w:sz w:val="24"/>
          <w:szCs w:val="24"/>
        </w:rPr>
        <w:t>.</w:t>
      </w:r>
    </w:p>
    <w:p w14:paraId="75719802" w14:textId="676084FA" w:rsidR="001E2FBD" w:rsidRPr="00004E27" w:rsidRDefault="00086025" w:rsidP="00004E27">
      <w:pPr>
        <w:pStyle w:val="ListParagraph"/>
        <w:numPr>
          <w:ilvl w:val="0"/>
          <w:numId w:val="13"/>
        </w:numPr>
        <w:jc w:val="both"/>
        <w:rPr>
          <w:rFonts w:ascii="Candara" w:eastAsia="Arial" w:hAnsi="Candara" w:cs="Arial"/>
          <w:sz w:val="24"/>
          <w:szCs w:val="24"/>
        </w:rPr>
      </w:pPr>
      <w:r w:rsidRPr="00004E27">
        <w:rPr>
          <w:rFonts w:ascii="Candara" w:eastAsia="Arial" w:hAnsi="Candara" w:cs="Arial"/>
          <w:spacing w:val="1"/>
          <w:sz w:val="24"/>
          <w:szCs w:val="24"/>
        </w:rPr>
        <w:t>Lea</w:t>
      </w:r>
      <w:r w:rsidRPr="00004E27">
        <w:rPr>
          <w:rFonts w:ascii="Candara" w:eastAsia="Arial" w:hAnsi="Candara" w:cs="Arial"/>
          <w:spacing w:val="-2"/>
          <w:sz w:val="24"/>
          <w:szCs w:val="24"/>
        </w:rPr>
        <w:t>v</w:t>
      </w:r>
      <w:r w:rsidRPr="00004E27">
        <w:rPr>
          <w:rFonts w:ascii="Candara" w:eastAsia="Arial" w:hAnsi="Candara" w:cs="Arial"/>
          <w:sz w:val="24"/>
          <w:szCs w:val="24"/>
        </w:rPr>
        <w:t>e</w:t>
      </w:r>
      <w:r w:rsidRPr="00004E27">
        <w:rPr>
          <w:rFonts w:ascii="Candara" w:eastAsia="Arial" w:hAnsi="Candara" w:cs="Arial"/>
          <w:spacing w:val="1"/>
          <w:sz w:val="24"/>
          <w:szCs w:val="24"/>
        </w:rPr>
        <w:t xml:space="preserve"> 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p</w:t>
      </w:r>
      <w:r w:rsidRPr="00004E27">
        <w:rPr>
          <w:rFonts w:ascii="Candara" w:eastAsia="Arial" w:hAnsi="Candara" w:cs="Arial"/>
          <w:sz w:val="24"/>
          <w:szCs w:val="24"/>
        </w:rPr>
        <w:t>r</w:t>
      </w:r>
      <w:r w:rsidRPr="00004E27">
        <w:rPr>
          <w:rFonts w:ascii="Candara" w:eastAsia="Arial" w:hAnsi="Candara" w:cs="Arial"/>
          <w:spacing w:val="-2"/>
          <w:sz w:val="24"/>
          <w:szCs w:val="24"/>
        </w:rPr>
        <w:t>e</w:t>
      </w:r>
      <w:r w:rsidRPr="00004E27">
        <w:rPr>
          <w:rFonts w:ascii="Candara" w:eastAsia="Arial" w:hAnsi="Candara" w:cs="Arial"/>
          <w:spacing w:val="1"/>
          <w:sz w:val="24"/>
          <w:szCs w:val="24"/>
        </w:rPr>
        <w:t>m</w:t>
      </w:r>
      <w:r w:rsidRPr="00004E27">
        <w:rPr>
          <w:rFonts w:ascii="Candara" w:eastAsia="Arial" w:hAnsi="Candara" w:cs="Arial"/>
          <w:sz w:val="24"/>
          <w:szCs w:val="24"/>
        </w:rPr>
        <w:t>ises</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y</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n</w:t>
      </w:r>
      <w:r w:rsidRPr="00004E27">
        <w:rPr>
          <w:rFonts w:ascii="Candara" w:eastAsia="Arial" w:hAnsi="Candara" w:cs="Arial"/>
          <w:spacing w:val="-1"/>
          <w:sz w:val="24"/>
          <w:szCs w:val="24"/>
        </w:rPr>
        <w:t>e</w:t>
      </w:r>
      <w:r w:rsidRPr="00004E27">
        <w:rPr>
          <w:rFonts w:ascii="Candara" w:eastAsia="Arial" w:hAnsi="Candara" w:cs="Arial"/>
          <w:spacing w:val="1"/>
          <w:sz w:val="24"/>
          <w:szCs w:val="24"/>
        </w:rPr>
        <w:t>a</w:t>
      </w:r>
      <w:r w:rsidRPr="00004E27">
        <w:rPr>
          <w:rFonts w:ascii="Candara" w:eastAsia="Arial" w:hAnsi="Candara" w:cs="Arial"/>
          <w:sz w:val="24"/>
          <w:szCs w:val="24"/>
        </w:rPr>
        <w:t>rest</w:t>
      </w:r>
      <w:r w:rsidRPr="00004E27">
        <w:rPr>
          <w:rFonts w:ascii="Candara" w:eastAsia="Arial" w:hAnsi="Candara" w:cs="Arial"/>
          <w:spacing w:val="1"/>
          <w:sz w:val="24"/>
          <w:szCs w:val="24"/>
        </w:rPr>
        <w:t xml:space="preserve"> e</w:t>
      </w:r>
      <w:r w:rsidRPr="00004E27">
        <w:rPr>
          <w:rFonts w:ascii="Candara" w:eastAsia="Arial" w:hAnsi="Candara" w:cs="Arial"/>
          <w:spacing w:val="-2"/>
          <w:sz w:val="24"/>
          <w:szCs w:val="24"/>
        </w:rPr>
        <w:t>x</w:t>
      </w:r>
      <w:r w:rsidRPr="00004E27">
        <w:rPr>
          <w:rFonts w:ascii="Candara" w:eastAsia="Arial" w:hAnsi="Candara" w:cs="Arial"/>
          <w:sz w:val="24"/>
          <w:szCs w:val="24"/>
        </w:rPr>
        <w:t>it.</w:t>
      </w:r>
    </w:p>
    <w:p w14:paraId="75719803" w14:textId="1AE84159" w:rsidR="001E2FBD" w:rsidRPr="00004E27" w:rsidRDefault="00086025" w:rsidP="00004E27">
      <w:pPr>
        <w:pStyle w:val="ListParagraph"/>
        <w:numPr>
          <w:ilvl w:val="0"/>
          <w:numId w:val="13"/>
        </w:numPr>
        <w:jc w:val="both"/>
        <w:rPr>
          <w:rFonts w:ascii="Candara" w:eastAsia="Arial" w:hAnsi="Candara" w:cs="Arial"/>
          <w:sz w:val="24"/>
          <w:szCs w:val="24"/>
        </w:rPr>
      </w:pPr>
      <w:r w:rsidRPr="00004E27">
        <w:rPr>
          <w:rFonts w:ascii="Candara" w:eastAsia="Arial" w:hAnsi="Candara" w:cs="Arial"/>
          <w:sz w:val="24"/>
          <w:szCs w:val="24"/>
        </w:rPr>
        <w:t>Ass</w:t>
      </w:r>
      <w:r w:rsidRPr="00004E27">
        <w:rPr>
          <w:rFonts w:ascii="Candara" w:eastAsia="Arial" w:hAnsi="Candara" w:cs="Arial"/>
          <w:spacing w:val="1"/>
          <w:sz w:val="24"/>
          <w:szCs w:val="24"/>
        </w:rPr>
        <w:t>e</w:t>
      </w:r>
      <w:r w:rsidRPr="00004E27">
        <w:rPr>
          <w:rFonts w:ascii="Candara" w:eastAsia="Arial" w:hAnsi="Candara" w:cs="Arial"/>
          <w:spacing w:val="-1"/>
          <w:sz w:val="24"/>
          <w:szCs w:val="24"/>
        </w:rPr>
        <w:t>m</w:t>
      </w:r>
      <w:r w:rsidRPr="00004E27">
        <w:rPr>
          <w:rFonts w:ascii="Candara" w:eastAsia="Arial" w:hAnsi="Candara" w:cs="Arial"/>
          <w:spacing w:val="1"/>
          <w:sz w:val="24"/>
          <w:szCs w:val="24"/>
        </w:rPr>
        <w:t>b</w:t>
      </w:r>
      <w:r w:rsidRPr="00004E27">
        <w:rPr>
          <w:rFonts w:ascii="Candara" w:eastAsia="Arial" w:hAnsi="Candara" w:cs="Arial"/>
          <w:sz w:val="24"/>
          <w:szCs w:val="24"/>
        </w:rPr>
        <w:t>le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n</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00347447" w:rsidRPr="00004E27">
        <w:rPr>
          <w:rFonts w:ascii="Candara" w:eastAsia="Arial" w:hAnsi="Candara" w:cs="Arial"/>
          <w:sz w:val="24"/>
          <w:szCs w:val="24"/>
        </w:rPr>
        <w:t>driveway</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1"/>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z w:val="24"/>
          <w:szCs w:val="24"/>
        </w:rPr>
        <w:t>r</w:t>
      </w:r>
      <w:r w:rsidRPr="00004E27">
        <w:rPr>
          <w:rFonts w:ascii="Candara" w:eastAsia="Arial" w:hAnsi="Candara" w:cs="Arial"/>
          <w:spacing w:val="-2"/>
          <w:sz w:val="24"/>
          <w:szCs w:val="24"/>
        </w:rPr>
        <w:t>o</w:t>
      </w:r>
      <w:r w:rsidRPr="00004E27">
        <w:rPr>
          <w:rFonts w:ascii="Candara" w:eastAsia="Arial" w:hAnsi="Candara" w:cs="Arial"/>
          <w:spacing w:val="1"/>
          <w:sz w:val="24"/>
          <w:szCs w:val="24"/>
        </w:rPr>
        <w:t>n</w:t>
      </w:r>
      <w:r w:rsidRPr="00004E27">
        <w:rPr>
          <w:rFonts w:ascii="Candara" w:eastAsia="Arial" w:hAnsi="Candara" w:cs="Arial"/>
          <w:sz w:val="24"/>
          <w:szCs w:val="24"/>
        </w:rPr>
        <w:t>t</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1"/>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h</w:t>
      </w:r>
      <w:r w:rsidRPr="00004E27">
        <w:rPr>
          <w:rFonts w:ascii="Candara" w:eastAsia="Arial" w:hAnsi="Candara" w:cs="Arial"/>
          <w:spacing w:val="1"/>
          <w:sz w:val="24"/>
          <w:szCs w:val="24"/>
        </w:rPr>
        <w:t>ou</w:t>
      </w:r>
      <w:r w:rsidRPr="00004E27">
        <w:rPr>
          <w:rFonts w:ascii="Candara" w:eastAsia="Arial" w:hAnsi="Candara" w:cs="Arial"/>
          <w:spacing w:val="-2"/>
          <w:sz w:val="24"/>
          <w:szCs w:val="24"/>
        </w:rPr>
        <w:t>s</w:t>
      </w:r>
      <w:r w:rsidRPr="00004E27">
        <w:rPr>
          <w:rFonts w:ascii="Candara" w:eastAsia="Arial" w:hAnsi="Candara" w:cs="Arial"/>
          <w:spacing w:val="1"/>
          <w:sz w:val="24"/>
          <w:szCs w:val="24"/>
        </w:rPr>
        <w:t>e</w:t>
      </w:r>
      <w:r w:rsidRPr="00004E27">
        <w:rPr>
          <w:rFonts w:ascii="Candara" w:eastAsia="Arial" w:hAnsi="Candara" w:cs="Arial"/>
          <w:sz w:val="24"/>
          <w:szCs w:val="24"/>
        </w:rPr>
        <w:t>.</w:t>
      </w:r>
    </w:p>
    <w:p w14:paraId="4C8DE9D3" w14:textId="00127BC8" w:rsidR="00347447" w:rsidRPr="00553094" w:rsidRDefault="00086025" w:rsidP="00553094">
      <w:pPr>
        <w:pStyle w:val="ListParagraph"/>
        <w:numPr>
          <w:ilvl w:val="0"/>
          <w:numId w:val="13"/>
        </w:numPr>
        <w:jc w:val="both"/>
        <w:rPr>
          <w:rFonts w:ascii="Candara" w:eastAsia="Arial" w:hAnsi="Candara" w:cs="Arial"/>
          <w:sz w:val="24"/>
          <w:szCs w:val="24"/>
        </w:rPr>
      </w:pPr>
      <w:r w:rsidRPr="00004E27">
        <w:rPr>
          <w:rFonts w:ascii="Candara" w:eastAsia="Arial" w:hAnsi="Candara" w:cs="Arial"/>
          <w:sz w:val="24"/>
          <w:szCs w:val="24"/>
        </w:rPr>
        <w:t>Do</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no</w:t>
      </w:r>
      <w:r w:rsidRPr="00004E27">
        <w:rPr>
          <w:rFonts w:ascii="Candara" w:eastAsia="Arial" w:hAnsi="Candara" w:cs="Arial"/>
          <w:sz w:val="24"/>
          <w:szCs w:val="24"/>
        </w:rPr>
        <w:t>t</w:t>
      </w:r>
      <w:r w:rsidRPr="00004E27">
        <w:rPr>
          <w:rFonts w:ascii="Candara" w:eastAsia="Arial" w:hAnsi="Candara" w:cs="Arial"/>
          <w:spacing w:val="18"/>
          <w:sz w:val="24"/>
          <w:szCs w:val="24"/>
        </w:rPr>
        <w:t xml:space="preserve"> </w:t>
      </w:r>
      <w:r w:rsidRPr="00004E27">
        <w:rPr>
          <w:rFonts w:ascii="Candara" w:eastAsia="Arial" w:hAnsi="Candara" w:cs="Arial"/>
          <w:sz w:val="24"/>
          <w:szCs w:val="24"/>
        </w:rPr>
        <w:t>r</w:t>
      </w:r>
      <w:r w:rsidRPr="00004E27">
        <w:rPr>
          <w:rFonts w:ascii="Candara" w:eastAsia="Arial" w:hAnsi="Candara" w:cs="Arial"/>
          <w:spacing w:val="2"/>
          <w:sz w:val="24"/>
          <w:szCs w:val="24"/>
        </w:rPr>
        <w:t>e</w:t>
      </w:r>
      <w:r w:rsidRPr="00004E27">
        <w:rPr>
          <w:rFonts w:ascii="Candara" w:eastAsia="Arial" w:hAnsi="Candara" w:cs="Arial"/>
          <w:spacing w:val="-3"/>
          <w:sz w:val="24"/>
          <w:szCs w:val="24"/>
        </w:rPr>
        <w:t>-</w:t>
      </w:r>
      <w:r w:rsidRPr="00004E27">
        <w:rPr>
          <w:rFonts w:ascii="Candara" w:eastAsia="Arial" w:hAnsi="Candara" w:cs="Arial"/>
          <w:spacing w:val="1"/>
          <w:sz w:val="24"/>
          <w:szCs w:val="24"/>
        </w:rPr>
        <w:t>en</w:t>
      </w:r>
      <w:r w:rsidRPr="00004E27">
        <w:rPr>
          <w:rFonts w:ascii="Candara" w:eastAsia="Arial" w:hAnsi="Candara" w:cs="Arial"/>
          <w:sz w:val="24"/>
          <w:szCs w:val="24"/>
        </w:rPr>
        <w:t>t</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14"/>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6"/>
          <w:sz w:val="24"/>
          <w:szCs w:val="24"/>
        </w:rPr>
        <w:t xml:space="preserve"> </w:t>
      </w:r>
      <w:r w:rsidRPr="00004E27">
        <w:rPr>
          <w:rFonts w:ascii="Candara" w:eastAsia="Arial" w:hAnsi="Candara" w:cs="Arial"/>
          <w:spacing w:val="1"/>
          <w:sz w:val="24"/>
          <w:szCs w:val="24"/>
        </w:rPr>
        <w:t>h</w:t>
      </w:r>
      <w:r w:rsidRPr="00004E27">
        <w:rPr>
          <w:rFonts w:ascii="Candara" w:eastAsia="Arial" w:hAnsi="Candara" w:cs="Arial"/>
          <w:spacing w:val="-1"/>
          <w:sz w:val="24"/>
          <w:szCs w:val="24"/>
        </w:rPr>
        <w:t>o</w:t>
      </w:r>
      <w:r w:rsidRPr="00004E27">
        <w:rPr>
          <w:rFonts w:ascii="Candara" w:eastAsia="Arial" w:hAnsi="Candara" w:cs="Arial"/>
          <w:spacing w:val="1"/>
          <w:sz w:val="24"/>
          <w:szCs w:val="24"/>
        </w:rPr>
        <w:t>u</w:t>
      </w:r>
      <w:r w:rsidRPr="00004E27">
        <w:rPr>
          <w:rFonts w:ascii="Candara" w:eastAsia="Arial" w:hAnsi="Candara" w:cs="Arial"/>
          <w:sz w:val="24"/>
          <w:szCs w:val="24"/>
        </w:rPr>
        <w:t>se</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u</w:t>
      </w:r>
      <w:r w:rsidRPr="00004E27">
        <w:rPr>
          <w:rFonts w:ascii="Candara" w:eastAsia="Arial" w:hAnsi="Candara" w:cs="Arial"/>
          <w:spacing w:val="1"/>
          <w:sz w:val="24"/>
          <w:szCs w:val="24"/>
        </w:rPr>
        <w:t>n</w:t>
      </w:r>
      <w:r w:rsidRPr="00004E27">
        <w:rPr>
          <w:rFonts w:ascii="Candara" w:eastAsia="Arial" w:hAnsi="Candara" w:cs="Arial"/>
          <w:sz w:val="24"/>
          <w:szCs w:val="24"/>
        </w:rPr>
        <w:t>t</w:t>
      </w:r>
      <w:r w:rsidRPr="00004E27">
        <w:rPr>
          <w:rFonts w:ascii="Candara" w:eastAsia="Arial" w:hAnsi="Candara" w:cs="Arial"/>
          <w:spacing w:val="3"/>
          <w:sz w:val="24"/>
          <w:szCs w:val="24"/>
        </w:rPr>
        <w:t>i</w:t>
      </w:r>
      <w:r w:rsidRPr="00004E27">
        <w:rPr>
          <w:rFonts w:ascii="Candara" w:eastAsia="Arial" w:hAnsi="Candara" w:cs="Arial"/>
          <w:sz w:val="24"/>
          <w:szCs w:val="24"/>
        </w:rPr>
        <w:t>l</w:t>
      </w:r>
      <w:r w:rsidRPr="00004E27">
        <w:rPr>
          <w:rFonts w:ascii="Candara" w:eastAsia="Arial" w:hAnsi="Candara" w:cs="Arial"/>
          <w:spacing w:val="17"/>
          <w:sz w:val="24"/>
          <w:szCs w:val="24"/>
        </w:rPr>
        <w:t xml:space="preserve"> </w:t>
      </w:r>
      <w:r w:rsidRPr="00004E27">
        <w:rPr>
          <w:rFonts w:ascii="Candara" w:eastAsia="Arial" w:hAnsi="Candara" w:cs="Arial"/>
          <w:spacing w:val="1"/>
          <w:sz w:val="24"/>
          <w:szCs w:val="24"/>
        </w:rPr>
        <w:t>ad</w:t>
      </w:r>
      <w:r w:rsidRPr="00004E27">
        <w:rPr>
          <w:rFonts w:ascii="Candara" w:eastAsia="Arial" w:hAnsi="Candara" w:cs="Arial"/>
          <w:spacing w:val="-2"/>
          <w:sz w:val="24"/>
          <w:szCs w:val="24"/>
        </w:rPr>
        <w:t>v</w:t>
      </w:r>
      <w:r w:rsidRPr="00004E27">
        <w:rPr>
          <w:rFonts w:ascii="Candara" w:eastAsia="Arial" w:hAnsi="Candara" w:cs="Arial"/>
          <w:sz w:val="24"/>
          <w:szCs w:val="24"/>
        </w:rPr>
        <w:t>ised</w:t>
      </w:r>
      <w:r w:rsidRPr="00004E27">
        <w:rPr>
          <w:rFonts w:ascii="Candara" w:eastAsia="Arial" w:hAnsi="Candara" w:cs="Arial"/>
          <w:spacing w:val="18"/>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z w:val="24"/>
          <w:szCs w:val="24"/>
        </w:rPr>
        <w:t>o</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d</w:t>
      </w:r>
      <w:r w:rsidRPr="00004E27">
        <w:rPr>
          <w:rFonts w:ascii="Candara" w:eastAsia="Arial" w:hAnsi="Candara" w:cs="Arial"/>
          <w:sz w:val="24"/>
          <w:szCs w:val="24"/>
        </w:rPr>
        <w:t>o</w:t>
      </w:r>
      <w:r w:rsidRPr="00004E27">
        <w:rPr>
          <w:rFonts w:ascii="Candara" w:eastAsia="Arial" w:hAnsi="Candara" w:cs="Arial"/>
          <w:spacing w:val="18"/>
          <w:sz w:val="24"/>
          <w:szCs w:val="24"/>
        </w:rPr>
        <w:t xml:space="preserve"> </w:t>
      </w:r>
      <w:r w:rsidRPr="00004E27">
        <w:rPr>
          <w:rFonts w:ascii="Candara" w:eastAsia="Arial" w:hAnsi="Candara" w:cs="Arial"/>
          <w:sz w:val="24"/>
          <w:szCs w:val="24"/>
        </w:rPr>
        <w:t>so</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y</w:t>
      </w:r>
      <w:r w:rsidRPr="00004E27">
        <w:rPr>
          <w:rFonts w:ascii="Candara" w:eastAsia="Arial" w:hAnsi="Candara" w:cs="Arial"/>
          <w:spacing w:val="15"/>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20"/>
          <w:sz w:val="24"/>
          <w:szCs w:val="24"/>
        </w:rPr>
        <w:t xml:space="preserve"> </w:t>
      </w:r>
      <w:r w:rsidRPr="00004E27">
        <w:rPr>
          <w:rFonts w:ascii="Candara" w:eastAsia="Arial" w:hAnsi="Candara" w:cs="Arial"/>
          <w:sz w:val="24"/>
          <w:szCs w:val="24"/>
        </w:rPr>
        <w:t>He</w:t>
      </w:r>
      <w:r w:rsidRPr="00004E27">
        <w:rPr>
          <w:rFonts w:ascii="Candara" w:eastAsia="Arial" w:hAnsi="Candara" w:cs="Arial"/>
          <w:spacing w:val="1"/>
          <w:sz w:val="24"/>
          <w:szCs w:val="24"/>
        </w:rPr>
        <w:t>a</w:t>
      </w:r>
      <w:r w:rsidRPr="00004E27">
        <w:rPr>
          <w:rFonts w:ascii="Candara" w:eastAsia="Arial" w:hAnsi="Candara" w:cs="Arial"/>
          <w:sz w:val="24"/>
          <w:szCs w:val="24"/>
        </w:rPr>
        <w:t>lth</w:t>
      </w:r>
      <w:r w:rsidRPr="00004E27">
        <w:rPr>
          <w:rFonts w:ascii="Candara" w:eastAsia="Arial" w:hAnsi="Candara" w:cs="Arial"/>
          <w:spacing w:val="16"/>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d</w:t>
      </w:r>
      <w:r w:rsidR="00553094">
        <w:rPr>
          <w:rFonts w:ascii="Candara" w:eastAsia="Arial" w:hAnsi="Candara" w:cs="Arial"/>
          <w:sz w:val="24"/>
          <w:szCs w:val="24"/>
        </w:rPr>
        <w:t xml:space="preserve"> </w:t>
      </w:r>
      <w:r w:rsidRPr="00553094">
        <w:rPr>
          <w:rFonts w:ascii="Candara" w:eastAsia="Arial" w:hAnsi="Candara" w:cs="Arial"/>
          <w:sz w:val="24"/>
          <w:szCs w:val="24"/>
        </w:rPr>
        <w:t>S</w:t>
      </w:r>
      <w:r w:rsidRPr="00553094">
        <w:rPr>
          <w:rFonts w:ascii="Candara" w:eastAsia="Arial" w:hAnsi="Candara" w:cs="Arial"/>
          <w:spacing w:val="-1"/>
          <w:sz w:val="24"/>
          <w:szCs w:val="24"/>
        </w:rPr>
        <w:t>a</w:t>
      </w:r>
      <w:r w:rsidRPr="00553094">
        <w:rPr>
          <w:rFonts w:ascii="Candara" w:eastAsia="Arial" w:hAnsi="Candara" w:cs="Arial"/>
          <w:spacing w:val="3"/>
          <w:sz w:val="24"/>
          <w:szCs w:val="24"/>
        </w:rPr>
        <w:t>f</w:t>
      </w:r>
      <w:r w:rsidRPr="00553094">
        <w:rPr>
          <w:rFonts w:ascii="Candara" w:eastAsia="Arial" w:hAnsi="Candara" w:cs="Arial"/>
          <w:spacing w:val="1"/>
          <w:sz w:val="24"/>
          <w:szCs w:val="24"/>
        </w:rPr>
        <w:t>e</w:t>
      </w:r>
      <w:r w:rsidRPr="00553094">
        <w:rPr>
          <w:rFonts w:ascii="Candara" w:eastAsia="Arial" w:hAnsi="Candara" w:cs="Arial"/>
          <w:sz w:val="24"/>
          <w:szCs w:val="24"/>
        </w:rPr>
        <w:t xml:space="preserve">ty </w:t>
      </w:r>
      <w:r w:rsidRPr="00553094">
        <w:rPr>
          <w:rFonts w:ascii="Candara" w:eastAsia="Arial" w:hAnsi="Candara" w:cs="Arial"/>
          <w:spacing w:val="-2"/>
          <w:sz w:val="24"/>
          <w:szCs w:val="24"/>
        </w:rPr>
        <w:t>O</w:t>
      </w:r>
      <w:r w:rsidRPr="00553094">
        <w:rPr>
          <w:rFonts w:ascii="Candara" w:eastAsia="Arial" w:hAnsi="Candara" w:cs="Arial"/>
          <w:sz w:val="24"/>
          <w:szCs w:val="24"/>
        </w:rPr>
        <w:t>f</w:t>
      </w:r>
      <w:r w:rsidRPr="00553094">
        <w:rPr>
          <w:rFonts w:ascii="Candara" w:eastAsia="Arial" w:hAnsi="Candara" w:cs="Arial"/>
          <w:spacing w:val="3"/>
          <w:sz w:val="24"/>
          <w:szCs w:val="24"/>
        </w:rPr>
        <w:t>f</w:t>
      </w:r>
      <w:r w:rsidRPr="00553094">
        <w:rPr>
          <w:rFonts w:ascii="Candara" w:eastAsia="Arial" w:hAnsi="Candara" w:cs="Arial"/>
          <w:sz w:val="24"/>
          <w:szCs w:val="24"/>
        </w:rPr>
        <w:t>icer</w:t>
      </w:r>
      <w:r w:rsidRPr="00553094">
        <w:rPr>
          <w:rFonts w:ascii="Candara" w:eastAsia="Arial" w:hAnsi="Candara" w:cs="Arial"/>
          <w:spacing w:val="-1"/>
          <w:sz w:val="24"/>
          <w:szCs w:val="24"/>
        </w:rPr>
        <w:t xml:space="preserve"> </w:t>
      </w:r>
      <w:r w:rsidRPr="00553094">
        <w:rPr>
          <w:rFonts w:ascii="Candara" w:eastAsia="Arial" w:hAnsi="Candara" w:cs="Arial"/>
          <w:spacing w:val="1"/>
          <w:sz w:val="24"/>
          <w:szCs w:val="24"/>
        </w:rPr>
        <w:t>o</w:t>
      </w:r>
      <w:r w:rsidRPr="00553094">
        <w:rPr>
          <w:rFonts w:ascii="Candara" w:eastAsia="Arial" w:hAnsi="Candara" w:cs="Arial"/>
          <w:sz w:val="24"/>
          <w:szCs w:val="24"/>
        </w:rPr>
        <w:t xml:space="preserve">r </w:t>
      </w:r>
      <w:r w:rsidRPr="00553094">
        <w:rPr>
          <w:rFonts w:ascii="Candara" w:eastAsia="Arial" w:hAnsi="Candara" w:cs="Arial"/>
          <w:spacing w:val="-1"/>
          <w:sz w:val="24"/>
          <w:szCs w:val="24"/>
        </w:rPr>
        <w:t>D</w:t>
      </w:r>
      <w:r w:rsidRPr="00553094">
        <w:rPr>
          <w:rFonts w:ascii="Candara" w:eastAsia="Arial" w:hAnsi="Candara" w:cs="Arial"/>
          <w:spacing w:val="1"/>
          <w:sz w:val="24"/>
          <w:szCs w:val="24"/>
        </w:rPr>
        <w:t>e</w:t>
      </w:r>
      <w:r w:rsidRPr="00553094">
        <w:rPr>
          <w:rFonts w:ascii="Candara" w:eastAsia="Arial" w:hAnsi="Candara" w:cs="Arial"/>
          <w:spacing w:val="-1"/>
          <w:sz w:val="24"/>
          <w:szCs w:val="24"/>
        </w:rPr>
        <w:t>p</w:t>
      </w:r>
      <w:r w:rsidRPr="00553094">
        <w:rPr>
          <w:rFonts w:ascii="Candara" w:eastAsia="Arial" w:hAnsi="Candara" w:cs="Arial"/>
          <w:spacing w:val="1"/>
          <w:sz w:val="24"/>
          <w:szCs w:val="24"/>
        </w:rPr>
        <w:t>u</w:t>
      </w:r>
      <w:r w:rsidRPr="00553094">
        <w:rPr>
          <w:rFonts w:ascii="Candara" w:eastAsia="Arial" w:hAnsi="Candara" w:cs="Arial"/>
          <w:spacing w:val="-2"/>
          <w:sz w:val="24"/>
          <w:szCs w:val="24"/>
        </w:rPr>
        <w:t>t</w:t>
      </w:r>
      <w:r w:rsidRPr="00553094">
        <w:rPr>
          <w:rFonts w:ascii="Candara" w:eastAsia="Arial" w:hAnsi="Candara" w:cs="Arial"/>
          <w:sz w:val="24"/>
          <w:szCs w:val="24"/>
        </w:rPr>
        <w:t>y</w:t>
      </w:r>
      <w:r w:rsidRPr="00553094">
        <w:rPr>
          <w:rFonts w:ascii="Candara" w:eastAsia="Arial" w:hAnsi="Candara" w:cs="Arial"/>
          <w:spacing w:val="-1"/>
          <w:sz w:val="24"/>
          <w:szCs w:val="24"/>
        </w:rPr>
        <w:t xml:space="preserve"> </w:t>
      </w:r>
      <w:r w:rsidRPr="00553094">
        <w:rPr>
          <w:rFonts w:ascii="Candara" w:eastAsia="Arial" w:hAnsi="Candara" w:cs="Arial"/>
          <w:spacing w:val="1"/>
          <w:sz w:val="24"/>
          <w:szCs w:val="24"/>
        </w:rPr>
        <w:t>o</w:t>
      </w:r>
      <w:r w:rsidRPr="00553094">
        <w:rPr>
          <w:rFonts w:ascii="Candara" w:eastAsia="Arial" w:hAnsi="Candara" w:cs="Arial"/>
          <w:sz w:val="24"/>
          <w:szCs w:val="24"/>
        </w:rPr>
        <w:t>r se</w:t>
      </w:r>
      <w:r w:rsidRPr="00553094">
        <w:rPr>
          <w:rFonts w:ascii="Candara" w:eastAsia="Arial" w:hAnsi="Candara" w:cs="Arial"/>
          <w:spacing w:val="1"/>
          <w:sz w:val="24"/>
          <w:szCs w:val="24"/>
        </w:rPr>
        <w:t>n</w:t>
      </w:r>
      <w:r w:rsidRPr="00553094">
        <w:rPr>
          <w:rFonts w:ascii="Candara" w:eastAsia="Arial" w:hAnsi="Candara" w:cs="Arial"/>
          <w:sz w:val="24"/>
          <w:szCs w:val="24"/>
        </w:rPr>
        <w:t xml:space="preserve">ior </w:t>
      </w:r>
      <w:r w:rsidRPr="00553094">
        <w:rPr>
          <w:rFonts w:ascii="Candara" w:eastAsia="Arial" w:hAnsi="Candara" w:cs="Arial"/>
          <w:spacing w:val="2"/>
          <w:sz w:val="24"/>
          <w:szCs w:val="24"/>
        </w:rPr>
        <w:t>m</w:t>
      </w:r>
      <w:r w:rsidRPr="00553094">
        <w:rPr>
          <w:rFonts w:ascii="Candara" w:eastAsia="Arial" w:hAnsi="Candara" w:cs="Arial"/>
          <w:spacing w:val="-1"/>
          <w:sz w:val="24"/>
          <w:szCs w:val="24"/>
        </w:rPr>
        <w:t>e</w:t>
      </w:r>
      <w:r w:rsidRPr="00553094">
        <w:rPr>
          <w:rFonts w:ascii="Candara" w:eastAsia="Arial" w:hAnsi="Candara" w:cs="Arial"/>
          <w:spacing w:val="1"/>
          <w:sz w:val="24"/>
          <w:szCs w:val="24"/>
        </w:rPr>
        <w:t>m</w:t>
      </w:r>
      <w:r w:rsidRPr="00553094">
        <w:rPr>
          <w:rFonts w:ascii="Candara" w:eastAsia="Arial" w:hAnsi="Candara" w:cs="Arial"/>
          <w:spacing w:val="-1"/>
          <w:sz w:val="24"/>
          <w:szCs w:val="24"/>
        </w:rPr>
        <w:t>b</w:t>
      </w:r>
      <w:r w:rsidRPr="00553094">
        <w:rPr>
          <w:rFonts w:ascii="Candara" w:eastAsia="Arial" w:hAnsi="Candara" w:cs="Arial"/>
          <w:spacing w:val="1"/>
          <w:sz w:val="24"/>
          <w:szCs w:val="24"/>
        </w:rPr>
        <w:t>e</w:t>
      </w:r>
      <w:r w:rsidRPr="00553094">
        <w:rPr>
          <w:rFonts w:ascii="Candara" w:eastAsia="Arial" w:hAnsi="Candara" w:cs="Arial"/>
          <w:sz w:val="24"/>
          <w:szCs w:val="24"/>
        </w:rPr>
        <w:t xml:space="preserve">r </w:t>
      </w:r>
      <w:r w:rsidRPr="00553094">
        <w:rPr>
          <w:rFonts w:ascii="Candara" w:eastAsia="Arial" w:hAnsi="Candara" w:cs="Arial"/>
          <w:spacing w:val="-2"/>
          <w:sz w:val="24"/>
          <w:szCs w:val="24"/>
        </w:rPr>
        <w:t>o</w:t>
      </w:r>
      <w:r w:rsidRPr="00553094">
        <w:rPr>
          <w:rFonts w:ascii="Candara" w:eastAsia="Arial" w:hAnsi="Candara" w:cs="Arial"/>
          <w:sz w:val="24"/>
          <w:szCs w:val="24"/>
        </w:rPr>
        <w:t>f</w:t>
      </w:r>
      <w:r w:rsidRPr="00553094">
        <w:rPr>
          <w:rFonts w:ascii="Candara" w:eastAsia="Arial" w:hAnsi="Candara" w:cs="Arial"/>
          <w:spacing w:val="-1"/>
          <w:sz w:val="24"/>
          <w:szCs w:val="24"/>
        </w:rPr>
        <w:t xml:space="preserve"> </w:t>
      </w:r>
      <w:r w:rsidRPr="00553094">
        <w:rPr>
          <w:rFonts w:ascii="Candara" w:eastAsia="Arial" w:hAnsi="Candara" w:cs="Arial"/>
          <w:sz w:val="24"/>
          <w:szCs w:val="24"/>
        </w:rPr>
        <w:t>st</w:t>
      </w:r>
      <w:r w:rsidRPr="00553094">
        <w:rPr>
          <w:rFonts w:ascii="Candara" w:eastAsia="Arial" w:hAnsi="Candara" w:cs="Arial"/>
          <w:spacing w:val="-1"/>
          <w:sz w:val="24"/>
          <w:szCs w:val="24"/>
        </w:rPr>
        <w:t>a</w:t>
      </w:r>
      <w:r w:rsidRPr="00553094">
        <w:rPr>
          <w:rFonts w:ascii="Candara" w:eastAsia="Arial" w:hAnsi="Candara" w:cs="Arial"/>
          <w:sz w:val="24"/>
          <w:szCs w:val="24"/>
        </w:rPr>
        <w:t>f</w:t>
      </w:r>
      <w:r w:rsidRPr="00553094">
        <w:rPr>
          <w:rFonts w:ascii="Candara" w:eastAsia="Arial" w:hAnsi="Candara" w:cs="Arial"/>
          <w:spacing w:val="5"/>
          <w:sz w:val="24"/>
          <w:szCs w:val="24"/>
        </w:rPr>
        <w:t>f</w:t>
      </w:r>
      <w:r w:rsidRPr="00553094">
        <w:rPr>
          <w:rFonts w:ascii="Candara" w:eastAsia="Arial" w:hAnsi="Candara" w:cs="Arial"/>
          <w:sz w:val="24"/>
          <w:szCs w:val="24"/>
        </w:rPr>
        <w:t>.</w:t>
      </w:r>
    </w:p>
    <w:p w14:paraId="146EE806" w14:textId="77777777" w:rsidR="00531071" w:rsidRPr="00D41342" w:rsidRDefault="00531071" w:rsidP="00B3749F">
      <w:pPr>
        <w:jc w:val="both"/>
        <w:rPr>
          <w:rFonts w:ascii="Candara" w:eastAsia="Arial" w:hAnsi="Candara" w:cs="Arial"/>
          <w:sz w:val="24"/>
          <w:szCs w:val="24"/>
        </w:rPr>
      </w:pPr>
    </w:p>
    <w:p w14:paraId="75719806" w14:textId="51C883A3" w:rsidR="001E2FBD" w:rsidRPr="00D41342" w:rsidRDefault="00086025" w:rsidP="00B3749F">
      <w:pPr>
        <w:jc w:val="both"/>
        <w:rPr>
          <w:rFonts w:ascii="Candara" w:eastAsia="Arial" w:hAnsi="Candara" w:cs="Arial"/>
          <w:sz w:val="24"/>
          <w:szCs w:val="24"/>
        </w:rPr>
      </w:pPr>
      <w:r w:rsidRPr="00D41342">
        <w:rPr>
          <w:rFonts w:ascii="Candara" w:eastAsia="Arial" w:hAnsi="Candara" w:cs="Arial"/>
          <w:b/>
          <w:sz w:val="24"/>
          <w:szCs w:val="24"/>
        </w:rPr>
        <w:t>Fire</w:t>
      </w:r>
      <w:r w:rsidRPr="00D41342">
        <w:rPr>
          <w:rFonts w:ascii="Candara" w:eastAsia="Arial" w:hAnsi="Candara" w:cs="Arial"/>
          <w:b/>
          <w:spacing w:val="1"/>
          <w:sz w:val="24"/>
          <w:szCs w:val="24"/>
        </w:rPr>
        <w:t xml:space="preserve"> Sa</w:t>
      </w:r>
      <w:r w:rsidRPr="00D41342">
        <w:rPr>
          <w:rFonts w:ascii="Candara" w:eastAsia="Arial" w:hAnsi="Candara" w:cs="Arial"/>
          <w:b/>
          <w:spacing w:val="-3"/>
          <w:sz w:val="24"/>
          <w:szCs w:val="24"/>
        </w:rPr>
        <w:t>f</w:t>
      </w:r>
      <w:r w:rsidRPr="00D41342">
        <w:rPr>
          <w:rFonts w:ascii="Candara" w:eastAsia="Arial" w:hAnsi="Candara" w:cs="Arial"/>
          <w:b/>
          <w:spacing w:val="1"/>
          <w:sz w:val="24"/>
          <w:szCs w:val="24"/>
        </w:rPr>
        <w:t>et</w:t>
      </w:r>
      <w:r w:rsidRPr="00D41342">
        <w:rPr>
          <w:rFonts w:ascii="Candara" w:eastAsia="Arial" w:hAnsi="Candara" w:cs="Arial"/>
          <w:b/>
          <w:sz w:val="24"/>
          <w:szCs w:val="24"/>
        </w:rPr>
        <w:t>y</w:t>
      </w:r>
    </w:p>
    <w:p w14:paraId="75719807" w14:textId="4610AE85" w:rsidR="001E2FBD" w:rsidRPr="00D41342" w:rsidRDefault="00086025" w:rsidP="00B3749F">
      <w:pPr>
        <w:ind w:right="75"/>
        <w:jc w:val="both"/>
        <w:rPr>
          <w:rFonts w:ascii="Candara" w:eastAsia="Arial" w:hAnsi="Candara" w:cs="Arial"/>
          <w:sz w:val="24"/>
          <w:szCs w:val="24"/>
        </w:rPr>
      </w:pPr>
      <w:r w:rsidRPr="00D41342">
        <w:rPr>
          <w:rFonts w:ascii="Candara" w:eastAsia="Arial" w:hAnsi="Candara" w:cs="Arial"/>
          <w:sz w:val="24"/>
          <w:szCs w:val="24"/>
        </w:rPr>
        <w:t>F</w:t>
      </w:r>
      <w:r w:rsidRPr="00D41342">
        <w:rPr>
          <w:rFonts w:ascii="Candara" w:eastAsia="Arial" w:hAnsi="Candara" w:cs="Arial"/>
          <w:spacing w:val="-1"/>
          <w:sz w:val="24"/>
          <w:szCs w:val="24"/>
        </w:rPr>
        <w:t>i</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D</w:t>
      </w:r>
      <w:r w:rsidRPr="00D41342">
        <w:rPr>
          <w:rFonts w:ascii="Candara" w:eastAsia="Arial" w:hAnsi="Candara" w:cs="Arial"/>
          <w:spacing w:val="-1"/>
          <w:sz w:val="24"/>
          <w:szCs w:val="24"/>
        </w:rPr>
        <w:t>r</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g</w:t>
      </w:r>
      <w:r w:rsidRPr="00D41342">
        <w:rPr>
          <w:rFonts w:ascii="Candara" w:eastAsia="Arial" w:hAnsi="Candara" w:cs="Arial"/>
          <w:spacing w:val="1"/>
          <w:sz w:val="24"/>
          <w:szCs w:val="24"/>
        </w:rPr>
        <w:t>an</w:t>
      </w:r>
      <w:r w:rsidRPr="00D41342">
        <w:rPr>
          <w:rFonts w:ascii="Candara" w:eastAsia="Arial" w:hAnsi="Candara" w:cs="Arial"/>
          <w:spacing w:val="2"/>
          <w:sz w:val="24"/>
          <w:szCs w:val="24"/>
        </w:rPr>
        <w:t>i</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y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00B213A7" w:rsidRPr="00D41342">
        <w:rPr>
          <w:rFonts w:ascii="Candara" w:eastAsia="Arial" w:hAnsi="Candara" w:cs="Arial"/>
          <w:sz w:val="24"/>
          <w:szCs w:val="24"/>
        </w:rPr>
        <w:t>proprietor</w:t>
      </w:r>
      <w:r w:rsidRPr="00D41342">
        <w:rPr>
          <w:rFonts w:ascii="Candara" w:eastAsia="Arial" w:hAnsi="Candara" w:cs="Arial"/>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8"/>
          <w:sz w:val="24"/>
          <w:szCs w:val="24"/>
        </w:rPr>
        <w:t xml:space="preserve"> </w:t>
      </w:r>
      <w:r w:rsidRPr="00D41342">
        <w:rPr>
          <w:rFonts w:ascii="Candara" w:eastAsia="Arial" w:hAnsi="Candara" w:cs="Arial"/>
          <w:sz w:val="24"/>
          <w:szCs w:val="24"/>
        </w:rPr>
        <w:t>le</w:t>
      </w:r>
      <w:r w:rsidRPr="00D41342">
        <w:rPr>
          <w:rFonts w:ascii="Candara" w:eastAsia="Arial" w:hAnsi="Candara" w:cs="Arial"/>
          <w:spacing w:val="1"/>
          <w:sz w:val="24"/>
          <w:szCs w:val="24"/>
        </w:rPr>
        <w:t>a</w:t>
      </w:r>
      <w:r w:rsidRPr="00D41342">
        <w:rPr>
          <w:rFonts w:ascii="Candara" w:eastAsia="Arial" w:hAnsi="Candara" w:cs="Arial"/>
          <w:sz w:val="24"/>
          <w:szCs w:val="24"/>
        </w:rPr>
        <w:t>st</w:t>
      </w:r>
      <w:r w:rsidRPr="00D41342">
        <w:rPr>
          <w:rFonts w:ascii="Candara" w:eastAsia="Arial" w:hAnsi="Candara" w:cs="Arial"/>
          <w:spacing w:val="8"/>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ce</w:t>
      </w:r>
      <w:r w:rsidRPr="00D41342">
        <w:rPr>
          <w:rFonts w:ascii="Candara" w:eastAsia="Arial" w:hAnsi="Candara" w:cs="Arial"/>
          <w:spacing w:val="9"/>
          <w:sz w:val="24"/>
          <w:szCs w:val="24"/>
        </w:rPr>
        <w:t xml:space="preserve"> </w:t>
      </w:r>
      <w:r w:rsidRPr="00D41342">
        <w:rPr>
          <w:rFonts w:ascii="Candara" w:eastAsia="Arial" w:hAnsi="Candara" w:cs="Arial"/>
          <w:sz w:val="24"/>
          <w:szCs w:val="24"/>
        </w:rPr>
        <w:t>a</w:t>
      </w:r>
      <w:r w:rsidRPr="00D41342">
        <w:rPr>
          <w:rFonts w:ascii="Candara" w:eastAsia="Arial" w:hAnsi="Candara" w:cs="Arial"/>
          <w:spacing w:val="11"/>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m</w:t>
      </w:r>
      <w:r w:rsidR="00347447" w:rsidRPr="00D41342">
        <w:rPr>
          <w:rFonts w:ascii="Candara" w:eastAsia="Arial" w:hAnsi="Candara" w:cs="Arial"/>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he</w:t>
      </w:r>
      <w:r w:rsidRPr="00D41342">
        <w:rPr>
          <w:rFonts w:ascii="Candara" w:eastAsia="Arial" w:hAnsi="Candara" w:cs="Arial"/>
          <w:spacing w:val="-2"/>
          <w:sz w:val="24"/>
          <w:szCs w:val="24"/>
        </w:rPr>
        <w:t>s</w:t>
      </w:r>
      <w:r w:rsidRPr="00D41342">
        <w:rPr>
          <w:rFonts w:ascii="Candara" w:eastAsia="Arial" w:hAnsi="Candara" w:cs="Arial"/>
          <w:sz w:val="24"/>
          <w:szCs w:val="24"/>
        </w:rPr>
        <w:t>e</w:t>
      </w:r>
      <w:r w:rsidRPr="00D41342">
        <w:rPr>
          <w:rFonts w:ascii="Candara" w:eastAsia="Arial" w:hAnsi="Candara" w:cs="Arial"/>
          <w:spacing w:val="9"/>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8"/>
          <w:sz w:val="24"/>
          <w:szCs w:val="24"/>
        </w:rPr>
        <w:t xml:space="preserve"> </w:t>
      </w:r>
      <w:r w:rsidRPr="00D41342">
        <w:rPr>
          <w:rFonts w:ascii="Candara" w:eastAsia="Arial" w:hAnsi="Candara" w:cs="Arial"/>
          <w:sz w:val="24"/>
          <w:szCs w:val="24"/>
        </w:rPr>
        <w:t>rec</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9"/>
          <w:sz w:val="24"/>
          <w:szCs w:val="24"/>
        </w:rPr>
        <w:t xml:space="preserve"> </w:t>
      </w:r>
      <w:r w:rsidRPr="00D41342">
        <w:rPr>
          <w:rFonts w:ascii="Candara" w:eastAsia="Arial" w:hAnsi="Candara" w:cs="Arial"/>
          <w:sz w:val="24"/>
          <w:szCs w:val="24"/>
        </w:rPr>
        <w:t>in</w:t>
      </w:r>
      <w:r w:rsidRPr="00D41342">
        <w:rPr>
          <w:rFonts w:ascii="Candara" w:eastAsia="Arial" w:hAnsi="Candara" w:cs="Arial"/>
          <w:spacing w:val="8"/>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9"/>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i</w:t>
      </w:r>
      <w:r w:rsidRPr="00D41342">
        <w:rPr>
          <w:rFonts w:ascii="Candara" w:eastAsia="Arial" w:hAnsi="Candara" w:cs="Arial"/>
          <w:sz w:val="24"/>
          <w:szCs w:val="24"/>
        </w:rPr>
        <w:t>re</w:t>
      </w:r>
      <w:r w:rsidRPr="00D41342">
        <w:rPr>
          <w:rFonts w:ascii="Candara" w:eastAsia="Arial" w:hAnsi="Candara" w:cs="Arial"/>
          <w:spacing w:val="8"/>
          <w:sz w:val="24"/>
          <w:szCs w:val="24"/>
        </w:rPr>
        <w:t xml:space="preserve"> </w:t>
      </w:r>
      <w:r w:rsidRPr="00D41342">
        <w:rPr>
          <w:rFonts w:ascii="Candara" w:eastAsia="Arial" w:hAnsi="Candara" w:cs="Arial"/>
          <w:spacing w:val="1"/>
          <w:sz w:val="24"/>
          <w:szCs w:val="24"/>
        </w:rPr>
        <w:t>Lo</w:t>
      </w:r>
      <w:r w:rsidRPr="00D41342">
        <w:rPr>
          <w:rFonts w:ascii="Candara" w:eastAsia="Arial" w:hAnsi="Candara" w:cs="Arial"/>
          <w:sz w:val="24"/>
          <w:szCs w:val="24"/>
        </w:rPr>
        <w:t>g</w:t>
      </w:r>
      <w:r w:rsidRPr="00D41342">
        <w:rPr>
          <w:rFonts w:ascii="Candara" w:eastAsia="Arial" w:hAnsi="Candara" w:cs="Arial"/>
          <w:spacing w:val="7"/>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k.</w:t>
      </w:r>
      <w:r w:rsidRPr="00D41342">
        <w:rPr>
          <w:rFonts w:ascii="Candara" w:eastAsia="Arial" w:hAnsi="Candara" w:cs="Arial"/>
          <w:spacing w:val="8"/>
          <w:sz w:val="24"/>
          <w:szCs w:val="24"/>
        </w:rPr>
        <w:t xml:space="preserve"> </w:t>
      </w:r>
      <w:r w:rsidRPr="00D41342">
        <w:rPr>
          <w:rFonts w:ascii="Candara" w:eastAsia="Arial" w:hAnsi="Candara" w:cs="Arial"/>
          <w:sz w:val="24"/>
          <w:szCs w:val="24"/>
        </w:rPr>
        <w:t>All</w:t>
      </w:r>
      <w:r w:rsidRPr="00D41342">
        <w:rPr>
          <w:rFonts w:ascii="Candara" w:eastAsia="Arial" w:hAnsi="Candara" w:cs="Arial"/>
          <w:spacing w:val="7"/>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z w:val="24"/>
          <w:szCs w:val="24"/>
        </w:rPr>
        <w:t xml:space="preserve">e </w:t>
      </w:r>
      <w:r w:rsidRPr="00D41342">
        <w:rPr>
          <w:rFonts w:ascii="Candara" w:eastAsia="Arial" w:hAnsi="Candara" w:cs="Arial"/>
          <w:spacing w:val="1"/>
          <w:sz w:val="24"/>
          <w:szCs w:val="24"/>
        </w:rPr>
        <w:t>e</w:t>
      </w:r>
      <w:r w:rsidRPr="00D41342">
        <w:rPr>
          <w:rFonts w:ascii="Candara" w:eastAsia="Arial" w:hAnsi="Candara" w:cs="Arial"/>
          <w:spacing w:val="-2"/>
          <w:sz w:val="24"/>
          <w:szCs w:val="24"/>
        </w:rPr>
        <w:t>x</w:t>
      </w:r>
      <w:r w:rsidRPr="00D41342">
        <w:rPr>
          <w:rFonts w:ascii="Candara" w:eastAsia="Arial" w:hAnsi="Candara" w:cs="Arial"/>
          <w:sz w:val="24"/>
          <w:szCs w:val="24"/>
        </w:rPr>
        <w:t>ti</w:t>
      </w:r>
      <w:r w:rsidRPr="00D41342">
        <w:rPr>
          <w:rFonts w:ascii="Candara" w:eastAsia="Arial" w:hAnsi="Candara" w:cs="Arial"/>
          <w:spacing w:val="1"/>
          <w:sz w:val="24"/>
          <w:szCs w:val="24"/>
        </w:rPr>
        <w:t>n</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ish</w:t>
      </w:r>
      <w:r w:rsidRPr="00D41342">
        <w:rPr>
          <w:rFonts w:ascii="Candara" w:eastAsia="Arial" w:hAnsi="Candara" w:cs="Arial"/>
          <w:spacing w:val="1"/>
          <w:sz w:val="24"/>
          <w:szCs w:val="24"/>
        </w:rPr>
        <w:t>e</w:t>
      </w:r>
      <w:r w:rsidRPr="00D41342">
        <w:rPr>
          <w:rFonts w:ascii="Candara" w:eastAsia="Arial" w:hAnsi="Candara" w:cs="Arial"/>
          <w:sz w:val="24"/>
          <w:szCs w:val="24"/>
        </w:rPr>
        <w:t>rs are c</w:t>
      </w:r>
      <w:r w:rsidRPr="00D41342">
        <w:rPr>
          <w:rFonts w:ascii="Candara" w:eastAsia="Arial" w:hAnsi="Candara" w:cs="Arial"/>
          <w:spacing w:val="1"/>
          <w:sz w:val="24"/>
          <w:szCs w:val="24"/>
        </w:rPr>
        <w:t>he</w:t>
      </w:r>
      <w:r w:rsidRPr="00D41342">
        <w:rPr>
          <w:rFonts w:ascii="Candara" w:eastAsia="Arial" w:hAnsi="Candara" w:cs="Arial"/>
          <w:spacing w:val="-2"/>
          <w:sz w:val="24"/>
          <w:szCs w:val="24"/>
        </w:rPr>
        <w:t>c</w:t>
      </w:r>
      <w:r w:rsidRPr="00D41342">
        <w:rPr>
          <w:rFonts w:ascii="Candara" w:eastAsia="Arial" w:hAnsi="Candara" w:cs="Arial"/>
          <w:sz w:val="24"/>
          <w:szCs w:val="24"/>
        </w:rPr>
        <w:t>k</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nn</w:t>
      </w:r>
      <w:r w:rsidRPr="00D41342">
        <w:rPr>
          <w:rFonts w:ascii="Candara" w:eastAsia="Arial" w:hAnsi="Candara" w:cs="Arial"/>
          <w:spacing w:val="-1"/>
          <w:sz w:val="24"/>
          <w:szCs w:val="24"/>
        </w:rPr>
        <w:t>u</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y</w:t>
      </w:r>
      <w:r w:rsidRPr="00D41342">
        <w:rPr>
          <w:rFonts w:ascii="Candara" w:eastAsia="Arial" w:hAnsi="Candara" w:cs="Arial"/>
          <w:color w:val="FF0000"/>
          <w:sz w:val="24"/>
          <w:szCs w:val="24"/>
        </w:rPr>
        <w:t>.</w:t>
      </w:r>
    </w:p>
    <w:p w14:paraId="75719809" w14:textId="7C03182B" w:rsidR="001E2FBD" w:rsidRPr="00004E27" w:rsidRDefault="00086025" w:rsidP="00004E27">
      <w:pPr>
        <w:pStyle w:val="ListParagraph"/>
        <w:numPr>
          <w:ilvl w:val="0"/>
          <w:numId w:val="14"/>
        </w:numPr>
        <w:jc w:val="both"/>
        <w:rPr>
          <w:rFonts w:ascii="Candara" w:eastAsia="Arial" w:hAnsi="Candara" w:cs="Arial"/>
          <w:sz w:val="24"/>
          <w:szCs w:val="24"/>
        </w:rPr>
      </w:pPr>
      <w:r w:rsidRPr="00004E27">
        <w:rPr>
          <w:rFonts w:ascii="Candara" w:eastAsia="Arial" w:hAnsi="Candara" w:cs="Arial"/>
          <w:sz w:val="24"/>
          <w:szCs w:val="24"/>
        </w:rPr>
        <w:t>All</w:t>
      </w:r>
      <w:r w:rsidRPr="00004E27">
        <w:rPr>
          <w:rFonts w:ascii="Candara" w:eastAsia="Arial" w:hAnsi="Candara" w:cs="Arial"/>
          <w:spacing w:val="-1"/>
          <w:sz w:val="24"/>
          <w:szCs w:val="24"/>
        </w:rPr>
        <w:t xml:space="preserve"> </w:t>
      </w:r>
      <w:r w:rsidRPr="00004E27">
        <w:rPr>
          <w:rFonts w:ascii="Candara" w:eastAsia="Arial" w:hAnsi="Candara" w:cs="Arial"/>
          <w:spacing w:val="-2"/>
          <w:sz w:val="24"/>
          <w:szCs w:val="24"/>
        </w:rPr>
        <w:t>w</w:t>
      </w:r>
      <w:r w:rsidRPr="00004E27">
        <w:rPr>
          <w:rFonts w:ascii="Candara" w:eastAsia="Arial" w:hAnsi="Candara" w:cs="Arial"/>
          <w:spacing w:val="1"/>
          <w:sz w:val="24"/>
          <w:szCs w:val="24"/>
        </w:rPr>
        <w:t>a</w:t>
      </w:r>
      <w:r w:rsidRPr="00004E27">
        <w:rPr>
          <w:rFonts w:ascii="Candara" w:eastAsia="Arial" w:hAnsi="Candara" w:cs="Arial"/>
          <w:sz w:val="24"/>
          <w:szCs w:val="24"/>
        </w:rPr>
        <w:t>lk</w:t>
      </w:r>
      <w:r w:rsidRPr="00004E27">
        <w:rPr>
          <w:rFonts w:ascii="Candara" w:eastAsia="Arial" w:hAnsi="Candara" w:cs="Arial"/>
          <w:spacing w:val="2"/>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3"/>
          <w:sz w:val="24"/>
          <w:szCs w:val="24"/>
        </w:rPr>
        <w:t>a</w:t>
      </w:r>
      <w:r w:rsidRPr="00004E27">
        <w:rPr>
          <w:rFonts w:ascii="Candara" w:eastAsia="Arial" w:hAnsi="Candara" w:cs="Arial"/>
          <w:spacing w:val="-2"/>
          <w:sz w:val="24"/>
          <w:szCs w:val="24"/>
        </w:rPr>
        <w:t>y</w:t>
      </w:r>
      <w:r w:rsidRPr="00004E27">
        <w:rPr>
          <w:rFonts w:ascii="Candara" w:eastAsia="Arial" w:hAnsi="Candara" w:cs="Arial"/>
          <w:sz w:val="24"/>
          <w:szCs w:val="24"/>
        </w:rPr>
        <w:t xml:space="preserve">s </w:t>
      </w:r>
      <w:r w:rsidRPr="00004E27">
        <w:rPr>
          <w:rFonts w:ascii="Candara" w:eastAsia="Arial" w:hAnsi="Candara" w:cs="Arial"/>
          <w:spacing w:val="1"/>
          <w:sz w:val="24"/>
          <w:szCs w:val="24"/>
        </w:rPr>
        <w:t>an</w:t>
      </w:r>
      <w:r w:rsidRPr="00004E27">
        <w:rPr>
          <w:rFonts w:ascii="Candara" w:eastAsia="Arial" w:hAnsi="Candara" w:cs="Arial"/>
          <w:sz w:val="24"/>
          <w:szCs w:val="24"/>
        </w:rPr>
        <w:t>d</w:t>
      </w:r>
      <w:r w:rsidRPr="00004E27">
        <w:rPr>
          <w:rFonts w:ascii="Candara" w:eastAsia="Arial" w:hAnsi="Candara" w:cs="Arial"/>
          <w:spacing w:val="-1"/>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z w:val="24"/>
          <w:szCs w:val="24"/>
        </w:rPr>
        <w:t>i</w:t>
      </w:r>
      <w:r w:rsidRPr="00004E27">
        <w:rPr>
          <w:rFonts w:ascii="Candara" w:eastAsia="Arial" w:hAnsi="Candara" w:cs="Arial"/>
          <w:spacing w:val="-1"/>
          <w:sz w:val="24"/>
          <w:szCs w:val="24"/>
        </w:rPr>
        <w:t>r</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doo</w:t>
      </w:r>
      <w:r w:rsidRPr="00004E27">
        <w:rPr>
          <w:rFonts w:ascii="Candara" w:eastAsia="Arial" w:hAnsi="Candara" w:cs="Arial"/>
          <w:sz w:val="24"/>
          <w:szCs w:val="24"/>
        </w:rPr>
        <w:t>rs s</w:t>
      </w:r>
      <w:r w:rsidRPr="00004E27">
        <w:rPr>
          <w:rFonts w:ascii="Candara" w:eastAsia="Arial" w:hAnsi="Candara" w:cs="Arial"/>
          <w:spacing w:val="-2"/>
          <w:sz w:val="24"/>
          <w:szCs w:val="24"/>
        </w:rPr>
        <w:t>h</w:t>
      </w:r>
      <w:r w:rsidRPr="00004E27">
        <w:rPr>
          <w:rFonts w:ascii="Candara" w:eastAsia="Arial" w:hAnsi="Candara" w:cs="Arial"/>
          <w:spacing w:val="1"/>
          <w:sz w:val="24"/>
          <w:szCs w:val="24"/>
        </w:rPr>
        <w:t>ou</w:t>
      </w:r>
      <w:r w:rsidRPr="00004E27">
        <w:rPr>
          <w:rFonts w:ascii="Candara" w:eastAsia="Arial" w:hAnsi="Candara" w:cs="Arial"/>
          <w:sz w:val="24"/>
          <w:szCs w:val="24"/>
        </w:rPr>
        <w:t>ld</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n</w:t>
      </w:r>
      <w:r w:rsidRPr="00004E27">
        <w:rPr>
          <w:rFonts w:ascii="Candara" w:eastAsia="Arial" w:hAnsi="Candara" w:cs="Arial"/>
          <w:spacing w:val="-1"/>
          <w:sz w:val="24"/>
          <w:szCs w:val="24"/>
        </w:rPr>
        <w:t>o</w:t>
      </w:r>
      <w:r w:rsidRPr="00004E27">
        <w:rPr>
          <w:rFonts w:ascii="Candara" w:eastAsia="Arial" w:hAnsi="Candara" w:cs="Arial"/>
          <w:sz w:val="24"/>
          <w:szCs w:val="24"/>
        </w:rPr>
        <w:t>t</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e</w:t>
      </w:r>
      <w:r w:rsidRPr="00004E27">
        <w:rPr>
          <w:rFonts w:ascii="Candara" w:eastAsia="Arial" w:hAnsi="Candara" w:cs="Arial"/>
          <w:spacing w:val="1"/>
          <w:sz w:val="24"/>
          <w:szCs w:val="24"/>
        </w:rPr>
        <w:t xml:space="preserve"> o</w:t>
      </w:r>
      <w:r w:rsidRPr="00004E27">
        <w:rPr>
          <w:rFonts w:ascii="Candara" w:eastAsia="Arial" w:hAnsi="Candara" w:cs="Arial"/>
          <w:spacing w:val="-1"/>
          <w:sz w:val="24"/>
          <w:szCs w:val="24"/>
        </w:rPr>
        <w:t>b</w:t>
      </w:r>
      <w:r w:rsidRPr="00004E27">
        <w:rPr>
          <w:rFonts w:ascii="Candara" w:eastAsia="Arial" w:hAnsi="Candara" w:cs="Arial"/>
          <w:sz w:val="24"/>
          <w:szCs w:val="24"/>
        </w:rPr>
        <w:t>struct</w:t>
      </w:r>
      <w:r w:rsidRPr="00004E27">
        <w:rPr>
          <w:rFonts w:ascii="Candara" w:eastAsia="Arial" w:hAnsi="Candara" w:cs="Arial"/>
          <w:spacing w:val="1"/>
          <w:sz w:val="24"/>
          <w:szCs w:val="24"/>
        </w:rPr>
        <w:t>ed</w:t>
      </w:r>
      <w:r w:rsidRPr="00004E27">
        <w:rPr>
          <w:rFonts w:ascii="Candara" w:eastAsia="Arial" w:hAnsi="Candara" w:cs="Arial"/>
          <w:sz w:val="24"/>
          <w:szCs w:val="24"/>
        </w:rPr>
        <w:t>.</w:t>
      </w:r>
    </w:p>
    <w:p w14:paraId="7571980B" w14:textId="4CD828BE" w:rsidR="001E2FBD" w:rsidRPr="00553094" w:rsidRDefault="00086025" w:rsidP="00553094">
      <w:pPr>
        <w:pStyle w:val="ListParagraph"/>
        <w:numPr>
          <w:ilvl w:val="0"/>
          <w:numId w:val="14"/>
        </w:numPr>
        <w:spacing w:line="260" w:lineRule="exact"/>
        <w:jc w:val="both"/>
        <w:rPr>
          <w:rFonts w:ascii="Candara" w:eastAsia="Arial" w:hAnsi="Candara" w:cs="Arial"/>
          <w:sz w:val="24"/>
          <w:szCs w:val="24"/>
        </w:rPr>
      </w:pPr>
      <w:r w:rsidRPr="00004E27">
        <w:rPr>
          <w:rFonts w:ascii="Candara" w:eastAsia="Arial" w:hAnsi="Candara" w:cs="Arial"/>
          <w:position w:val="2"/>
          <w:sz w:val="24"/>
          <w:szCs w:val="24"/>
        </w:rPr>
        <w:t>Vis</w:t>
      </w:r>
      <w:r w:rsidRPr="00004E27">
        <w:rPr>
          <w:rFonts w:ascii="Candara" w:eastAsia="Arial" w:hAnsi="Candara" w:cs="Arial"/>
          <w:spacing w:val="-1"/>
          <w:position w:val="2"/>
          <w:sz w:val="24"/>
          <w:szCs w:val="24"/>
        </w:rPr>
        <w:t>i</w:t>
      </w:r>
      <w:r w:rsidRPr="00004E27">
        <w:rPr>
          <w:rFonts w:ascii="Candara" w:eastAsia="Arial" w:hAnsi="Candara" w:cs="Arial"/>
          <w:spacing w:val="1"/>
          <w:position w:val="2"/>
          <w:sz w:val="24"/>
          <w:szCs w:val="24"/>
        </w:rPr>
        <w:t>b</w:t>
      </w:r>
      <w:r w:rsidRPr="00004E27">
        <w:rPr>
          <w:rFonts w:ascii="Candara" w:eastAsia="Arial" w:hAnsi="Candara" w:cs="Arial"/>
          <w:position w:val="2"/>
          <w:sz w:val="24"/>
          <w:szCs w:val="24"/>
        </w:rPr>
        <w:t>i</w:t>
      </w:r>
      <w:r w:rsidRPr="00004E27">
        <w:rPr>
          <w:rFonts w:ascii="Candara" w:eastAsia="Arial" w:hAnsi="Candara" w:cs="Arial"/>
          <w:spacing w:val="-1"/>
          <w:position w:val="2"/>
          <w:sz w:val="24"/>
          <w:szCs w:val="24"/>
        </w:rPr>
        <w:t>l</w:t>
      </w:r>
      <w:r w:rsidRPr="00004E27">
        <w:rPr>
          <w:rFonts w:ascii="Candara" w:eastAsia="Arial" w:hAnsi="Candara" w:cs="Arial"/>
          <w:position w:val="2"/>
          <w:sz w:val="24"/>
          <w:szCs w:val="24"/>
        </w:rPr>
        <w:t>ity</w:t>
      </w:r>
      <w:r w:rsidRPr="00004E27">
        <w:rPr>
          <w:rFonts w:ascii="Candara" w:eastAsia="Arial" w:hAnsi="Candara" w:cs="Arial"/>
          <w:spacing w:val="20"/>
          <w:position w:val="2"/>
          <w:sz w:val="24"/>
          <w:szCs w:val="24"/>
        </w:rPr>
        <w:t xml:space="preserve"> </w:t>
      </w:r>
      <w:r w:rsidRPr="00004E27">
        <w:rPr>
          <w:rFonts w:ascii="Candara" w:eastAsia="Arial" w:hAnsi="Candara" w:cs="Arial"/>
          <w:spacing w:val="1"/>
          <w:position w:val="2"/>
          <w:sz w:val="24"/>
          <w:szCs w:val="24"/>
        </w:rPr>
        <w:t>pane</w:t>
      </w:r>
      <w:r w:rsidRPr="00004E27">
        <w:rPr>
          <w:rFonts w:ascii="Candara" w:eastAsia="Arial" w:hAnsi="Candara" w:cs="Arial"/>
          <w:position w:val="2"/>
          <w:sz w:val="24"/>
          <w:szCs w:val="24"/>
        </w:rPr>
        <w:t>ls</w:t>
      </w:r>
      <w:r w:rsidRPr="00004E27">
        <w:rPr>
          <w:rFonts w:ascii="Candara" w:eastAsia="Arial" w:hAnsi="Candara" w:cs="Arial"/>
          <w:spacing w:val="22"/>
          <w:position w:val="2"/>
          <w:sz w:val="24"/>
          <w:szCs w:val="24"/>
        </w:rPr>
        <w:t xml:space="preserve"> </w:t>
      </w:r>
      <w:r w:rsidRPr="00004E27">
        <w:rPr>
          <w:rFonts w:ascii="Candara" w:eastAsia="Arial" w:hAnsi="Candara" w:cs="Arial"/>
          <w:spacing w:val="1"/>
          <w:position w:val="2"/>
          <w:sz w:val="24"/>
          <w:szCs w:val="24"/>
        </w:rPr>
        <w:t>o</w:t>
      </w:r>
      <w:r w:rsidRPr="00004E27">
        <w:rPr>
          <w:rFonts w:ascii="Candara" w:eastAsia="Arial" w:hAnsi="Candara" w:cs="Arial"/>
          <w:position w:val="2"/>
          <w:sz w:val="24"/>
          <w:szCs w:val="24"/>
        </w:rPr>
        <w:t>n</w:t>
      </w:r>
      <w:r w:rsidRPr="00004E27">
        <w:rPr>
          <w:rFonts w:ascii="Candara" w:eastAsia="Arial" w:hAnsi="Candara" w:cs="Arial"/>
          <w:spacing w:val="18"/>
          <w:position w:val="2"/>
          <w:sz w:val="24"/>
          <w:szCs w:val="24"/>
        </w:rPr>
        <w:t xml:space="preserve"> </w:t>
      </w:r>
      <w:r w:rsidRPr="00004E27">
        <w:rPr>
          <w:rFonts w:ascii="Candara" w:eastAsia="Arial" w:hAnsi="Candara" w:cs="Arial"/>
          <w:spacing w:val="3"/>
          <w:position w:val="2"/>
          <w:sz w:val="24"/>
          <w:szCs w:val="24"/>
        </w:rPr>
        <w:t>f</w:t>
      </w:r>
      <w:r w:rsidRPr="00004E27">
        <w:rPr>
          <w:rFonts w:ascii="Candara" w:eastAsia="Arial" w:hAnsi="Candara" w:cs="Arial"/>
          <w:position w:val="2"/>
          <w:sz w:val="24"/>
          <w:szCs w:val="24"/>
        </w:rPr>
        <w:t>i</w:t>
      </w:r>
      <w:r w:rsidRPr="00004E27">
        <w:rPr>
          <w:rFonts w:ascii="Candara" w:eastAsia="Arial" w:hAnsi="Candara" w:cs="Arial"/>
          <w:spacing w:val="-1"/>
          <w:position w:val="2"/>
          <w:sz w:val="24"/>
          <w:szCs w:val="24"/>
        </w:rPr>
        <w:t>r</w:t>
      </w:r>
      <w:r w:rsidRPr="00004E27">
        <w:rPr>
          <w:rFonts w:ascii="Candara" w:eastAsia="Arial" w:hAnsi="Candara" w:cs="Arial"/>
          <w:position w:val="2"/>
          <w:sz w:val="24"/>
          <w:szCs w:val="24"/>
        </w:rPr>
        <w:t>e</w:t>
      </w:r>
      <w:r w:rsidRPr="00004E27">
        <w:rPr>
          <w:rFonts w:ascii="Candara" w:eastAsia="Arial" w:hAnsi="Candara" w:cs="Arial"/>
          <w:spacing w:val="21"/>
          <w:position w:val="2"/>
          <w:sz w:val="24"/>
          <w:szCs w:val="24"/>
        </w:rPr>
        <w:t xml:space="preserve"> </w:t>
      </w:r>
      <w:r w:rsidRPr="00004E27">
        <w:rPr>
          <w:rFonts w:ascii="Candara" w:eastAsia="Arial" w:hAnsi="Candara" w:cs="Arial"/>
          <w:spacing w:val="1"/>
          <w:position w:val="2"/>
          <w:sz w:val="24"/>
          <w:szCs w:val="24"/>
        </w:rPr>
        <w:t>doo</w:t>
      </w:r>
      <w:r w:rsidRPr="00004E27">
        <w:rPr>
          <w:rFonts w:ascii="Candara" w:eastAsia="Arial" w:hAnsi="Candara" w:cs="Arial"/>
          <w:position w:val="2"/>
          <w:sz w:val="24"/>
          <w:szCs w:val="24"/>
        </w:rPr>
        <w:t>rs</w:t>
      </w:r>
      <w:r w:rsidRPr="00004E27">
        <w:rPr>
          <w:rFonts w:ascii="Candara" w:eastAsia="Arial" w:hAnsi="Candara" w:cs="Arial"/>
          <w:spacing w:val="19"/>
          <w:position w:val="2"/>
          <w:sz w:val="24"/>
          <w:szCs w:val="24"/>
        </w:rPr>
        <w:t xml:space="preserve"> </w:t>
      </w:r>
      <w:r w:rsidRPr="00004E27">
        <w:rPr>
          <w:rFonts w:ascii="Candara" w:eastAsia="Arial" w:hAnsi="Candara" w:cs="Arial"/>
          <w:spacing w:val="1"/>
          <w:position w:val="2"/>
          <w:sz w:val="24"/>
          <w:szCs w:val="24"/>
        </w:rPr>
        <w:t>a</w:t>
      </w:r>
      <w:r w:rsidRPr="00004E27">
        <w:rPr>
          <w:rFonts w:ascii="Candara" w:eastAsia="Arial" w:hAnsi="Candara" w:cs="Arial"/>
          <w:position w:val="2"/>
          <w:sz w:val="24"/>
          <w:szCs w:val="24"/>
        </w:rPr>
        <w:t>re</w:t>
      </w:r>
      <w:r w:rsidRPr="00004E27">
        <w:rPr>
          <w:rFonts w:ascii="Candara" w:eastAsia="Arial" w:hAnsi="Candara" w:cs="Arial"/>
          <w:spacing w:val="20"/>
          <w:position w:val="2"/>
          <w:sz w:val="24"/>
          <w:szCs w:val="24"/>
        </w:rPr>
        <w:t xml:space="preserve"> </w:t>
      </w:r>
      <w:r w:rsidRPr="00004E27">
        <w:rPr>
          <w:rFonts w:ascii="Candara" w:eastAsia="Arial" w:hAnsi="Candara" w:cs="Arial"/>
          <w:spacing w:val="1"/>
          <w:position w:val="2"/>
          <w:sz w:val="24"/>
          <w:szCs w:val="24"/>
        </w:rPr>
        <w:t>a</w:t>
      </w:r>
      <w:r w:rsidRPr="00004E27">
        <w:rPr>
          <w:rFonts w:ascii="Candara" w:eastAsia="Arial" w:hAnsi="Candara" w:cs="Arial"/>
          <w:position w:val="2"/>
          <w:sz w:val="24"/>
          <w:szCs w:val="24"/>
        </w:rPr>
        <w:t>l</w:t>
      </w:r>
      <w:r w:rsidRPr="00004E27">
        <w:rPr>
          <w:rFonts w:ascii="Candara" w:eastAsia="Arial" w:hAnsi="Candara" w:cs="Arial"/>
          <w:spacing w:val="-3"/>
          <w:position w:val="2"/>
          <w:sz w:val="24"/>
          <w:szCs w:val="24"/>
        </w:rPr>
        <w:t>w</w:t>
      </w:r>
      <w:r w:rsidRPr="00004E27">
        <w:rPr>
          <w:rFonts w:ascii="Candara" w:eastAsia="Arial" w:hAnsi="Candara" w:cs="Arial"/>
          <w:spacing w:val="3"/>
          <w:position w:val="2"/>
          <w:sz w:val="24"/>
          <w:szCs w:val="24"/>
        </w:rPr>
        <w:t>a</w:t>
      </w:r>
      <w:r w:rsidRPr="00004E27">
        <w:rPr>
          <w:rFonts w:ascii="Candara" w:eastAsia="Arial" w:hAnsi="Candara" w:cs="Arial"/>
          <w:spacing w:val="-2"/>
          <w:position w:val="2"/>
          <w:sz w:val="24"/>
          <w:szCs w:val="24"/>
        </w:rPr>
        <w:t>y</w:t>
      </w:r>
      <w:r w:rsidRPr="00004E27">
        <w:rPr>
          <w:rFonts w:ascii="Candara" w:eastAsia="Arial" w:hAnsi="Candara" w:cs="Arial"/>
          <w:position w:val="2"/>
          <w:sz w:val="24"/>
          <w:szCs w:val="24"/>
        </w:rPr>
        <w:t>s</w:t>
      </w:r>
      <w:r w:rsidRPr="00004E27">
        <w:rPr>
          <w:rFonts w:ascii="Candara" w:eastAsia="Arial" w:hAnsi="Candara" w:cs="Arial"/>
          <w:spacing w:val="22"/>
          <w:position w:val="2"/>
          <w:sz w:val="24"/>
          <w:szCs w:val="24"/>
        </w:rPr>
        <w:t xml:space="preserve"> </w:t>
      </w:r>
      <w:r w:rsidRPr="00004E27">
        <w:rPr>
          <w:rFonts w:ascii="Candara" w:eastAsia="Arial" w:hAnsi="Candara" w:cs="Arial"/>
          <w:position w:val="2"/>
          <w:sz w:val="24"/>
          <w:szCs w:val="24"/>
        </w:rPr>
        <w:t>k</w:t>
      </w:r>
      <w:r w:rsidRPr="00004E27">
        <w:rPr>
          <w:rFonts w:ascii="Candara" w:eastAsia="Arial" w:hAnsi="Candara" w:cs="Arial"/>
          <w:spacing w:val="1"/>
          <w:position w:val="2"/>
          <w:sz w:val="24"/>
          <w:szCs w:val="24"/>
        </w:rPr>
        <w:t>e</w:t>
      </w:r>
      <w:r w:rsidRPr="00004E27">
        <w:rPr>
          <w:rFonts w:ascii="Candara" w:eastAsia="Arial" w:hAnsi="Candara" w:cs="Arial"/>
          <w:spacing w:val="-1"/>
          <w:position w:val="2"/>
          <w:sz w:val="24"/>
          <w:szCs w:val="24"/>
        </w:rPr>
        <w:t>p</w:t>
      </w:r>
      <w:r w:rsidRPr="00004E27">
        <w:rPr>
          <w:rFonts w:ascii="Candara" w:eastAsia="Arial" w:hAnsi="Candara" w:cs="Arial"/>
          <w:position w:val="2"/>
          <w:sz w:val="24"/>
          <w:szCs w:val="24"/>
        </w:rPr>
        <w:t>t</w:t>
      </w:r>
      <w:r w:rsidRPr="00004E27">
        <w:rPr>
          <w:rFonts w:ascii="Candara" w:eastAsia="Arial" w:hAnsi="Candara" w:cs="Arial"/>
          <w:spacing w:val="23"/>
          <w:position w:val="2"/>
          <w:sz w:val="24"/>
          <w:szCs w:val="24"/>
        </w:rPr>
        <w:t xml:space="preserve"> </w:t>
      </w:r>
      <w:r w:rsidRPr="00004E27">
        <w:rPr>
          <w:rFonts w:ascii="Candara" w:eastAsia="Arial" w:hAnsi="Candara" w:cs="Arial"/>
          <w:position w:val="2"/>
          <w:sz w:val="24"/>
          <w:szCs w:val="24"/>
        </w:rPr>
        <w:t>cle</w:t>
      </w:r>
      <w:r w:rsidRPr="00004E27">
        <w:rPr>
          <w:rFonts w:ascii="Candara" w:eastAsia="Arial" w:hAnsi="Candara" w:cs="Arial"/>
          <w:spacing w:val="1"/>
          <w:position w:val="2"/>
          <w:sz w:val="24"/>
          <w:szCs w:val="24"/>
        </w:rPr>
        <w:t>a</w:t>
      </w:r>
      <w:r w:rsidRPr="00004E27">
        <w:rPr>
          <w:rFonts w:ascii="Candara" w:eastAsia="Arial" w:hAnsi="Candara" w:cs="Arial"/>
          <w:position w:val="2"/>
          <w:sz w:val="24"/>
          <w:szCs w:val="24"/>
        </w:rPr>
        <w:t>r,</w:t>
      </w:r>
      <w:r w:rsidRPr="00004E27">
        <w:rPr>
          <w:rFonts w:ascii="Candara" w:eastAsia="Arial" w:hAnsi="Candara" w:cs="Arial"/>
          <w:spacing w:val="19"/>
          <w:position w:val="2"/>
          <w:sz w:val="24"/>
          <w:szCs w:val="24"/>
        </w:rPr>
        <w:t xml:space="preserve"> </w:t>
      </w:r>
      <w:r w:rsidRPr="00004E27">
        <w:rPr>
          <w:rFonts w:ascii="Candara" w:eastAsia="Arial" w:hAnsi="Candara" w:cs="Arial"/>
          <w:spacing w:val="1"/>
          <w:position w:val="2"/>
          <w:sz w:val="24"/>
          <w:szCs w:val="24"/>
        </w:rPr>
        <w:t>d</w:t>
      </w:r>
      <w:r w:rsidRPr="00004E27">
        <w:rPr>
          <w:rFonts w:ascii="Candara" w:eastAsia="Arial" w:hAnsi="Candara" w:cs="Arial"/>
          <w:position w:val="2"/>
          <w:sz w:val="24"/>
          <w:szCs w:val="24"/>
        </w:rPr>
        <w:t>ispl</w:t>
      </w:r>
      <w:r w:rsidRPr="00004E27">
        <w:rPr>
          <w:rFonts w:ascii="Candara" w:eastAsia="Arial" w:hAnsi="Candara" w:cs="Arial"/>
          <w:spacing w:val="1"/>
          <w:position w:val="2"/>
          <w:sz w:val="24"/>
          <w:szCs w:val="24"/>
        </w:rPr>
        <w:t>a</w:t>
      </w:r>
      <w:r w:rsidRPr="00004E27">
        <w:rPr>
          <w:rFonts w:ascii="Candara" w:eastAsia="Arial" w:hAnsi="Candara" w:cs="Arial"/>
          <w:spacing w:val="6"/>
          <w:position w:val="2"/>
          <w:sz w:val="24"/>
          <w:szCs w:val="24"/>
        </w:rPr>
        <w:t>y</w:t>
      </w:r>
      <w:r w:rsidRPr="00004E27">
        <w:rPr>
          <w:rFonts w:ascii="Candara" w:eastAsia="Arial" w:hAnsi="Candara" w:cs="Arial"/>
          <w:position w:val="2"/>
          <w:sz w:val="24"/>
          <w:szCs w:val="24"/>
        </w:rPr>
        <w:t>s</w:t>
      </w:r>
      <w:r w:rsidRPr="00004E27">
        <w:rPr>
          <w:rFonts w:ascii="Candara" w:eastAsia="Arial" w:hAnsi="Candara" w:cs="Arial"/>
          <w:spacing w:val="22"/>
          <w:position w:val="2"/>
          <w:sz w:val="24"/>
          <w:szCs w:val="24"/>
        </w:rPr>
        <w:t xml:space="preserve"> </w:t>
      </w:r>
      <w:r w:rsidRPr="00004E27">
        <w:rPr>
          <w:rFonts w:ascii="Candara" w:eastAsia="Arial" w:hAnsi="Candara" w:cs="Arial"/>
          <w:spacing w:val="1"/>
          <w:position w:val="2"/>
          <w:sz w:val="24"/>
          <w:szCs w:val="24"/>
        </w:rPr>
        <w:t>o</w:t>
      </w:r>
      <w:r w:rsidRPr="00004E27">
        <w:rPr>
          <w:rFonts w:ascii="Candara" w:eastAsia="Arial" w:hAnsi="Candara" w:cs="Arial"/>
          <w:position w:val="2"/>
          <w:sz w:val="24"/>
          <w:szCs w:val="24"/>
        </w:rPr>
        <w:t>n</w:t>
      </w:r>
      <w:r w:rsidRPr="00004E27">
        <w:rPr>
          <w:rFonts w:ascii="Candara" w:eastAsia="Arial" w:hAnsi="Candara" w:cs="Arial"/>
          <w:spacing w:val="23"/>
          <w:position w:val="2"/>
          <w:sz w:val="24"/>
          <w:szCs w:val="24"/>
        </w:rPr>
        <w:t xml:space="preserve"> </w:t>
      </w:r>
      <w:r w:rsidRPr="00004E27">
        <w:rPr>
          <w:rFonts w:ascii="Candara" w:eastAsia="Arial" w:hAnsi="Candara" w:cs="Arial"/>
          <w:spacing w:val="-2"/>
          <w:position w:val="2"/>
          <w:sz w:val="24"/>
          <w:szCs w:val="24"/>
        </w:rPr>
        <w:t>t</w:t>
      </w:r>
      <w:r w:rsidRPr="00004E27">
        <w:rPr>
          <w:rFonts w:ascii="Candara" w:eastAsia="Arial" w:hAnsi="Candara" w:cs="Arial"/>
          <w:spacing w:val="-1"/>
          <w:position w:val="2"/>
          <w:sz w:val="24"/>
          <w:szCs w:val="24"/>
        </w:rPr>
        <w:t>h</w:t>
      </w:r>
      <w:r w:rsidRPr="00004E27">
        <w:rPr>
          <w:rFonts w:ascii="Candara" w:eastAsia="Arial" w:hAnsi="Candara" w:cs="Arial"/>
          <w:spacing w:val="1"/>
          <w:position w:val="2"/>
          <w:sz w:val="24"/>
          <w:szCs w:val="24"/>
        </w:rPr>
        <w:t>e</w:t>
      </w:r>
      <w:r w:rsidRPr="00004E27">
        <w:rPr>
          <w:rFonts w:ascii="Candara" w:eastAsia="Arial" w:hAnsi="Candara" w:cs="Arial"/>
          <w:position w:val="2"/>
          <w:sz w:val="24"/>
          <w:szCs w:val="24"/>
        </w:rPr>
        <w:t>se</w:t>
      </w:r>
      <w:r w:rsidR="00553094">
        <w:rPr>
          <w:rFonts w:ascii="Candara" w:eastAsia="Arial" w:hAnsi="Candara" w:cs="Arial"/>
          <w:position w:val="2"/>
          <w:sz w:val="24"/>
          <w:szCs w:val="24"/>
        </w:rPr>
        <w:t xml:space="preserve"> </w:t>
      </w:r>
      <w:r w:rsidR="00347447" w:rsidRPr="00553094">
        <w:rPr>
          <w:rFonts w:ascii="Candara" w:eastAsia="Arial" w:hAnsi="Candara" w:cs="Arial"/>
          <w:sz w:val="24"/>
          <w:szCs w:val="24"/>
        </w:rPr>
        <w:t xml:space="preserve">are </w:t>
      </w:r>
      <w:r w:rsidRPr="00553094">
        <w:rPr>
          <w:rFonts w:ascii="Candara" w:eastAsia="Arial" w:hAnsi="Candara" w:cs="Arial"/>
          <w:spacing w:val="1"/>
          <w:sz w:val="24"/>
          <w:szCs w:val="24"/>
        </w:rPr>
        <w:t>p</w:t>
      </w:r>
      <w:r w:rsidRPr="00553094">
        <w:rPr>
          <w:rFonts w:ascii="Candara" w:eastAsia="Arial" w:hAnsi="Candara" w:cs="Arial"/>
          <w:sz w:val="24"/>
          <w:szCs w:val="24"/>
        </w:rPr>
        <w:t>ro</w:t>
      </w:r>
      <w:r w:rsidRPr="00553094">
        <w:rPr>
          <w:rFonts w:ascii="Candara" w:eastAsia="Arial" w:hAnsi="Candara" w:cs="Arial"/>
          <w:spacing w:val="1"/>
          <w:sz w:val="24"/>
          <w:szCs w:val="24"/>
        </w:rPr>
        <w:t>h</w:t>
      </w:r>
      <w:r w:rsidRPr="00553094">
        <w:rPr>
          <w:rFonts w:ascii="Candara" w:eastAsia="Arial" w:hAnsi="Candara" w:cs="Arial"/>
          <w:sz w:val="24"/>
          <w:szCs w:val="24"/>
        </w:rPr>
        <w:t>ibit</w:t>
      </w:r>
      <w:r w:rsidRPr="00553094">
        <w:rPr>
          <w:rFonts w:ascii="Candara" w:eastAsia="Arial" w:hAnsi="Candara" w:cs="Arial"/>
          <w:spacing w:val="-1"/>
          <w:sz w:val="24"/>
          <w:szCs w:val="24"/>
        </w:rPr>
        <w:t>e</w:t>
      </w:r>
      <w:r w:rsidRPr="00553094">
        <w:rPr>
          <w:rFonts w:ascii="Candara" w:eastAsia="Arial" w:hAnsi="Candara" w:cs="Arial"/>
          <w:spacing w:val="1"/>
          <w:sz w:val="24"/>
          <w:szCs w:val="24"/>
        </w:rPr>
        <w:t>d</w:t>
      </w:r>
      <w:r w:rsidRPr="00553094">
        <w:rPr>
          <w:rFonts w:ascii="Candara" w:eastAsia="Arial" w:hAnsi="Candara" w:cs="Arial"/>
          <w:sz w:val="24"/>
          <w:szCs w:val="24"/>
        </w:rPr>
        <w:t>.</w:t>
      </w:r>
    </w:p>
    <w:p w14:paraId="7571980C" w14:textId="143FB34F" w:rsidR="001E2FBD" w:rsidRPr="00004E27" w:rsidRDefault="00086025" w:rsidP="00004E27">
      <w:pPr>
        <w:pStyle w:val="ListParagraph"/>
        <w:numPr>
          <w:ilvl w:val="0"/>
          <w:numId w:val="14"/>
        </w:numPr>
        <w:jc w:val="both"/>
        <w:rPr>
          <w:rFonts w:ascii="Candara" w:eastAsia="Arial" w:hAnsi="Candara" w:cs="Arial"/>
          <w:sz w:val="24"/>
          <w:szCs w:val="24"/>
        </w:rPr>
      </w:pPr>
      <w:r w:rsidRPr="00004E27">
        <w:rPr>
          <w:rFonts w:ascii="Candara" w:eastAsia="Arial" w:hAnsi="Candara" w:cs="Arial"/>
          <w:sz w:val="24"/>
          <w:szCs w:val="24"/>
        </w:rPr>
        <w:lastRenderedPageBreak/>
        <w:t>F</w:t>
      </w:r>
      <w:r w:rsidRPr="00004E27">
        <w:rPr>
          <w:rFonts w:ascii="Candara" w:eastAsia="Arial" w:hAnsi="Candara" w:cs="Arial"/>
          <w:spacing w:val="-1"/>
          <w:sz w:val="24"/>
          <w:szCs w:val="24"/>
        </w:rPr>
        <w:t>i</w:t>
      </w:r>
      <w:r w:rsidRPr="00004E27">
        <w:rPr>
          <w:rFonts w:ascii="Candara" w:eastAsia="Arial" w:hAnsi="Candara" w:cs="Arial"/>
          <w:sz w:val="24"/>
          <w:szCs w:val="24"/>
        </w:rPr>
        <w:t xml:space="preserve">re </w:t>
      </w:r>
      <w:r w:rsidRPr="00004E27">
        <w:rPr>
          <w:rFonts w:ascii="Candara" w:eastAsia="Arial" w:hAnsi="Candara" w:cs="Arial"/>
          <w:spacing w:val="1"/>
          <w:sz w:val="24"/>
          <w:szCs w:val="24"/>
        </w:rPr>
        <w:t>doo</w:t>
      </w:r>
      <w:r w:rsidRPr="00004E27">
        <w:rPr>
          <w:rFonts w:ascii="Candara" w:eastAsia="Arial" w:hAnsi="Candara" w:cs="Arial"/>
          <w:sz w:val="24"/>
          <w:szCs w:val="24"/>
        </w:rPr>
        <w:t>rs s</w:t>
      </w:r>
      <w:r w:rsidRPr="00004E27">
        <w:rPr>
          <w:rFonts w:ascii="Candara" w:eastAsia="Arial" w:hAnsi="Candara" w:cs="Arial"/>
          <w:spacing w:val="-2"/>
          <w:sz w:val="24"/>
          <w:szCs w:val="24"/>
        </w:rPr>
        <w:t>h</w:t>
      </w:r>
      <w:r w:rsidRPr="00004E27">
        <w:rPr>
          <w:rFonts w:ascii="Candara" w:eastAsia="Arial" w:hAnsi="Candara" w:cs="Arial"/>
          <w:spacing w:val="1"/>
          <w:sz w:val="24"/>
          <w:szCs w:val="24"/>
        </w:rPr>
        <w:t>ou</w:t>
      </w:r>
      <w:r w:rsidRPr="00004E27">
        <w:rPr>
          <w:rFonts w:ascii="Candara" w:eastAsia="Arial" w:hAnsi="Candara" w:cs="Arial"/>
          <w:sz w:val="24"/>
          <w:szCs w:val="24"/>
        </w:rPr>
        <w:t>ld</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n</w:t>
      </w:r>
      <w:r w:rsidRPr="00004E27">
        <w:rPr>
          <w:rFonts w:ascii="Candara" w:eastAsia="Arial" w:hAnsi="Candara" w:cs="Arial"/>
          <w:spacing w:val="-1"/>
          <w:sz w:val="24"/>
          <w:szCs w:val="24"/>
        </w:rPr>
        <w:t>o</w:t>
      </w:r>
      <w:r w:rsidRPr="00004E27">
        <w:rPr>
          <w:rFonts w:ascii="Candara" w:eastAsia="Arial" w:hAnsi="Candara" w:cs="Arial"/>
          <w:sz w:val="24"/>
          <w:szCs w:val="24"/>
        </w:rPr>
        <w:t>t</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2"/>
          <w:sz w:val="24"/>
          <w:szCs w:val="24"/>
        </w:rPr>
        <w:t>w</w:t>
      </w:r>
      <w:r w:rsidRPr="00004E27">
        <w:rPr>
          <w:rFonts w:ascii="Candara" w:eastAsia="Arial" w:hAnsi="Candara" w:cs="Arial"/>
          <w:spacing w:val="1"/>
          <w:sz w:val="24"/>
          <w:szCs w:val="24"/>
        </w:rPr>
        <w:t>ed</w:t>
      </w:r>
      <w:r w:rsidRPr="00004E27">
        <w:rPr>
          <w:rFonts w:ascii="Candara" w:eastAsia="Arial" w:hAnsi="Candara" w:cs="Arial"/>
          <w:spacing w:val="-1"/>
          <w:sz w:val="24"/>
          <w:szCs w:val="24"/>
        </w:rPr>
        <w:t>g</w:t>
      </w:r>
      <w:r w:rsidRPr="00004E27">
        <w:rPr>
          <w:rFonts w:ascii="Candara" w:eastAsia="Arial" w:hAnsi="Candara" w:cs="Arial"/>
          <w:spacing w:val="1"/>
          <w:sz w:val="24"/>
          <w:szCs w:val="24"/>
        </w:rPr>
        <w:t>e</w:t>
      </w:r>
      <w:r w:rsidRPr="00004E27">
        <w:rPr>
          <w:rFonts w:ascii="Candara" w:eastAsia="Arial" w:hAnsi="Candara" w:cs="Arial"/>
          <w:sz w:val="24"/>
          <w:szCs w:val="24"/>
        </w:rPr>
        <w:t>d</w:t>
      </w:r>
      <w:r w:rsidRPr="00004E27">
        <w:rPr>
          <w:rFonts w:ascii="Candara" w:eastAsia="Arial" w:hAnsi="Candara" w:cs="Arial"/>
          <w:spacing w:val="1"/>
          <w:sz w:val="24"/>
          <w:szCs w:val="24"/>
        </w:rPr>
        <w:t xml:space="preserve"> o</w:t>
      </w:r>
      <w:r w:rsidRPr="00004E27">
        <w:rPr>
          <w:rFonts w:ascii="Candara" w:eastAsia="Arial" w:hAnsi="Candara" w:cs="Arial"/>
          <w:spacing w:val="-1"/>
          <w:sz w:val="24"/>
          <w:szCs w:val="24"/>
        </w:rPr>
        <w:t>p</w:t>
      </w:r>
      <w:r w:rsidRPr="00004E27">
        <w:rPr>
          <w:rFonts w:ascii="Candara" w:eastAsia="Arial" w:hAnsi="Candara" w:cs="Arial"/>
          <w:spacing w:val="1"/>
          <w:sz w:val="24"/>
          <w:szCs w:val="24"/>
        </w:rPr>
        <w:t>en</w:t>
      </w:r>
      <w:r w:rsidRPr="00004E27">
        <w:rPr>
          <w:rFonts w:ascii="Candara" w:eastAsia="Arial" w:hAnsi="Candara" w:cs="Arial"/>
          <w:sz w:val="24"/>
          <w:szCs w:val="24"/>
        </w:rPr>
        <w:t>.</w:t>
      </w:r>
    </w:p>
    <w:p w14:paraId="7571980D" w14:textId="27D8D9CD" w:rsidR="001E2FBD" w:rsidRPr="00004E27" w:rsidRDefault="00086025" w:rsidP="00004E27">
      <w:pPr>
        <w:pStyle w:val="ListParagraph"/>
        <w:numPr>
          <w:ilvl w:val="0"/>
          <w:numId w:val="14"/>
        </w:numPr>
        <w:spacing w:line="260" w:lineRule="exact"/>
        <w:jc w:val="both"/>
        <w:rPr>
          <w:rFonts w:ascii="Candara" w:eastAsia="Arial" w:hAnsi="Candara" w:cs="Arial"/>
          <w:sz w:val="24"/>
          <w:szCs w:val="24"/>
        </w:rPr>
      </w:pPr>
      <w:r w:rsidRPr="00004E27">
        <w:rPr>
          <w:rFonts w:ascii="Candara" w:eastAsia="Arial" w:hAnsi="Candara" w:cs="Arial"/>
          <w:position w:val="2"/>
          <w:sz w:val="24"/>
          <w:szCs w:val="24"/>
        </w:rPr>
        <w:t>All</w:t>
      </w:r>
      <w:r w:rsidRPr="00004E27">
        <w:rPr>
          <w:rFonts w:ascii="Candara" w:eastAsia="Arial" w:hAnsi="Candara" w:cs="Arial"/>
          <w:spacing w:val="-1"/>
          <w:position w:val="2"/>
          <w:sz w:val="24"/>
          <w:szCs w:val="24"/>
        </w:rPr>
        <w:t xml:space="preserve"> </w:t>
      </w:r>
      <w:r w:rsidRPr="00004E27">
        <w:rPr>
          <w:rFonts w:ascii="Candara" w:eastAsia="Arial" w:hAnsi="Candara" w:cs="Arial"/>
          <w:spacing w:val="3"/>
          <w:position w:val="2"/>
          <w:sz w:val="24"/>
          <w:szCs w:val="24"/>
        </w:rPr>
        <w:t>f</w:t>
      </w:r>
      <w:r w:rsidRPr="00004E27">
        <w:rPr>
          <w:rFonts w:ascii="Candara" w:eastAsia="Arial" w:hAnsi="Candara" w:cs="Arial"/>
          <w:position w:val="2"/>
          <w:sz w:val="24"/>
          <w:szCs w:val="24"/>
        </w:rPr>
        <w:t>i</w:t>
      </w:r>
      <w:r w:rsidRPr="00004E27">
        <w:rPr>
          <w:rFonts w:ascii="Candara" w:eastAsia="Arial" w:hAnsi="Candara" w:cs="Arial"/>
          <w:spacing w:val="-1"/>
          <w:position w:val="2"/>
          <w:sz w:val="24"/>
          <w:szCs w:val="24"/>
        </w:rPr>
        <w:t>r</w:t>
      </w:r>
      <w:r w:rsidRPr="00004E27">
        <w:rPr>
          <w:rFonts w:ascii="Candara" w:eastAsia="Arial" w:hAnsi="Candara" w:cs="Arial"/>
          <w:position w:val="2"/>
          <w:sz w:val="24"/>
          <w:szCs w:val="24"/>
        </w:rPr>
        <w:t>e</w:t>
      </w:r>
      <w:r w:rsidRPr="00004E27">
        <w:rPr>
          <w:rFonts w:ascii="Candara" w:eastAsia="Arial" w:hAnsi="Candara" w:cs="Arial"/>
          <w:spacing w:val="-1"/>
          <w:position w:val="2"/>
          <w:sz w:val="24"/>
          <w:szCs w:val="24"/>
        </w:rPr>
        <w:t xml:space="preserve"> </w:t>
      </w:r>
      <w:r w:rsidRPr="00004E27">
        <w:rPr>
          <w:rFonts w:ascii="Candara" w:eastAsia="Arial" w:hAnsi="Candara" w:cs="Arial"/>
          <w:spacing w:val="1"/>
          <w:position w:val="2"/>
          <w:sz w:val="24"/>
          <w:szCs w:val="24"/>
        </w:rPr>
        <w:t>e</w:t>
      </w:r>
      <w:r w:rsidRPr="00004E27">
        <w:rPr>
          <w:rFonts w:ascii="Candara" w:eastAsia="Arial" w:hAnsi="Candara" w:cs="Arial"/>
          <w:spacing w:val="-2"/>
          <w:position w:val="2"/>
          <w:sz w:val="24"/>
          <w:szCs w:val="24"/>
        </w:rPr>
        <w:t>x</w:t>
      </w:r>
      <w:r w:rsidRPr="00004E27">
        <w:rPr>
          <w:rFonts w:ascii="Candara" w:eastAsia="Arial" w:hAnsi="Candara" w:cs="Arial"/>
          <w:position w:val="2"/>
          <w:sz w:val="24"/>
          <w:szCs w:val="24"/>
        </w:rPr>
        <w:t xml:space="preserve">its </w:t>
      </w:r>
      <w:r w:rsidRPr="00004E27">
        <w:rPr>
          <w:rFonts w:ascii="Candara" w:eastAsia="Arial" w:hAnsi="Candara" w:cs="Arial"/>
          <w:spacing w:val="1"/>
          <w:position w:val="2"/>
          <w:sz w:val="24"/>
          <w:szCs w:val="24"/>
        </w:rPr>
        <w:t>a</w:t>
      </w:r>
      <w:r w:rsidRPr="00004E27">
        <w:rPr>
          <w:rFonts w:ascii="Candara" w:eastAsia="Arial" w:hAnsi="Candara" w:cs="Arial"/>
          <w:position w:val="2"/>
          <w:sz w:val="24"/>
          <w:szCs w:val="24"/>
        </w:rPr>
        <w:t>re cl</w:t>
      </w:r>
      <w:r w:rsidRPr="00004E27">
        <w:rPr>
          <w:rFonts w:ascii="Candara" w:eastAsia="Arial" w:hAnsi="Candara" w:cs="Arial"/>
          <w:spacing w:val="1"/>
          <w:position w:val="2"/>
          <w:sz w:val="24"/>
          <w:szCs w:val="24"/>
        </w:rPr>
        <w:t>ea</w:t>
      </w:r>
      <w:r w:rsidRPr="00004E27">
        <w:rPr>
          <w:rFonts w:ascii="Candara" w:eastAsia="Arial" w:hAnsi="Candara" w:cs="Arial"/>
          <w:position w:val="2"/>
          <w:sz w:val="24"/>
          <w:szCs w:val="24"/>
        </w:rPr>
        <w:t>r</w:t>
      </w:r>
      <w:r w:rsidRPr="00004E27">
        <w:rPr>
          <w:rFonts w:ascii="Candara" w:eastAsia="Arial" w:hAnsi="Candara" w:cs="Arial"/>
          <w:spacing w:val="-1"/>
          <w:position w:val="2"/>
          <w:sz w:val="24"/>
          <w:szCs w:val="24"/>
        </w:rPr>
        <w:t>l</w:t>
      </w:r>
      <w:r w:rsidRPr="00004E27">
        <w:rPr>
          <w:rFonts w:ascii="Candara" w:eastAsia="Arial" w:hAnsi="Candara" w:cs="Arial"/>
          <w:position w:val="2"/>
          <w:sz w:val="24"/>
          <w:szCs w:val="24"/>
        </w:rPr>
        <w:t>y la</w:t>
      </w:r>
      <w:r w:rsidRPr="00004E27">
        <w:rPr>
          <w:rFonts w:ascii="Candara" w:eastAsia="Arial" w:hAnsi="Candara" w:cs="Arial"/>
          <w:spacing w:val="1"/>
          <w:position w:val="2"/>
          <w:sz w:val="24"/>
          <w:szCs w:val="24"/>
        </w:rPr>
        <w:t>be</w:t>
      </w:r>
      <w:r w:rsidRPr="00004E27">
        <w:rPr>
          <w:rFonts w:ascii="Candara" w:eastAsia="Arial" w:hAnsi="Candara" w:cs="Arial"/>
          <w:position w:val="2"/>
          <w:sz w:val="24"/>
          <w:szCs w:val="24"/>
        </w:rPr>
        <w:t>l</w:t>
      </w:r>
      <w:r w:rsidRPr="00004E27">
        <w:rPr>
          <w:rFonts w:ascii="Candara" w:eastAsia="Arial" w:hAnsi="Candara" w:cs="Arial"/>
          <w:spacing w:val="-1"/>
          <w:position w:val="2"/>
          <w:sz w:val="24"/>
          <w:szCs w:val="24"/>
        </w:rPr>
        <w:t>l</w:t>
      </w:r>
      <w:r w:rsidRPr="00004E27">
        <w:rPr>
          <w:rFonts w:ascii="Candara" w:eastAsia="Arial" w:hAnsi="Candara" w:cs="Arial"/>
          <w:spacing w:val="1"/>
          <w:position w:val="2"/>
          <w:sz w:val="24"/>
          <w:szCs w:val="24"/>
        </w:rPr>
        <w:t>e</w:t>
      </w:r>
      <w:r w:rsidRPr="00004E27">
        <w:rPr>
          <w:rFonts w:ascii="Candara" w:eastAsia="Arial" w:hAnsi="Candara" w:cs="Arial"/>
          <w:spacing w:val="-1"/>
          <w:position w:val="2"/>
          <w:sz w:val="24"/>
          <w:szCs w:val="24"/>
        </w:rPr>
        <w:t>d</w:t>
      </w:r>
      <w:r w:rsidRPr="00004E27">
        <w:rPr>
          <w:rFonts w:ascii="Candara" w:eastAsia="Arial" w:hAnsi="Candara" w:cs="Arial"/>
          <w:position w:val="2"/>
          <w:sz w:val="24"/>
          <w:szCs w:val="24"/>
        </w:rPr>
        <w:t>.</w:t>
      </w:r>
    </w:p>
    <w:p w14:paraId="7571980E" w14:textId="77777777" w:rsidR="001E2FBD" w:rsidRPr="00D41342" w:rsidRDefault="001E2FBD" w:rsidP="00B3749F">
      <w:pPr>
        <w:spacing w:before="15" w:line="240" w:lineRule="exact"/>
        <w:jc w:val="both"/>
        <w:rPr>
          <w:rFonts w:ascii="Candara" w:hAnsi="Candara" w:cs="Arial"/>
          <w:sz w:val="24"/>
          <w:szCs w:val="24"/>
        </w:rPr>
      </w:pPr>
    </w:p>
    <w:p w14:paraId="75719810" w14:textId="6742ED60" w:rsidR="001E2FBD" w:rsidRPr="00D41342" w:rsidRDefault="004D5D02" w:rsidP="00D176E1">
      <w:pPr>
        <w:ind w:right="75"/>
        <w:jc w:val="both"/>
        <w:rPr>
          <w:rFonts w:ascii="Candara" w:hAnsi="Candara" w:cs="Arial"/>
          <w:sz w:val="26"/>
          <w:szCs w:val="26"/>
        </w:rPr>
      </w:pPr>
      <w:r>
        <w:rPr>
          <w:rFonts w:ascii="Candara" w:eastAsia="Arial" w:hAnsi="Candara" w:cs="Arial"/>
          <w:sz w:val="24"/>
          <w:szCs w:val="24"/>
        </w:rPr>
        <w:t xml:space="preserve">A </w:t>
      </w:r>
      <w:r w:rsidR="00086025" w:rsidRPr="00D41342">
        <w:rPr>
          <w:rFonts w:ascii="Candara" w:eastAsia="Arial" w:hAnsi="Candara" w:cs="Arial"/>
          <w:sz w:val="24"/>
          <w:szCs w:val="24"/>
        </w:rPr>
        <w:t>Fire</w:t>
      </w:r>
      <w:r w:rsidR="00086025" w:rsidRPr="00D41342">
        <w:rPr>
          <w:rFonts w:ascii="Candara" w:eastAsia="Arial" w:hAnsi="Candara" w:cs="Arial"/>
          <w:spacing w:val="4"/>
          <w:sz w:val="24"/>
          <w:szCs w:val="24"/>
        </w:rPr>
        <w:t xml:space="preserve"> </w:t>
      </w:r>
      <w:r w:rsidR="00086025" w:rsidRPr="00D41342">
        <w:rPr>
          <w:rFonts w:ascii="Candara" w:eastAsia="Arial" w:hAnsi="Candara" w:cs="Arial"/>
          <w:spacing w:val="1"/>
          <w:sz w:val="24"/>
          <w:szCs w:val="24"/>
        </w:rPr>
        <w:t>E</w:t>
      </w:r>
      <w:r w:rsidR="00086025" w:rsidRPr="00D41342">
        <w:rPr>
          <w:rFonts w:ascii="Candara" w:eastAsia="Arial" w:hAnsi="Candara" w:cs="Arial"/>
          <w:spacing w:val="-2"/>
          <w:sz w:val="24"/>
          <w:szCs w:val="24"/>
        </w:rPr>
        <w:t>x</w:t>
      </w:r>
      <w:r w:rsidR="00086025" w:rsidRPr="00D41342">
        <w:rPr>
          <w:rFonts w:ascii="Candara" w:eastAsia="Arial" w:hAnsi="Candara" w:cs="Arial"/>
          <w:sz w:val="24"/>
          <w:szCs w:val="24"/>
        </w:rPr>
        <w:t>ti</w:t>
      </w:r>
      <w:r w:rsidR="00086025" w:rsidRPr="00D41342">
        <w:rPr>
          <w:rFonts w:ascii="Candara" w:eastAsia="Arial" w:hAnsi="Candara" w:cs="Arial"/>
          <w:spacing w:val="1"/>
          <w:sz w:val="24"/>
          <w:szCs w:val="24"/>
        </w:rPr>
        <w:t>n</w:t>
      </w:r>
      <w:r w:rsidR="00086025" w:rsidRPr="00D41342">
        <w:rPr>
          <w:rFonts w:ascii="Candara" w:eastAsia="Arial" w:hAnsi="Candara" w:cs="Arial"/>
          <w:spacing w:val="-1"/>
          <w:sz w:val="24"/>
          <w:szCs w:val="24"/>
        </w:rPr>
        <w:t>g</w:t>
      </w:r>
      <w:r w:rsidR="00086025" w:rsidRPr="00D41342">
        <w:rPr>
          <w:rFonts w:ascii="Candara" w:eastAsia="Arial" w:hAnsi="Candara" w:cs="Arial"/>
          <w:spacing w:val="1"/>
          <w:sz w:val="24"/>
          <w:szCs w:val="24"/>
        </w:rPr>
        <w:t>u</w:t>
      </w:r>
      <w:r w:rsidR="00086025" w:rsidRPr="00D41342">
        <w:rPr>
          <w:rFonts w:ascii="Candara" w:eastAsia="Arial" w:hAnsi="Candara" w:cs="Arial"/>
          <w:sz w:val="24"/>
          <w:szCs w:val="24"/>
        </w:rPr>
        <w:t>ish</w:t>
      </w:r>
      <w:r w:rsidR="00086025" w:rsidRPr="00D41342">
        <w:rPr>
          <w:rFonts w:ascii="Candara" w:eastAsia="Arial" w:hAnsi="Candara" w:cs="Arial"/>
          <w:spacing w:val="1"/>
          <w:sz w:val="24"/>
          <w:szCs w:val="24"/>
        </w:rPr>
        <w:t>e</w:t>
      </w:r>
      <w:r>
        <w:rPr>
          <w:rFonts w:ascii="Candara" w:eastAsia="Arial" w:hAnsi="Candara" w:cs="Arial"/>
          <w:sz w:val="24"/>
          <w:szCs w:val="24"/>
        </w:rPr>
        <w:t>r</w:t>
      </w:r>
      <w:r w:rsidR="00D176E1">
        <w:rPr>
          <w:rFonts w:ascii="Candara" w:eastAsia="Arial" w:hAnsi="Candara" w:cs="Arial"/>
          <w:sz w:val="24"/>
          <w:szCs w:val="24"/>
        </w:rPr>
        <w:t xml:space="preserve"> </w:t>
      </w:r>
      <w:r w:rsidR="00D176E1" w:rsidRPr="00D41342">
        <w:rPr>
          <w:rFonts w:ascii="Candara" w:eastAsia="Arial" w:hAnsi="Candara" w:cs="Arial"/>
          <w:sz w:val="24"/>
          <w:szCs w:val="24"/>
        </w:rPr>
        <w:t>(</w:t>
      </w:r>
      <w:r w:rsidR="00D176E1">
        <w:rPr>
          <w:rFonts w:ascii="Candara" w:eastAsia="Arial" w:hAnsi="Candara" w:cs="Arial"/>
          <w:sz w:val="24"/>
          <w:szCs w:val="24"/>
        </w:rPr>
        <w:t xml:space="preserve">ABC </w:t>
      </w:r>
      <w:r w:rsidR="00553094" w:rsidRPr="00D41342">
        <w:rPr>
          <w:rFonts w:ascii="Candara" w:eastAsia="Arial" w:hAnsi="Candara" w:cs="Arial"/>
          <w:sz w:val="24"/>
          <w:szCs w:val="24"/>
        </w:rPr>
        <w:t>p</w:t>
      </w:r>
      <w:r w:rsidR="00553094" w:rsidRPr="00D41342">
        <w:rPr>
          <w:rFonts w:ascii="Candara" w:eastAsia="Arial" w:hAnsi="Candara" w:cs="Arial"/>
          <w:spacing w:val="1"/>
          <w:sz w:val="24"/>
          <w:szCs w:val="24"/>
        </w:rPr>
        <w:t>o</w:t>
      </w:r>
      <w:r w:rsidR="00553094" w:rsidRPr="00D41342">
        <w:rPr>
          <w:rFonts w:ascii="Candara" w:eastAsia="Arial" w:hAnsi="Candara" w:cs="Arial"/>
          <w:spacing w:val="-3"/>
          <w:sz w:val="24"/>
          <w:szCs w:val="24"/>
        </w:rPr>
        <w:t>w</w:t>
      </w:r>
      <w:r w:rsidR="00553094" w:rsidRPr="00D41342">
        <w:rPr>
          <w:rFonts w:ascii="Candara" w:eastAsia="Arial" w:hAnsi="Candara" w:cs="Arial"/>
          <w:spacing w:val="1"/>
          <w:sz w:val="24"/>
          <w:szCs w:val="24"/>
        </w:rPr>
        <w:t>de</w:t>
      </w:r>
      <w:r w:rsidR="00553094" w:rsidRPr="00D41342">
        <w:rPr>
          <w:rFonts w:ascii="Candara" w:eastAsia="Arial" w:hAnsi="Candara" w:cs="Arial"/>
          <w:spacing w:val="5"/>
          <w:sz w:val="24"/>
          <w:szCs w:val="24"/>
        </w:rPr>
        <w:t>r</w:t>
      </w:r>
      <w:r w:rsidR="00553094" w:rsidRPr="00D41342">
        <w:rPr>
          <w:rFonts w:ascii="Candara" w:eastAsia="Arial" w:hAnsi="Candara" w:cs="Arial"/>
          <w:spacing w:val="-1"/>
          <w:sz w:val="24"/>
          <w:szCs w:val="24"/>
        </w:rPr>
        <w:t xml:space="preserve">) </w:t>
      </w:r>
      <w:r w:rsidR="00553094">
        <w:rPr>
          <w:rFonts w:ascii="Candara" w:eastAsia="Arial" w:hAnsi="Candara" w:cs="Arial"/>
          <w:sz w:val="24"/>
          <w:szCs w:val="24"/>
        </w:rPr>
        <w:t>is</w:t>
      </w:r>
      <w:r w:rsidR="00553094" w:rsidRPr="00D41342">
        <w:rPr>
          <w:rFonts w:ascii="Candara" w:eastAsia="Arial" w:hAnsi="Candara" w:cs="Arial"/>
          <w:sz w:val="24"/>
          <w:szCs w:val="24"/>
        </w:rPr>
        <w:t xml:space="preserve"> in</w:t>
      </w:r>
      <w:r w:rsidR="00086025" w:rsidRPr="00D41342">
        <w:rPr>
          <w:rFonts w:ascii="Candara" w:eastAsia="Arial" w:hAnsi="Candara" w:cs="Arial"/>
          <w:spacing w:val="2"/>
          <w:sz w:val="24"/>
          <w:szCs w:val="24"/>
        </w:rPr>
        <w:t xml:space="preserve"> </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h</w:t>
      </w:r>
      <w:r w:rsidR="00086025" w:rsidRPr="00D41342">
        <w:rPr>
          <w:rFonts w:ascii="Candara" w:eastAsia="Arial" w:hAnsi="Candara" w:cs="Arial"/>
          <w:sz w:val="24"/>
          <w:szCs w:val="24"/>
        </w:rPr>
        <w:t>e</w:t>
      </w:r>
      <w:r w:rsidR="00086025" w:rsidRPr="00D41342">
        <w:rPr>
          <w:rFonts w:ascii="Candara" w:eastAsia="Arial" w:hAnsi="Candara" w:cs="Arial"/>
          <w:spacing w:val="6"/>
          <w:sz w:val="24"/>
          <w:szCs w:val="24"/>
        </w:rPr>
        <w:t xml:space="preserve"> </w:t>
      </w:r>
      <w:r w:rsidR="00086025" w:rsidRPr="00D41342">
        <w:rPr>
          <w:rFonts w:ascii="Candara" w:eastAsia="Arial" w:hAnsi="Candara" w:cs="Arial"/>
          <w:spacing w:val="1"/>
          <w:sz w:val="24"/>
          <w:szCs w:val="24"/>
        </w:rPr>
        <w:t>K</w:t>
      </w:r>
      <w:r w:rsidR="00086025" w:rsidRPr="00D41342">
        <w:rPr>
          <w:rFonts w:ascii="Candara" w:eastAsia="Arial" w:hAnsi="Candara" w:cs="Arial"/>
          <w:sz w:val="24"/>
          <w:szCs w:val="24"/>
        </w:rPr>
        <w:t>itc</w:t>
      </w:r>
      <w:r w:rsidR="00086025" w:rsidRPr="00D41342">
        <w:rPr>
          <w:rFonts w:ascii="Candara" w:eastAsia="Arial" w:hAnsi="Candara" w:cs="Arial"/>
          <w:spacing w:val="1"/>
          <w:sz w:val="24"/>
          <w:szCs w:val="24"/>
        </w:rPr>
        <w:t>h</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n</w:t>
      </w:r>
      <w:r w:rsidR="00086025" w:rsidRPr="00D41342">
        <w:rPr>
          <w:rFonts w:ascii="Candara" w:eastAsia="Arial" w:hAnsi="Candara" w:cs="Arial"/>
          <w:spacing w:val="2"/>
          <w:sz w:val="24"/>
          <w:szCs w:val="24"/>
        </w:rPr>
        <w:t xml:space="preserve"> </w:t>
      </w:r>
      <w:r w:rsidR="00347447" w:rsidRPr="00D41342">
        <w:rPr>
          <w:rFonts w:ascii="Candara" w:eastAsia="Arial" w:hAnsi="Candara" w:cs="Arial"/>
          <w:spacing w:val="-1"/>
          <w:sz w:val="24"/>
          <w:szCs w:val="24"/>
        </w:rPr>
        <w:t>adjacent to the back door.</w:t>
      </w:r>
    </w:p>
    <w:p w14:paraId="75719813" w14:textId="6CEC50C9" w:rsidR="001E2FBD" w:rsidRDefault="00347447" w:rsidP="00D176E1">
      <w:pPr>
        <w:ind w:right="84"/>
        <w:jc w:val="both"/>
        <w:rPr>
          <w:rFonts w:ascii="Candara" w:eastAsia="Arial" w:hAnsi="Candara" w:cs="Arial"/>
          <w:spacing w:val="1"/>
          <w:sz w:val="24"/>
          <w:szCs w:val="24"/>
        </w:rPr>
      </w:pPr>
      <w:r w:rsidRPr="00D41342">
        <w:rPr>
          <w:rFonts w:ascii="Candara" w:eastAsia="Arial" w:hAnsi="Candara" w:cs="Arial"/>
          <w:sz w:val="24"/>
          <w:szCs w:val="24"/>
        </w:rPr>
        <w:t>Smoke</w:t>
      </w:r>
      <w:r w:rsidR="00086025" w:rsidRPr="00D41342">
        <w:rPr>
          <w:rFonts w:ascii="Candara" w:eastAsia="Arial" w:hAnsi="Candara" w:cs="Arial"/>
          <w:spacing w:val="5"/>
          <w:sz w:val="24"/>
          <w:szCs w:val="24"/>
        </w:rPr>
        <w:t xml:space="preserve"> </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lar</w:t>
      </w:r>
      <w:r w:rsidR="00086025" w:rsidRPr="00D41342">
        <w:rPr>
          <w:rFonts w:ascii="Candara" w:eastAsia="Arial" w:hAnsi="Candara" w:cs="Arial"/>
          <w:spacing w:val="1"/>
          <w:sz w:val="24"/>
          <w:szCs w:val="24"/>
        </w:rPr>
        <w:t>m</w:t>
      </w:r>
      <w:r w:rsidR="00086025" w:rsidRPr="00D41342">
        <w:rPr>
          <w:rFonts w:ascii="Candara" w:eastAsia="Arial" w:hAnsi="Candara" w:cs="Arial"/>
          <w:sz w:val="24"/>
          <w:szCs w:val="24"/>
        </w:rPr>
        <w:t>s</w:t>
      </w:r>
      <w:r w:rsidR="00086025" w:rsidRPr="00D41342">
        <w:rPr>
          <w:rFonts w:ascii="Candara" w:eastAsia="Arial" w:hAnsi="Candara" w:cs="Arial"/>
          <w:spacing w:val="2"/>
          <w:sz w:val="24"/>
          <w:szCs w:val="24"/>
        </w:rPr>
        <w:t xml:space="preserve"> </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re</w:t>
      </w:r>
      <w:r w:rsidR="00086025" w:rsidRPr="00D41342">
        <w:rPr>
          <w:rFonts w:ascii="Candara" w:eastAsia="Arial" w:hAnsi="Candara" w:cs="Arial"/>
          <w:spacing w:val="2"/>
          <w:sz w:val="24"/>
          <w:szCs w:val="24"/>
        </w:rPr>
        <w:t xml:space="preserve"> </w:t>
      </w:r>
      <w:r w:rsidRPr="00D41342">
        <w:rPr>
          <w:rFonts w:ascii="Candara" w:eastAsia="Arial" w:hAnsi="Candara" w:cs="Arial"/>
          <w:sz w:val="24"/>
          <w:szCs w:val="24"/>
        </w:rPr>
        <w:t>installed in the ceiling of the grou</w:t>
      </w:r>
      <w:r w:rsidR="006413EB" w:rsidRPr="00D41342">
        <w:rPr>
          <w:rFonts w:ascii="Candara" w:eastAsia="Arial" w:hAnsi="Candara" w:cs="Arial"/>
          <w:sz w:val="24"/>
          <w:szCs w:val="24"/>
        </w:rPr>
        <w:t>nd floor hall way and the first-</w:t>
      </w:r>
      <w:r w:rsidRPr="00D41342">
        <w:rPr>
          <w:rFonts w:ascii="Candara" w:eastAsia="Arial" w:hAnsi="Candara" w:cs="Arial"/>
          <w:sz w:val="24"/>
          <w:szCs w:val="24"/>
        </w:rPr>
        <w:t>floor landing.</w:t>
      </w:r>
      <w:r w:rsidR="00D176E1">
        <w:rPr>
          <w:rFonts w:ascii="Candara" w:eastAsia="Arial" w:hAnsi="Candara" w:cs="Arial"/>
          <w:sz w:val="24"/>
          <w:szCs w:val="24"/>
        </w:rPr>
        <w:t xml:space="preserve"> </w:t>
      </w:r>
      <w:r w:rsidR="00086025" w:rsidRPr="00D41342">
        <w:rPr>
          <w:rFonts w:ascii="Candara" w:eastAsia="Arial" w:hAnsi="Candara" w:cs="Arial"/>
          <w:sz w:val="24"/>
          <w:szCs w:val="24"/>
        </w:rPr>
        <w:t>A</w:t>
      </w:r>
      <w:r w:rsidR="00086025" w:rsidRPr="00D41342">
        <w:rPr>
          <w:rFonts w:ascii="Candara" w:eastAsia="Arial" w:hAnsi="Candara" w:cs="Arial"/>
          <w:spacing w:val="37"/>
          <w:sz w:val="24"/>
          <w:szCs w:val="24"/>
        </w:rPr>
        <w:t xml:space="preserve"> </w:t>
      </w:r>
      <w:r w:rsidR="00086025" w:rsidRPr="00D41342">
        <w:rPr>
          <w:rFonts w:ascii="Candara" w:eastAsia="Arial" w:hAnsi="Candara" w:cs="Arial"/>
          <w:sz w:val="24"/>
          <w:szCs w:val="24"/>
        </w:rPr>
        <w:t>Fi</w:t>
      </w:r>
      <w:r w:rsidR="00086025" w:rsidRPr="00D41342">
        <w:rPr>
          <w:rFonts w:ascii="Candara" w:eastAsia="Arial" w:hAnsi="Candara" w:cs="Arial"/>
          <w:spacing w:val="-1"/>
          <w:sz w:val="24"/>
          <w:szCs w:val="24"/>
        </w:rPr>
        <w:t>r</w:t>
      </w:r>
      <w:r w:rsidR="00086025" w:rsidRPr="00D41342">
        <w:rPr>
          <w:rFonts w:ascii="Candara" w:eastAsia="Arial" w:hAnsi="Candara" w:cs="Arial"/>
          <w:sz w:val="24"/>
          <w:szCs w:val="24"/>
        </w:rPr>
        <w:t>e</w:t>
      </w:r>
      <w:r w:rsidR="00086025" w:rsidRPr="00D41342">
        <w:rPr>
          <w:rFonts w:ascii="Candara" w:eastAsia="Arial" w:hAnsi="Candara" w:cs="Arial"/>
          <w:spacing w:val="37"/>
          <w:sz w:val="24"/>
          <w:szCs w:val="24"/>
        </w:rPr>
        <w:t xml:space="preserve"> </w:t>
      </w:r>
      <w:r w:rsidR="00086025" w:rsidRPr="00D41342">
        <w:rPr>
          <w:rFonts w:ascii="Candara" w:eastAsia="Arial" w:hAnsi="Candara" w:cs="Arial"/>
          <w:spacing w:val="1"/>
          <w:sz w:val="24"/>
          <w:szCs w:val="24"/>
        </w:rPr>
        <w:t>B</w:t>
      </w:r>
      <w:r w:rsidR="00086025" w:rsidRPr="00D41342">
        <w:rPr>
          <w:rFonts w:ascii="Candara" w:eastAsia="Arial" w:hAnsi="Candara" w:cs="Arial"/>
          <w:sz w:val="24"/>
          <w:szCs w:val="24"/>
        </w:rPr>
        <w:t>la</w:t>
      </w:r>
      <w:r w:rsidR="00086025" w:rsidRPr="00D41342">
        <w:rPr>
          <w:rFonts w:ascii="Candara" w:eastAsia="Arial" w:hAnsi="Candara" w:cs="Arial"/>
          <w:spacing w:val="1"/>
          <w:sz w:val="24"/>
          <w:szCs w:val="24"/>
        </w:rPr>
        <w:t>n</w:t>
      </w:r>
      <w:r w:rsidR="00086025" w:rsidRPr="00D41342">
        <w:rPr>
          <w:rFonts w:ascii="Candara" w:eastAsia="Arial" w:hAnsi="Candara" w:cs="Arial"/>
          <w:spacing w:val="-2"/>
          <w:sz w:val="24"/>
          <w:szCs w:val="24"/>
        </w:rPr>
        <w:t>k</w:t>
      </w:r>
      <w:r w:rsidR="00086025" w:rsidRPr="00D41342">
        <w:rPr>
          <w:rFonts w:ascii="Candara" w:eastAsia="Arial" w:hAnsi="Candara" w:cs="Arial"/>
          <w:spacing w:val="1"/>
          <w:sz w:val="24"/>
          <w:szCs w:val="24"/>
        </w:rPr>
        <w:t>et</w:t>
      </w:r>
      <w:r w:rsidR="00086025" w:rsidRPr="00D41342">
        <w:rPr>
          <w:rFonts w:ascii="Candara" w:eastAsia="Arial" w:hAnsi="Candara" w:cs="Arial"/>
          <w:sz w:val="24"/>
          <w:szCs w:val="24"/>
        </w:rPr>
        <w:t>s</w:t>
      </w:r>
      <w:r w:rsidR="00086025" w:rsidRPr="00D41342">
        <w:rPr>
          <w:rFonts w:ascii="Candara" w:eastAsia="Arial" w:hAnsi="Candara" w:cs="Arial"/>
          <w:spacing w:val="36"/>
          <w:sz w:val="24"/>
          <w:szCs w:val="24"/>
        </w:rPr>
        <w:t xml:space="preserve"> </w:t>
      </w:r>
      <w:r w:rsidR="00553094" w:rsidRPr="00D41342">
        <w:rPr>
          <w:rFonts w:ascii="Candara" w:eastAsia="Arial" w:hAnsi="Candara" w:cs="Arial"/>
          <w:spacing w:val="1"/>
          <w:sz w:val="24"/>
          <w:szCs w:val="24"/>
        </w:rPr>
        <w:t>is</w:t>
      </w:r>
      <w:r w:rsidR="00553094" w:rsidRPr="00D41342">
        <w:rPr>
          <w:rFonts w:ascii="Candara" w:eastAsia="Arial" w:hAnsi="Candara" w:cs="Arial"/>
          <w:spacing w:val="38"/>
          <w:sz w:val="24"/>
          <w:szCs w:val="24"/>
        </w:rPr>
        <w:t xml:space="preserve"> </w:t>
      </w:r>
      <w:r w:rsidR="00553094" w:rsidRPr="00D41342">
        <w:rPr>
          <w:rFonts w:ascii="Candara" w:eastAsia="Arial" w:hAnsi="Candara" w:cs="Arial"/>
          <w:spacing w:val="-3"/>
          <w:sz w:val="24"/>
          <w:szCs w:val="24"/>
        </w:rPr>
        <w:t>in</w:t>
      </w:r>
      <w:r w:rsidR="00086025" w:rsidRPr="00D41342">
        <w:rPr>
          <w:rFonts w:ascii="Candara" w:eastAsia="Arial" w:hAnsi="Candara" w:cs="Arial"/>
          <w:spacing w:val="37"/>
          <w:sz w:val="24"/>
          <w:szCs w:val="24"/>
        </w:rPr>
        <w:t xml:space="preserve"> </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h</w:t>
      </w:r>
      <w:r w:rsidR="00086025" w:rsidRPr="00D41342">
        <w:rPr>
          <w:rFonts w:ascii="Candara" w:eastAsia="Arial" w:hAnsi="Candara" w:cs="Arial"/>
          <w:sz w:val="24"/>
          <w:szCs w:val="24"/>
        </w:rPr>
        <w:t>e</w:t>
      </w:r>
      <w:r w:rsidR="00086025" w:rsidRPr="00D41342">
        <w:rPr>
          <w:rFonts w:ascii="Candara" w:eastAsia="Arial" w:hAnsi="Candara" w:cs="Arial"/>
          <w:spacing w:val="39"/>
          <w:sz w:val="24"/>
          <w:szCs w:val="24"/>
        </w:rPr>
        <w:t xml:space="preserve"> </w:t>
      </w:r>
      <w:r w:rsidR="00086025" w:rsidRPr="00D41342">
        <w:rPr>
          <w:rFonts w:ascii="Candara" w:eastAsia="Arial" w:hAnsi="Candara" w:cs="Arial"/>
          <w:spacing w:val="1"/>
          <w:sz w:val="24"/>
          <w:szCs w:val="24"/>
        </w:rPr>
        <w:t>K</w:t>
      </w:r>
      <w:r w:rsidR="00086025" w:rsidRPr="00D41342">
        <w:rPr>
          <w:rFonts w:ascii="Candara" w:eastAsia="Arial" w:hAnsi="Candara" w:cs="Arial"/>
          <w:sz w:val="24"/>
          <w:szCs w:val="24"/>
        </w:rPr>
        <w:t>it</w:t>
      </w:r>
      <w:r w:rsidR="00086025" w:rsidRPr="00D41342">
        <w:rPr>
          <w:rFonts w:ascii="Candara" w:eastAsia="Arial" w:hAnsi="Candara" w:cs="Arial"/>
          <w:spacing w:val="-2"/>
          <w:sz w:val="24"/>
          <w:szCs w:val="24"/>
        </w:rPr>
        <w:t>c</w:t>
      </w:r>
      <w:r w:rsidR="00086025" w:rsidRPr="00D41342">
        <w:rPr>
          <w:rFonts w:ascii="Candara" w:eastAsia="Arial" w:hAnsi="Candara" w:cs="Arial"/>
          <w:spacing w:val="1"/>
          <w:sz w:val="24"/>
          <w:szCs w:val="24"/>
        </w:rPr>
        <w:t>he</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w:t>
      </w:r>
      <w:r w:rsidRPr="00D41342">
        <w:rPr>
          <w:rFonts w:ascii="Candara" w:eastAsia="Arial" w:hAnsi="Candara" w:cs="Arial"/>
          <w:sz w:val="24"/>
          <w:szCs w:val="24"/>
        </w:rPr>
        <w:t xml:space="preserve"> on the</w:t>
      </w:r>
      <w:r w:rsidR="00086025" w:rsidRPr="00D41342">
        <w:rPr>
          <w:rFonts w:ascii="Candara" w:eastAsia="Arial" w:hAnsi="Candara" w:cs="Arial"/>
          <w:spacing w:val="35"/>
          <w:sz w:val="24"/>
          <w:szCs w:val="24"/>
        </w:rPr>
        <w:t xml:space="preserve"> </w:t>
      </w:r>
      <w:r w:rsidR="00086025" w:rsidRPr="00D41342">
        <w:rPr>
          <w:rFonts w:ascii="Candara" w:eastAsia="Arial" w:hAnsi="Candara" w:cs="Arial"/>
          <w:sz w:val="24"/>
          <w:szCs w:val="24"/>
        </w:rPr>
        <w:t>c</w:t>
      </w:r>
      <w:r w:rsidR="00086025" w:rsidRPr="00D41342">
        <w:rPr>
          <w:rFonts w:ascii="Candara" w:eastAsia="Arial" w:hAnsi="Candara" w:cs="Arial"/>
          <w:spacing w:val="1"/>
          <w:sz w:val="24"/>
          <w:szCs w:val="24"/>
        </w:rPr>
        <w:t>u</w:t>
      </w:r>
      <w:r w:rsidR="00086025" w:rsidRPr="00D41342">
        <w:rPr>
          <w:rFonts w:ascii="Candara" w:eastAsia="Arial" w:hAnsi="Candara" w:cs="Arial"/>
          <w:spacing w:val="-1"/>
          <w:sz w:val="24"/>
          <w:szCs w:val="24"/>
        </w:rPr>
        <w:t>p</w:t>
      </w:r>
      <w:r w:rsidR="00086025" w:rsidRPr="00D41342">
        <w:rPr>
          <w:rFonts w:ascii="Candara" w:eastAsia="Arial" w:hAnsi="Candara" w:cs="Arial"/>
          <w:spacing w:val="1"/>
          <w:sz w:val="24"/>
          <w:szCs w:val="24"/>
        </w:rPr>
        <w:t>b</w:t>
      </w:r>
      <w:r w:rsidR="00086025" w:rsidRPr="00D41342">
        <w:rPr>
          <w:rFonts w:ascii="Candara" w:eastAsia="Arial" w:hAnsi="Candara" w:cs="Arial"/>
          <w:spacing w:val="-1"/>
          <w:sz w:val="24"/>
          <w:szCs w:val="24"/>
        </w:rPr>
        <w:t>o</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rd</w:t>
      </w:r>
      <w:r w:rsidR="00086025" w:rsidRPr="00D41342">
        <w:rPr>
          <w:rFonts w:ascii="Candara" w:eastAsia="Arial" w:hAnsi="Candara" w:cs="Arial"/>
          <w:spacing w:val="36"/>
          <w:sz w:val="24"/>
          <w:szCs w:val="24"/>
        </w:rPr>
        <w:t xml:space="preserve"> </w:t>
      </w:r>
      <w:r w:rsidRPr="00D41342">
        <w:rPr>
          <w:rFonts w:ascii="Candara" w:eastAsia="Arial" w:hAnsi="Candara" w:cs="Arial"/>
          <w:spacing w:val="1"/>
          <w:sz w:val="24"/>
          <w:szCs w:val="24"/>
        </w:rPr>
        <w:t>adjacent to the School Office.</w:t>
      </w:r>
    </w:p>
    <w:p w14:paraId="528235FF" w14:textId="685E67F4" w:rsidR="009D2070" w:rsidRDefault="009D2070" w:rsidP="00B3749F">
      <w:pPr>
        <w:ind w:right="80"/>
        <w:jc w:val="both"/>
        <w:rPr>
          <w:rFonts w:ascii="Candara" w:eastAsia="Arial" w:hAnsi="Candara" w:cs="Arial"/>
          <w:spacing w:val="1"/>
          <w:sz w:val="24"/>
          <w:szCs w:val="24"/>
        </w:rPr>
      </w:pPr>
    </w:p>
    <w:p w14:paraId="08C6E033" w14:textId="3A899DD2" w:rsidR="009D2070" w:rsidRDefault="009D2070" w:rsidP="00B3749F">
      <w:pPr>
        <w:ind w:right="80"/>
        <w:jc w:val="both"/>
        <w:rPr>
          <w:rFonts w:ascii="Candara" w:eastAsia="Arial" w:hAnsi="Candara" w:cs="Arial"/>
          <w:b/>
          <w:spacing w:val="1"/>
          <w:sz w:val="24"/>
          <w:szCs w:val="24"/>
        </w:rPr>
      </w:pPr>
      <w:r w:rsidRPr="009D2070">
        <w:rPr>
          <w:rFonts w:ascii="Candara" w:eastAsia="Arial" w:hAnsi="Candara" w:cs="Arial"/>
          <w:b/>
          <w:spacing w:val="1"/>
          <w:sz w:val="24"/>
          <w:szCs w:val="24"/>
        </w:rPr>
        <w:t>Fire Training</w:t>
      </w:r>
    </w:p>
    <w:p w14:paraId="1DC3792F" w14:textId="44838133" w:rsidR="00F24181" w:rsidRPr="00F24181" w:rsidRDefault="00F24181" w:rsidP="00B3749F">
      <w:pPr>
        <w:ind w:right="80"/>
        <w:jc w:val="both"/>
        <w:rPr>
          <w:rFonts w:ascii="Candara" w:eastAsia="Arial" w:hAnsi="Candara" w:cs="Arial"/>
          <w:sz w:val="24"/>
          <w:szCs w:val="24"/>
        </w:rPr>
      </w:pPr>
      <w:r w:rsidRPr="00F24181">
        <w:rPr>
          <w:rFonts w:ascii="Candara" w:eastAsia="Arial" w:hAnsi="Candara" w:cs="Arial"/>
          <w:spacing w:val="1"/>
          <w:sz w:val="24"/>
          <w:szCs w:val="24"/>
        </w:rPr>
        <w:t xml:space="preserve">All staff have had and keep up to date with Fire Safety training. The Proprietor, Ellis Wells, is Fire </w:t>
      </w:r>
      <w:r>
        <w:rPr>
          <w:rFonts w:ascii="Candara" w:eastAsia="Arial" w:hAnsi="Candara" w:cs="Arial"/>
          <w:spacing w:val="1"/>
          <w:sz w:val="24"/>
          <w:szCs w:val="24"/>
        </w:rPr>
        <w:t>Marshall</w:t>
      </w:r>
      <w:r w:rsidRPr="00F24181">
        <w:rPr>
          <w:rFonts w:ascii="Candara" w:eastAsia="Arial" w:hAnsi="Candara" w:cs="Arial"/>
          <w:spacing w:val="1"/>
          <w:sz w:val="24"/>
          <w:szCs w:val="24"/>
        </w:rPr>
        <w:t xml:space="preserve"> trained and keeps this up to date.</w:t>
      </w:r>
    </w:p>
    <w:p w14:paraId="75719814" w14:textId="77777777" w:rsidR="001E2FBD" w:rsidRPr="00F24181" w:rsidRDefault="001E2FBD" w:rsidP="00B3749F">
      <w:pPr>
        <w:spacing w:before="15" w:line="260" w:lineRule="exact"/>
        <w:jc w:val="both"/>
        <w:rPr>
          <w:rFonts w:ascii="Candara" w:hAnsi="Candara" w:cs="Arial"/>
          <w:sz w:val="26"/>
          <w:szCs w:val="26"/>
        </w:rPr>
      </w:pPr>
    </w:p>
    <w:p w14:paraId="75719815" w14:textId="74A73C03" w:rsidR="001E2FBD" w:rsidRPr="00D41342" w:rsidRDefault="00086025" w:rsidP="00B3749F">
      <w:pPr>
        <w:ind w:right="7419"/>
        <w:jc w:val="both"/>
        <w:rPr>
          <w:rFonts w:ascii="Candara" w:eastAsia="Arial" w:hAnsi="Candara" w:cs="Arial"/>
          <w:sz w:val="24"/>
          <w:szCs w:val="24"/>
        </w:rPr>
      </w:pPr>
      <w:bookmarkStart w:id="2" w:name="_Hlk522108846"/>
      <w:r w:rsidRPr="00D41342">
        <w:rPr>
          <w:rFonts w:ascii="Candara" w:eastAsia="Arial" w:hAnsi="Candara" w:cs="Arial"/>
          <w:b/>
          <w:sz w:val="24"/>
          <w:szCs w:val="24"/>
        </w:rPr>
        <w:t>Fir</w:t>
      </w:r>
      <w:r w:rsidRPr="00D41342">
        <w:rPr>
          <w:rFonts w:ascii="Candara" w:eastAsia="Arial" w:hAnsi="Candara" w:cs="Arial"/>
          <w:b/>
          <w:spacing w:val="1"/>
          <w:sz w:val="24"/>
          <w:szCs w:val="24"/>
        </w:rPr>
        <w:t>s</w:t>
      </w:r>
      <w:r w:rsidRPr="00D41342">
        <w:rPr>
          <w:rFonts w:ascii="Candara" w:eastAsia="Arial" w:hAnsi="Candara" w:cs="Arial"/>
          <w:b/>
          <w:sz w:val="24"/>
          <w:szCs w:val="24"/>
        </w:rPr>
        <w:t>t</w:t>
      </w:r>
      <w:r w:rsidRPr="00D41342">
        <w:rPr>
          <w:rFonts w:ascii="Candara" w:eastAsia="Arial" w:hAnsi="Candara" w:cs="Arial"/>
          <w:b/>
          <w:spacing w:val="2"/>
          <w:sz w:val="24"/>
          <w:szCs w:val="24"/>
        </w:rPr>
        <w:t xml:space="preserve"> </w:t>
      </w:r>
      <w:r w:rsidRPr="00D41342">
        <w:rPr>
          <w:rFonts w:ascii="Candara" w:eastAsia="Arial" w:hAnsi="Candara" w:cs="Arial"/>
          <w:b/>
          <w:spacing w:val="-5"/>
          <w:sz w:val="24"/>
          <w:szCs w:val="24"/>
        </w:rPr>
        <w:t>A</w:t>
      </w:r>
      <w:r w:rsidRPr="00D41342">
        <w:rPr>
          <w:rFonts w:ascii="Candara" w:eastAsia="Arial" w:hAnsi="Candara" w:cs="Arial"/>
          <w:b/>
          <w:sz w:val="24"/>
          <w:szCs w:val="24"/>
        </w:rPr>
        <w:t>id</w:t>
      </w:r>
    </w:p>
    <w:p w14:paraId="75719816" w14:textId="4B033253" w:rsidR="001E2FBD" w:rsidRPr="00D41342" w:rsidRDefault="006413EB" w:rsidP="00B3749F">
      <w:pPr>
        <w:ind w:right="79"/>
        <w:jc w:val="both"/>
        <w:rPr>
          <w:rFonts w:ascii="Candara" w:eastAsia="Arial" w:hAnsi="Candara" w:cs="Arial"/>
          <w:sz w:val="24"/>
          <w:szCs w:val="24"/>
        </w:rPr>
      </w:pPr>
      <w:r w:rsidRPr="00D41342">
        <w:rPr>
          <w:rFonts w:ascii="Candara" w:eastAsia="Arial" w:hAnsi="Candara" w:cs="Arial"/>
          <w:sz w:val="24"/>
          <w:szCs w:val="24"/>
        </w:rPr>
        <w:t xml:space="preserve">A </w:t>
      </w:r>
      <w:r w:rsidR="00086025" w:rsidRPr="00D41342">
        <w:rPr>
          <w:rFonts w:ascii="Candara" w:eastAsia="Arial" w:hAnsi="Candara" w:cs="Arial"/>
          <w:sz w:val="24"/>
          <w:szCs w:val="24"/>
        </w:rPr>
        <w:t>F</w:t>
      </w:r>
      <w:r w:rsidR="00086025" w:rsidRPr="00D41342">
        <w:rPr>
          <w:rFonts w:ascii="Candara" w:eastAsia="Arial" w:hAnsi="Candara" w:cs="Arial"/>
          <w:spacing w:val="-1"/>
          <w:sz w:val="24"/>
          <w:szCs w:val="24"/>
        </w:rPr>
        <w:t>i</w:t>
      </w:r>
      <w:r w:rsidR="00086025" w:rsidRPr="00D41342">
        <w:rPr>
          <w:rFonts w:ascii="Candara" w:eastAsia="Arial" w:hAnsi="Candara" w:cs="Arial"/>
          <w:sz w:val="24"/>
          <w:szCs w:val="24"/>
        </w:rPr>
        <w:t>rst</w:t>
      </w:r>
      <w:r w:rsidR="00086025" w:rsidRPr="00D41342">
        <w:rPr>
          <w:rFonts w:ascii="Candara" w:eastAsia="Arial" w:hAnsi="Candara" w:cs="Arial"/>
          <w:spacing w:val="1"/>
          <w:sz w:val="24"/>
          <w:szCs w:val="24"/>
        </w:rPr>
        <w:t xml:space="preserve"> A</w:t>
      </w:r>
      <w:r w:rsidR="00086025" w:rsidRPr="00D41342">
        <w:rPr>
          <w:rFonts w:ascii="Candara" w:eastAsia="Arial" w:hAnsi="Candara" w:cs="Arial"/>
          <w:sz w:val="24"/>
          <w:szCs w:val="24"/>
        </w:rPr>
        <w:t>id</w:t>
      </w:r>
      <w:r w:rsidR="00086025" w:rsidRPr="00D41342">
        <w:rPr>
          <w:rFonts w:ascii="Candara" w:eastAsia="Arial" w:hAnsi="Candara" w:cs="Arial"/>
          <w:spacing w:val="2"/>
          <w:sz w:val="24"/>
          <w:szCs w:val="24"/>
        </w:rPr>
        <w:t xml:space="preserve"> </w:t>
      </w:r>
      <w:r w:rsidR="00086025" w:rsidRPr="00D41342">
        <w:rPr>
          <w:rFonts w:ascii="Candara" w:eastAsia="Arial" w:hAnsi="Candara" w:cs="Arial"/>
          <w:spacing w:val="1"/>
          <w:sz w:val="24"/>
          <w:szCs w:val="24"/>
        </w:rPr>
        <w:t>Bo</w:t>
      </w:r>
      <w:r w:rsidR="00086025" w:rsidRPr="00D41342">
        <w:rPr>
          <w:rFonts w:ascii="Candara" w:eastAsia="Arial" w:hAnsi="Candara" w:cs="Arial"/>
          <w:spacing w:val="-2"/>
          <w:sz w:val="24"/>
          <w:szCs w:val="24"/>
        </w:rPr>
        <w:t>x</w:t>
      </w:r>
      <w:r w:rsidR="00086025" w:rsidRPr="00D41342">
        <w:rPr>
          <w:rFonts w:ascii="Candara" w:eastAsia="Arial" w:hAnsi="Candara" w:cs="Arial"/>
          <w:spacing w:val="1"/>
          <w:sz w:val="24"/>
          <w:szCs w:val="24"/>
        </w:rPr>
        <w:t xml:space="preserve"> </w:t>
      </w:r>
      <w:r w:rsidR="00553094" w:rsidRPr="00D41342">
        <w:rPr>
          <w:rFonts w:ascii="Candara" w:eastAsia="Arial" w:hAnsi="Candara" w:cs="Arial"/>
          <w:spacing w:val="1"/>
          <w:sz w:val="24"/>
          <w:szCs w:val="24"/>
        </w:rPr>
        <w:t>is</w:t>
      </w:r>
      <w:r w:rsidR="00553094" w:rsidRPr="00D41342">
        <w:rPr>
          <w:rFonts w:ascii="Candara" w:eastAsia="Arial" w:hAnsi="Candara" w:cs="Arial"/>
          <w:spacing w:val="2"/>
          <w:sz w:val="24"/>
          <w:szCs w:val="24"/>
        </w:rPr>
        <w:t xml:space="preserve"> </w:t>
      </w:r>
      <w:r w:rsidR="00553094" w:rsidRPr="00D41342">
        <w:rPr>
          <w:rFonts w:ascii="Candara" w:eastAsia="Arial" w:hAnsi="Candara" w:cs="Arial"/>
          <w:spacing w:val="-3"/>
          <w:sz w:val="24"/>
          <w:szCs w:val="24"/>
        </w:rPr>
        <w:t>in</w:t>
      </w:r>
      <w:r w:rsidR="00086025" w:rsidRPr="00D41342">
        <w:rPr>
          <w:rFonts w:ascii="Candara" w:eastAsia="Arial" w:hAnsi="Candara" w:cs="Arial"/>
          <w:spacing w:val="5"/>
          <w:sz w:val="24"/>
          <w:szCs w:val="24"/>
        </w:rPr>
        <w:t xml:space="preserve"> </w:t>
      </w:r>
      <w:r w:rsidR="00086025" w:rsidRPr="00D41342">
        <w:rPr>
          <w:rFonts w:ascii="Candara" w:eastAsia="Arial" w:hAnsi="Candara" w:cs="Arial"/>
          <w:spacing w:val="-2"/>
          <w:sz w:val="24"/>
          <w:szCs w:val="24"/>
        </w:rPr>
        <w:t>t</w:t>
      </w:r>
      <w:r w:rsidR="00086025" w:rsidRPr="00D41342">
        <w:rPr>
          <w:rFonts w:ascii="Candara" w:eastAsia="Arial" w:hAnsi="Candara" w:cs="Arial"/>
          <w:spacing w:val="1"/>
          <w:sz w:val="24"/>
          <w:szCs w:val="24"/>
        </w:rPr>
        <w:t>h</w:t>
      </w:r>
      <w:r w:rsidR="00086025" w:rsidRPr="00D41342">
        <w:rPr>
          <w:rFonts w:ascii="Candara" w:eastAsia="Arial" w:hAnsi="Candara" w:cs="Arial"/>
          <w:sz w:val="24"/>
          <w:szCs w:val="24"/>
        </w:rPr>
        <w:t>e</w:t>
      </w:r>
      <w:r w:rsidR="00086025" w:rsidRPr="00D41342">
        <w:rPr>
          <w:rFonts w:ascii="Candara" w:eastAsia="Arial" w:hAnsi="Candara" w:cs="Arial"/>
          <w:spacing w:val="2"/>
          <w:sz w:val="24"/>
          <w:szCs w:val="24"/>
        </w:rPr>
        <w:t xml:space="preserve"> </w:t>
      </w:r>
      <w:r w:rsidR="00553094">
        <w:rPr>
          <w:rFonts w:ascii="Candara" w:eastAsia="Arial" w:hAnsi="Candara" w:cs="Arial"/>
          <w:spacing w:val="-2"/>
          <w:sz w:val="24"/>
          <w:szCs w:val="24"/>
        </w:rPr>
        <w:t>school office</w:t>
      </w:r>
      <w:r w:rsidR="00531071" w:rsidRPr="00D41342">
        <w:rPr>
          <w:rFonts w:ascii="Candara" w:eastAsia="Arial" w:hAnsi="Candara" w:cs="Arial"/>
          <w:spacing w:val="-2"/>
          <w:sz w:val="24"/>
          <w:szCs w:val="24"/>
        </w:rPr>
        <w:t>/first aid room.</w:t>
      </w:r>
    </w:p>
    <w:p w14:paraId="75719817" w14:textId="77777777" w:rsidR="001E2FBD" w:rsidRPr="00D41342" w:rsidRDefault="001E2FBD" w:rsidP="00B3749F">
      <w:pPr>
        <w:spacing w:before="16" w:line="260" w:lineRule="exact"/>
        <w:jc w:val="both"/>
        <w:rPr>
          <w:rFonts w:ascii="Candara" w:hAnsi="Candara" w:cs="Arial"/>
          <w:sz w:val="26"/>
          <w:szCs w:val="26"/>
        </w:rPr>
      </w:pPr>
    </w:p>
    <w:p w14:paraId="75719818" w14:textId="77777777" w:rsidR="001E2FBD" w:rsidRPr="00D41342" w:rsidRDefault="00086025" w:rsidP="00B3749F">
      <w:pPr>
        <w:ind w:right="84"/>
        <w:jc w:val="both"/>
        <w:rPr>
          <w:rFonts w:ascii="Candara" w:eastAsia="Arial" w:hAnsi="Candara" w:cs="Arial"/>
          <w:sz w:val="24"/>
          <w:szCs w:val="24"/>
        </w:rPr>
      </w:pPr>
      <w:r w:rsidRPr="00D41342">
        <w:rPr>
          <w:rFonts w:ascii="Candara" w:eastAsia="Arial" w:hAnsi="Candara" w:cs="Arial"/>
          <w:sz w:val="24"/>
          <w:szCs w:val="24"/>
        </w:rPr>
        <w:t>F</w:t>
      </w:r>
      <w:r w:rsidRPr="00D41342">
        <w:rPr>
          <w:rFonts w:ascii="Candara" w:eastAsia="Arial" w:hAnsi="Candara" w:cs="Arial"/>
          <w:spacing w:val="-1"/>
          <w:sz w:val="24"/>
          <w:szCs w:val="24"/>
        </w:rPr>
        <w:t>i</w:t>
      </w:r>
      <w:r w:rsidRPr="00D41342">
        <w:rPr>
          <w:rFonts w:ascii="Candara" w:eastAsia="Arial" w:hAnsi="Candara" w:cs="Arial"/>
          <w:sz w:val="24"/>
          <w:szCs w:val="24"/>
        </w:rPr>
        <w:t>rst</w:t>
      </w:r>
      <w:r w:rsidRPr="00D41342">
        <w:rPr>
          <w:rFonts w:ascii="Candara" w:eastAsia="Arial" w:hAnsi="Candara" w:cs="Arial"/>
          <w:spacing w:val="5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w:t>
      </w:r>
      <w:r w:rsidRPr="00D41342">
        <w:rPr>
          <w:rFonts w:ascii="Candara" w:eastAsia="Arial" w:hAnsi="Candara" w:cs="Arial"/>
          <w:spacing w:val="1"/>
          <w:sz w:val="24"/>
          <w:szCs w:val="24"/>
        </w:rPr>
        <w:t>de</w:t>
      </w:r>
      <w:r w:rsidRPr="00D41342">
        <w:rPr>
          <w:rFonts w:ascii="Candara" w:eastAsia="Arial" w:hAnsi="Candara" w:cs="Arial"/>
          <w:sz w:val="24"/>
          <w:szCs w:val="24"/>
        </w:rPr>
        <w:t>rs</w:t>
      </w:r>
      <w:r w:rsidRPr="00D41342">
        <w:rPr>
          <w:rFonts w:ascii="Candara" w:eastAsia="Arial" w:hAnsi="Candara" w:cs="Arial"/>
          <w:spacing w:val="54"/>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u</w:t>
      </w:r>
      <w:r w:rsidRPr="00D41342">
        <w:rPr>
          <w:rFonts w:ascii="Candara" w:eastAsia="Arial" w:hAnsi="Candara" w:cs="Arial"/>
          <w:sz w:val="24"/>
          <w:szCs w:val="24"/>
        </w:rPr>
        <w:t>st</w:t>
      </w:r>
      <w:r w:rsidRPr="00D41342">
        <w:rPr>
          <w:rFonts w:ascii="Candara" w:eastAsia="Arial" w:hAnsi="Candara" w:cs="Arial"/>
          <w:spacing w:val="56"/>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mp</w:t>
      </w:r>
      <w:r w:rsidRPr="00D41342">
        <w:rPr>
          <w:rFonts w:ascii="Candara" w:eastAsia="Arial" w:hAnsi="Candara" w:cs="Arial"/>
          <w:sz w:val="24"/>
          <w:szCs w:val="24"/>
        </w:rPr>
        <w:t>le</w:t>
      </w:r>
      <w:r w:rsidRPr="00D41342">
        <w:rPr>
          <w:rFonts w:ascii="Candara" w:eastAsia="Arial" w:hAnsi="Candara" w:cs="Arial"/>
          <w:spacing w:val="-1"/>
          <w:sz w:val="24"/>
          <w:szCs w:val="24"/>
        </w:rPr>
        <w:t>t</w:t>
      </w:r>
      <w:r w:rsidRPr="00D41342">
        <w:rPr>
          <w:rFonts w:ascii="Candara" w:eastAsia="Arial" w:hAnsi="Candara" w:cs="Arial"/>
          <w:sz w:val="24"/>
          <w:szCs w:val="24"/>
        </w:rPr>
        <w:t>e</w:t>
      </w:r>
      <w:r w:rsidRPr="00D41342">
        <w:rPr>
          <w:rFonts w:ascii="Candara" w:eastAsia="Arial" w:hAnsi="Candara" w:cs="Arial"/>
          <w:spacing w:val="56"/>
          <w:sz w:val="24"/>
          <w:szCs w:val="24"/>
        </w:rPr>
        <w:t xml:space="preserve"> </w:t>
      </w:r>
      <w:r w:rsidRPr="00D41342">
        <w:rPr>
          <w:rFonts w:ascii="Candara" w:eastAsia="Arial" w:hAnsi="Candara" w:cs="Arial"/>
          <w:sz w:val="24"/>
          <w:szCs w:val="24"/>
        </w:rPr>
        <w:t>a</w:t>
      </w:r>
      <w:r w:rsidRPr="00D41342">
        <w:rPr>
          <w:rFonts w:ascii="Candara" w:eastAsia="Arial" w:hAnsi="Candara" w:cs="Arial"/>
          <w:spacing w:val="54"/>
          <w:sz w:val="24"/>
          <w:szCs w:val="24"/>
        </w:rPr>
        <w:t xml:space="preserve"> </w:t>
      </w:r>
      <w:r w:rsidRPr="00D41342">
        <w:rPr>
          <w:rFonts w:ascii="Candara" w:eastAsia="Arial" w:hAnsi="Candara" w:cs="Arial"/>
          <w:sz w:val="24"/>
          <w:szCs w:val="24"/>
        </w:rPr>
        <w:t>traini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54"/>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rse</w:t>
      </w:r>
      <w:r w:rsidRPr="00D41342">
        <w:rPr>
          <w:rFonts w:ascii="Candara" w:eastAsia="Arial" w:hAnsi="Candara" w:cs="Arial"/>
          <w:spacing w:val="55"/>
          <w:sz w:val="24"/>
          <w:szCs w:val="24"/>
        </w:rPr>
        <w:t xml:space="preserve"> </w:t>
      </w:r>
      <w:r w:rsidRPr="00D41342">
        <w:rPr>
          <w:rFonts w:ascii="Candara" w:eastAsia="Arial" w:hAnsi="Candara" w:cs="Arial"/>
          <w:spacing w:val="1"/>
          <w:sz w:val="24"/>
          <w:szCs w:val="24"/>
        </w:rPr>
        <w:t>app</w:t>
      </w:r>
      <w:r w:rsidRPr="00D41342">
        <w:rPr>
          <w:rFonts w:ascii="Candara" w:eastAsia="Arial" w:hAnsi="Candara" w:cs="Arial"/>
          <w:sz w:val="24"/>
          <w:szCs w:val="24"/>
        </w:rPr>
        <w:t>ro</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54"/>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y</w:t>
      </w:r>
      <w:r w:rsidRPr="00D41342">
        <w:rPr>
          <w:rFonts w:ascii="Candara" w:eastAsia="Arial" w:hAnsi="Candara" w:cs="Arial"/>
          <w:spacing w:val="5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54"/>
          <w:sz w:val="24"/>
          <w:szCs w:val="24"/>
        </w:rPr>
        <w:t xml:space="preserve"> </w:t>
      </w:r>
      <w:r w:rsidRPr="00D41342">
        <w:rPr>
          <w:rFonts w:ascii="Candara" w:eastAsia="Arial" w:hAnsi="Candara" w:cs="Arial"/>
          <w:sz w:val="24"/>
          <w:szCs w:val="24"/>
        </w:rPr>
        <w:t>He</w:t>
      </w:r>
      <w:r w:rsidRPr="00D41342">
        <w:rPr>
          <w:rFonts w:ascii="Candara" w:eastAsia="Arial" w:hAnsi="Candara" w:cs="Arial"/>
          <w:spacing w:val="1"/>
          <w:sz w:val="24"/>
          <w:szCs w:val="24"/>
        </w:rPr>
        <w:t>a</w:t>
      </w:r>
      <w:r w:rsidRPr="00D41342">
        <w:rPr>
          <w:rFonts w:ascii="Candara" w:eastAsia="Arial" w:hAnsi="Candara" w:cs="Arial"/>
          <w:sz w:val="24"/>
          <w:szCs w:val="24"/>
        </w:rPr>
        <w:t>lth</w:t>
      </w:r>
      <w:r w:rsidRPr="00D41342">
        <w:rPr>
          <w:rFonts w:ascii="Candara" w:eastAsia="Arial" w:hAnsi="Candara" w:cs="Arial"/>
          <w:spacing w:val="56"/>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p>
    <w:p w14:paraId="75719819" w14:textId="77777777" w:rsidR="001E2FBD" w:rsidRPr="00D41342" w:rsidRDefault="00086025" w:rsidP="00B3749F">
      <w:pPr>
        <w:ind w:right="3324"/>
        <w:jc w:val="both"/>
        <w:rPr>
          <w:rFonts w:ascii="Candara" w:eastAsia="Arial" w:hAnsi="Candara" w:cs="Arial"/>
          <w:sz w:val="24"/>
          <w:szCs w:val="24"/>
        </w:rPr>
      </w:pP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2"/>
          <w:sz w:val="24"/>
          <w:szCs w:val="24"/>
        </w:rPr>
        <w:t>x</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z w:val="24"/>
          <w:szCs w:val="24"/>
        </w:rPr>
        <w:t>ti</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1"/>
          <w:sz w:val="24"/>
          <w:szCs w:val="24"/>
        </w:rPr>
        <w:t xml:space="preserve"> t</w:t>
      </w:r>
      <w:r w:rsidRPr="00D41342">
        <w:rPr>
          <w:rFonts w:ascii="Candara" w:eastAsia="Arial" w:hAnsi="Candara" w:cs="Arial"/>
          <w:sz w:val="24"/>
          <w:szCs w:val="24"/>
        </w:rPr>
        <w:t>o</w:t>
      </w:r>
      <w:r w:rsidRPr="00D41342">
        <w:rPr>
          <w:rFonts w:ascii="Candara" w:eastAsia="Arial" w:hAnsi="Candara" w:cs="Arial"/>
          <w:spacing w:val="1"/>
          <w:sz w:val="24"/>
          <w:szCs w:val="24"/>
        </w:rPr>
        <w:t xml:space="preserve"> </w:t>
      </w:r>
      <w:r w:rsidRPr="00D41342">
        <w:rPr>
          <w:rFonts w:ascii="Candara" w:eastAsia="Arial" w:hAnsi="Candara" w:cs="Arial"/>
          <w:sz w:val="24"/>
          <w:szCs w:val="24"/>
        </w:rPr>
        <w:t>i</w:t>
      </w:r>
      <w:r w:rsidRPr="00D41342">
        <w:rPr>
          <w:rFonts w:ascii="Candara" w:eastAsia="Arial" w:hAnsi="Candara" w:cs="Arial"/>
          <w:spacing w:val="1"/>
          <w:sz w:val="24"/>
          <w:szCs w:val="24"/>
        </w:rPr>
        <w:t>n</w:t>
      </w:r>
      <w:r w:rsidRPr="00D41342">
        <w:rPr>
          <w:rFonts w:ascii="Candara" w:eastAsia="Arial" w:hAnsi="Candara" w:cs="Arial"/>
          <w:spacing w:val="-2"/>
          <w:sz w:val="24"/>
          <w:szCs w:val="24"/>
        </w:rPr>
        <w:t>c</w:t>
      </w:r>
      <w:r w:rsidRPr="00D41342">
        <w:rPr>
          <w:rFonts w:ascii="Candara" w:eastAsia="Arial" w:hAnsi="Candara" w:cs="Arial"/>
          <w:sz w:val="24"/>
          <w:szCs w:val="24"/>
        </w:rPr>
        <w:t>lu</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pacing w:val="1"/>
          <w:sz w:val="24"/>
          <w:szCs w:val="24"/>
        </w:rPr>
        <w:t>nd</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ry</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upd</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s.</w:t>
      </w:r>
    </w:p>
    <w:p w14:paraId="7571981A" w14:textId="77777777" w:rsidR="001E2FBD" w:rsidRPr="00D41342" w:rsidRDefault="001E2FBD" w:rsidP="00B3749F">
      <w:pPr>
        <w:spacing w:before="16" w:line="260" w:lineRule="exact"/>
        <w:jc w:val="both"/>
        <w:rPr>
          <w:rFonts w:ascii="Candara" w:hAnsi="Candara" w:cs="Arial"/>
          <w:sz w:val="26"/>
          <w:szCs w:val="26"/>
        </w:rPr>
      </w:pPr>
    </w:p>
    <w:p w14:paraId="7571981B" w14:textId="77777777" w:rsidR="001E2FBD" w:rsidRPr="00D41342" w:rsidRDefault="00086025" w:rsidP="00B3749F">
      <w:pPr>
        <w:ind w:right="5509"/>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Fi</w:t>
      </w:r>
      <w:r w:rsidRPr="00D41342">
        <w:rPr>
          <w:rFonts w:ascii="Candara" w:eastAsia="Arial" w:hAnsi="Candara" w:cs="Arial"/>
          <w:spacing w:val="-1"/>
          <w:sz w:val="24"/>
          <w:szCs w:val="24"/>
        </w:rPr>
        <w:t>r</w:t>
      </w:r>
      <w:r w:rsidRPr="00D41342">
        <w:rPr>
          <w:rFonts w:ascii="Candara" w:eastAsia="Arial" w:hAnsi="Candara" w:cs="Arial"/>
          <w:sz w:val="24"/>
          <w:szCs w:val="24"/>
        </w:rPr>
        <w:t>st</w:t>
      </w:r>
      <w:r w:rsidRPr="00D41342">
        <w:rPr>
          <w:rFonts w:ascii="Candara" w:eastAsia="Arial" w:hAnsi="Candara" w:cs="Arial"/>
          <w:spacing w:val="1"/>
          <w:sz w:val="24"/>
          <w:szCs w:val="24"/>
        </w:rPr>
        <w:t xml:space="preserve"> A</w:t>
      </w:r>
      <w:r w:rsidRPr="00D41342">
        <w:rPr>
          <w:rFonts w:ascii="Candara" w:eastAsia="Arial" w:hAnsi="Candara" w:cs="Arial"/>
          <w:sz w:val="24"/>
          <w:szCs w:val="24"/>
        </w:rPr>
        <w:t>i</w:t>
      </w:r>
      <w:r w:rsidRPr="00D41342">
        <w:rPr>
          <w:rFonts w:ascii="Candara" w:eastAsia="Arial" w:hAnsi="Candara" w:cs="Arial"/>
          <w:spacing w:val="-2"/>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rs</w:t>
      </w:r>
      <w:r w:rsidRPr="00D41342">
        <w:rPr>
          <w:rFonts w:ascii="Candara" w:eastAsia="Arial" w:hAnsi="Candara" w:cs="Arial"/>
          <w:spacing w:val="1"/>
          <w:sz w:val="24"/>
          <w:szCs w:val="24"/>
        </w:rPr>
        <w:t xml:space="preserve"> du</w:t>
      </w:r>
      <w:r w:rsidRPr="00D41342">
        <w:rPr>
          <w:rFonts w:ascii="Candara" w:eastAsia="Arial" w:hAnsi="Candara" w:cs="Arial"/>
          <w:sz w:val="24"/>
          <w:szCs w:val="24"/>
        </w:rPr>
        <w:t>t</w:t>
      </w:r>
      <w:r w:rsidRPr="00D41342">
        <w:rPr>
          <w:rFonts w:ascii="Candara" w:eastAsia="Arial" w:hAnsi="Candara" w:cs="Arial"/>
          <w:spacing w:val="-2"/>
          <w:sz w:val="24"/>
          <w:szCs w:val="24"/>
        </w:rPr>
        <w:t>i</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p>
    <w:p w14:paraId="7571981C" w14:textId="124853BA" w:rsidR="001E2FBD" w:rsidRPr="00004E27" w:rsidRDefault="00086025" w:rsidP="00004E27">
      <w:pPr>
        <w:pStyle w:val="ListParagraph"/>
        <w:numPr>
          <w:ilvl w:val="0"/>
          <w:numId w:val="15"/>
        </w:numPr>
        <w:tabs>
          <w:tab w:val="left" w:pos="1260"/>
        </w:tabs>
        <w:ind w:right="81"/>
        <w:jc w:val="both"/>
        <w:rPr>
          <w:rFonts w:ascii="Candara" w:eastAsia="Arial" w:hAnsi="Candara" w:cs="Arial"/>
          <w:sz w:val="24"/>
          <w:szCs w:val="24"/>
        </w:rPr>
      </w:pPr>
      <w:r w:rsidRPr="00004E27">
        <w:rPr>
          <w:rFonts w:ascii="Candara" w:eastAsia="Arial" w:hAnsi="Candara" w:cs="Arial"/>
          <w:spacing w:val="2"/>
          <w:sz w:val="24"/>
          <w:szCs w:val="24"/>
        </w:rPr>
        <w:t>T</w:t>
      </w:r>
      <w:r w:rsidRPr="00004E27">
        <w:rPr>
          <w:rFonts w:ascii="Candara" w:eastAsia="Arial" w:hAnsi="Candara" w:cs="Arial"/>
          <w:sz w:val="24"/>
          <w:szCs w:val="24"/>
        </w:rPr>
        <w:t>o</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g</w:t>
      </w:r>
      <w:r w:rsidRPr="00004E27">
        <w:rPr>
          <w:rFonts w:ascii="Candara" w:eastAsia="Arial" w:hAnsi="Candara" w:cs="Arial"/>
          <w:sz w:val="24"/>
          <w:szCs w:val="24"/>
        </w:rPr>
        <w:t>i</w:t>
      </w:r>
      <w:r w:rsidRPr="00004E27">
        <w:rPr>
          <w:rFonts w:ascii="Candara" w:eastAsia="Arial" w:hAnsi="Candara" w:cs="Arial"/>
          <w:spacing w:val="-3"/>
          <w:sz w:val="24"/>
          <w:szCs w:val="24"/>
        </w:rPr>
        <w:t>v</w:t>
      </w:r>
      <w:r w:rsidRPr="00004E27">
        <w:rPr>
          <w:rFonts w:ascii="Candara" w:eastAsia="Arial" w:hAnsi="Candara" w:cs="Arial"/>
          <w:sz w:val="24"/>
          <w:szCs w:val="24"/>
        </w:rPr>
        <w:t>e</w:t>
      </w:r>
      <w:r w:rsidRPr="00004E27">
        <w:rPr>
          <w:rFonts w:ascii="Candara" w:eastAsia="Arial" w:hAnsi="Candara" w:cs="Arial"/>
          <w:spacing w:val="4"/>
          <w:sz w:val="24"/>
          <w:szCs w:val="24"/>
        </w:rPr>
        <w:t xml:space="preserve"> </w:t>
      </w:r>
      <w:r w:rsidRPr="00004E27">
        <w:rPr>
          <w:rFonts w:ascii="Candara" w:eastAsia="Arial" w:hAnsi="Candara" w:cs="Arial"/>
          <w:sz w:val="24"/>
          <w:szCs w:val="24"/>
        </w:rPr>
        <w:t>i</w:t>
      </w:r>
      <w:r w:rsidRPr="00004E27">
        <w:rPr>
          <w:rFonts w:ascii="Candara" w:eastAsia="Arial" w:hAnsi="Candara" w:cs="Arial"/>
          <w:spacing w:val="1"/>
          <w:sz w:val="24"/>
          <w:szCs w:val="24"/>
        </w:rPr>
        <w:t>mm</w:t>
      </w:r>
      <w:r w:rsidRPr="00004E27">
        <w:rPr>
          <w:rFonts w:ascii="Candara" w:eastAsia="Arial" w:hAnsi="Candara" w:cs="Arial"/>
          <w:spacing w:val="-1"/>
          <w:sz w:val="24"/>
          <w:szCs w:val="24"/>
        </w:rPr>
        <w:t>e</w:t>
      </w:r>
      <w:r w:rsidRPr="00004E27">
        <w:rPr>
          <w:rFonts w:ascii="Candara" w:eastAsia="Arial" w:hAnsi="Candara" w:cs="Arial"/>
          <w:spacing w:val="1"/>
          <w:sz w:val="24"/>
          <w:szCs w:val="24"/>
        </w:rPr>
        <w:t>d</w:t>
      </w:r>
      <w:r w:rsidRPr="00004E27">
        <w:rPr>
          <w:rFonts w:ascii="Candara" w:eastAsia="Arial" w:hAnsi="Candara" w:cs="Arial"/>
          <w:sz w:val="24"/>
          <w:szCs w:val="24"/>
        </w:rPr>
        <w:t>ia</w:t>
      </w:r>
      <w:r w:rsidRPr="00004E27">
        <w:rPr>
          <w:rFonts w:ascii="Candara" w:eastAsia="Arial" w:hAnsi="Candara" w:cs="Arial"/>
          <w:spacing w:val="1"/>
          <w:sz w:val="24"/>
          <w:szCs w:val="24"/>
        </w:rPr>
        <w:t>t</w:t>
      </w:r>
      <w:r w:rsidRPr="00004E27">
        <w:rPr>
          <w:rFonts w:ascii="Candara" w:eastAsia="Arial" w:hAnsi="Candara" w:cs="Arial"/>
          <w:sz w:val="24"/>
          <w:szCs w:val="24"/>
        </w:rPr>
        <w:t>e</w:t>
      </w:r>
      <w:r w:rsidRPr="00004E27">
        <w:rPr>
          <w:rFonts w:ascii="Candara" w:eastAsia="Arial" w:hAnsi="Candara" w:cs="Arial"/>
          <w:spacing w:val="1"/>
          <w:sz w:val="24"/>
          <w:szCs w:val="24"/>
        </w:rPr>
        <w:t xml:space="preserve"> a</w:t>
      </w:r>
      <w:r w:rsidRPr="00004E27">
        <w:rPr>
          <w:rFonts w:ascii="Candara" w:eastAsia="Arial" w:hAnsi="Candara" w:cs="Arial"/>
          <w:sz w:val="24"/>
          <w:szCs w:val="24"/>
        </w:rPr>
        <w:t>s</w:t>
      </w:r>
      <w:r w:rsidRPr="00004E27">
        <w:rPr>
          <w:rFonts w:ascii="Candara" w:eastAsia="Arial" w:hAnsi="Candara" w:cs="Arial"/>
          <w:spacing w:val="-2"/>
          <w:sz w:val="24"/>
          <w:szCs w:val="24"/>
        </w:rPr>
        <w:t>s</w:t>
      </w:r>
      <w:r w:rsidRPr="00004E27">
        <w:rPr>
          <w:rFonts w:ascii="Candara" w:eastAsia="Arial" w:hAnsi="Candara" w:cs="Arial"/>
          <w:sz w:val="24"/>
          <w:szCs w:val="24"/>
        </w:rPr>
        <w:t>ist</w:t>
      </w:r>
      <w:r w:rsidRPr="00004E27">
        <w:rPr>
          <w:rFonts w:ascii="Candara" w:eastAsia="Arial" w:hAnsi="Candara" w:cs="Arial"/>
          <w:spacing w:val="1"/>
          <w:sz w:val="24"/>
          <w:szCs w:val="24"/>
        </w:rPr>
        <w:t>an</w:t>
      </w:r>
      <w:r w:rsidRPr="00004E27">
        <w:rPr>
          <w:rFonts w:ascii="Candara" w:eastAsia="Arial" w:hAnsi="Candara" w:cs="Arial"/>
          <w:sz w:val="24"/>
          <w:szCs w:val="24"/>
        </w:rPr>
        <w:t>ce</w:t>
      </w:r>
      <w:r w:rsidRPr="00004E27">
        <w:rPr>
          <w:rFonts w:ascii="Candara" w:eastAsia="Arial" w:hAnsi="Candara" w:cs="Arial"/>
          <w:spacing w:val="1"/>
          <w:sz w:val="24"/>
          <w:szCs w:val="24"/>
        </w:rPr>
        <w:t xml:space="preserve"> </w:t>
      </w:r>
      <w:r w:rsidRPr="00004E27">
        <w:rPr>
          <w:rFonts w:ascii="Candara" w:eastAsia="Arial" w:hAnsi="Candara" w:cs="Arial"/>
          <w:sz w:val="24"/>
          <w:szCs w:val="24"/>
        </w:rPr>
        <w:t>to</w:t>
      </w:r>
      <w:r w:rsidRPr="00004E27">
        <w:rPr>
          <w:rFonts w:ascii="Candara" w:eastAsia="Arial" w:hAnsi="Candara" w:cs="Arial"/>
          <w:spacing w:val="2"/>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a</w:t>
      </w:r>
      <w:r w:rsidRPr="00004E27">
        <w:rPr>
          <w:rFonts w:ascii="Candara" w:eastAsia="Arial" w:hAnsi="Candara" w:cs="Arial"/>
          <w:sz w:val="24"/>
          <w:szCs w:val="24"/>
        </w:rPr>
        <w:t>s</w:t>
      </w:r>
      <w:r w:rsidRPr="00004E27">
        <w:rPr>
          <w:rFonts w:ascii="Candara" w:eastAsia="Arial" w:hAnsi="Candara" w:cs="Arial"/>
          <w:spacing w:val="-1"/>
          <w:sz w:val="24"/>
          <w:szCs w:val="24"/>
        </w:rPr>
        <w:t>u</w:t>
      </w:r>
      <w:r w:rsidRPr="00004E27">
        <w:rPr>
          <w:rFonts w:ascii="Candara" w:eastAsia="Arial" w:hAnsi="Candara" w:cs="Arial"/>
          <w:spacing w:val="1"/>
          <w:sz w:val="24"/>
          <w:szCs w:val="24"/>
        </w:rPr>
        <w:t>a</w:t>
      </w:r>
      <w:r w:rsidRPr="00004E27">
        <w:rPr>
          <w:rFonts w:ascii="Candara" w:eastAsia="Arial" w:hAnsi="Candara" w:cs="Arial"/>
          <w:sz w:val="24"/>
          <w:szCs w:val="24"/>
        </w:rPr>
        <w:t>lties</w:t>
      </w:r>
      <w:r w:rsidRPr="00004E27">
        <w:rPr>
          <w:rFonts w:ascii="Candara" w:eastAsia="Arial" w:hAnsi="Candara" w:cs="Arial"/>
          <w:spacing w:val="3"/>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z w:val="24"/>
          <w:szCs w:val="24"/>
        </w:rPr>
        <w:t>ith</w:t>
      </w:r>
      <w:r w:rsidRPr="00004E27">
        <w:rPr>
          <w:rFonts w:ascii="Candara" w:eastAsia="Arial" w:hAnsi="Candara" w:cs="Arial"/>
          <w:spacing w:val="4"/>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om</w:t>
      </w:r>
      <w:r w:rsidRPr="00004E27">
        <w:rPr>
          <w:rFonts w:ascii="Candara" w:eastAsia="Arial" w:hAnsi="Candara" w:cs="Arial"/>
          <w:spacing w:val="1"/>
          <w:sz w:val="24"/>
          <w:szCs w:val="24"/>
        </w:rPr>
        <w:t>mo</w:t>
      </w:r>
      <w:r w:rsidRPr="00004E27">
        <w:rPr>
          <w:rFonts w:ascii="Candara" w:eastAsia="Arial" w:hAnsi="Candara" w:cs="Arial"/>
          <w:sz w:val="24"/>
          <w:szCs w:val="24"/>
        </w:rPr>
        <w:t>n</w:t>
      </w:r>
      <w:r w:rsidRPr="00004E27">
        <w:rPr>
          <w:rFonts w:ascii="Candara" w:eastAsia="Arial" w:hAnsi="Candara" w:cs="Arial"/>
          <w:spacing w:val="1"/>
          <w:sz w:val="24"/>
          <w:szCs w:val="24"/>
        </w:rPr>
        <w:t xml:space="preserve"> </w:t>
      </w:r>
      <w:r w:rsidRPr="00004E27">
        <w:rPr>
          <w:rFonts w:ascii="Candara" w:eastAsia="Arial" w:hAnsi="Candara" w:cs="Arial"/>
          <w:sz w:val="24"/>
          <w:szCs w:val="24"/>
        </w:rPr>
        <w:t>inj</w:t>
      </w:r>
      <w:r w:rsidRPr="00004E27">
        <w:rPr>
          <w:rFonts w:ascii="Candara" w:eastAsia="Arial" w:hAnsi="Candara" w:cs="Arial"/>
          <w:spacing w:val="1"/>
          <w:sz w:val="24"/>
          <w:szCs w:val="24"/>
        </w:rPr>
        <w:t>u</w:t>
      </w:r>
      <w:r w:rsidRPr="00004E27">
        <w:rPr>
          <w:rFonts w:ascii="Candara" w:eastAsia="Arial" w:hAnsi="Candara" w:cs="Arial"/>
          <w:sz w:val="24"/>
          <w:szCs w:val="24"/>
        </w:rPr>
        <w:t>r</w:t>
      </w:r>
      <w:r w:rsidRPr="00004E27">
        <w:rPr>
          <w:rFonts w:ascii="Candara" w:eastAsia="Arial" w:hAnsi="Candara" w:cs="Arial"/>
          <w:spacing w:val="-1"/>
          <w:sz w:val="24"/>
          <w:szCs w:val="24"/>
        </w:rPr>
        <w:t>i</w:t>
      </w:r>
      <w:r w:rsidRPr="00004E27">
        <w:rPr>
          <w:rFonts w:ascii="Candara" w:eastAsia="Arial" w:hAnsi="Candara" w:cs="Arial"/>
          <w:spacing w:val="1"/>
          <w:sz w:val="24"/>
          <w:szCs w:val="24"/>
        </w:rPr>
        <w:t>e</w:t>
      </w:r>
      <w:r w:rsidRPr="00004E27">
        <w:rPr>
          <w:rFonts w:ascii="Candara" w:eastAsia="Arial" w:hAnsi="Candara" w:cs="Arial"/>
          <w:sz w:val="24"/>
          <w:szCs w:val="24"/>
        </w:rPr>
        <w:t xml:space="preserve">s </w:t>
      </w:r>
      <w:r w:rsidRPr="00004E27">
        <w:rPr>
          <w:rFonts w:ascii="Candara" w:eastAsia="Arial" w:hAnsi="Candara" w:cs="Arial"/>
          <w:spacing w:val="1"/>
          <w:sz w:val="24"/>
          <w:szCs w:val="24"/>
        </w:rPr>
        <w:t>o</w:t>
      </w:r>
      <w:r w:rsidRPr="00004E27">
        <w:rPr>
          <w:rFonts w:ascii="Candara" w:eastAsia="Arial" w:hAnsi="Candara" w:cs="Arial"/>
          <w:sz w:val="24"/>
          <w:szCs w:val="24"/>
        </w:rPr>
        <w:t>r i</w:t>
      </w:r>
      <w:r w:rsidRPr="00004E27">
        <w:rPr>
          <w:rFonts w:ascii="Candara" w:eastAsia="Arial" w:hAnsi="Candara" w:cs="Arial"/>
          <w:spacing w:val="-1"/>
          <w:sz w:val="24"/>
          <w:szCs w:val="24"/>
        </w:rPr>
        <w:t>l</w:t>
      </w:r>
      <w:r w:rsidRPr="00004E27">
        <w:rPr>
          <w:rFonts w:ascii="Candara" w:eastAsia="Arial" w:hAnsi="Candara" w:cs="Arial"/>
          <w:sz w:val="24"/>
          <w:szCs w:val="24"/>
        </w:rPr>
        <w:t>ln</w:t>
      </w:r>
      <w:r w:rsidRPr="00004E27">
        <w:rPr>
          <w:rFonts w:ascii="Candara" w:eastAsia="Arial" w:hAnsi="Candara" w:cs="Arial"/>
          <w:spacing w:val="1"/>
          <w:sz w:val="24"/>
          <w:szCs w:val="24"/>
        </w:rPr>
        <w:t>e</w:t>
      </w:r>
      <w:r w:rsidRPr="00004E27">
        <w:rPr>
          <w:rFonts w:ascii="Candara" w:eastAsia="Arial" w:hAnsi="Candara" w:cs="Arial"/>
          <w:sz w:val="24"/>
          <w:szCs w:val="24"/>
        </w:rPr>
        <w:t>ss</w:t>
      </w:r>
      <w:r w:rsidRPr="00004E27">
        <w:rPr>
          <w:rFonts w:ascii="Candara" w:eastAsia="Arial" w:hAnsi="Candara" w:cs="Arial"/>
          <w:spacing w:val="1"/>
          <w:sz w:val="24"/>
          <w:szCs w:val="24"/>
        </w:rPr>
        <w:t>e</w:t>
      </w:r>
      <w:r w:rsidRPr="00004E27">
        <w:rPr>
          <w:rFonts w:ascii="Candara" w:eastAsia="Arial" w:hAnsi="Candara" w:cs="Arial"/>
          <w:sz w:val="24"/>
          <w:szCs w:val="24"/>
        </w:rPr>
        <w:t xml:space="preserve">s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t</w:t>
      </w:r>
      <w:r w:rsidRPr="00004E27">
        <w:rPr>
          <w:rFonts w:ascii="Candara" w:eastAsia="Arial" w:hAnsi="Candara" w:cs="Arial"/>
          <w:spacing w:val="1"/>
          <w:sz w:val="24"/>
          <w:szCs w:val="24"/>
        </w:rPr>
        <w:t>ho</w:t>
      </w:r>
      <w:r w:rsidRPr="00004E27">
        <w:rPr>
          <w:rFonts w:ascii="Candara" w:eastAsia="Arial" w:hAnsi="Candara" w:cs="Arial"/>
          <w:sz w:val="24"/>
          <w:szCs w:val="24"/>
        </w:rPr>
        <w:t>se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r</w:t>
      </w:r>
      <w:r w:rsidRPr="00004E27">
        <w:rPr>
          <w:rFonts w:ascii="Candara" w:eastAsia="Arial" w:hAnsi="Candara" w:cs="Arial"/>
          <w:spacing w:val="-1"/>
          <w:sz w:val="24"/>
          <w:szCs w:val="24"/>
        </w:rPr>
        <w:t>i</w:t>
      </w:r>
      <w:r w:rsidRPr="00004E27">
        <w:rPr>
          <w:rFonts w:ascii="Candara" w:eastAsia="Arial" w:hAnsi="Candara" w:cs="Arial"/>
          <w:sz w:val="24"/>
          <w:szCs w:val="24"/>
        </w:rPr>
        <w:t>sing</w:t>
      </w:r>
      <w:r w:rsidRPr="00004E27">
        <w:rPr>
          <w:rFonts w:ascii="Candara" w:eastAsia="Arial" w:hAnsi="Candara" w:cs="Arial"/>
          <w:spacing w:val="-1"/>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z w:val="24"/>
          <w:szCs w:val="24"/>
        </w:rPr>
        <w:t>r</w:t>
      </w:r>
      <w:r w:rsidRPr="00004E27">
        <w:rPr>
          <w:rFonts w:ascii="Candara" w:eastAsia="Arial" w:hAnsi="Candara" w:cs="Arial"/>
          <w:spacing w:val="-2"/>
          <w:sz w:val="24"/>
          <w:szCs w:val="24"/>
        </w:rPr>
        <w:t>o</w:t>
      </w:r>
      <w:r w:rsidRPr="00004E27">
        <w:rPr>
          <w:rFonts w:ascii="Candara" w:eastAsia="Arial" w:hAnsi="Candara" w:cs="Arial"/>
          <w:sz w:val="24"/>
          <w:szCs w:val="24"/>
        </w:rPr>
        <w:t>m</w:t>
      </w:r>
      <w:r w:rsidRPr="00004E27">
        <w:rPr>
          <w:rFonts w:ascii="Candara" w:eastAsia="Arial" w:hAnsi="Candara" w:cs="Arial"/>
          <w:spacing w:val="2"/>
          <w:sz w:val="24"/>
          <w:szCs w:val="24"/>
        </w:rPr>
        <w:t xml:space="preserve"> </w:t>
      </w:r>
      <w:r w:rsidRPr="00004E27">
        <w:rPr>
          <w:rFonts w:ascii="Candara" w:eastAsia="Arial" w:hAnsi="Candara" w:cs="Arial"/>
          <w:sz w:val="24"/>
          <w:szCs w:val="24"/>
        </w:rPr>
        <w:t>s</w:t>
      </w:r>
      <w:r w:rsidRPr="00004E27">
        <w:rPr>
          <w:rFonts w:ascii="Candara" w:eastAsia="Arial" w:hAnsi="Candara" w:cs="Arial"/>
          <w:spacing w:val="-1"/>
          <w:sz w:val="24"/>
          <w:szCs w:val="24"/>
        </w:rPr>
        <w:t>p</w:t>
      </w:r>
      <w:r w:rsidRPr="00004E27">
        <w:rPr>
          <w:rFonts w:ascii="Candara" w:eastAsia="Arial" w:hAnsi="Candara" w:cs="Arial"/>
          <w:spacing w:val="1"/>
          <w:sz w:val="24"/>
          <w:szCs w:val="24"/>
        </w:rPr>
        <w:t>e</w:t>
      </w:r>
      <w:r w:rsidRPr="00004E27">
        <w:rPr>
          <w:rFonts w:ascii="Candara" w:eastAsia="Arial" w:hAnsi="Candara" w:cs="Arial"/>
          <w:sz w:val="24"/>
          <w:szCs w:val="24"/>
        </w:rPr>
        <w:t>c</w:t>
      </w:r>
      <w:r w:rsidRPr="00004E27">
        <w:rPr>
          <w:rFonts w:ascii="Candara" w:eastAsia="Arial" w:hAnsi="Candara" w:cs="Arial"/>
          <w:spacing w:val="-3"/>
          <w:sz w:val="24"/>
          <w:szCs w:val="24"/>
        </w:rPr>
        <w:t>i</w:t>
      </w:r>
      <w:r w:rsidRPr="00004E27">
        <w:rPr>
          <w:rFonts w:ascii="Candara" w:eastAsia="Arial" w:hAnsi="Candara" w:cs="Arial"/>
          <w:spacing w:val="3"/>
          <w:sz w:val="24"/>
          <w:szCs w:val="24"/>
        </w:rPr>
        <w:t>f</w:t>
      </w:r>
      <w:r w:rsidRPr="00004E27">
        <w:rPr>
          <w:rFonts w:ascii="Candara" w:eastAsia="Arial" w:hAnsi="Candara" w:cs="Arial"/>
          <w:sz w:val="24"/>
          <w:szCs w:val="24"/>
        </w:rPr>
        <w:t xml:space="preserve">ic </w:t>
      </w:r>
      <w:r w:rsidRPr="00004E27">
        <w:rPr>
          <w:rFonts w:ascii="Candara" w:eastAsia="Arial" w:hAnsi="Candara" w:cs="Arial"/>
          <w:spacing w:val="1"/>
          <w:sz w:val="24"/>
          <w:szCs w:val="24"/>
        </w:rPr>
        <w:t>ha</w:t>
      </w:r>
      <w:r w:rsidRPr="00004E27">
        <w:rPr>
          <w:rFonts w:ascii="Candara" w:eastAsia="Arial" w:hAnsi="Candara" w:cs="Arial"/>
          <w:spacing w:val="-2"/>
          <w:sz w:val="24"/>
          <w:szCs w:val="24"/>
        </w:rPr>
        <w:t>z</w:t>
      </w:r>
      <w:r w:rsidRPr="00004E27">
        <w:rPr>
          <w:rFonts w:ascii="Candara" w:eastAsia="Arial" w:hAnsi="Candara" w:cs="Arial"/>
          <w:spacing w:val="-1"/>
          <w:sz w:val="24"/>
          <w:szCs w:val="24"/>
        </w:rPr>
        <w:t>a</w:t>
      </w:r>
      <w:r w:rsidRPr="00004E27">
        <w:rPr>
          <w:rFonts w:ascii="Candara" w:eastAsia="Arial" w:hAnsi="Candara" w:cs="Arial"/>
          <w:sz w:val="24"/>
          <w:szCs w:val="24"/>
        </w:rPr>
        <w:t>r</w:t>
      </w:r>
      <w:r w:rsidRPr="00004E27">
        <w:rPr>
          <w:rFonts w:ascii="Candara" w:eastAsia="Arial" w:hAnsi="Candara" w:cs="Arial"/>
          <w:spacing w:val="4"/>
          <w:sz w:val="24"/>
          <w:szCs w:val="24"/>
        </w:rPr>
        <w:t>d</w:t>
      </w:r>
      <w:r w:rsidRPr="00004E27">
        <w:rPr>
          <w:rFonts w:ascii="Candara" w:eastAsia="Arial" w:hAnsi="Candara" w:cs="Arial"/>
          <w:sz w:val="24"/>
          <w:szCs w:val="24"/>
        </w:rPr>
        <w:t>s in</w:t>
      </w:r>
      <w:r w:rsidRPr="00004E27">
        <w:rPr>
          <w:rFonts w:ascii="Candara" w:eastAsia="Arial" w:hAnsi="Candara" w:cs="Arial"/>
          <w:spacing w:val="1"/>
          <w:sz w:val="24"/>
          <w:szCs w:val="24"/>
        </w:rPr>
        <w:t xml:space="preserve"> 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z w:val="24"/>
          <w:szCs w:val="24"/>
        </w:rPr>
        <w:t>sc</w:t>
      </w:r>
      <w:r w:rsidRPr="00004E27">
        <w:rPr>
          <w:rFonts w:ascii="Candara" w:eastAsia="Arial" w:hAnsi="Candara" w:cs="Arial"/>
          <w:spacing w:val="-1"/>
          <w:sz w:val="24"/>
          <w:szCs w:val="24"/>
        </w:rPr>
        <w:t>h</w:t>
      </w:r>
      <w:r w:rsidRPr="00004E27">
        <w:rPr>
          <w:rFonts w:ascii="Candara" w:eastAsia="Arial" w:hAnsi="Candara" w:cs="Arial"/>
          <w:spacing w:val="1"/>
          <w:sz w:val="24"/>
          <w:szCs w:val="24"/>
        </w:rPr>
        <w:t>oo</w:t>
      </w:r>
      <w:r w:rsidRPr="00004E27">
        <w:rPr>
          <w:rFonts w:ascii="Candara" w:eastAsia="Arial" w:hAnsi="Candara" w:cs="Arial"/>
          <w:sz w:val="24"/>
          <w:szCs w:val="24"/>
        </w:rPr>
        <w:t>l.</w:t>
      </w:r>
    </w:p>
    <w:p w14:paraId="7571981D" w14:textId="1EFBF1EA" w:rsidR="001E2FBD" w:rsidRPr="00004E27" w:rsidRDefault="00086025" w:rsidP="00004E27">
      <w:pPr>
        <w:pStyle w:val="ListParagraph"/>
        <w:numPr>
          <w:ilvl w:val="0"/>
          <w:numId w:val="15"/>
        </w:numPr>
        <w:tabs>
          <w:tab w:val="left" w:pos="1260"/>
        </w:tabs>
        <w:ind w:right="82"/>
        <w:jc w:val="both"/>
        <w:rPr>
          <w:rFonts w:ascii="Candara" w:eastAsia="Arial" w:hAnsi="Candara" w:cs="Arial"/>
          <w:sz w:val="24"/>
          <w:szCs w:val="24"/>
        </w:rPr>
      </w:pPr>
      <w:r w:rsidRPr="00004E27">
        <w:rPr>
          <w:rFonts w:ascii="Candara" w:eastAsia="Arial" w:hAnsi="Candara" w:cs="Arial"/>
          <w:sz w:val="24"/>
          <w:szCs w:val="24"/>
        </w:rPr>
        <w:t>Al</w:t>
      </w:r>
      <w:r w:rsidRPr="00004E27">
        <w:rPr>
          <w:rFonts w:ascii="Candara" w:eastAsia="Arial" w:hAnsi="Candara" w:cs="Arial"/>
          <w:spacing w:val="-3"/>
          <w:sz w:val="24"/>
          <w:szCs w:val="24"/>
        </w:rPr>
        <w:t>w</w:t>
      </w:r>
      <w:r w:rsidRPr="00004E27">
        <w:rPr>
          <w:rFonts w:ascii="Candara" w:eastAsia="Arial" w:hAnsi="Candara" w:cs="Arial"/>
          <w:spacing w:val="3"/>
          <w:sz w:val="24"/>
          <w:szCs w:val="24"/>
        </w:rPr>
        <w:t>a</w:t>
      </w:r>
      <w:r w:rsidRPr="00004E27">
        <w:rPr>
          <w:rFonts w:ascii="Candara" w:eastAsia="Arial" w:hAnsi="Candara" w:cs="Arial"/>
          <w:spacing w:val="-2"/>
          <w:sz w:val="24"/>
          <w:szCs w:val="24"/>
        </w:rPr>
        <w:t>y</w:t>
      </w:r>
      <w:r w:rsidRPr="00004E27">
        <w:rPr>
          <w:rFonts w:ascii="Candara" w:eastAsia="Arial" w:hAnsi="Candara" w:cs="Arial"/>
          <w:sz w:val="24"/>
          <w:szCs w:val="24"/>
        </w:rPr>
        <w:t>s</w:t>
      </w:r>
      <w:r w:rsidRPr="00004E27">
        <w:rPr>
          <w:rFonts w:ascii="Candara" w:eastAsia="Arial" w:hAnsi="Candara" w:cs="Arial"/>
          <w:spacing w:val="38"/>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1"/>
          <w:sz w:val="24"/>
          <w:szCs w:val="24"/>
        </w:rPr>
        <w:t>te</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37"/>
          <w:sz w:val="24"/>
          <w:szCs w:val="24"/>
        </w:rPr>
        <w:t xml:space="preserve"> </w:t>
      </w:r>
      <w:r w:rsidRPr="00004E27">
        <w:rPr>
          <w:rFonts w:ascii="Candara" w:eastAsia="Arial" w:hAnsi="Candara" w:cs="Arial"/>
          <w:sz w:val="24"/>
          <w:szCs w:val="24"/>
        </w:rPr>
        <w:t>a</w:t>
      </w:r>
      <w:r w:rsidRPr="00004E27">
        <w:rPr>
          <w:rFonts w:ascii="Candara" w:eastAsia="Arial" w:hAnsi="Candara" w:cs="Arial"/>
          <w:spacing w:val="39"/>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a</w:t>
      </w:r>
      <w:r w:rsidRPr="00004E27">
        <w:rPr>
          <w:rFonts w:ascii="Candara" w:eastAsia="Arial" w:hAnsi="Candara" w:cs="Arial"/>
          <w:spacing w:val="-2"/>
          <w:sz w:val="24"/>
          <w:szCs w:val="24"/>
        </w:rPr>
        <w:t>s</w:t>
      </w:r>
      <w:r w:rsidRPr="00004E27">
        <w:rPr>
          <w:rFonts w:ascii="Candara" w:eastAsia="Arial" w:hAnsi="Candara" w:cs="Arial"/>
          <w:spacing w:val="-1"/>
          <w:sz w:val="24"/>
          <w:szCs w:val="24"/>
        </w:rPr>
        <w:t>u</w:t>
      </w:r>
      <w:r w:rsidRPr="00004E27">
        <w:rPr>
          <w:rFonts w:ascii="Candara" w:eastAsia="Arial" w:hAnsi="Candara" w:cs="Arial"/>
          <w:spacing w:val="1"/>
          <w:sz w:val="24"/>
          <w:szCs w:val="24"/>
        </w:rPr>
        <w:t>a</w:t>
      </w:r>
      <w:r w:rsidRPr="00004E27">
        <w:rPr>
          <w:rFonts w:ascii="Candara" w:eastAsia="Arial" w:hAnsi="Candara" w:cs="Arial"/>
          <w:sz w:val="24"/>
          <w:szCs w:val="24"/>
        </w:rPr>
        <w:t>lty</w:t>
      </w:r>
      <w:r w:rsidRPr="00004E27">
        <w:rPr>
          <w:rFonts w:ascii="Candara" w:eastAsia="Arial" w:hAnsi="Candara" w:cs="Arial"/>
          <w:spacing w:val="36"/>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1"/>
          <w:sz w:val="24"/>
          <w:szCs w:val="24"/>
        </w:rPr>
        <w:t>he</w:t>
      </w:r>
      <w:r w:rsidRPr="00004E27">
        <w:rPr>
          <w:rFonts w:ascii="Candara" w:eastAsia="Arial" w:hAnsi="Candara" w:cs="Arial"/>
          <w:sz w:val="24"/>
          <w:szCs w:val="24"/>
        </w:rPr>
        <w:t>n</w:t>
      </w:r>
      <w:r w:rsidRPr="00004E27">
        <w:rPr>
          <w:rFonts w:ascii="Candara" w:eastAsia="Arial" w:hAnsi="Candara" w:cs="Arial"/>
          <w:spacing w:val="39"/>
          <w:sz w:val="24"/>
          <w:szCs w:val="24"/>
        </w:rPr>
        <w:t xml:space="preserve"> </w:t>
      </w:r>
      <w:r w:rsidRPr="00004E27">
        <w:rPr>
          <w:rFonts w:ascii="Candara" w:eastAsia="Arial" w:hAnsi="Candara" w:cs="Arial"/>
          <w:sz w:val="24"/>
          <w:szCs w:val="24"/>
        </w:rPr>
        <w:t>re</w:t>
      </w:r>
      <w:r w:rsidRPr="00004E27">
        <w:rPr>
          <w:rFonts w:ascii="Candara" w:eastAsia="Arial" w:hAnsi="Candara" w:cs="Arial"/>
          <w:spacing w:val="-1"/>
          <w:sz w:val="24"/>
          <w:szCs w:val="24"/>
        </w:rPr>
        <w:t>q</w:t>
      </w:r>
      <w:r w:rsidRPr="00004E27">
        <w:rPr>
          <w:rFonts w:ascii="Candara" w:eastAsia="Arial" w:hAnsi="Candara" w:cs="Arial"/>
          <w:spacing w:val="1"/>
          <w:sz w:val="24"/>
          <w:szCs w:val="24"/>
        </w:rPr>
        <w:t>ue</w:t>
      </w:r>
      <w:r w:rsidRPr="00004E27">
        <w:rPr>
          <w:rFonts w:ascii="Candara" w:eastAsia="Arial" w:hAnsi="Candara" w:cs="Arial"/>
          <w:sz w:val="24"/>
          <w:szCs w:val="24"/>
        </w:rPr>
        <w:t>st</w:t>
      </w:r>
      <w:r w:rsidRPr="00004E27">
        <w:rPr>
          <w:rFonts w:ascii="Candara" w:eastAsia="Arial" w:hAnsi="Candara" w:cs="Arial"/>
          <w:spacing w:val="1"/>
          <w:sz w:val="24"/>
          <w:szCs w:val="24"/>
        </w:rPr>
        <w:t>e</w:t>
      </w:r>
      <w:r w:rsidRPr="00004E27">
        <w:rPr>
          <w:rFonts w:ascii="Candara" w:eastAsia="Arial" w:hAnsi="Candara" w:cs="Arial"/>
          <w:sz w:val="24"/>
          <w:szCs w:val="24"/>
        </w:rPr>
        <w:t>d</w:t>
      </w:r>
      <w:r w:rsidRPr="00004E27">
        <w:rPr>
          <w:rFonts w:ascii="Candara" w:eastAsia="Arial" w:hAnsi="Candara" w:cs="Arial"/>
          <w:spacing w:val="37"/>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z w:val="24"/>
          <w:szCs w:val="24"/>
        </w:rPr>
        <w:t>o</w:t>
      </w:r>
      <w:r w:rsidRPr="00004E27">
        <w:rPr>
          <w:rFonts w:ascii="Candara" w:eastAsia="Arial" w:hAnsi="Candara" w:cs="Arial"/>
          <w:spacing w:val="39"/>
          <w:sz w:val="24"/>
          <w:szCs w:val="24"/>
        </w:rPr>
        <w:t xml:space="preserve"> </w:t>
      </w:r>
      <w:r w:rsidRPr="00004E27">
        <w:rPr>
          <w:rFonts w:ascii="Candara" w:eastAsia="Arial" w:hAnsi="Candara" w:cs="Arial"/>
          <w:spacing w:val="-1"/>
          <w:sz w:val="24"/>
          <w:szCs w:val="24"/>
        </w:rPr>
        <w:t>d</w:t>
      </w:r>
      <w:r w:rsidRPr="00004E27">
        <w:rPr>
          <w:rFonts w:ascii="Candara" w:eastAsia="Arial" w:hAnsi="Candara" w:cs="Arial"/>
          <w:sz w:val="24"/>
          <w:szCs w:val="24"/>
        </w:rPr>
        <w:t>o</w:t>
      </w:r>
      <w:r w:rsidRPr="00004E27">
        <w:rPr>
          <w:rFonts w:ascii="Candara" w:eastAsia="Arial" w:hAnsi="Candara" w:cs="Arial"/>
          <w:spacing w:val="39"/>
          <w:sz w:val="24"/>
          <w:szCs w:val="24"/>
        </w:rPr>
        <w:t xml:space="preserve"> </w:t>
      </w:r>
      <w:r w:rsidRPr="00004E27">
        <w:rPr>
          <w:rFonts w:ascii="Candara" w:eastAsia="Arial" w:hAnsi="Candara" w:cs="Arial"/>
          <w:sz w:val="24"/>
          <w:szCs w:val="24"/>
        </w:rPr>
        <w:t>so</w:t>
      </w:r>
      <w:r w:rsidRPr="00004E27">
        <w:rPr>
          <w:rFonts w:ascii="Candara" w:eastAsia="Arial" w:hAnsi="Candara" w:cs="Arial"/>
          <w:spacing w:val="37"/>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37"/>
          <w:sz w:val="24"/>
          <w:szCs w:val="24"/>
        </w:rPr>
        <w:t xml:space="preserve"> </w:t>
      </w:r>
      <w:r w:rsidRPr="00004E27">
        <w:rPr>
          <w:rFonts w:ascii="Candara" w:eastAsia="Arial" w:hAnsi="Candara" w:cs="Arial"/>
          <w:sz w:val="24"/>
          <w:szCs w:val="24"/>
        </w:rPr>
        <w:t>tre</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39"/>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 c</w:t>
      </w:r>
      <w:r w:rsidRPr="00004E27">
        <w:rPr>
          <w:rFonts w:ascii="Candara" w:eastAsia="Arial" w:hAnsi="Candara" w:cs="Arial"/>
          <w:spacing w:val="1"/>
          <w:sz w:val="24"/>
          <w:szCs w:val="24"/>
        </w:rPr>
        <w:t>a</w:t>
      </w:r>
      <w:r w:rsidRPr="00004E27">
        <w:rPr>
          <w:rFonts w:ascii="Candara" w:eastAsia="Arial" w:hAnsi="Candara" w:cs="Arial"/>
          <w:sz w:val="24"/>
          <w:szCs w:val="24"/>
        </w:rPr>
        <w:t>s</w:t>
      </w:r>
      <w:r w:rsidRPr="00004E27">
        <w:rPr>
          <w:rFonts w:ascii="Candara" w:eastAsia="Arial" w:hAnsi="Candara" w:cs="Arial"/>
          <w:spacing w:val="1"/>
          <w:sz w:val="24"/>
          <w:szCs w:val="24"/>
        </w:rPr>
        <w:t>ua</w:t>
      </w:r>
      <w:r w:rsidRPr="00004E27">
        <w:rPr>
          <w:rFonts w:ascii="Candara" w:eastAsia="Arial" w:hAnsi="Candara" w:cs="Arial"/>
          <w:sz w:val="24"/>
          <w:szCs w:val="24"/>
        </w:rPr>
        <w:t>lty to</w:t>
      </w:r>
      <w:r w:rsidRPr="00004E27">
        <w:rPr>
          <w:rFonts w:ascii="Candara" w:eastAsia="Arial" w:hAnsi="Candara" w:cs="Arial"/>
          <w:spacing w:val="4"/>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be</w:t>
      </w:r>
      <w:r w:rsidRPr="00004E27">
        <w:rPr>
          <w:rFonts w:ascii="Candara" w:eastAsia="Arial" w:hAnsi="Candara" w:cs="Arial"/>
          <w:spacing w:val="-2"/>
          <w:sz w:val="24"/>
          <w:szCs w:val="24"/>
        </w:rPr>
        <w:t>s</w:t>
      </w:r>
      <w:r w:rsidRPr="00004E27">
        <w:rPr>
          <w:rFonts w:ascii="Candara" w:eastAsia="Arial" w:hAnsi="Candara" w:cs="Arial"/>
          <w:sz w:val="24"/>
          <w:szCs w:val="24"/>
        </w:rPr>
        <w:t>t</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3"/>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he</w:t>
      </w:r>
      <w:r w:rsidRPr="00004E27">
        <w:rPr>
          <w:rFonts w:ascii="Candara" w:eastAsia="Arial" w:hAnsi="Candara" w:cs="Arial"/>
          <w:sz w:val="24"/>
          <w:szCs w:val="24"/>
        </w:rPr>
        <w:t>ir</w:t>
      </w:r>
      <w:r w:rsidRPr="00004E27">
        <w:rPr>
          <w:rFonts w:ascii="Candara" w:eastAsia="Arial" w:hAnsi="Candara" w:cs="Arial"/>
          <w:spacing w:val="1"/>
          <w:sz w:val="24"/>
          <w:szCs w:val="24"/>
        </w:rPr>
        <w:t xml:space="preserve"> ab</w:t>
      </w:r>
      <w:r w:rsidRPr="00004E27">
        <w:rPr>
          <w:rFonts w:ascii="Candara" w:eastAsia="Arial" w:hAnsi="Candara" w:cs="Arial"/>
          <w:sz w:val="24"/>
          <w:szCs w:val="24"/>
        </w:rPr>
        <w:t>i</w:t>
      </w:r>
      <w:r w:rsidRPr="00004E27">
        <w:rPr>
          <w:rFonts w:ascii="Candara" w:eastAsia="Arial" w:hAnsi="Candara" w:cs="Arial"/>
          <w:spacing w:val="-1"/>
          <w:sz w:val="24"/>
          <w:szCs w:val="24"/>
        </w:rPr>
        <w:t>l</w:t>
      </w:r>
      <w:r w:rsidRPr="00004E27">
        <w:rPr>
          <w:rFonts w:ascii="Candara" w:eastAsia="Arial" w:hAnsi="Candara" w:cs="Arial"/>
          <w:sz w:val="24"/>
          <w:szCs w:val="24"/>
        </w:rPr>
        <w:t>ity in</w:t>
      </w:r>
      <w:r w:rsidRPr="00004E27">
        <w:rPr>
          <w:rFonts w:ascii="Candara" w:eastAsia="Arial" w:hAnsi="Candara" w:cs="Arial"/>
          <w:spacing w:val="3"/>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3"/>
          <w:sz w:val="24"/>
          <w:szCs w:val="24"/>
        </w:rPr>
        <w:t xml:space="preserve"> </w:t>
      </w:r>
      <w:r w:rsidRPr="00004E27">
        <w:rPr>
          <w:rFonts w:ascii="Candara" w:eastAsia="Arial" w:hAnsi="Candara" w:cs="Arial"/>
          <w:sz w:val="24"/>
          <w:szCs w:val="24"/>
        </w:rPr>
        <w:t>s</w:t>
      </w:r>
      <w:r w:rsidRPr="00004E27">
        <w:rPr>
          <w:rFonts w:ascii="Candara" w:eastAsia="Arial" w:hAnsi="Candara" w:cs="Arial"/>
          <w:spacing w:val="-1"/>
          <w:sz w:val="24"/>
          <w:szCs w:val="24"/>
        </w:rPr>
        <w:t>a</w:t>
      </w:r>
      <w:r w:rsidRPr="00004E27">
        <w:rPr>
          <w:rFonts w:ascii="Candara" w:eastAsia="Arial" w:hAnsi="Candara" w:cs="Arial"/>
          <w:sz w:val="24"/>
          <w:szCs w:val="24"/>
        </w:rPr>
        <w:t>f</w:t>
      </w:r>
      <w:r w:rsidRPr="00004E27">
        <w:rPr>
          <w:rFonts w:ascii="Candara" w:eastAsia="Arial" w:hAnsi="Candara" w:cs="Arial"/>
          <w:spacing w:val="-1"/>
          <w:sz w:val="24"/>
          <w:szCs w:val="24"/>
        </w:rPr>
        <w:t>e</w:t>
      </w:r>
      <w:r w:rsidRPr="00004E27">
        <w:rPr>
          <w:rFonts w:ascii="Candara" w:eastAsia="Arial" w:hAnsi="Candara" w:cs="Arial"/>
          <w:sz w:val="24"/>
          <w:szCs w:val="24"/>
        </w:rPr>
        <w:t>st</w:t>
      </w:r>
      <w:r w:rsidRPr="00004E27">
        <w:rPr>
          <w:rFonts w:ascii="Candara" w:eastAsia="Arial" w:hAnsi="Candara" w:cs="Arial"/>
          <w:spacing w:val="3"/>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3"/>
          <w:sz w:val="24"/>
          <w:szCs w:val="24"/>
        </w:rPr>
        <w:t>a</w:t>
      </w:r>
      <w:r w:rsidRPr="00004E27">
        <w:rPr>
          <w:rFonts w:ascii="Candara" w:eastAsia="Arial" w:hAnsi="Candara" w:cs="Arial"/>
          <w:sz w:val="24"/>
          <w:szCs w:val="24"/>
        </w:rPr>
        <w:t xml:space="preserve">y </w:t>
      </w:r>
      <w:r w:rsidRPr="00004E27">
        <w:rPr>
          <w:rFonts w:ascii="Candara" w:eastAsia="Arial" w:hAnsi="Candara" w:cs="Arial"/>
          <w:spacing w:val="1"/>
          <w:sz w:val="24"/>
          <w:szCs w:val="24"/>
        </w:rPr>
        <w:t>po</w:t>
      </w:r>
      <w:r w:rsidRPr="00004E27">
        <w:rPr>
          <w:rFonts w:ascii="Candara" w:eastAsia="Arial" w:hAnsi="Candara" w:cs="Arial"/>
          <w:sz w:val="24"/>
          <w:szCs w:val="24"/>
        </w:rPr>
        <w:t>ssibl</w:t>
      </w:r>
      <w:r w:rsidRPr="00004E27">
        <w:rPr>
          <w:rFonts w:ascii="Candara" w:eastAsia="Arial" w:hAnsi="Candara" w:cs="Arial"/>
          <w:spacing w:val="1"/>
          <w:sz w:val="24"/>
          <w:szCs w:val="24"/>
        </w:rPr>
        <w:t>e</w:t>
      </w:r>
      <w:r w:rsidRPr="00004E27">
        <w:rPr>
          <w:rFonts w:ascii="Candara" w:eastAsia="Arial" w:hAnsi="Candara" w:cs="Arial"/>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is incl</w:t>
      </w:r>
      <w:r w:rsidRPr="00004E27">
        <w:rPr>
          <w:rFonts w:ascii="Candara" w:eastAsia="Arial" w:hAnsi="Candara" w:cs="Arial"/>
          <w:spacing w:val="1"/>
          <w:sz w:val="24"/>
          <w:szCs w:val="24"/>
        </w:rPr>
        <w:t>ude</w:t>
      </w:r>
      <w:r w:rsidRPr="00004E27">
        <w:rPr>
          <w:rFonts w:ascii="Candara" w:eastAsia="Arial" w:hAnsi="Candara" w:cs="Arial"/>
          <w:sz w:val="24"/>
          <w:szCs w:val="24"/>
        </w:rPr>
        <w:t>s</w:t>
      </w:r>
      <w:r w:rsidRPr="00004E27">
        <w:rPr>
          <w:rFonts w:ascii="Candara" w:eastAsia="Arial" w:hAnsi="Candara" w:cs="Arial"/>
          <w:spacing w:val="2"/>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1"/>
          <w:sz w:val="24"/>
          <w:szCs w:val="24"/>
        </w:rPr>
        <w:t>ea</w:t>
      </w:r>
      <w:r w:rsidRPr="00004E27">
        <w:rPr>
          <w:rFonts w:ascii="Candara" w:eastAsia="Arial" w:hAnsi="Candara" w:cs="Arial"/>
          <w:sz w:val="24"/>
          <w:szCs w:val="24"/>
        </w:rPr>
        <w:t>r</w:t>
      </w:r>
      <w:r w:rsidRPr="00004E27">
        <w:rPr>
          <w:rFonts w:ascii="Candara" w:eastAsia="Arial" w:hAnsi="Candara" w:cs="Arial"/>
          <w:spacing w:val="-1"/>
          <w:sz w:val="24"/>
          <w:szCs w:val="24"/>
        </w:rPr>
        <w:t>i</w:t>
      </w:r>
      <w:r w:rsidRPr="00004E27">
        <w:rPr>
          <w:rFonts w:ascii="Candara" w:eastAsia="Arial" w:hAnsi="Candara" w:cs="Arial"/>
          <w:spacing w:val="1"/>
          <w:sz w:val="24"/>
          <w:szCs w:val="24"/>
        </w:rPr>
        <w:t>n</w:t>
      </w:r>
      <w:r w:rsidRPr="00004E27">
        <w:rPr>
          <w:rFonts w:ascii="Candara" w:eastAsia="Arial" w:hAnsi="Candara" w:cs="Arial"/>
          <w:sz w:val="24"/>
          <w:szCs w:val="24"/>
        </w:rPr>
        <w:t>g</w:t>
      </w:r>
      <w:r w:rsidRPr="00004E27">
        <w:rPr>
          <w:rFonts w:ascii="Candara" w:eastAsia="Arial" w:hAnsi="Candara" w:cs="Arial"/>
          <w:spacing w:val="3"/>
          <w:sz w:val="24"/>
          <w:szCs w:val="24"/>
        </w:rPr>
        <w:t xml:space="preserve"> </w:t>
      </w:r>
      <w:r w:rsidR="0061311E">
        <w:rPr>
          <w:rFonts w:ascii="Candara" w:eastAsia="Arial" w:hAnsi="Candara" w:cs="Arial"/>
          <w:spacing w:val="3"/>
          <w:sz w:val="24"/>
          <w:szCs w:val="24"/>
        </w:rPr>
        <w:t>protective, liquid resistant gloves</w:t>
      </w:r>
      <w:r w:rsidRPr="00004E27">
        <w:rPr>
          <w:rFonts w:ascii="Candara" w:eastAsia="Arial" w:hAnsi="Candara" w:cs="Arial"/>
          <w:spacing w:val="4"/>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1"/>
          <w:sz w:val="24"/>
          <w:szCs w:val="24"/>
        </w:rPr>
        <w:t>he</w:t>
      </w:r>
      <w:r w:rsidRPr="00004E27">
        <w:rPr>
          <w:rFonts w:ascii="Candara" w:eastAsia="Arial" w:hAnsi="Candara" w:cs="Arial"/>
          <w:sz w:val="24"/>
          <w:szCs w:val="24"/>
        </w:rPr>
        <w:t>re</w:t>
      </w:r>
      <w:r w:rsidRPr="00004E27">
        <w:rPr>
          <w:rFonts w:ascii="Candara" w:eastAsia="Arial" w:hAnsi="Candara" w:cs="Arial"/>
          <w:spacing w:val="5"/>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y</w:t>
      </w:r>
      <w:r w:rsidRPr="00004E27">
        <w:rPr>
          <w:rFonts w:ascii="Candara" w:eastAsia="Arial" w:hAnsi="Candara" w:cs="Arial"/>
          <w:spacing w:val="2"/>
          <w:sz w:val="24"/>
          <w:szCs w:val="24"/>
        </w:rPr>
        <w:t xml:space="preserve"> </w:t>
      </w:r>
      <w:r w:rsidRPr="00004E27">
        <w:rPr>
          <w:rFonts w:ascii="Candara" w:eastAsia="Arial" w:hAnsi="Candara" w:cs="Arial"/>
          <w:sz w:val="24"/>
          <w:szCs w:val="24"/>
        </w:rPr>
        <w:t>loss</w:t>
      </w:r>
      <w:r w:rsidRPr="00004E27">
        <w:rPr>
          <w:rFonts w:ascii="Candara" w:eastAsia="Arial" w:hAnsi="Candara" w:cs="Arial"/>
          <w:spacing w:val="5"/>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lo</w:t>
      </w:r>
      <w:r w:rsidRPr="00004E27">
        <w:rPr>
          <w:rFonts w:ascii="Candara" w:eastAsia="Arial" w:hAnsi="Candara" w:cs="Arial"/>
          <w:spacing w:val="1"/>
          <w:sz w:val="24"/>
          <w:szCs w:val="24"/>
        </w:rPr>
        <w:t>o</w:t>
      </w:r>
      <w:r w:rsidRPr="00004E27">
        <w:rPr>
          <w:rFonts w:ascii="Candara" w:eastAsia="Arial" w:hAnsi="Candara" w:cs="Arial"/>
          <w:sz w:val="24"/>
          <w:szCs w:val="24"/>
        </w:rPr>
        <w:t>d</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r</w:t>
      </w:r>
      <w:r w:rsidRPr="00004E27">
        <w:rPr>
          <w:rFonts w:ascii="Candara" w:eastAsia="Arial" w:hAnsi="Candara" w:cs="Arial"/>
          <w:spacing w:val="1"/>
          <w:sz w:val="24"/>
          <w:szCs w:val="24"/>
        </w:rPr>
        <w:t xml:space="preserve"> bod</w:t>
      </w:r>
      <w:r w:rsidRPr="00004E27">
        <w:rPr>
          <w:rFonts w:ascii="Candara" w:eastAsia="Arial" w:hAnsi="Candara" w:cs="Arial"/>
          <w:sz w:val="24"/>
          <w:szCs w:val="24"/>
        </w:rPr>
        <w:t xml:space="preserve">y </w:t>
      </w:r>
      <w:r w:rsidRPr="00004E27">
        <w:rPr>
          <w:rFonts w:ascii="Candara" w:eastAsia="Arial" w:hAnsi="Candara" w:cs="Arial"/>
          <w:spacing w:val="3"/>
          <w:sz w:val="24"/>
          <w:szCs w:val="24"/>
        </w:rPr>
        <w:t>f</w:t>
      </w:r>
      <w:r w:rsidRPr="00004E27">
        <w:rPr>
          <w:rFonts w:ascii="Candara" w:eastAsia="Arial" w:hAnsi="Candara" w:cs="Arial"/>
          <w:sz w:val="24"/>
          <w:szCs w:val="24"/>
        </w:rPr>
        <w:t>luid</w:t>
      </w:r>
      <w:r w:rsidRPr="00004E27">
        <w:rPr>
          <w:rFonts w:ascii="Candara" w:eastAsia="Arial" w:hAnsi="Candara" w:cs="Arial"/>
          <w:spacing w:val="3"/>
          <w:sz w:val="24"/>
          <w:szCs w:val="24"/>
        </w:rPr>
        <w:t xml:space="preserve"> </w:t>
      </w:r>
      <w:r w:rsidRPr="00004E27">
        <w:rPr>
          <w:rFonts w:ascii="Candara" w:eastAsia="Arial" w:hAnsi="Candara" w:cs="Arial"/>
          <w:sz w:val="24"/>
          <w:szCs w:val="24"/>
        </w:rPr>
        <w:t xml:space="preserve">is </w:t>
      </w:r>
      <w:r w:rsidRPr="00004E27">
        <w:rPr>
          <w:rFonts w:ascii="Candara" w:eastAsia="Arial" w:hAnsi="Candara" w:cs="Arial"/>
          <w:spacing w:val="1"/>
          <w:sz w:val="24"/>
          <w:szCs w:val="24"/>
        </w:rPr>
        <w:t>e</w:t>
      </w:r>
      <w:r w:rsidRPr="00004E27">
        <w:rPr>
          <w:rFonts w:ascii="Candara" w:eastAsia="Arial" w:hAnsi="Candara" w:cs="Arial"/>
          <w:spacing w:val="-2"/>
          <w:sz w:val="24"/>
          <w:szCs w:val="24"/>
        </w:rPr>
        <w:t>v</w:t>
      </w:r>
      <w:r w:rsidRPr="00004E27">
        <w:rPr>
          <w:rFonts w:ascii="Candara" w:eastAsia="Arial" w:hAnsi="Candara" w:cs="Arial"/>
          <w:sz w:val="24"/>
          <w:szCs w:val="24"/>
        </w:rPr>
        <w:t>id</w:t>
      </w:r>
      <w:r w:rsidRPr="00004E27">
        <w:rPr>
          <w:rFonts w:ascii="Candara" w:eastAsia="Arial" w:hAnsi="Candara" w:cs="Arial"/>
          <w:spacing w:val="1"/>
          <w:sz w:val="24"/>
          <w:szCs w:val="24"/>
        </w:rPr>
        <w:t>en</w:t>
      </w:r>
      <w:r w:rsidRPr="00004E27">
        <w:rPr>
          <w:rFonts w:ascii="Candara" w:eastAsia="Arial" w:hAnsi="Candara" w:cs="Arial"/>
          <w:sz w:val="24"/>
          <w:szCs w:val="24"/>
        </w:rPr>
        <w:t>t,</w:t>
      </w:r>
      <w:r w:rsidRPr="00004E27">
        <w:rPr>
          <w:rFonts w:ascii="Candara" w:eastAsia="Arial" w:hAnsi="Candara" w:cs="Arial"/>
          <w:spacing w:val="1"/>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a</w:t>
      </w:r>
      <w:r w:rsidRPr="00004E27">
        <w:rPr>
          <w:rFonts w:ascii="Candara" w:eastAsia="Arial" w:hAnsi="Candara" w:cs="Arial"/>
          <w:sz w:val="24"/>
          <w:szCs w:val="24"/>
        </w:rPr>
        <w:t>l</w:t>
      </w:r>
      <w:r w:rsidRPr="00004E27">
        <w:rPr>
          <w:rFonts w:ascii="Candara" w:eastAsia="Arial" w:hAnsi="Candara" w:cs="Arial"/>
          <w:spacing w:val="-1"/>
          <w:sz w:val="24"/>
          <w:szCs w:val="24"/>
        </w:rPr>
        <w:t>l</w:t>
      </w:r>
      <w:r w:rsidRPr="00004E27">
        <w:rPr>
          <w:rFonts w:ascii="Candara" w:eastAsia="Arial" w:hAnsi="Candara" w:cs="Arial"/>
          <w:sz w:val="24"/>
          <w:szCs w:val="24"/>
        </w:rPr>
        <w:t>ing</w:t>
      </w:r>
      <w:r w:rsidRPr="00004E27">
        <w:rPr>
          <w:rFonts w:ascii="Candara" w:eastAsia="Arial" w:hAnsi="Candara" w:cs="Arial"/>
          <w:spacing w:val="-3"/>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pacing w:val="1"/>
          <w:sz w:val="24"/>
          <w:szCs w:val="24"/>
        </w:rPr>
        <w:t>o</w:t>
      </w:r>
      <w:r w:rsidRPr="00004E27">
        <w:rPr>
          <w:rFonts w:ascii="Candara" w:eastAsia="Arial" w:hAnsi="Candara" w:cs="Arial"/>
          <w:sz w:val="24"/>
          <w:szCs w:val="24"/>
        </w:rPr>
        <w:t>r</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he</w:t>
      </w:r>
      <w:r w:rsidRPr="00004E27">
        <w:rPr>
          <w:rFonts w:ascii="Candara" w:eastAsia="Arial" w:hAnsi="Candara" w:cs="Arial"/>
          <w:sz w:val="24"/>
          <w:szCs w:val="24"/>
        </w:rPr>
        <w:t>lp</w:t>
      </w:r>
      <w:r w:rsidRPr="00004E27">
        <w:rPr>
          <w:rFonts w:ascii="Candara" w:eastAsia="Arial" w:hAnsi="Candara" w:cs="Arial"/>
          <w:spacing w:val="-2"/>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pacing w:val="-3"/>
          <w:sz w:val="24"/>
          <w:szCs w:val="24"/>
        </w:rPr>
        <w:t>r</w:t>
      </w:r>
      <w:r w:rsidRPr="00004E27">
        <w:rPr>
          <w:rFonts w:ascii="Candara" w:eastAsia="Arial" w:hAnsi="Candara" w:cs="Arial"/>
          <w:spacing w:val="1"/>
          <w:sz w:val="24"/>
          <w:szCs w:val="24"/>
        </w:rPr>
        <w:t>o</w:t>
      </w:r>
      <w:r w:rsidRPr="00004E27">
        <w:rPr>
          <w:rFonts w:ascii="Candara" w:eastAsia="Arial" w:hAnsi="Candara" w:cs="Arial"/>
          <w:sz w:val="24"/>
          <w:szCs w:val="24"/>
        </w:rPr>
        <w:t xml:space="preserve">m </w:t>
      </w:r>
      <w:r w:rsidRPr="00004E27">
        <w:rPr>
          <w:rFonts w:ascii="Candara" w:eastAsia="Arial" w:hAnsi="Candara" w:cs="Arial"/>
          <w:spacing w:val="1"/>
          <w:sz w:val="24"/>
          <w:szCs w:val="24"/>
        </w:rPr>
        <w:t>o</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4"/>
          <w:sz w:val="24"/>
          <w:szCs w:val="24"/>
        </w:rPr>
        <w:t xml:space="preserve"> </w:t>
      </w:r>
      <w:r w:rsidRPr="00004E27">
        <w:rPr>
          <w:rFonts w:ascii="Candara" w:eastAsia="Arial" w:hAnsi="Candara" w:cs="Arial"/>
          <w:sz w:val="24"/>
          <w:szCs w:val="24"/>
        </w:rPr>
        <w:t xml:space="preserve">First </w:t>
      </w:r>
      <w:r w:rsidRPr="00004E27">
        <w:rPr>
          <w:rFonts w:ascii="Candara" w:eastAsia="Arial" w:hAnsi="Candara" w:cs="Arial"/>
          <w:spacing w:val="1"/>
          <w:sz w:val="24"/>
          <w:szCs w:val="24"/>
        </w:rPr>
        <w:t>A</w:t>
      </w:r>
      <w:r w:rsidRPr="00004E27">
        <w:rPr>
          <w:rFonts w:ascii="Candara" w:eastAsia="Arial" w:hAnsi="Candara" w:cs="Arial"/>
          <w:sz w:val="24"/>
          <w:szCs w:val="24"/>
        </w:rPr>
        <w:t>id</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3"/>
          <w:sz w:val="24"/>
          <w:szCs w:val="24"/>
        </w:rPr>
        <w:t>s</w:t>
      </w:r>
      <w:r w:rsidRPr="00004E27">
        <w:rPr>
          <w:rFonts w:ascii="Candara" w:eastAsia="Arial" w:hAnsi="Candara" w:cs="Arial"/>
          <w:sz w:val="24"/>
          <w:szCs w:val="24"/>
        </w:rPr>
        <w:t>/</w:t>
      </w:r>
      <w:r w:rsidRPr="00004E27">
        <w:rPr>
          <w:rFonts w:ascii="Candara" w:eastAsia="Arial" w:hAnsi="Candara" w:cs="Arial"/>
          <w:spacing w:val="1"/>
          <w:sz w:val="24"/>
          <w:szCs w:val="24"/>
        </w:rPr>
        <w:t>e</w:t>
      </w:r>
      <w:r w:rsidRPr="00004E27">
        <w:rPr>
          <w:rFonts w:ascii="Candara" w:eastAsia="Arial" w:hAnsi="Candara" w:cs="Arial"/>
          <w:spacing w:val="-1"/>
          <w:sz w:val="24"/>
          <w:szCs w:val="24"/>
        </w:rPr>
        <w:t>m</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2"/>
          <w:sz w:val="24"/>
          <w:szCs w:val="24"/>
        </w:rPr>
        <w:t>g</w:t>
      </w:r>
      <w:r w:rsidRPr="00004E27">
        <w:rPr>
          <w:rFonts w:ascii="Candara" w:eastAsia="Arial" w:hAnsi="Candara" w:cs="Arial"/>
          <w:spacing w:val="1"/>
          <w:sz w:val="24"/>
          <w:szCs w:val="24"/>
        </w:rPr>
        <w:t>en</w:t>
      </w:r>
      <w:r w:rsidRPr="00004E27">
        <w:rPr>
          <w:rFonts w:ascii="Candara" w:eastAsia="Arial" w:hAnsi="Candara" w:cs="Arial"/>
          <w:sz w:val="24"/>
          <w:szCs w:val="24"/>
        </w:rPr>
        <w:t>cy</w:t>
      </w:r>
      <w:r w:rsidRPr="00004E27">
        <w:rPr>
          <w:rFonts w:ascii="Candara" w:eastAsia="Arial" w:hAnsi="Candara" w:cs="Arial"/>
          <w:spacing w:val="-2"/>
          <w:sz w:val="24"/>
          <w:szCs w:val="24"/>
        </w:rPr>
        <w:t xml:space="preserve"> </w:t>
      </w:r>
      <w:r w:rsidRPr="00004E27">
        <w:rPr>
          <w:rFonts w:ascii="Candara" w:eastAsia="Arial" w:hAnsi="Candara" w:cs="Arial"/>
          <w:sz w:val="24"/>
          <w:szCs w:val="24"/>
        </w:rPr>
        <w:t>s</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3"/>
          <w:sz w:val="24"/>
          <w:szCs w:val="24"/>
        </w:rPr>
        <w:t>v</w:t>
      </w:r>
      <w:r w:rsidRPr="00004E27">
        <w:rPr>
          <w:rFonts w:ascii="Candara" w:eastAsia="Arial" w:hAnsi="Candara" w:cs="Arial"/>
          <w:sz w:val="24"/>
          <w:szCs w:val="24"/>
        </w:rPr>
        <w:t>ices.</w:t>
      </w:r>
    </w:p>
    <w:p w14:paraId="7571981E" w14:textId="1ED259A9" w:rsidR="001E2FBD" w:rsidRPr="00004E27" w:rsidRDefault="00086025" w:rsidP="00004E27">
      <w:pPr>
        <w:pStyle w:val="ListParagraph"/>
        <w:numPr>
          <w:ilvl w:val="0"/>
          <w:numId w:val="15"/>
        </w:numPr>
        <w:tabs>
          <w:tab w:val="left" w:pos="1260"/>
        </w:tabs>
        <w:ind w:right="86"/>
        <w:jc w:val="both"/>
        <w:rPr>
          <w:rFonts w:ascii="Candara" w:eastAsia="Arial" w:hAnsi="Candara" w:cs="Arial"/>
          <w:sz w:val="24"/>
          <w:szCs w:val="24"/>
        </w:rPr>
      </w:pPr>
      <w:r w:rsidRPr="00004E27">
        <w:rPr>
          <w:rFonts w:ascii="Candara" w:eastAsia="Arial" w:hAnsi="Candara" w:cs="Arial"/>
          <w:sz w:val="24"/>
          <w:szCs w:val="24"/>
        </w:rPr>
        <w:t>E</w:t>
      </w:r>
      <w:r w:rsidRPr="00004E27">
        <w:rPr>
          <w:rFonts w:ascii="Candara" w:eastAsia="Arial" w:hAnsi="Candara" w:cs="Arial"/>
          <w:spacing w:val="1"/>
          <w:sz w:val="24"/>
          <w:szCs w:val="24"/>
        </w:rPr>
        <w:t>n</w:t>
      </w:r>
      <w:r w:rsidRPr="00004E27">
        <w:rPr>
          <w:rFonts w:ascii="Candara" w:eastAsia="Arial" w:hAnsi="Candara" w:cs="Arial"/>
          <w:sz w:val="24"/>
          <w:szCs w:val="24"/>
        </w:rPr>
        <w:t>s</w:t>
      </w:r>
      <w:r w:rsidRPr="00004E27">
        <w:rPr>
          <w:rFonts w:ascii="Candara" w:eastAsia="Arial" w:hAnsi="Candara" w:cs="Arial"/>
          <w:spacing w:val="1"/>
          <w:sz w:val="24"/>
          <w:szCs w:val="24"/>
        </w:rPr>
        <w:t>u</w:t>
      </w:r>
      <w:r w:rsidRPr="00004E27">
        <w:rPr>
          <w:rFonts w:ascii="Candara" w:eastAsia="Arial" w:hAnsi="Candara" w:cs="Arial"/>
          <w:sz w:val="24"/>
          <w:szCs w:val="24"/>
        </w:rPr>
        <w:t xml:space="preserve">re </w:t>
      </w:r>
      <w:r w:rsidRPr="00004E27">
        <w:rPr>
          <w:rFonts w:ascii="Candara" w:eastAsia="Arial" w:hAnsi="Candara" w:cs="Arial"/>
          <w:spacing w:val="-2"/>
          <w:sz w:val="24"/>
          <w:szCs w:val="24"/>
        </w:rPr>
        <w:t>t</w:t>
      </w:r>
      <w:r w:rsidRPr="00004E27">
        <w:rPr>
          <w:rFonts w:ascii="Candara" w:eastAsia="Arial" w:hAnsi="Candara" w:cs="Arial"/>
          <w:spacing w:val="1"/>
          <w:sz w:val="24"/>
          <w:szCs w:val="24"/>
        </w:rPr>
        <w:t>ha</w:t>
      </w:r>
      <w:r w:rsidRPr="00004E27">
        <w:rPr>
          <w:rFonts w:ascii="Candara" w:eastAsia="Arial" w:hAnsi="Candara" w:cs="Arial"/>
          <w:sz w:val="24"/>
          <w:szCs w:val="24"/>
        </w:rPr>
        <w:t xml:space="preserve">t </w:t>
      </w:r>
      <w:r w:rsidRPr="00004E27">
        <w:rPr>
          <w:rFonts w:ascii="Candara" w:eastAsia="Arial" w:hAnsi="Candara" w:cs="Arial"/>
          <w:spacing w:val="-1"/>
          <w:sz w:val="24"/>
          <w:szCs w:val="24"/>
        </w:rPr>
        <w:t>a</w:t>
      </w:r>
      <w:r w:rsidRPr="00004E27">
        <w:rPr>
          <w:rFonts w:ascii="Candara" w:eastAsia="Arial" w:hAnsi="Candara" w:cs="Arial"/>
          <w:sz w:val="24"/>
          <w:szCs w:val="24"/>
        </w:rPr>
        <w:t xml:space="preserve">n </w:t>
      </w:r>
      <w:r w:rsidRPr="00004E27">
        <w:rPr>
          <w:rFonts w:ascii="Candara" w:eastAsia="Arial" w:hAnsi="Candara" w:cs="Arial"/>
          <w:spacing w:val="-1"/>
          <w:sz w:val="24"/>
          <w:szCs w:val="24"/>
        </w:rPr>
        <w:t>a</w:t>
      </w:r>
      <w:r w:rsidRPr="00004E27">
        <w:rPr>
          <w:rFonts w:ascii="Candara" w:eastAsia="Arial" w:hAnsi="Candara" w:cs="Arial"/>
          <w:spacing w:val="1"/>
          <w:sz w:val="24"/>
          <w:szCs w:val="24"/>
        </w:rPr>
        <w:t>m</w:t>
      </w:r>
      <w:r w:rsidRPr="00004E27">
        <w:rPr>
          <w:rFonts w:ascii="Candara" w:eastAsia="Arial" w:hAnsi="Candara" w:cs="Arial"/>
          <w:spacing w:val="-1"/>
          <w:sz w:val="24"/>
          <w:szCs w:val="24"/>
        </w:rPr>
        <w:t>bu</w:t>
      </w:r>
      <w:r w:rsidRPr="00004E27">
        <w:rPr>
          <w:rFonts w:ascii="Candara" w:eastAsia="Arial" w:hAnsi="Candara" w:cs="Arial"/>
          <w:sz w:val="24"/>
          <w:szCs w:val="24"/>
        </w:rPr>
        <w:t>la</w:t>
      </w:r>
      <w:r w:rsidRPr="00004E27">
        <w:rPr>
          <w:rFonts w:ascii="Candara" w:eastAsia="Arial" w:hAnsi="Candara" w:cs="Arial"/>
          <w:spacing w:val="1"/>
          <w:sz w:val="24"/>
          <w:szCs w:val="24"/>
        </w:rPr>
        <w:t>n</w:t>
      </w:r>
      <w:r w:rsidR="006413EB" w:rsidRPr="00004E27">
        <w:rPr>
          <w:rFonts w:ascii="Candara" w:eastAsia="Arial" w:hAnsi="Candara" w:cs="Arial"/>
          <w:sz w:val="24"/>
          <w:szCs w:val="24"/>
        </w:rPr>
        <w:t>ce</w:t>
      </w:r>
      <w:r w:rsidRPr="00004E27">
        <w:rPr>
          <w:rFonts w:ascii="Candara" w:eastAsia="Arial" w:hAnsi="Candara" w:cs="Arial"/>
          <w:spacing w:val="7"/>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 xml:space="preserve">r </w:t>
      </w:r>
      <w:r w:rsidRPr="00004E27">
        <w:rPr>
          <w:rFonts w:ascii="Candara" w:eastAsia="Arial" w:hAnsi="Candara" w:cs="Arial"/>
          <w:spacing w:val="1"/>
          <w:sz w:val="24"/>
          <w:szCs w:val="24"/>
        </w:rPr>
        <w:t>o</w:t>
      </w:r>
      <w:r w:rsidRPr="00004E27">
        <w:rPr>
          <w:rFonts w:ascii="Candara" w:eastAsia="Arial" w:hAnsi="Candara" w:cs="Arial"/>
          <w:spacing w:val="-2"/>
          <w:sz w:val="24"/>
          <w:szCs w:val="24"/>
        </w:rPr>
        <w:t>t</w:t>
      </w:r>
      <w:r w:rsidRPr="00004E27">
        <w:rPr>
          <w:rFonts w:ascii="Candara" w:eastAsia="Arial" w:hAnsi="Candara" w:cs="Arial"/>
          <w:spacing w:val="1"/>
          <w:sz w:val="24"/>
          <w:szCs w:val="24"/>
        </w:rPr>
        <w:t>he</w:t>
      </w:r>
      <w:r w:rsidRPr="00004E27">
        <w:rPr>
          <w:rFonts w:ascii="Candara" w:eastAsia="Arial" w:hAnsi="Candara" w:cs="Arial"/>
          <w:sz w:val="24"/>
          <w:szCs w:val="24"/>
        </w:rPr>
        <w:t xml:space="preserve">r </w:t>
      </w:r>
      <w:r w:rsidRPr="00004E27">
        <w:rPr>
          <w:rFonts w:ascii="Candara" w:eastAsia="Arial" w:hAnsi="Candara" w:cs="Arial"/>
          <w:spacing w:val="1"/>
          <w:sz w:val="24"/>
          <w:szCs w:val="24"/>
        </w:rPr>
        <w:t>p</w:t>
      </w:r>
      <w:r w:rsidRPr="00004E27">
        <w:rPr>
          <w:rFonts w:ascii="Candara" w:eastAsia="Arial" w:hAnsi="Candara" w:cs="Arial"/>
          <w:sz w:val="24"/>
          <w:szCs w:val="24"/>
        </w:rPr>
        <w:t>r</w:t>
      </w:r>
      <w:r w:rsidRPr="00004E27">
        <w:rPr>
          <w:rFonts w:ascii="Candara" w:eastAsia="Arial" w:hAnsi="Candara" w:cs="Arial"/>
          <w:spacing w:val="-2"/>
          <w:sz w:val="24"/>
          <w:szCs w:val="24"/>
        </w:rPr>
        <w:t>o</w:t>
      </w:r>
      <w:r w:rsidRPr="00004E27">
        <w:rPr>
          <w:rFonts w:ascii="Candara" w:eastAsia="Arial" w:hAnsi="Candara" w:cs="Arial"/>
          <w:sz w:val="24"/>
          <w:szCs w:val="24"/>
        </w:rPr>
        <w:t>f</w:t>
      </w:r>
      <w:r w:rsidRPr="00004E27">
        <w:rPr>
          <w:rFonts w:ascii="Candara" w:eastAsia="Arial" w:hAnsi="Candara" w:cs="Arial"/>
          <w:spacing w:val="1"/>
          <w:sz w:val="24"/>
          <w:szCs w:val="24"/>
        </w:rPr>
        <w:t>e</w:t>
      </w:r>
      <w:r w:rsidRPr="00004E27">
        <w:rPr>
          <w:rFonts w:ascii="Candara" w:eastAsia="Arial" w:hAnsi="Candara" w:cs="Arial"/>
          <w:spacing w:val="-2"/>
          <w:sz w:val="24"/>
          <w:szCs w:val="24"/>
        </w:rPr>
        <w:t>s</w:t>
      </w:r>
      <w:r w:rsidRPr="00004E27">
        <w:rPr>
          <w:rFonts w:ascii="Candara" w:eastAsia="Arial" w:hAnsi="Candara" w:cs="Arial"/>
          <w:sz w:val="24"/>
          <w:szCs w:val="24"/>
        </w:rPr>
        <w:t>sio</w:t>
      </w:r>
      <w:r w:rsidRPr="00004E27">
        <w:rPr>
          <w:rFonts w:ascii="Candara" w:eastAsia="Arial" w:hAnsi="Candara" w:cs="Arial"/>
          <w:spacing w:val="1"/>
          <w:sz w:val="24"/>
          <w:szCs w:val="24"/>
        </w:rPr>
        <w:t>na</w:t>
      </w:r>
      <w:r w:rsidRPr="00004E27">
        <w:rPr>
          <w:rFonts w:ascii="Candara" w:eastAsia="Arial" w:hAnsi="Candara" w:cs="Arial"/>
          <w:sz w:val="24"/>
          <w:szCs w:val="24"/>
        </w:rPr>
        <w:t xml:space="preserve">l </w:t>
      </w:r>
      <w:r w:rsidRPr="00004E27">
        <w:rPr>
          <w:rFonts w:ascii="Candara" w:eastAsia="Arial" w:hAnsi="Candara" w:cs="Arial"/>
          <w:spacing w:val="1"/>
          <w:sz w:val="24"/>
          <w:szCs w:val="24"/>
        </w:rPr>
        <w:t>he</w:t>
      </w:r>
      <w:r w:rsidRPr="00004E27">
        <w:rPr>
          <w:rFonts w:ascii="Candara" w:eastAsia="Arial" w:hAnsi="Candara" w:cs="Arial"/>
          <w:sz w:val="24"/>
          <w:szCs w:val="24"/>
        </w:rPr>
        <w:t xml:space="preserve">lp </w:t>
      </w:r>
      <w:r w:rsidR="006413EB" w:rsidRPr="00004E27">
        <w:rPr>
          <w:rFonts w:ascii="Candara" w:eastAsia="Arial" w:hAnsi="Candara" w:cs="Arial"/>
          <w:sz w:val="24"/>
          <w:szCs w:val="24"/>
        </w:rPr>
        <w:t>is</w:t>
      </w:r>
      <w:r w:rsidRPr="00004E27">
        <w:rPr>
          <w:rFonts w:ascii="Candara" w:eastAsia="Arial" w:hAnsi="Candara" w:cs="Arial"/>
          <w:spacing w:val="6"/>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a</w:t>
      </w:r>
      <w:r w:rsidRPr="00004E27">
        <w:rPr>
          <w:rFonts w:ascii="Candara" w:eastAsia="Arial" w:hAnsi="Candara" w:cs="Arial"/>
          <w:sz w:val="24"/>
          <w:szCs w:val="24"/>
        </w:rPr>
        <w:t>l</w:t>
      </w:r>
      <w:r w:rsidRPr="00004E27">
        <w:rPr>
          <w:rFonts w:ascii="Candara" w:eastAsia="Arial" w:hAnsi="Candara" w:cs="Arial"/>
          <w:spacing w:val="-1"/>
          <w:sz w:val="24"/>
          <w:szCs w:val="24"/>
        </w:rPr>
        <w:t>le</w:t>
      </w:r>
      <w:r w:rsidRPr="00004E27">
        <w:rPr>
          <w:rFonts w:ascii="Candara" w:eastAsia="Arial" w:hAnsi="Candara" w:cs="Arial"/>
          <w:sz w:val="24"/>
          <w:szCs w:val="24"/>
        </w:rPr>
        <w:t xml:space="preserve">d </w:t>
      </w:r>
      <w:r w:rsidRPr="00004E27">
        <w:rPr>
          <w:rFonts w:ascii="Candara" w:eastAsia="Arial" w:hAnsi="Candara" w:cs="Arial"/>
          <w:spacing w:val="1"/>
          <w:sz w:val="24"/>
          <w:szCs w:val="24"/>
        </w:rPr>
        <w:t>e</w:t>
      </w:r>
      <w:r w:rsidRPr="00004E27">
        <w:rPr>
          <w:rFonts w:ascii="Candara" w:eastAsia="Arial" w:hAnsi="Candara" w:cs="Arial"/>
          <w:spacing w:val="-2"/>
          <w:sz w:val="24"/>
          <w:szCs w:val="24"/>
        </w:rPr>
        <w:t>x</w:t>
      </w:r>
      <w:r w:rsidRPr="00004E27">
        <w:rPr>
          <w:rFonts w:ascii="Candara" w:eastAsia="Arial" w:hAnsi="Candara" w:cs="Arial"/>
          <w:spacing w:val="1"/>
          <w:sz w:val="24"/>
          <w:szCs w:val="24"/>
        </w:rPr>
        <w:t>ped</w:t>
      </w:r>
      <w:r w:rsidRPr="00004E27">
        <w:rPr>
          <w:rFonts w:ascii="Candara" w:eastAsia="Arial" w:hAnsi="Candara" w:cs="Arial"/>
          <w:sz w:val="24"/>
          <w:szCs w:val="24"/>
        </w:rPr>
        <w:t>ie</w:t>
      </w:r>
      <w:r w:rsidRPr="00004E27">
        <w:rPr>
          <w:rFonts w:ascii="Candara" w:eastAsia="Arial" w:hAnsi="Candara" w:cs="Arial"/>
          <w:spacing w:val="1"/>
          <w:sz w:val="24"/>
          <w:szCs w:val="24"/>
        </w:rPr>
        <w:t>n</w:t>
      </w:r>
      <w:r w:rsidRPr="00004E27">
        <w:rPr>
          <w:rFonts w:ascii="Candara" w:eastAsia="Arial" w:hAnsi="Candara" w:cs="Arial"/>
          <w:sz w:val="24"/>
          <w:szCs w:val="24"/>
        </w:rPr>
        <w:t>tly</w:t>
      </w:r>
      <w:r w:rsidRPr="00004E27">
        <w:rPr>
          <w:rFonts w:ascii="Candara" w:eastAsia="Arial" w:hAnsi="Candara" w:cs="Arial"/>
          <w:spacing w:val="-2"/>
          <w:sz w:val="24"/>
          <w:szCs w:val="24"/>
        </w:rPr>
        <w:t xml:space="preserve"> w</w:t>
      </w:r>
      <w:r w:rsidRPr="00004E27">
        <w:rPr>
          <w:rFonts w:ascii="Candara" w:eastAsia="Arial" w:hAnsi="Candara" w:cs="Arial"/>
          <w:spacing w:val="1"/>
          <w:sz w:val="24"/>
          <w:szCs w:val="24"/>
        </w:rPr>
        <w:t>he</w:t>
      </w:r>
      <w:r w:rsidRPr="00004E27">
        <w:rPr>
          <w:rFonts w:ascii="Candara" w:eastAsia="Arial" w:hAnsi="Candara" w:cs="Arial"/>
          <w:sz w:val="24"/>
          <w:szCs w:val="24"/>
        </w:rPr>
        <w:t>n</w:t>
      </w:r>
      <w:r w:rsidRPr="00004E27">
        <w:rPr>
          <w:rFonts w:ascii="Candara" w:eastAsia="Arial" w:hAnsi="Candara" w:cs="Arial"/>
          <w:spacing w:val="1"/>
          <w:sz w:val="24"/>
          <w:szCs w:val="24"/>
        </w:rPr>
        <w:t xml:space="preserve"> </w:t>
      </w:r>
      <w:r w:rsidRPr="00004E27">
        <w:rPr>
          <w:rFonts w:ascii="Candara" w:eastAsia="Arial" w:hAnsi="Candara" w:cs="Arial"/>
          <w:sz w:val="24"/>
          <w:szCs w:val="24"/>
        </w:rPr>
        <w:t>re</w:t>
      </w:r>
      <w:r w:rsidRPr="00004E27">
        <w:rPr>
          <w:rFonts w:ascii="Candara" w:eastAsia="Arial" w:hAnsi="Candara" w:cs="Arial"/>
          <w:spacing w:val="-1"/>
          <w:sz w:val="24"/>
          <w:szCs w:val="24"/>
        </w:rPr>
        <w:t>q</w:t>
      </w:r>
      <w:r w:rsidRPr="00004E27">
        <w:rPr>
          <w:rFonts w:ascii="Candara" w:eastAsia="Arial" w:hAnsi="Candara" w:cs="Arial"/>
          <w:spacing w:val="1"/>
          <w:sz w:val="24"/>
          <w:szCs w:val="24"/>
        </w:rPr>
        <w:t>u</w:t>
      </w:r>
      <w:r w:rsidRPr="00004E27">
        <w:rPr>
          <w:rFonts w:ascii="Candara" w:eastAsia="Arial" w:hAnsi="Candara" w:cs="Arial"/>
          <w:sz w:val="24"/>
          <w:szCs w:val="24"/>
        </w:rPr>
        <w:t>i</w:t>
      </w:r>
      <w:r w:rsidRPr="00004E27">
        <w:rPr>
          <w:rFonts w:ascii="Candara" w:eastAsia="Arial" w:hAnsi="Candara" w:cs="Arial"/>
          <w:spacing w:val="-1"/>
          <w:sz w:val="24"/>
          <w:szCs w:val="24"/>
        </w:rPr>
        <w:t>r</w:t>
      </w:r>
      <w:r w:rsidRPr="00004E27">
        <w:rPr>
          <w:rFonts w:ascii="Candara" w:eastAsia="Arial" w:hAnsi="Candara" w:cs="Arial"/>
          <w:spacing w:val="1"/>
          <w:sz w:val="24"/>
          <w:szCs w:val="24"/>
        </w:rPr>
        <w:t>ed</w:t>
      </w:r>
      <w:r w:rsidRPr="00004E27">
        <w:rPr>
          <w:rFonts w:ascii="Candara" w:eastAsia="Arial" w:hAnsi="Candara" w:cs="Arial"/>
          <w:sz w:val="24"/>
          <w:szCs w:val="24"/>
        </w:rPr>
        <w:t>.</w:t>
      </w:r>
    </w:p>
    <w:p w14:paraId="7571981F" w14:textId="51D8224A" w:rsidR="001E2FBD" w:rsidRPr="00004E27" w:rsidRDefault="00086025" w:rsidP="00004E27">
      <w:pPr>
        <w:pStyle w:val="ListParagraph"/>
        <w:numPr>
          <w:ilvl w:val="0"/>
          <w:numId w:val="15"/>
        </w:numPr>
        <w:tabs>
          <w:tab w:val="left" w:pos="1260"/>
        </w:tabs>
        <w:ind w:right="84"/>
        <w:jc w:val="both"/>
        <w:rPr>
          <w:rFonts w:ascii="Candara" w:eastAsia="Arial" w:hAnsi="Candara" w:cs="Arial"/>
          <w:sz w:val="24"/>
          <w:szCs w:val="24"/>
        </w:rPr>
      </w:pPr>
      <w:r w:rsidRPr="00004E27">
        <w:rPr>
          <w:rFonts w:ascii="Candara" w:eastAsia="Arial" w:hAnsi="Candara" w:cs="Arial"/>
          <w:sz w:val="24"/>
          <w:szCs w:val="24"/>
        </w:rPr>
        <w:t>E</w:t>
      </w:r>
      <w:r w:rsidRPr="00004E27">
        <w:rPr>
          <w:rFonts w:ascii="Candara" w:eastAsia="Arial" w:hAnsi="Candara" w:cs="Arial"/>
          <w:spacing w:val="1"/>
          <w:sz w:val="24"/>
          <w:szCs w:val="24"/>
        </w:rPr>
        <w:t>n</w:t>
      </w:r>
      <w:r w:rsidRPr="00004E27">
        <w:rPr>
          <w:rFonts w:ascii="Candara" w:eastAsia="Arial" w:hAnsi="Candara" w:cs="Arial"/>
          <w:sz w:val="24"/>
          <w:szCs w:val="24"/>
        </w:rPr>
        <w:t>s</w:t>
      </w:r>
      <w:r w:rsidRPr="00004E27">
        <w:rPr>
          <w:rFonts w:ascii="Candara" w:eastAsia="Arial" w:hAnsi="Candara" w:cs="Arial"/>
          <w:spacing w:val="1"/>
          <w:sz w:val="24"/>
          <w:szCs w:val="24"/>
        </w:rPr>
        <w:t>u</w:t>
      </w:r>
      <w:r w:rsidRPr="00004E27">
        <w:rPr>
          <w:rFonts w:ascii="Candara" w:eastAsia="Arial" w:hAnsi="Candara" w:cs="Arial"/>
          <w:sz w:val="24"/>
          <w:szCs w:val="24"/>
        </w:rPr>
        <w:t>re</w:t>
      </w:r>
      <w:r w:rsidRPr="00004E27">
        <w:rPr>
          <w:rFonts w:ascii="Candara" w:eastAsia="Arial" w:hAnsi="Candara" w:cs="Arial"/>
          <w:spacing w:val="51"/>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ha</w:t>
      </w:r>
      <w:r w:rsidRPr="00004E27">
        <w:rPr>
          <w:rFonts w:ascii="Candara" w:eastAsia="Arial" w:hAnsi="Candara" w:cs="Arial"/>
          <w:sz w:val="24"/>
          <w:szCs w:val="24"/>
        </w:rPr>
        <w:t>t</w:t>
      </w:r>
      <w:r w:rsidRPr="00004E27">
        <w:rPr>
          <w:rFonts w:ascii="Candara" w:eastAsia="Arial" w:hAnsi="Candara" w:cs="Arial"/>
          <w:spacing w:val="48"/>
          <w:sz w:val="24"/>
          <w:szCs w:val="24"/>
        </w:rPr>
        <w:t xml:space="preserve"> </w:t>
      </w:r>
      <w:r w:rsidRPr="00004E27">
        <w:rPr>
          <w:rFonts w:ascii="Candara" w:eastAsia="Arial" w:hAnsi="Candara" w:cs="Arial"/>
          <w:spacing w:val="1"/>
          <w:sz w:val="24"/>
          <w:szCs w:val="24"/>
        </w:rPr>
        <w:t>e</w:t>
      </w:r>
      <w:r w:rsidRPr="00004E27">
        <w:rPr>
          <w:rFonts w:ascii="Candara" w:eastAsia="Arial" w:hAnsi="Candara" w:cs="Arial"/>
          <w:spacing w:val="-2"/>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3"/>
          <w:sz w:val="24"/>
          <w:szCs w:val="24"/>
        </w:rPr>
        <w:t>y</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ing</w:t>
      </w:r>
      <w:r w:rsidRPr="00004E27">
        <w:rPr>
          <w:rFonts w:ascii="Candara" w:eastAsia="Arial" w:hAnsi="Candara" w:cs="Arial"/>
          <w:spacing w:val="49"/>
          <w:sz w:val="24"/>
          <w:szCs w:val="24"/>
        </w:rPr>
        <w:t xml:space="preserve"> </w:t>
      </w:r>
      <w:r w:rsidRPr="00004E27">
        <w:rPr>
          <w:rFonts w:ascii="Candara" w:eastAsia="Arial" w:hAnsi="Candara" w:cs="Arial"/>
          <w:sz w:val="24"/>
          <w:szCs w:val="24"/>
        </w:rPr>
        <w:t>is</w:t>
      </w:r>
      <w:r w:rsidRPr="00004E27">
        <w:rPr>
          <w:rFonts w:ascii="Candara" w:eastAsia="Arial" w:hAnsi="Candara" w:cs="Arial"/>
          <w:spacing w:val="50"/>
          <w:sz w:val="24"/>
          <w:szCs w:val="24"/>
        </w:rPr>
        <w:t xml:space="preserve"> </w:t>
      </w:r>
      <w:r w:rsidRPr="00004E27">
        <w:rPr>
          <w:rFonts w:ascii="Candara" w:eastAsia="Arial" w:hAnsi="Candara" w:cs="Arial"/>
          <w:sz w:val="24"/>
          <w:szCs w:val="24"/>
        </w:rPr>
        <w:t>cle</w:t>
      </w:r>
      <w:r w:rsidRPr="00004E27">
        <w:rPr>
          <w:rFonts w:ascii="Candara" w:eastAsia="Arial" w:hAnsi="Candara" w:cs="Arial"/>
          <w:spacing w:val="1"/>
          <w:sz w:val="24"/>
          <w:szCs w:val="24"/>
        </w:rPr>
        <w:t>a</w:t>
      </w:r>
      <w:r w:rsidRPr="00004E27">
        <w:rPr>
          <w:rFonts w:ascii="Candara" w:eastAsia="Arial" w:hAnsi="Candara" w:cs="Arial"/>
          <w:sz w:val="24"/>
          <w:szCs w:val="24"/>
        </w:rPr>
        <w:t>red</w:t>
      </w:r>
      <w:r w:rsidRPr="00004E27">
        <w:rPr>
          <w:rFonts w:ascii="Candara" w:eastAsia="Arial" w:hAnsi="Candara" w:cs="Arial"/>
          <w:spacing w:val="51"/>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3"/>
          <w:sz w:val="24"/>
          <w:szCs w:val="24"/>
        </w:rPr>
        <w:t>w</w:t>
      </w:r>
      <w:r w:rsidRPr="00004E27">
        <w:rPr>
          <w:rFonts w:ascii="Candara" w:eastAsia="Arial" w:hAnsi="Candara" w:cs="Arial"/>
          <w:spacing w:val="1"/>
          <w:sz w:val="24"/>
          <w:szCs w:val="24"/>
        </w:rPr>
        <w:t>a</w:t>
      </w:r>
      <w:r w:rsidRPr="00004E27">
        <w:rPr>
          <w:rFonts w:ascii="Candara" w:eastAsia="Arial" w:hAnsi="Candara" w:cs="Arial"/>
          <w:spacing w:val="-2"/>
          <w:sz w:val="24"/>
          <w:szCs w:val="24"/>
        </w:rPr>
        <w:t>y</w:t>
      </w:r>
      <w:r w:rsidRPr="00004E27">
        <w:rPr>
          <w:rFonts w:ascii="Candara" w:eastAsia="Arial" w:hAnsi="Candara" w:cs="Arial"/>
          <w:sz w:val="24"/>
          <w:szCs w:val="24"/>
        </w:rPr>
        <w:t>,</w:t>
      </w:r>
      <w:r w:rsidRPr="00004E27">
        <w:rPr>
          <w:rFonts w:ascii="Candara" w:eastAsia="Arial" w:hAnsi="Candara" w:cs="Arial"/>
          <w:spacing w:val="51"/>
          <w:sz w:val="24"/>
          <w:szCs w:val="24"/>
        </w:rPr>
        <w:t xml:space="preserve"> </w:t>
      </w:r>
      <w:r w:rsidRPr="00004E27">
        <w:rPr>
          <w:rFonts w:ascii="Candara" w:eastAsia="Arial" w:hAnsi="Candara" w:cs="Arial"/>
          <w:spacing w:val="1"/>
          <w:sz w:val="24"/>
          <w:szCs w:val="24"/>
        </w:rPr>
        <w:t>u</w:t>
      </w:r>
      <w:r w:rsidRPr="00004E27">
        <w:rPr>
          <w:rFonts w:ascii="Candara" w:eastAsia="Arial" w:hAnsi="Candara" w:cs="Arial"/>
          <w:sz w:val="24"/>
          <w:szCs w:val="24"/>
        </w:rPr>
        <w:t>sing</w:t>
      </w:r>
      <w:r w:rsidRPr="00004E27">
        <w:rPr>
          <w:rFonts w:ascii="Candara" w:eastAsia="Arial" w:hAnsi="Candara" w:cs="Arial"/>
          <w:spacing w:val="49"/>
          <w:sz w:val="24"/>
          <w:szCs w:val="24"/>
        </w:rPr>
        <w:t xml:space="preserve"> </w:t>
      </w:r>
      <w:r w:rsidRPr="00004E27">
        <w:rPr>
          <w:rFonts w:ascii="Candara" w:eastAsia="Arial" w:hAnsi="Candara" w:cs="Arial"/>
          <w:spacing w:val="-1"/>
          <w:sz w:val="24"/>
          <w:szCs w:val="24"/>
        </w:rPr>
        <w:t>g</w:t>
      </w:r>
      <w:r w:rsidRPr="00004E27">
        <w:rPr>
          <w:rFonts w:ascii="Candara" w:eastAsia="Arial" w:hAnsi="Candara" w:cs="Arial"/>
          <w:sz w:val="24"/>
          <w:szCs w:val="24"/>
        </w:rPr>
        <w:t>l</w:t>
      </w:r>
      <w:r w:rsidRPr="00004E27">
        <w:rPr>
          <w:rFonts w:ascii="Candara" w:eastAsia="Arial" w:hAnsi="Candara" w:cs="Arial"/>
          <w:spacing w:val="3"/>
          <w:sz w:val="24"/>
          <w:szCs w:val="24"/>
        </w:rPr>
        <w:t>o</w:t>
      </w:r>
      <w:r w:rsidRPr="00004E27">
        <w:rPr>
          <w:rFonts w:ascii="Candara" w:eastAsia="Arial" w:hAnsi="Candara" w:cs="Arial"/>
          <w:spacing w:val="-2"/>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s</w:t>
      </w:r>
      <w:r w:rsidRPr="00004E27">
        <w:rPr>
          <w:rFonts w:ascii="Candara" w:eastAsia="Arial" w:hAnsi="Candara" w:cs="Arial"/>
          <w:spacing w:val="50"/>
          <w:sz w:val="24"/>
          <w:szCs w:val="24"/>
        </w:rPr>
        <w:t xml:space="preserve"> </w:t>
      </w:r>
      <w:r w:rsidRPr="00004E27">
        <w:rPr>
          <w:rFonts w:ascii="Candara" w:eastAsia="Arial" w:hAnsi="Candara" w:cs="Arial"/>
          <w:spacing w:val="1"/>
          <w:sz w:val="24"/>
          <w:szCs w:val="24"/>
        </w:rPr>
        <w:t>an</w:t>
      </w:r>
      <w:r w:rsidRPr="00004E27">
        <w:rPr>
          <w:rFonts w:ascii="Candara" w:eastAsia="Arial" w:hAnsi="Candara" w:cs="Arial"/>
          <w:sz w:val="24"/>
          <w:szCs w:val="24"/>
        </w:rPr>
        <w:t>d</w:t>
      </w:r>
      <w:r w:rsidRPr="00004E27">
        <w:rPr>
          <w:rFonts w:ascii="Candara" w:eastAsia="Arial" w:hAnsi="Candara" w:cs="Arial"/>
          <w:spacing w:val="51"/>
          <w:sz w:val="24"/>
          <w:szCs w:val="24"/>
        </w:rPr>
        <w:t xml:space="preserve"> </w:t>
      </w:r>
      <w:r w:rsidRPr="00004E27">
        <w:rPr>
          <w:rFonts w:ascii="Candara" w:eastAsia="Arial" w:hAnsi="Candara" w:cs="Arial"/>
          <w:spacing w:val="1"/>
          <w:sz w:val="24"/>
          <w:szCs w:val="24"/>
        </w:rPr>
        <w:t>e</w:t>
      </w:r>
      <w:r w:rsidRPr="00004E27">
        <w:rPr>
          <w:rFonts w:ascii="Candara" w:eastAsia="Arial" w:hAnsi="Candara" w:cs="Arial"/>
          <w:spacing w:val="-2"/>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 xml:space="preserve">ry </w:t>
      </w:r>
      <w:r w:rsidRPr="00004E27">
        <w:rPr>
          <w:rFonts w:ascii="Candara" w:eastAsia="Arial" w:hAnsi="Candara" w:cs="Arial"/>
          <w:spacing w:val="1"/>
          <w:sz w:val="24"/>
          <w:szCs w:val="24"/>
        </w:rPr>
        <w:t>d</w:t>
      </w:r>
      <w:r w:rsidRPr="00004E27">
        <w:rPr>
          <w:rFonts w:ascii="Candara" w:eastAsia="Arial" w:hAnsi="Candara" w:cs="Arial"/>
          <w:sz w:val="24"/>
          <w:szCs w:val="24"/>
        </w:rPr>
        <w:t>ressing</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e</w:t>
      </w:r>
      <w:r w:rsidRPr="00004E27">
        <w:rPr>
          <w:rFonts w:ascii="Candara" w:eastAsia="Arial" w:hAnsi="Candara" w:cs="Arial"/>
          <w:sz w:val="24"/>
          <w:szCs w:val="24"/>
        </w:rPr>
        <w:t>tc</w:t>
      </w:r>
      <w:r w:rsidR="0061311E">
        <w:rPr>
          <w:rFonts w:ascii="Candara" w:eastAsia="Arial" w:hAnsi="Candara" w:cs="Arial"/>
          <w:sz w:val="24"/>
          <w:szCs w:val="24"/>
        </w:rPr>
        <w:t>.</w:t>
      </w:r>
      <w:r w:rsidRPr="00004E27">
        <w:rPr>
          <w:rFonts w:ascii="Candara" w:eastAsia="Arial" w:hAnsi="Candara" w:cs="Arial"/>
          <w:spacing w:val="1"/>
          <w:sz w:val="24"/>
          <w:szCs w:val="24"/>
        </w:rPr>
        <w:t xml:space="preserve"> b</w:t>
      </w:r>
      <w:r w:rsidRPr="00004E27">
        <w:rPr>
          <w:rFonts w:ascii="Candara" w:eastAsia="Arial" w:hAnsi="Candara" w:cs="Arial"/>
          <w:sz w:val="24"/>
          <w:szCs w:val="24"/>
        </w:rPr>
        <w:t>e</w:t>
      </w:r>
      <w:r w:rsidRPr="00004E27">
        <w:rPr>
          <w:rFonts w:ascii="Candara" w:eastAsia="Arial" w:hAnsi="Candara" w:cs="Arial"/>
          <w:spacing w:val="1"/>
          <w:sz w:val="24"/>
          <w:szCs w:val="24"/>
        </w:rPr>
        <w:t xml:space="preserve"> pu</w:t>
      </w:r>
      <w:r w:rsidRPr="00004E27">
        <w:rPr>
          <w:rFonts w:ascii="Candara" w:eastAsia="Arial" w:hAnsi="Candara" w:cs="Arial"/>
          <w:sz w:val="24"/>
          <w:szCs w:val="24"/>
        </w:rPr>
        <w:t>t</w:t>
      </w:r>
      <w:r w:rsidRPr="00004E27">
        <w:rPr>
          <w:rFonts w:ascii="Candara" w:eastAsia="Arial" w:hAnsi="Candara" w:cs="Arial"/>
          <w:spacing w:val="1"/>
          <w:sz w:val="24"/>
          <w:szCs w:val="24"/>
        </w:rPr>
        <w:t xml:space="preserve"> </w:t>
      </w:r>
      <w:r w:rsidRPr="00004E27">
        <w:rPr>
          <w:rFonts w:ascii="Candara" w:eastAsia="Arial" w:hAnsi="Candara" w:cs="Arial"/>
          <w:sz w:val="24"/>
          <w:szCs w:val="24"/>
        </w:rPr>
        <w:t>in</w:t>
      </w:r>
      <w:r w:rsidRPr="00004E27">
        <w:rPr>
          <w:rFonts w:ascii="Candara" w:eastAsia="Arial" w:hAnsi="Candara" w:cs="Arial"/>
          <w:spacing w:val="3"/>
          <w:sz w:val="24"/>
          <w:szCs w:val="24"/>
        </w:rPr>
        <w:t xml:space="preserve"> </w:t>
      </w:r>
      <w:r w:rsidRPr="00004E27">
        <w:rPr>
          <w:rFonts w:ascii="Candara" w:eastAsia="Arial" w:hAnsi="Candara" w:cs="Arial"/>
          <w:sz w:val="24"/>
          <w:szCs w:val="24"/>
        </w:rPr>
        <w:t>a</w:t>
      </w:r>
      <w:r w:rsidRPr="00004E27">
        <w:rPr>
          <w:rFonts w:ascii="Candara" w:eastAsia="Arial" w:hAnsi="Candara" w:cs="Arial"/>
          <w:spacing w:val="1"/>
          <w:sz w:val="24"/>
          <w:szCs w:val="24"/>
        </w:rPr>
        <w:t xml:space="preserve"> </w:t>
      </w:r>
      <w:r w:rsidR="00553094">
        <w:rPr>
          <w:rFonts w:ascii="Candara" w:eastAsia="Arial" w:hAnsi="Candara" w:cs="Arial"/>
          <w:spacing w:val="1"/>
          <w:sz w:val="24"/>
          <w:szCs w:val="24"/>
        </w:rPr>
        <w:t xml:space="preserve">yellow and black </w:t>
      </w:r>
      <w:r w:rsidRPr="00004E27">
        <w:rPr>
          <w:rFonts w:ascii="Candara" w:eastAsia="Arial" w:hAnsi="Candara" w:cs="Arial"/>
          <w:spacing w:val="1"/>
          <w:sz w:val="24"/>
          <w:szCs w:val="24"/>
        </w:rPr>
        <w:t>p</w:t>
      </w:r>
      <w:r w:rsidRPr="00004E27">
        <w:rPr>
          <w:rFonts w:ascii="Candara" w:eastAsia="Arial" w:hAnsi="Candara" w:cs="Arial"/>
          <w:sz w:val="24"/>
          <w:szCs w:val="24"/>
        </w:rPr>
        <w:t>las</w:t>
      </w:r>
      <w:r w:rsidRPr="00004E27">
        <w:rPr>
          <w:rFonts w:ascii="Candara" w:eastAsia="Arial" w:hAnsi="Candara" w:cs="Arial"/>
          <w:spacing w:val="1"/>
          <w:sz w:val="24"/>
          <w:szCs w:val="24"/>
        </w:rPr>
        <w:t>t</w:t>
      </w:r>
      <w:r w:rsidRPr="00004E27">
        <w:rPr>
          <w:rFonts w:ascii="Candara" w:eastAsia="Arial" w:hAnsi="Candara" w:cs="Arial"/>
          <w:sz w:val="24"/>
          <w:szCs w:val="24"/>
        </w:rPr>
        <w:t xml:space="preserve">ic </w:t>
      </w:r>
      <w:r w:rsidRPr="00004E27">
        <w:rPr>
          <w:rFonts w:ascii="Candara" w:eastAsia="Arial" w:hAnsi="Candara" w:cs="Arial"/>
          <w:spacing w:val="1"/>
          <w:sz w:val="24"/>
          <w:szCs w:val="24"/>
        </w:rPr>
        <w:t>ba</w:t>
      </w:r>
      <w:r w:rsidRPr="00004E27">
        <w:rPr>
          <w:rFonts w:ascii="Candara" w:eastAsia="Arial" w:hAnsi="Candara" w:cs="Arial"/>
          <w:sz w:val="24"/>
          <w:szCs w:val="24"/>
        </w:rPr>
        <w:t>g</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1"/>
          <w:sz w:val="24"/>
          <w:szCs w:val="24"/>
        </w:rPr>
        <w:t xml:space="preserve"> </w:t>
      </w:r>
      <w:r w:rsidRPr="00004E27">
        <w:rPr>
          <w:rFonts w:ascii="Candara" w:eastAsia="Arial" w:hAnsi="Candara" w:cs="Arial"/>
          <w:sz w:val="24"/>
          <w:szCs w:val="24"/>
        </w:rPr>
        <w:t>s</w:t>
      </w:r>
      <w:r w:rsidRPr="00004E27">
        <w:rPr>
          <w:rFonts w:ascii="Candara" w:eastAsia="Arial" w:hAnsi="Candara" w:cs="Arial"/>
          <w:spacing w:val="1"/>
          <w:sz w:val="24"/>
          <w:szCs w:val="24"/>
        </w:rPr>
        <w:t>ea</w:t>
      </w:r>
      <w:r w:rsidRPr="00004E27">
        <w:rPr>
          <w:rFonts w:ascii="Candara" w:eastAsia="Arial" w:hAnsi="Candara" w:cs="Arial"/>
          <w:sz w:val="24"/>
          <w:szCs w:val="24"/>
        </w:rPr>
        <w:t>led</w:t>
      </w:r>
      <w:r w:rsidRPr="00004E27">
        <w:rPr>
          <w:rFonts w:ascii="Candara" w:eastAsia="Arial" w:hAnsi="Candara" w:cs="Arial"/>
          <w:spacing w:val="2"/>
          <w:sz w:val="24"/>
          <w:szCs w:val="24"/>
        </w:rPr>
        <w:t xml:space="preserve"> </w:t>
      </w:r>
      <w:r w:rsidRPr="00004E27">
        <w:rPr>
          <w:rFonts w:ascii="Candara" w:eastAsia="Arial" w:hAnsi="Candara" w:cs="Arial"/>
          <w:sz w:val="24"/>
          <w:szCs w:val="24"/>
        </w:rPr>
        <w:t>ti</w:t>
      </w:r>
      <w:r w:rsidRPr="00004E27">
        <w:rPr>
          <w:rFonts w:ascii="Candara" w:eastAsia="Arial" w:hAnsi="Candara" w:cs="Arial"/>
          <w:spacing w:val="-1"/>
          <w:sz w:val="24"/>
          <w:szCs w:val="24"/>
        </w:rPr>
        <w:t>g</w:t>
      </w:r>
      <w:r w:rsidRPr="00004E27">
        <w:rPr>
          <w:rFonts w:ascii="Candara" w:eastAsia="Arial" w:hAnsi="Candara" w:cs="Arial"/>
          <w:spacing w:val="1"/>
          <w:sz w:val="24"/>
          <w:szCs w:val="24"/>
        </w:rPr>
        <w:t>h</w:t>
      </w:r>
      <w:r w:rsidRPr="00004E27">
        <w:rPr>
          <w:rFonts w:ascii="Candara" w:eastAsia="Arial" w:hAnsi="Candara" w:cs="Arial"/>
          <w:sz w:val="24"/>
          <w:szCs w:val="24"/>
        </w:rPr>
        <w:t>tly</w:t>
      </w:r>
      <w:r w:rsidRPr="00004E27">
        <w:rPr>
          <w:rFonts w:ascii="Candara" w:eastAsia="Arial" w:hAnsi="Candara" w:cs="Arial"/>
          <w:spacing w:val="1"/>
          <w:sz w:val="24"/>
          <w:szCs w:val="24"/>
        </w:rPr>
        <w:t xml:space="preserve"> b</w:t>
      </w:r>
      <w:r w:rsidRPr="00004E27">
        <w:rPr>
          <w:rFonts w:ascii="Candara" w:eastAsia="Arial" w:hAnsi="Candara" w:cs="Arial"/>
          <w:spacing w:val="-1"/>
          <w:sz w:val="24"/>
          <w:szCs w:val="24"/>
        </w:rPr>
        <w:t>e</w:t>
      </w:r>
      <w:r w:rsidRPr="00004E27">
        <w:rPr>
          <w:rFonts w:ascii="Candara" w:eastAsia="Arial" w:hAnsi="Candara" w:cs="Arial"/>
          <w:spacing w:val="3"/>
          <w:sz w:val="24"/>
          <w:szCs w:val="24"/>
        </w:rPr>
        <w:t>f</w:t>
      </w:r>
      <w:r w:rsidRPr="00004E27">
        <w:rPr>
          <w:rFonts w:ascii="Candara" w:eastAsia="Arial" w:hAnsi="Candara" w:cs="Arial"/>
          <w:spacing w:val="1"/>
          <w:sz w:val="24"/>
          <w:szCs w:val="24"/>
        </w:rPr>
        <w:t>o</w:t>
      </w:r>
      <w:r w:rsidRPr="00004E27">
        <w:rPr>
          <w:rFonts w:ascii="Candara" w:eastAsia="Arial" w:hAnsi="Candara" w:cs="Arial"/>
          <w:spacing w:val="-3"/>
          <w:sz w:val="24"/>
          <w:szCs w:val="24"/>
        </w:rPr>
        <w:t>r</w:t>
      </w:r>
      <w:r w:rsidRPr="00004E27">
        <w:rPr>
          <w:rFonts w:ascii="Candara" w:eastAsia="Arial" w:hAnsi="Candara" w:cs="Arial"/>
          <w:sz w:val="24"/>
          <w:szCs w:val="24"/>
        </w:rPr>
        <w:t xml:space="preserve">e </w:t>
      </w:r>
      <w:r w:rsidRPr="00004E27">
        <w:rPr>
          <w:rFonts w:ascii="Candara" w:eastAsia="Arial" w:hAnsi="Candara" w:cs="Arial"/>
          <w:spacing w:val="1"/>
          <w:sz w:val="24"/>
          <w:szCs w:val="24"/>
        </w:rPr>
        <w:t>d</w:t>
      </w:r>
      <w:r w:rsidRPr="00004E27">
        <w:rPr>
          <w:rFonts w:ascii="Candara" w:eastAsia="Arial" w:hAnsi="Candara" w:cs="Arial"/>
          <w:sz w:val="24"/>
          <w:szCs w:val="24"/>
        </w:rPr>
        <w:t>isp</w:t>
      </w:r>
      <w:r w:rsidRPr="00004E27">
        <w:rPr>
          <w:rFonts w:ascii="Candara" w:eastAsia="Arial" w:hAnsi="Candara" w:cs="Arial"/>
          <w:spacing w:val="1"/>
          <w:sz w:val="24"/>
          <w:szCs w:val="24"/>
        </w:rPr>
        <w:t>o</w:t>
      </w:r>
      <w:r w:rsidRPr="00004E27">
        <w:rPr>
          <w:rFonts w:ascii="Candara" w:eastAsia="Arial" w:hAnsi="Candara" w:cs="Arial"/>
          <w:sz w:val="24"/>
          <w:szCs w:val="24"/>
        </w:rPr>
        <w:t>sing</w:t>
      </w:r>
      <w:r w:rsidRPr="00004E27">
        <w:rPr>
          <w:rFonts w:ascii="Candara" w:eastAsia="Arial" w:hAnsi="Candara" w:cs="Arial"/>
          <w:spacing w:val="3"/>
          <w:sz w:val="24"/>
          <w:szCs w:val="24"/>
        </w:rPr>
        <w:t xml:space="preserve"> </w:t>
      </w:r>
      <w:r w:rsidRPr="00004E27">
        <w:rPr>
          <w:rFonts w:ascii="Candara" w:eastAsia="Arial" w:hAnsi="Candara" w:cs="Arial"/>
          <w:sz w:val="24"/>
          <w:szCs w:val="24"/>
        </w:rPr>
        <w:t>in</w:t>
      </w:r>
      <w:r w:rsidRPr="00004E27">
        <w:rPr>
          <w:rFonts w:ascii="Candara" w:eastAsia="Arial" w:hAnsi="Candara" w:cs="Arial"/>
          <w:spacing w:val="3"/>
          <w:sz w:val="24"/>
          <w:szCs w:val="24"/>
        </w:rPr>
        <w:t xml:space="preserve"> </w:t>
      </w:r>
      <w:r w:rsidRPr="00004E27">
        <w:rPr>
          <w:rFonts w:ascii="Candara" w:eastAsia="Arial" w:hAnsi="Candara" w:cs="Arial"/>
          <w:sz w:val="24"/>
          <w:szCs w:val="24"/>
        </w:rPr>
        <w:t>a</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b</w:t>
      </w:r>
      <w:r w:rsidR="006413EB" w:rsidRPr="00004E27">
        <w:rPr>
          <w:rFonts w:ascii="Candara" w:eastAsia="Arial" w:hAnsi="Candara" w:cs="Arial"/>
          <w:sz w:val="24"/>
          <w:szCs w:val="24"/>
        </w:rPr>
        <w:t xml:space="preserve">in. </w:t>
      </w:r>
      <w:r w:rsidRPr="00004E27">
        <w:rPr>
          <w:rFonts w:ascii="Candara" w:eastAsia="Arial" w:hAnsi="Candara" w:cs="Arial"/>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 xml:space="preserve">y </w:t>
      </w:r>
      <w:r w:rsidRPr="00004E27">
        <w:rPr>
          <w:rFonts w:ascii="Candara" w:eastAsia="Arial" w:hAnsi="Candara" w:cs="Arial"/>
          <w:spacing w:val="1"/>
          <w:sz w:val="24"/>
          <w:szCs w:val="24"/>
        </w:rPr>
        <w:t>b</w:t>
      </w:r>
      <w:r w:rsidRPr="00004E27">
        <w:rPr>
          <w:rFonts w:ascii="Candara" w:eastAsia="Arial" w:hAnsi="Candara" w:cs="Arial"/>
          <w:sz w:val="24"/>
          <w:szCs w:val="24"/>
        </w:rPr>
        <w:t>lo</w:t>
      </w:r>
      <w:r w:rsidRPr="00004E27">
        <w:rPr>
          <w:rFonts w:ascii="Candara" w:eastAsia="Arial" w:hAnsi="Candara" w:cs="Arial"/>
          <w:spacing w:val="1"/>
          <w:sz w:val="24"/>
          <w:szCs w:val="24"/>
        </w:rPr>
        <w:t>o</w:t>
      </w:r>
      <w:r w:rsidRPr="00004E27">
        <w:rPr>
          <w:rFonts w:ascii="Candara" w:eastAsia="Arial" w:hAnsi="Candara" w:cs="Arial"/>
          <w:sz w:val="24"/>
          <w:szCs w:val="24"/>
        </w:rPr>
        <w:t>d</w:t>
      </w:r>
      <w:r w:rsidRPr="00004E27">
        <w:rPr>
          <w:rFonts w:ascii="Candara" w:eastAsia="Arial" w:hAnsi="Candara" w:cs="Arial"/>
          <w:spacing w:val="3"/>
          <w:sz w:val="24"/>
          <w:szCs w:val="24"/>
        </w:rPr>
        <w:t xml:space="preserve"> </w:t>
      </w:r>
      <w:r w:rsidRPr="00004E27">
        <w:rPr>
          <w:rFonts w:ascii="Candara" w:eastAsia="Arial" w:hAnsi="Candara" w:cs="Arial"/>
          <w:sz w:val="24"/>
          <w:szCs w:val="24"/>
        </w:rPr>
        <w:t>st</w:t>
      </w:r>
      <w:r w:rsidRPr="00004E27">
        <w:rPr>
          <w:rFonts w:ascii="Candara" w:eastAsia="Arial" w:hAnsi="Candara" w:cs="Arial"/>
          <w:spacing w:val="1"/>
          <w:sz w:val="24"/>
          <w:szCs w:val="24"/>
        </w:rPr>
        <w:t>a</w:t>
      </w:r>
      <w:r w:rsidRPr="00004E27">
        <w:rPr>
          <w:rFonts w:ascii="Candara" w:eastAsia="Arial" w:hAnsi="Candara" w:cs="Arial"/>
          <w:sz w:val="24"/>
          <w:szCs w:val="24"/>
        </w:rPr>
        <w:t>ins</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m</w:t>
      </w:r>
      <w:r w:rsidRPr="00004E27">
        <w:rPr>
          <w:rFonts w:ascii="Candara" w:eastAsia="Arial" w:hAnsi="Candara" w:cs="Arial"/>
          <w:spacing w:val="1"/>
          <w:sz w:val="24"/>
          <w:szCs w:val="24"/>
        </w:rPr>
        <w:t>u</w:t>
      </w:r>
      <w:r w:rsidRPr="00004E27">
        <w:rPr>
          <w:rFonts w:ascii="Candara" w:eastAsia="Arial" w:hAnsi="Candara" w:cs="Arial"/>
          <w:sz w:val="24"/>
          <w:szCs w:val="24"/>
        </w:rPr>
        <w:t>st</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e</w:t>
      </w:r>
      <w:r w:rsidRPr="00004E27">
        <w:rPr>
          <w:rFonts w:ascii="Candara" w:eastAsia="Arial" w:hAnsi="Candara" w:cs="Arial"/>
          <w:spacing w:val="3"/>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1"/>
          <w:sz w:val="24"/>
          <w:szCs w:val="24"/>
        </w:rPr>
        <w:t>a</w:t>
      </w:r>
      <w:r w:rsidRPr="00004E27">
        <w:rPr>
          <w:rFonts w:ascii="Candara" w:eastAsia="Arial" w:hAnsi="Candara" w:cs="Arial"/>
          <w:sz w:val="24"/>
          <w:szCs w:val="24"/>
        </w:rPr>
        <w:t>s</w:t>
      </w:r>
      <w:r w:rsidRPr="00004E27">
        <w:rPr>
          <w:rFonts w:ascii="Candara" w:eastAsia="Arial" w:hAnsi="Candara" w:cs="Arial"/>
          <w:spacing w:val="1"/>
          <w:sz w:val="24"/>
          <w:szCs w:val="24"/>
        </w:rPr>
        <w:t>he</w:t>
      </w:r>
      <w:r w:rsidRPr="00004E27">
        <w:rPr>
          <w:rFonts w:ascii="Candara" w:eastAsia="Arial" w:hAnsi="Candara" w:cs="Arial"/>
          <w:sz w:val="24"/>
          <w:szCs w:val="24"/>
        </w:rPr>
        <w:t>d</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3"/>
          <w:sz w:val="24"/>
          <w:szCs w:val="24"/>
        </w:rPr>
        <w:t>w</w:t>
      </w:r>
      <w:r w:rsidRPr="00004E27">
        <w:rPr>
          <w:rFonts w:ascii="Candara" w:eastAsia="Arial" w:hAnsi="Candara" w:cs="Arial"/>
          <w:spacing w:val="1"/>
          <w:sz w:val="24"/>
          <w:szCs w:val="24"/>
        </w:rPr>
        <w:t>a</w:t>
      </w:r>
      <w:r w:rsidRPr="00004E27">
        <w:rPr>
          <w:rFonts w:ascii="Candara" w:eastAsia="Arial" w:hAnsi="Candara" w:cs="Arial"/>
          <w:sz w:val="24"/>
          <w:szCs w:val="24"/>
        </w:rPr>
        <w:t>y t</w:t>
      </w:r>
      <w:r w:rsidRPr="00004E27">
        <w:rPr>
          <w:rFonts w:ascii="Candara" w:eastAsia="Arial" w:hAnsi="Candara" w:cs="Arial"/>
          <w:spacing w:val="1"/>
          <w:sz w:val="24"/>
          <w:szCs w:val="24"/>
        </w:rPr>
        <w:t>ho</w:t>
      </w:r>
      <w:r w:rsidRPr="00004E27">
        <w:rPr>
          <w:rFonts w:ascii="Candara" w:eastAsia="Arial" w:hAnsi="Candara" w:cs="Arial"/>
          <w:sz w:val="24"/>
          <w:szCs w:val="24"/>
        </w:rPr>
        <w:t>ro</w:t>
      </w:r>
      <w:r w:rsidRPr="00004E27">
        <w:rPr>
          <w:rFonts w:ascii="Candara" w:eastAsia="Arial" w:hAnsi="Candara" w:cs="Arial"/>
          <w:spacing w:val="1"/>
          <w:sz w:val="24"/>
          <w:szCs w:val="24"/>
        </w:rPr>
        <w:t>u</w:t>
      </w:r>
      <w:r w:rsidRPr="00004E27">
        <w:rPr>
          <w:rFonts w:ascii="Candara" w:eastAsia="Arial" w:hAnsi="Candara" w:cs="Arial"/>
          <w:spacing w:val="-1"/>
          <w:sz w:val="24"/>
          <w:szCs w:val="24"/>
        </w:rPr>
        <w:t>g</w:t>
      </w:r>
      <w:r w:rsidRPr="00004E27">
        <w:rPr>
          <w:rFonts w:ascii="Candara" w:eastAsia="Arial" w:hAnsi="Candara" w:cs="Arial"/>
          <w:spacing w:val="1"/>
          <w:sz w:val="24"/>
          <w:szCs w:val="24"/>
        </w:rPr>
        <w:t>h</w:t>
      </w:r>
      <w:r w:rsidRPr="00004E27">
        <w:rPr>
          <w:rFonts w:ascii="Candara" w:eastAsia="Arial" w:hAnsi="Candara" w:cs="Arial"/>
          <w:sz w:val="24"/>
          <w:szCs w:val="24"/>
        </w:rPr>
        <w:t>l</w:t>
      </w:r>
      <w:r w:rsidRPr="00004E27">
        <w:rPr>
          <w:rFonts w:ascii="Candara" w:eastAsia="Arial" w:hAnsi="Candara" w:cs="Arial"/>
          <w:spacing w:val="-3"/>
          <w:sz w:val="24"/>
          <w:szCs w:val="24"/>
        </w:rPr>
        <w:t>y</w:t>
      </w:r>
      <w:r w:rsidRPr="00004E27">
        <w:rPr>
          <w:rFonts w:ascii="Candara" w:eastAsia="Arial" w:hAnsi="Candara" w:cs="Arial"/>
          <w:sz w:val="24"/>
          <w:szCs w:val="24"/>
        </w:rPr>
        <w:t>.</w:t>
      </w:r>
    </w:p>
    <w:p w14:paraId="75719820" w14:textId="77777777" w:rsidR="001E2FBD" w:rsidRPr="00D41342" w:rsidRDefault="001E2FBD" w:rsidP="00B3749F">
      <w:pPr>
        <w:spacing w:before="16" w:line="260" w:lineRule="exact"/>
        <w:jc w:val="both"/>
        <w:rPr>
          <w:rFonts w:ascii="Candara" w:hAnsi="Candara" w:cs="Arial"/>
          <w:sz w:val="26"/>
          <w:szCs w:val="26"/>
        </w:rPr>
      </w:pPr>
    </w:p>
    <w:p w14:paraId="16F79A15" w14:textId="77777777" w:rsidR="006413EB" w:rsidRPr="00D41342" w:rsidRDefault="00086025" w:rsidP="00B3749F">
      <w:pPr>
        <w:ind w:right="75"/>
        <w:jc w:val="both"/>
        <w:rPr>
          <w:rFonts w:ascii="Candara" w:eastAsia="Arial" w:hAnsi="Candara" w:cs="Arial"/>
          <w:sz w:val="24"/>
          <w:szCs w:val="24"/>
        </w:rPr>
      </w:pPr>
      <w:r w:rsidRPr="00D41342">
        <w:rPr>
          <w:rFonts w:ascii="Candara" w:eastAsia="Arial" w:hAnsi="Candara" w:cs="Arial"/>
          <w:sz w:val="24"/>
          <w:szCs w:val="24"/>
        </w:rPr>
        <w:t>Due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incre</w:t>
      </w:r>
      <w:r w:rsidRPr="00D41342">
        <w:rPr>
          <w:rFonts w:ascii="Candara" w:eastAsia="Arial" w:hAnsi="Candara" w:cs="Arial"/>
          <w:spacing w:val="1"/>
          <w:sz w:val="24"/>
          <w:szCs w:val="24"/>
        </w:rPr>
        <w:t>a</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sk</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5"/>
          <w:sz w:val="24"/>
          <w:szCs w:val="24"/>
        </w:rPr>
        <w:t xml:space="preserve"> </w:t>
      </w:r>
      <w:r w:rsidRPr="00D41342">
        <w:rPr>
          <w:rFonts w:ascii="Candara" w:eastAsia="Arial" w:hAnsi="Candara" w:cs="Arial"/>
          <w:sz w:val="24"/>
          <w:szCs w:val="24"/>
        </w:rPr>
        <w:t>inj</w:t>
      </w:r>
      <w:r w:rsidRPr="00D41342">
        <w:rPr>
          <w:rFonts w:ascii="Candara" w:eastAsia="Arial" w:hAnsi="Candara" w:cs="Arial"/>
          <w:spacing w:val="1"/>
          <w:sz w:val="24"/>
          <w:szCs w:val="24"/>
        </w:rPr>
        <w:t>u</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po</w:t>
      </w:r>
      <w:r w:rsidRPr="00D41342">
        <w:rPr>
          <w:rFonts w:ascii="Candara" w:eastAsia="Arial" w:hAnsi="Candara" w:cs="Arial"/>
          <w:sz w:val="24"/>
          <w:szCs w:val="24"/>
        </w:rPr>
        <w:t>rt id</w:t>
      </w:r>
      <w:r w:rsidRPr="00D41342">
        <w:rPr>
          <w:rFonts w:ascii="Candara" w:eastAsia="Arial" w:hAnsi="Candara" w:cs="Arial"/>
          <w:spacing w:val="1"/>
          <w:sz w:val="24"/>
          <w:szCs w:val="24"/>
        </w:rPr>
        <w:t>ea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z w:val="24"/>
          <w:szCs w:val="24"/>
        </w:rPr>
        <w:t>y</w:t>
      </w:r>
      <w:r w:rsidRPr="00D41342">
        <w:rPr>
          <w:rFonts w:ascii="Candara" w:eastAsia="Arial" w:hAnsi="Candara" w:cs="Arial"/>
          <w:spacing w:val="7"/>
          <w:sz w:val="24"/>
          <w:szCs w:val="24"/>
        </w:rPr>
        <w:t xml:space="preserve"> </w:t>
      </w:r>
      <w:r w:rsidRPr="00D41342">
        <w:rPr>
          <w:rFonts w:ascii="Candara" w:eastAsia="Arial" w:hAnsi="Candara" w:cs="Arial"/>
          <w:spacing w:val="1"/>
          <w:sz w:val="24"/>
          <w:szCs w:val="24"/>
        </w:rPr>
        <w:t>ph</w:t>
      </w:r>
      <w:r w:rsidRPr="00D41342">
        <w:rPr>
          <w:rFonts w:ascii="Candara" w:eastAsia="Arial" w:hAnsi="Candara" w:cs="Arial"/>
          <w:spacing w:val="-2"/>
          <w:sz w:val="24"/>
          <w:szCs w:val="24"/>
        </w:rPr>
        <w:t>y</w:t>
      </w:r>
      <w:r w:rsidRPr="00D41342">
        <w:rPr>
          <w:rFonts w:ascii="Candara" w:eastAsia="Arial" w:hAnsi="Candara" w:cs="Arial"/>
          <w:sz w:val="24"/>
          <w:szCs w:val="24"/>
        </w:rPr>
        <w:t>sical</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pacing w:val="1"/>
          <w:sz w:val="24"/>
          <w:szCs w:val="24"/>
        </w:rPr>
        <w:t>u</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Fi</w:t>
      </w:r>
      <w:r w:rsidRPr="00D41342">
        <w:rPr>
          <w:rFonts w:ascii="Candara" w:eastAsia="Arial" w:hAnsi="Candara" w:cs="Arial"/>
          <w:spacing w:val="-1"/>
          <w:sz w:val="24"/>
          <w:szCs w:val="24"/>
        </w:rPr>
        <w:t>r</w:t>
      </w:r>
      <w:r w:rsidRPr="00D41342">
        <w:rPr>
          <w:rFonts w:ascii="Candara" w:eastAsia="Arial" w:hAnsi="Candara" w:cs="Arial"/>
          <w:sz w:val="24"/>
          <w:szCs w:val="24"/>
        </w:rPr>
        <w:t>st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id</w:t>
      </w:r>
      <w:r w:rsidRPr="00D41342">
        <w:rPr>
          <w:rFonts w:ascii="Candara" w:eastAsia="Arial" w:hAnsi="Candara" w:cs="Arial"/>
          <w:spacing w:val="1"/>
          <w:sz w:val="24"/>
          <w:szCs w:val="24"/>
        </w:rPr>
        <w:t>e</w:t>
      </w:r>
      <w:r w:rsidRPr="00D41342">
        <w:rPr>
          <w:rFonts w:ascii="Candara" w:eastAsia="Arial" w:hAnsi="Candara" w:cs="Arial"/>
          <w:sz w:val="24"/>
          <w:szCs w:val="24"/>
        </w:rPr>
        <w:t>rs.</w:t>
      </w:r>
    </w:p>
    <w:p w14:paraId="04F77E6D" w14:textId="77777777" w:rsidR="006413EB" w:rsidRPr="00D41342" w:rsidRDefault="006413EB" w:rsidP="00B3749F">
      <w:pPr>
        <w:ind w:right="75"/>
        <w:jc w:val="both"/>
        <w:rPr>
          <w:rFonts w:ascii="Candara" w:eastAsia="Arial" w:hAnsi="Candara" w:cs="Arial"/>
          <w:sz w:val="24"/>
          <w:szCs w:val="24"/>
        </w:rPr>
      </w:pPr>
    </w:p>
    <w:p w14:paraId="75719822" w14:textId="33DEC9FB" w:rsidR="001E2FBD" w:rsidRPr="00D41342" w:rsidRDefault="00086025" w:rsidP="00B3749F">
      <w:pPr>
        <w:ind w:right="75"/>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Fi</w:t>
      </w:r>
      <w:r w:rsidRPr="00D41342">
        <w:rPr>
          <w:rFonts w:ascii="Candara" w:eastAsia="Arial" w:hAnsi="Candara" w:cs="Arial"/>
          <w:spacing w:val="-1"/>
          <w:sz w:val="24"/>
          <w:szCs w:val="24"/>
        </w:rPr>
        <w:t>r</w:t>
      </w:r>
      <w:r w:rsidRPr="00D41342">
        <w:rPr>
          <w:rFonts w:ascii="Candara" w:eastAsia="Arial" w:hAnsi="Candara" w:cs="Arial"/>
          <w:sz w:val="24"/>
          <w:szCs w:val="24"/>
        </w:rPr>
        <w:t>st</w:t>
      </w:r>
      <w:r w:rsidRPr="00D41342">
        <w:rPr>
          <w:rFonts w:ascii="Candara" w:eastAsia="Arial" w:hAnsi="Candara" w:cs="Arial"/>
          <w:spacing w:val="1"/>
          <w:sz w:val="24"/>
          <w:szCs w:val="24"/>
        </w:rPr>
        <w:t xml:space="preserve"> A</w:t>
      </w:r>
      <w:r w:rsidRPr="00D41342">
        <w:rPr>
          <w:rFonts w:ascii="Candara" w:eastAsia="Arial" w:hAnsi="Candara" w:cs="Arial"/>
          <w:sz w:val="24"/>
          <w:szCs w:val="24"/>
        </w:rPr>
        <w:t>i</w:t>
      </w:r>
      <w:r w:rsidRPr="00D41342">
        <w:rPr>
          <w:rFonts w:ascii="Candara" w:eastAsia="Arial" w:hAnsi="Candara" w:cs="Arial"/>
          <w:spacing w:val="-2"/>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rs</w:t>
      </w:r>
      <w:r w:rsidRPr="00D41342">
        <w:rPr>
          <w:rFonts w:ascii="Candara" w:eastAsia="Arial" w:hAnsi="Candara" w:cs="Arial"/>
          <w:spacing w:val="1"/>
          <w:sz w:val="24"/>
          <w:szCs w:val="24"/>
        </w:rPr>
        <w:t xml:space="preserve"> o</w:t>
      </w:r>
      <w:r w:rsidRPr="00D41342">
        <w:rPr>
          <w:rFonts w:ascii="Candara" w:eastAsia="Arial" w:hAnsi="Candara" w:cs="Arial"/>
          <w:sz w:val="24"/>
          <w:szCs w:val="24"/>
        </w:rPr>
        <w:t>r alt</w:t>
      </w:r>
      <w:r w:rsidRPr="00D41342">
        <w:rPr>
          <w:rFonts w:ascii="Candara" w:eastAsia="Arial" w:hAnsi="Candara" w:cs="Arial"/>
          <w:spacing w:val="-1"/>
          <w:sz w:val="24"/>
          <w:szCs w:val="24"/>
        </w:rPr>
        <w:t>e</w:t>
      </w:r>
      <w:r w:rsidRPr="00D41342">
        <w:rPr>
          <w:rFonts w:ascii="Candara" w:eastAsia="Arial" w:hAnsi="Candara" w:cs="Arial"/>
          <w:sz w:val="24"/>
          <w:szCs w:val="24"/>
        </w:rPr>
        <w:t>rn</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ly</w:t>
      </w:r>
      <w:r w:rsidRPr="00D41342">
        <w:rPr>
          <w:rFonts w:ascii="Candara" w:eastAsia="Arial" w:hAnsi="Candara" w:cs="Arial"/>
          <w:spacing w:val="-3"/>
          <w:sz w:val="24"/>
          <w:szCs w:val="24"/>
        </w:rPr>
        <w:t xml:space="preserve"> </w:t>
      </w:r>
      <w:r w:rsidRPr="00D41342">
        <w:rPr>
          <w:rFonts w:ascii="Candara" w:eastAsia="Arial" w:hAnsi="Candara" w:cs="Arial"/>
          <w:sz w:val="24"/>
          <w:szCs w:val="24"/>
        </w:rPr>
        <w:t>a</w:t>
      </w:r>
      <w:r w:rsidRPr="00D41342">
        <w:rPr>
          <w:rFonts w:ascii="Candara" w:eastAsia="Arial" w:hAnsi="Candara" w:cs="Arial"/>
          <w:spacing w:val="4"/>
          <w:sz w:val="24"/>
          <w:szCs w:val="24"/>
        </w:rPr>
        <w:t xml:space="preserve"> </w:t>
      </w:r>
      <w:r w:rsidRPr="00D41342">
        <w:rPr>
          <w:rFonts w:ascii="Candara" w:eastAsia="Arial" w:hAnsi="Candara" w:cs="Arial"/>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si</w:t>
      </w:r>
      <w:r w:rsidRPr="00D41342">
        <w:rPr>
          <w:rFonts w:ascii="Candara" w:eastAsia="Arial" w:hAnsi="Candara" w:cs="Arial"/>
          <w:spacing w:val="-2"/>
          <w:sz w:val="24"/>
          <w:szCs w:val="24"/>
        </w:rPr>
        <w:t>g</w:t>
      </w:r>
      <w:r w:rsidRPr="00D41342">
        <w:rPr>
          <w:rFonts w:ascii="Candara" w:eastAsia="Arial" w:hAnsi="Candara" w:cs="Arial"/>
          <w:spacing w:val="1"/>
          <w:sz w:val="24"/>
          <w:szCs w:val="24"/>
        </w:rPr>
        <w:t>na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 xml:space="preserve">d </w:t>
      </w:r>
      <w:r w:rsidRPr="00D41342">
        <w:rPr>
          <w:rFonts w:ascii="Candara" w:eastAsia="Arial" w:hAnsi="Candara" w:cs="Arial"/>
          <w:spacing w:val="1"/>
          <w:sz w:val="24"/>
          <w:szCs w:val="24"/>
        </w:rPr>
        <w:t>Pe</w:t>
      </w:r>
      <w:r w:rsidRPr="00D41342">
        <w:rPr>
          <w:rFonts w:ascii="Candara" w:eastAsia="Arial" w:hAnsi="Candara" w:cs="Arial"/>
          <w:sz w:val="24"/>
          <w:szCs w:val="24"/>
        </w:rPr>
        <w:t>rson</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hou</w:t>
      </w:r>
      <w:r w:rsidRPr="00D41342">
        <w:rPr>
          <w:rFonts w:ascii="Candara" w:eastAsia="Arial" w:hAnsi="Candara" w:cs="Arial"/>
          <w:spacing w:val="-3"/>
          <w:sz w:val="24"/>
          <w:szCs w:val="24"/>
        </w:rPr>
        <w:t>l</w:t>
      </w:r>
      <w:r w:rsidRPr="00D41342">
        <w:rPr>
          <w:rFonts w:ascii="Candara" w:eastAsia="Arial" w:hAnsi="Candara" w:cs="Arial"/>
          <w:spacing w:val="1"/>
          <w:sz w:val="24"/>
          <w:szCs w:val="24"/>
        </w:rPr>
        <w:t>d</w:t>
      </w:r>
      <w:r w:rsidRPr="00D41342">
        <w:rPr>
          <w:rFonts w:ascii="Candara" w:eastAsia="Arial" w:hAnsi="Candara" w:cs="Arial"/>
          <w:sz w:val="24"/>
          <w:szCs w:val="24"/>
        </w:rPr>
        <w:t>:</w:t>
      </w:r>
    </w:p>
    <w:p w14:paraId="75719823" w14:textId="45BC3570" w:rsidR="001E2FBD" w:rsidRPr="00004E27" w:rsidRDefault="00086025" w:rsidP="00004E27">
      <w:pPr>
        <w:pStyle w:val="ListParagraph"/>
        <w:numPr>
          <w:ilvl w:val="0"/>
          <w:numId w:val="16"/>
        </w:numPr>
        <w:ind w:right="80"/>
        <w:jc w:val="both"/>
        <w:rPr>
          <w:rFonts w:ascii="Candara" w:eastAsia="Arial" w:hAnsi="Candara" w:cs="Arial"/>
          <w:sz w:val="24"/>
          <w:szCs w:val="24"/>
        </w:rPr>
      </w:pPr>
      <w:r w:rsidRPr="00004E27">
        <w:rPr>
          <w:rFonts w:ascii="Candara" w:eastAsia="Arial" w:hAnsi="Candara" w:cs="Arial"/>
          <w:spacing w:val="2"/>
          <w:sz w:val="24"/>
          <w:szCs w:val="24"/>
        </w:rPr>
        <w:t>T</w:t>
      </w:r>
      <w:r w:rsidRPr="00004E27">
        <w:rPr>
          <w:rFonts w:ascii="Candara" w:eastAsia="Arial" w:hAnsi="Candara" w:cs="Arial"/>
          <w:spacing w:val="1"/>
          <w:sz w:val="24"/>
          <w:szCs w:val="24"/>
        </w:rPr>
        <w:t>a</w:t>
      </w:r>
      <w:r w:rsidRPr="00004E27">
        <w:rPr>
          <w:rFonts w:ascii="Candara" w:eastAsia="Arial" w:hAnsi="Candara" w:cs="Arial"/>
          <w:spacing w:val="-2"/>
          <w:sz w:val="24"/>
          <w:szCs w:val="24"/>
        </w:rPr>
        <w:t>k</w:t>
      </w:r>
      <w:r w:rsidRPr="00004E27">
        <w:rPr>
          <w:rFonts w:ascii="Candara" w:eastAsia="Arial" w:hAnsi="Candara" w:cs="Arial"/>
          <w:sz w:val="24"/>
          <w:szCs w:val="24"/>
        </w:rPr>
        <w:t>e c</w:t>
      </w:r>
      <w:r w:rsidRPr="00004E27">
        <w:rPr>
          <w:rFonts w:ascii="Candara" w:eastAsia="Arial" w:hAnsi="Candara" w:cs="Arial"/>
          <w:spacing w:val="-1"/>
          <w:sz w:val="24"/>
          <w:szCs w:val="24"/>
        </w:rPr>
        <w:t>h</w:t>
      </w:r>
      <w:r w:rsidRPr="00004E27">
        <w:rPr>
          <w:rFonts w:ascii="Candara" w:eastAsia="Arial" w:hAnsi="Candara" w:cs="Arial"/>
          <w:spacing w:val="1"/>
          <w:sz w:val="24"/>
          <w:szCs w:val="24"/>
        </w:rPr>
        <w:t>a</w:t>
      </w:r>
      <w:r w:rsidRPr="00004E27">
        <w:rPr>
          <w:rFonts w:ascii="Candara" w:eastAsia="Arial" w:hAnsi="Candara" w:cs="Arial"/>
          <w:sz w:val="24"/>
          <w:szCs w:val="24"/>
        </w:rPr>
        <w:t>r</w:t>
      </w:r>
      <w:r w:rsidRPr="00004E27">
        <w:rPr>
          <w:rFonts w:ascii="Candara" w:eastAsia="Arial" w:hAnsi="Candara" w:cs="Arial"/>
          <w:spacing w:val="-2"/>
          <w:sz w:val="24"/>
          <w:szCs w:val="24"/>
        </w:rPr>
        <w:t>g</w:t>
      </w:r>
      <w:r w:rsidRPr="00004E27">
        <w:rPr>
          <w:rFonts w:ascii="Candara" w:eastAsia="Arial" w:hAnsi="Candara" w:cs="Arial"/>
          <w:sz w:val="24"/>
          <w:szCs w:val="24"/>
        </w:rPr>
        <w:t xml:space="preserve">e </w:t>
      </w:r>
      <w:r w:rsidRPr="00004E27">
        <w:rPr>
          <w:rFonts w:ascii="Candara" w:eastAsia="Arial" w:hAnsi="Candara" w:cs="Arial"/>
          <w:spacing w:val="-3"/>
          <w:sz w:val="24"/>
          <w:szCs w:val="24"/>
        </w:rPr>
        <w:t>w</w:t>
      </w:r>
      <w:r w:rsidRPr="00004E27">
        <w:rPr>
          <w:rFonts w:ascii="Candara" w:eastAsia="Arial" w:hAnsi="Candara" w:cs="Arial"/>
          <w:spacing w:val="1"/>
          <w:sz w:val="24"/>
          <w:szCs w:val="24"/>
        </w:rPr>
        <w:t>he</w:t>
      </w:r>
      <w:r w:rsidRPr="00004E27">
        <w:rPr>
          <w:rFonts w:ascii="Candara" w:eastAsia="Arial" w:hAnsi="Candara" w:cs="Arial"/>
          <w:sz w:val="24"/>
          <w:szCs w:val="24"/>
        </w:rPr>
        <w:t xml:space="preserve">n </w:t>
      </w:r>
      <w:r w:rsidRPr="00004E27">
        <w:rPr>
          <w:rFonts w:ascii="Candara" w:eastAsia="Arial" w:hAnsi="Candara" w:cs="Arial"/>
          <w:spacing w:val="-2"/>
          <w:sz w:val="24"/>
          <w:szCs w:val="24"/>
        </w:rPr>
        <w:t>s</w:t>
      </w:r>
      <w:r w:rsidRPr="00004E27">
        <w:rPr>
          <w:rFonts w:ascii="Candara" w:eastAsia="Arial" w:hAnsi="Candara" w:cs="Arial"/>
          <w:spacing w:val="1"/>
          <w:sz w:val="24"/>
          <w:szCs w:val="24"/>
        </w:rPr>
        <w:t>om</w:t>
      </w:r>
      <w:r w:rsidRPr="00004E27">
        <w:rPr>
          <w:rFonts w:ascii="Candara" w:eastAsia="Arial" w:hAnsi="Candara" w:cs="Arial"/>
          <w:spacing w:val="-1"/>
          <w:sz w:val="24"/>
          <w:szCs w:val="24"/>
        </w:rPr>
        <w:t>e</w:t>
      </w:r>
      <w:r w:rsidRPr="00004E27">
        <w:rPr>
          <w:rFonts w:ascii="Candara" w:eastAsia="Arial" w:hAnsi="Candara" w:cs="Arial"/>
          <w:spacing w:val="1"/>
          <w:sz w:val="24"/>
          <w:szCs w:val="24"/>
        </w:rPr>
        <w:t>o</w:t>
      </w:r>
      <w:r w:rsidRPr="00004E27">
        <w:rPr>
          <w:rFonts w:ascii="Candara" w:eastAsia="Arial" w:hAnsi="Candara" w:cs="Arial"/>
          <w:spacing w:val="-1"/>
          <w:sz w:val="24"/>
          <w:szCs w:val="24"/>
        </w:rPr>
        <w:t>n</w:t>
      </w:r>
      <w:r w:rsidRPr="00004E27">
        <w:rPr>
          <w:rFonts w:ascii="Candara" w:eastAsia="Arial" w:hAnsi="Candara" w:cs="Arial"/>
          <w:sz w:val="24"/>
          <w:szCs w:val="24"/>
        </w:rPr>
        <w:t>e is inj</w:t>
      </w:r>
      <w:r w:rsidRPr="00004E27">
        <w:rPr>
          <w:rFonts w:ascii="Candara" w:eastAsia="Arial" w:hAnsi="Candara" w:cs="Arial"/>
          <w:spacing w:val="1"/>
          <w:sz w:val="24"/>
          <w:szCs w:val="24"/>
        </w:rPr>
        <w:t>u</w:t>
      </w:r>
      <w:r w:rsidRPr="00004E27">
        <w:rPr>
          <w:rFonts w:ascii="Candara" w:eastAsia="Arial" w:hAnsi="Candara" w:cs="Arial"/>
          <w:sz w:val="24"/>
          <w:szCs w:val="24"/>
        </w:rPr>
        <w:t>r</w:t>
      </w:r>
      <w:r w:rsidRPr="00004E27">
        <w:rPr>
          <w:rFonts w:ascii="Candara" w:eastAsia="Arial" w:hAnsi="Candara" w:cs="Arial"/>
          <w:spacing w:val="-2"/>
          <w:sz w:val="24"/>
          <w:szCs w:val="24"/>
        </w:rPr>
        <w:t>e</w:t>
      </w:r>
      <w:r w:rsidRPr="00004E27">
        <w:rPr>
          <w:rFonts w:ascii="Candara" w:eastAsia="Arial" w:hAnsi="Candara" w:cs="Arial"/>
          <w:spacing w:val="1"/>
          <w:sz w:val="24"/>
          <w:szCs w:val="24"/>
        </w:rPr>
        <w:t>d</w:t>
      </w:r>
      <w:r w:rsidRPr="00004E27">
        <w:rPr>
          <w:rFonts w:ascii="Candara" w:eastAsia="Arial" w:hAnsi="Candara" w:cs="Arial"/>
          <w:sz w:val="24"/>
          <w:szCs w:val="24"/>
        </w:rPr>
        <w:t xml:space="preserve">/ill </w:t>
      </w:r>
      <w:r w:rsidRPr="00004E27">
        <w:rPr>
          <w:rFonts w:ascii="Candara" w:eastAsia="Arial" w:hAnsi="Candara" w:cs="Arial"/>
          <w:spacing w:val="1"/>
          <w:sz w:val="24"/>
          <w:szCs w:val="24"/>
        </w:rPr>
        <w:t>un</w:t>
      </w:r>
      <w:r w:rsidRPr="00004E27">
        <w:rPr>
          <w:rFonts w:ascii="Candara" w:eastAsia="Arial" w:hAnsi="Candara" w:cs="Arial"/>
          <w:sz w:val="24"/>
          <w:szCs w:val="24"/>
        </w:rPr>
        <w:t xml:space="preserve">til a </w:t>
      </w:r>
      <w:r w:rsidRPr="00004E27">
        <w:rPr>
          <w:rFonts w:ascii="Candara" w:eastAsia="Arial" w:hAnsi="Candara" w:cs="Arial"/>
          <w:spacing w:val="-2"/>
          <w:sz w:val="24"/>
          <w:szCs w:val="24"/>
        </w:rPr>
        <w:t>s</w:t>
      </w:r>
      <w:r w:rsidRPr="00004E27">
        <w:rPr>
          <w:rFonts w:ascii="Candara" w:eastAsia="Arial" w:hAnsi="Candara" w:cs="Arial"/>
          <w:spacing w:val="1"/>
          <w:sz w:val="24"/>
          <w:szCs w:val="24"/>
        </w:rPr>
        <w:t>u</w:t>
      </w:r>
      <w:r w:rsidRPr="00004E27">
        <w:rPr>
          <w:rFonts w:ascii="Candara" w:eastAsia="Arial" w:hAnsi="Candara" w:cs="Arial"/>
          <w:sz w:val="24"/>
          <w:szCs w:val="24"/>
        </w:rPr>
        <w:t>it</w:t>
      </w:r>
      <w:r w:rsidRPr="00004E27">
        <w:rPr>
          <w:rFonts w:ascii="Candara" w:eastAsia="Arial" w:hAnsi="Candara" w:cs="Arial"/>
          <w:spacing w:val="-1"/>
          <w:sz w:val="24"/>
          <w:szCs w:val="24"/>
        </w:rPr>
        <w:t>a</w:t>
      </w:r>
      <w:r w:rsidRPr="00004E27">
        <w:rPr>
          <w:rFonts w:ascii="Candara" w:eastAsia="Arial" w:hAnsi="Candara" w:cs="Arial"/>
          <w:spacing w:val="1"/>
          <w:sz w:val="24"/>
          <w:szCs w:val="24"/>
        </w:rPr>
        <w:t>b</w:t>
      </w:r>
      <w:r w:rsidR="006413EB" w:rsidRPr="00004E27">
        <w:rPr>
          <w:rFonts w:ascii="Candara" w:eastAsia="Arial" w:hAnsi="Candara" w:cs="Arial"/>
          <w:sz w:val="24"/>
          <w:szCs w:val="24"/>
        </w:rPr>
        <w:t xml:space="preserve">ly </w:t>
      </w:r>
      <w:r w:rsidRPr="00004E27">
        <w:rPr>
          <w:rFonts w:ascii="Candara" w:eastAsia="Arial" w:hAnsi="Candara" w:cs="Arial"/>
          <w:spacing w:val="-1"/>
          <w:sz w:val="24"/>
          <w:szCs w:val="24"/>
        </w:rPr>
        <w:t>q</w:t>
      </w:r>
      <w:r w:rsidRPr="00004E27">
        <w:rPr>
          <w:rFonts w:ascii="Candara" w:eastAsia="Arial" w:hAnsi="Candara" w:cs="Arial"/>
          <w:spacing w:val="1"/>
          <w:sz w:val="24"/>
          <w:szCs w:val="24"/>
        </w:rPr>
        <w:t>ua</w:t>
      </w:r>
      <w:r w:rsidRPr="00004E27">
        <w:rPr>
          <w:rFonts w:ascii="Candara" w:eastAsia="Arial" w:hAnsi="Candara" w:cs="Arial"/>
          <w:sz w:val="24"/>
          <w:szCs w:val="24"/>
        </w:rPr>
        <w:t>l</w:t>
      </w:r>
      <w:r w:rsidRPr="00004E27">
        <w:rPr>
          <w:rFonts w:ascii="Candara" w:eastAsia="Arial" w:hAnsi="Candara" w:cs="Arial"/>
          <w:spacing w:val="-1"/>
          <w:sz w:val="24"/>
          <w:szCs w:val="24"/>
        </w:rPr>
        <w:t>i</w:t>
      </w:r>
      <w:r w:rsidRPr="00004E27">
        <w:rPr>
          <w:rFonts w:ascii="Candara" w:eastAsia="Arial" w:hAnsi="Candara" w:cs="Arial"/>
          <w:spacing w:val="3"/>
          <w:sz w:val="24"/>
          <w:szCs w:val="24"/>
        </w:rPr>
        <w:t>f</w:t>
      </w:r>
      <w:r w:rsidRPr="00004E27">
        <w:rPr>
          <w:rFonts w:ascii="Candara" w:eastAsia="Arial" w:hAnsi="Candara" w:cs="Arial"/>
          <w:sz w:val="24"/>
          <w:szCs w:val="24"/>
        </w:rPr>
        <w:t xml:space="preserve">ied </w:t>
      </w:r>
      <w:r w:rsidRPr="00004E27">
        <w:rPr>
          <w:rFonts w:ascii="Candara" w:eastAsia="Arial" w:hAnsi="Candara" w:cs="Arial"/>
          <w:spacing w:val="1"/>
          <w:sz w:val="24"/>
          <w:szCs w:val="24"/>
        </w:rPr>
        <w:t>pe</w:t>
      </w:r>
      <w:r w:rsidRPr="00004E27">
        <w:rPr>
          <w:rFonts w:ascii="Candara" w:eastAsia="Arial" w:hAnsi="Candara" w:cs="Arial"/>
          <w:sz w:val="24"/>
          <w:szCs w:val="24"/>
        </w:rPr>
        <w:t>rson</w:t>
      </w:r>
      <w:r w:rsidRPr="00004E27">
        <w:rPr>
          <w:rFonts w:ascii="Candara" w:eastAsia="Arial" w:hAnsi="Candara" w:cs="Arial"/>
          <w:spacing w:val="1"/>
          <w:sz w:val="24"/>
          <w:szCs w:val="24"/>
        </w:rPr>
        <w:t xml:space="preserve"> </w:t>
      </w:r>
      <w:r w:rsidRPr="00004E27">
        <w:rPr>
          <w:rFonts w:ascii="Candara" w:eastAsia="Arial" w:hAnsi="Candara" w:cs="Arial"/>
          <w:sz w:val="24"/>
          <w:szCs w:val="24"/>
        </w:rPr>
        <w:t>is</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2"/>
          <w:sz w:val="24"/>
          <w:szCs w:val="24"/>
        </w:rPr>
        <w:t>v</w:t>
      </w:r>
      <w:r w:rsidRPr="00004E27">
        <w:rPr>
          <w:rFonts w:ascii="Candara" w:eastAsia="Arial" w:hAnsi="Candara" w:cs="Arial"/>
          <w:spacing w:val="1"/>
          <w:sz w:val="24"/>
          <w:szCs w:val="24"/>
        </w:rPr>
        <w:t>a</w:t>
      </w:r>
      <w:r w:rsidRPr="00004E27">
        <w:rPr>
          <w:rFonts w:ascii="Candara" w:eastAsia="Arial" w:hAnsi="Candara" w:cs="Arial"/>
          <w:sz w:val="24"/>
          <w:szCs w:val="24"/>
        </w:rPr>
        <w:t>i</w:t>
      </w:r>
      <w:r w:rsidRPr="00004E27">
        <w:rPr>
          <w:rFonts w:ascii="Candara" w:eastAsia="Arial" w:hAnsi="Candara" w:cs="Arial"/>
          <w:spacing w:val="-1"/>
          <w:sz w:val="24"/>
          <w:szCs w:val="24"/>
        </w:rPr>
        <w:t>l</w:t>
      </w:r>
      <w:r w:rsidRPr="00004E27">
        <w:rPr>
          <w:rFonts w:ascii="Candara" w:eastAsia="Arial" w:hAnsi="Candara" w:cs="Arial"/>
          <w:spacing w:val="1"/>
          <w:sz w:val="24"/>
          <w:szCs w:val="24"/>
        </w:rPr>
        <w:t>ab</w:t>
      </w:r>
      <w:r w:rsidRPr="00004E27">
        <w:rPr>
          <w:rFonts w:ascii="Candara" w:eastAsia="Arial" w:hAnsi="Candara" w:cs="Arial"/>
          <w:sz w:val="24"/>
          <w:szCs w:val="24"/>
        </w:rPr>
        <w:t>le.</w:t>
      </w:r>
    </w:p>
    <w:p w14:paraId="75719824" w14:textId="177E3E9F" w:rsidR="001E2FBD" w:rsidRPr="00004E27" w:rsidRDefault="00086025" w:rsidP="00004E27">
      <w:pPr>
        <w:pStyle w:val="ListParagraph"/>
        <w:numPr>
          <w:ilvl w:val="0"/>
          <w:numId w:val="16"/>
        </w:numPr>
        <w:ind w:right="82"/>
        <w:jc w:val="both"/>
        <w:rPr>
          <w:rFonts w:ascii="Candara" w:eastAsia="Arial" w:hAnsi="Candara" w:cs="Arial"/>
          <w:sz w:val="24"/>
          <w:szCs w:val="24"/>
        </w:rPr>
      </w:pPr>
      <w:r w:rsidRPr="00004E27">
        <w:rPr>
          <w:rFonts w:ascii="Candara" w:eastAsia="Arial" w:hAnsi="Candara" w:cs="Arial"/>
          <w:sz w:val="24"/>
          <w:szCs w:val="24"/>
        </w:rPr>
        <w:t>E</w:t>
      </w:r>
      <w:r w:rsidRPr="00004E27">
        <w:rPr>
          <w:rFonts w:ascii="Candara" w:eastAsia="Arial" w:hAnsi="Candara" w:cs="Arial"/>
          <w:spacing w:val="1"/>
          <w:sz w:val="24"/>
          <w:szCs w:val="24"/>
        </w:rPr>
        <w:t>n</w:t>
      </w:r>
      <w:r w:rsidRPr="00004E27">
        <w:rPr>
          <w:rFonts w:ascii="Candara" w:eastAsia="Arial" w:hAnsi="Candara" w:cs="Arial"/>
          <w:sz w:val="24"/>
          <w:szCs w:val="24"/>
        </w:rPr>
        <w:t>s</w:t>
      </w:r>
      <w:r w:rsidRPr="00004E27">
        <w:rPr>
          <w:rFonts w:ascii="Candara" w:eastAsia="Arial" w:hAnsi="Candara" w:cs="Arial"/>
          <w:spacing w:val="1"/>
          <w:sz w:val="24"/>
          <w:szCs w:val="24"/>
        </w:rPr>
        <w:t>u</w:t>
      </w:r>
      <w:r w:rsidRPr="00004E27">
        <w:rPr>
          <w:rFonts w:ascii="Candara" w:eastAsia="Arial" w:hAnsi="Candara" w:cs="Arial"/>
          <w:sz w:val="24"/>
          <w:szCs w:val="24"/>
        </w:rPr>
        <w:t>re</w:t>
      </w:r>
      <w:r w:rsidRPr="00004E27">
        <w:rPr>
          <w:rFonts w:ascii="Candara" w:eastAsia="Arial" w:hAnsi="Candara" w:cs="Arial"/>
          <w:spacing w:val="4"/>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4"/>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n</w:t>
      </w:r>
      <w:r w:rsidRPr="00004E27">
        <w:rPr>
          <w:rFonts w:ascii="Candara" w:eastAsia="Arial" w:hAnsi="Candara" w:cs="Arial"/>
          <w:spacing w:val="5"/>
          <w:sz w:val="24"/>
          <w:szCs w:val="24"/>
        </w:rPr>
        <w:t xml:space="preserve"> </w:t>
      </w:r>
      <w:r w:rsidRPr="00004E27">
        <w:rPr>
          <w:rFonts w:ascii="Candara" w:eastAsia="Arial" w:hAnsi="Candara" w:cs="Arial"/>
          <w:spacing w:val="-1"/>
          <w:sz w:val="24"/>
          <w:szCs w:val="24"/>
        </w:rPr>
        <w:t>amb</w:t>
      </w:r>
      <w:r w:rsidRPr="00004E27">
        <w:rPr>
          <w:rFonts w:ascii="Candara" w:eastAsia="Arial" w:hAnsi="Candara" w:cs="Arial"/>
          <w:spacing w:val="1"/>
          <w:sz w:val="24"/>
          <w:szCs w:val="24"/>
        </w:rPr>
        <w:t>u</w:t>
      </w:r>
      <w:r w:rsidRPr="00004E27">
        <w:rPr>
          <w:rFonts w:ascii="Candara" w:eastAsia="Arial" w:hAnsi="Candara" w:cs="Arial"/>
          <w:sz w:val="24"/>
          <w:szCs w:val="24"/>
        </w:rPr>
        <w:t>la</w:t>
      </w:r>
      <w:r w:rsidRPr="00004E27">
        <w:rPr>
          <w:rFonts w:ascii="Candara" w:eastAsia="Arial" w:hAnsi="Candara" w:cs="Arial"/>
          <w:spacing w:val="1"/>
          <w:sz w:val="24"/>
          <w:szCs w:val="24"/>
        </w:rPr>
        <w:t>n</w:t>
      </w:r>
      <w:r w:rsidRPr="00004E27">
        <w:rPr>
          <w:rFonts w:ascii="Candara" w:eastAsia="Arial" w:hAnsi="Candara" w:cs="Arial"/>
          <w:sz w:val="24"/>
          <w:szCs w:val="24"/>
        </w:rPr>
        <w:t>ce</w:t>
      </w:r>
      <w:r w:rsidRPr="00004E27">
        <w:rPr>
          <w:rFonts w:ascii="Candara" w:eastAsia="Arial" w:hAnsi="Candara" w:cs="Arial"/>
          <w:spacing w:val="5"/>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r</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pacing w:val="-2"/>
          <w:sz w:val="24"/>
          <w:szCs w:val="24"/>
        </w:rPr>
        <w:t>t</w:t>
      </w:r>
      <w:r w:rsidRPr="00004E27">
        <w:rPr>
          <w:rFonts w:ascii="Candara" w:eastAsia="Arial" w:hAnsi="Candara" w:cs="Arial"/>
          <w:spacing w:val="1"/>
          <w:sz w:val="24"/>
          <w:szCs w:val="24"/>
        </w:rPr>
        <w:t>he</w:t>
      </w:r>
      <w:r w:rsidRPr="00004E27">
        <w:rPr>
          <w:rFonts w:ascii="Candara" w:eastAsia="Arial" w:hAnsi="Candara" w:cs="Arial"/>
          <w:sz w:val="24"/>
          <w:szCs w:val="24"/>
        </w:rPr>
        <w:t>r</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p</w:t>
      </w:r>
      <w:r w:rsidRPr="00004E27">
        <w:rPr>
          <w:rFonts w:ascii="Candara" w:eastAsia="Arial" w:hAnsi="Candara" w:cs="Arial"/>
          <w:sz w:val="24"/>
          <w:szCs w:val="24"/>
        </w:rPr>
        <w:t>r</w:t>
      </w:r>
      <w:r w:rsidRPr="00004E27">
        <w:rPr>
          <w:rFonts w:ascii="Candara" w:eastAsia="Arial" w:hAnsi="Candara" w:cs="Arial"/>
          <w:spacing w:val="-2"/>
          <w:sz w:val="24"/>
          <w:szCs w:val="24"/>
        </w:rPr>
        <w:t>o</w:t>
      </w:r>
      <w:r w:rsidRPr="00004E27">
        <w:rPr>
          <w:rFonts w:ascii="Candara" w:eastAsia="Arial" w:hAnsi="Candara" w:cs="Arial"/>
          <w:sz w:val="24"/>
          <w:szCs w:val="24"/>
        </w:rPr>
        <w:t>f</w:t>
      </w:r>
      <w:r w:rsidRPr="00004E27">
        <w:rPr>
          <w:rFonts w:ascii="Candara" w:eastAsia="Arial" w:hAnsi="Candara" w:cs="Arial"/>
          <w:spacing w:val="1"/>
          <w:sz w:val="24"/>
          <w:szCs w:val="24"/>
        </w:rPr>
        <w:t>e</w:t>
      </w:r>
      <w:r w:rsidRPr="00004E27">
        <w:rPr>
          <w:rFonts w:ascii="Candara" w:eastAsia="Arial" w:hAnsi="Candara" w:cs="Arial"/>
          <w:sz w:val="24"/>
          <w:szCs w:val="24"/>
        </w:rPr>
        <w:t>ssio</w:t>
      </w:r>
      <w:r w:rsidRPr="00004E27">
        <w:rPr>
          <w:rFonts w:ascii="Candara" w:eastAsia="Arial" w:hAnsi="Candara" w:cs="Arial"/>
          <w:spacing w:val="1"/>
          <w:sz w:val="24"/>
          <w:szCs w:val="24"/>
        </w:rPr>
        <w:t>na</w:t>
      </w:r>
      <w:r w:rsidRPr="00004E27">
        <w:rPr>
          <w:rFonts w:ascii="Candara" w:eastAsia="Arial" w:hAnsi="Candara" w:cs="Arial"/>
          <w:sz w:val="24"/>
          <w:szCs w:val="24"/>
        </w:rPr>
        <w:t>l</w:t>
      </w:r>
      <w:r w:rsidRPr="00004E27">
        <w:rPr>
          <w:rFonts w:ascii="Candara" w:eastAsia="Arial" w:hAnsi="Candara" w:cs="Arial"/>
          <w:spacing w:val="4"/>
          <w:sz w:val="24"/>
          <w:szCs w:val="24"/>
        </w:rPr>
        <w:t xml:space="preserve"> </w:t>
      </w:r>
      <w:r w:rsidRPr="00004E27">
        <w:rPr>
          <w:rFonts w:ascii="Candara" w:eastAsia="Arial" w:hAnsi="Candara" w:cs="Arial"/>
          <w:spacing w:val="-1"/>
          <w:sz w:val="24"/>
          <w:szCs w:val="24"/>
        </w:rPr>
        <w:t>m</w:t>
      </w:r>
      <w:r w:rsidRPr="00004E27">
        <w:rPr>
          <w:rFonts w:ascii="Candara" w:eastAsia="Arial" w:hAnsi="Candara" w:cs="Arial"/>
          <w:spacing w:val="1"/>
          <w:sz w:val="24"/>
          <w:szCs w:val="24"/>
        </w:rPr>
        <w:t>ed</w:t>
      </w:r>
      <w:r w:rsidRPr="00004E27">
        <w:rPr>
          <w:rFonts w:ascii="Candara" w:eastAsia="Arial" w:hAnsi="Candara" w:cs="Arial"/>
          <w:sz w:val="24"/>
          <w:szCs w:val="24"/>
        </w:rPr>
        <w:t>ical</w:t>
      </w:r>
      <w:r w:rsidRPr="00004E27">
        <w:rPr>
          <w:rFonts w:ascii="Candara" w:eastAsia="Arial" w:hAnsi="Candara" w:cs="Arial"/>
          <w:spacing w:val="4"/>
          <w:sz w:val="24"/>
          <w:szCs w:val="24"/>
        </w:rPr>
        <w:t xml:space="preserve"> </w:t>
      </w:r>
      <w:r w:rsidRPr="00004E27">
        <w:rPr>
          <w:rFonts w:ascii="Candara" w:eastAsia="Arial" w:hAnsi="Candara" w:cs="Arial"/>
          <w:spacing w:val="-1"/>
          <w:sz w:val="24"/>
          <w:szCs w:val="24"/>
        </w:rPr>
        <w:t>h</w:t>
      </w:r>
      <w:r w:rsidRPr="00004E27">
        <w:rPr>
          <w:rFonts w:ascii="Candara" w:eastAsia="Arial" w:hAnsi="Candara" w:cs="Arial"/>
          <w:spacing w:val="1"/>
          <w:sz w:val="24"/>
          <w:szCs w:val="24"/>
        </w:rPr>
        <w:t>e</w:t>
      </w:r>
      <w:r w:rsidRPr="00004E27">
        <w:rPr>
          <w:rFonts w:ascii="Candara" w:eastAsia="Arial" w:hAnsi="Candara" w:cs="Arial"/>
          <w:sz w:val="24"/>
          <w:szCs w:val="24"/>
        </w:rPr>
        <w:t>lp</w:t>
      </w:r>
      <w:r w:rsidRPr="00004E27">
        <w:rPr>
          <w:rFonts w:ascii="Candara" w:eastAsia="Arial" w:hAnsi="Candara" w:cs="Arial"/>
          <w:spacing w:val="7"/>
          <w:sz w:val="24"/>
          <w:szCs w:val="24"/>
        </w:rPr>
        <w:t xml:space="preserve"> </w:t>
      </w:r>
      <w:r w:rsidRPr="00004E27">
        <w:rPr>
          <w:rFonts w:ascii="Candara" w:eastAsia="Arial" w:hAnsi="Candara" w:cs="Arial"/>
          <w:sz w:val="24"/>
          <w:szCs w:val="24"/>
        </w:rPr>
        <w:t>is s</w:t>
      </w:r>
      <w:r w:rsidRPr="00004E27">
        <w:rPr>
          <w:rFonts w:ascii="Candara" w:eastAsia="Arial" w:hAnsi="Candara" w:cs="Arial"/>
          <w:spacing w:val="1"/>
          <w:sz w:val="24"/>
          <w:szCs w:val="24"/>
        </w:rPr>
        <w:t>u</w:t>
      </w:r>
      <w:r w:rsidRPr="00004E27">
        <w:rPr>
          <w:rFonts w:ascii="Candara" w:eastAsia="Arial" w:hAnsi="Candara" w:cs="Arial"/>
          <w:spacing w:val="-1"/>
          <w:sz w:val="24"/>
          <w:szCs w:val="24"/>
        </w:rPr>
        <w:t>m</w:t>
      </w:r>
      <w:r w:rsidRPr="00004E27">
        <w:rPr>
          <w:rFonts w:ascii="Candara" w:eastAsia="Arial" w:hAnsi="Candara" w:cs="Arial"/>
          <w:spacing w:val="1"/>
          <w:sz w:val="24"/>
          <w:szCs w:val="24"/>
        </w:rPr>
        <w:t>m</w:t>
      </w:r>
      <w:r w:rsidRPr="00004E27">
        <w:rPr>
          <w:rFonts w:ascii="Candara" w:eastAsia="Arial" w:hAnsi="Candara" w:cs="Arial"/>
          <w:spacing w:val="-1"/>
          <w:sz w:val="24"/>
          <w:szCs w:val="24"/>
        </w:rPr>
        <w:t>o</w:t>
      </w:r>
      <w:r w:rsidRPr="00004E27">
        <w:rPr>
          <w:rFonts w:ascii="Candara" w:eastAsia="Arial" w:hAnsi="Candara" w:cs="Arial"/>
          <w:spacing w:val="1"/>
          <w:sz w:val="24"/>
          <w:szCs w:val="24"/>
        </w:rPr>
        <w:t>ne</w:t>
      </w:r>
      <w:r w:rsidRPr="00004E27">
        <w:rPr>
          <w:rFonts w:ascii="Candara" w:eastAsia="Arial" w:hAnsi="Candara" w:cs="Arial"/>
          <w:sz w:val="24"/>
          <w:szCs w:val="24"/>
        </w:rPr>
        <w:t>d</w:t>
      </w:r>
      <w:r w:rsidRPr="00004E27">
        <w:rPr>
          <w:rFonts w:ascii="Candara" w:eastAsia="Arial" w:hAnsi="Candara" w:cs="Arial"/>
          <w:spacing w:val="1"/>
          <w:sz w:val="24"/>
          <w:szCs w:val="24"/>
        </w:rPr>
        <w:t xml:space="preserve"> </w:t>
      </w:r>
      <w:r w:rsidRPr="00004E27">
        <w:rPr>
          <w:rFonts w:ascii="Candara" w:eastAsia="Arial" w:hAnsi="Candara" w:cs="Arial"/>
          <w:spacing w:val="-2"/>
          <w:sz w:val="24"/>
          <w:szCs w:val="24"/>
        </w:rPr>
        <w:t>w</w:t>
      </w:r>
      <w:r w:rsidRPr="00004E27">
        <w:rPr>
          <w:rFonts w:ascii="Candara" w:eastAsia="Arial" w:hAnsi="Candara" w:cs="Arial"/>
          <w:spacing w:val="1"/>
          <w:sz w:val="24"/>
          <w:szCs w:val="24"/>
        </w:rPr>
        <w:t>he</w:t>
      </w:r>
      <w:r w:rsidRPr="00004E27">
        <w:rPr>
          <w:rFonts w:ascii="Candara" w:eastAsia="Arial" w:hAnsi="Candara" w:cs="Arial"/>
          <w:sz w:val="24"/>
          <w:szCs w:val="24"/>
        </w:rPr>
        <w:t>n</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p</w:t>
      </w:r>
      <w:r w:rsidRPr="00004E27">
        <w:rPr>
          <w:rFonts w:ascii="Candara" w:eastAsia="Arial" w:hAnsi="Candara" w:cs="Arial"/>
          <w:spacing w:val="1"/>
          <w:sz w:val="24"/>
          <w:szCs w:val="24"/>
        </w:rPr>
        <w:t>p</w:t>
      </w:r>
      <w:r w:rsidRPr="00004E27">
        <w:rPr>
          <w:rFonts w:ascii="Candara" w:eastAsia="Arial" w:hAnsi="Candara" w:cs="Arial"/>
          <w:sz w:val="24"/>
          <w:szCs w:val="24"/>
        </w:rPr>
        <w:t>ro</w:t>
      </w:r>
      <w:r w:rsidRPr="00004E27">
        <w:rPr>
          <w:rFonts w:ascii="Candara" w:eastAsia="Arial" w:hAnsi="Candara" w:cs="Arial"/>
          <w:spacing w:val="1"/>
          <w:sz w:val="24"/>
          <w:szCs w:val="24"/>
        </w:rPr>
        <w:t>p</w:t>
      </w:r>
      <w:r w:rsidRPr="00004E27">
        <w:rPr>
          <w:rFonts w:ascii="Candara" w:eastAsia="Arial" w:hAnsi="Candara" w:cs="Arial"/>
          <w:sz w:val="24"/>
          <w:szCs w:val="24"/>
        </w:rPr>
        <w:t>r</w:t>
      </w:r>
      <w:r w:rsidRPr="00004E27">
        <w:rPr>
          <w:rFonts w:ascii="Candara" w:eastAsia="Arial" w:hAnsi="Candara" w:cs="Arial"/>
          <w:spacing w:val="-1"/>
          <w:sz w:val="24"/>
          <w:szCs w:val="24"/>
        </w:rPr>
        <w:t>i</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1"/>
          <w:sz w:val="24"/>
          <w:szCs w:val="24"/>
        </w:rPr>
        <w:t>e</w:t>
      </w:r>
      <w:r w:rsidRPr="00004E27">
        <w:rPr>
          <w:rFonts w:ascii="Candara" w:eastAsia="Arial" w:hAnsi="Candara" w:cs="Arial"/>
          <w:sz w:val="24"/>
          <w:szCs w:val="24"/>
        </w:rPr>
        <w:t>.</w:t>
      </w:r>
    </w:p>
    <w:p w14:paraId="75719825" w14:textId="0567EDF6" w:rsidR="001E2FBD" w:rsidRPr="00004E27" w:rsidRDefault="00086025" w:rsidP="00004E27">
      <w:pPr>
        <w:pStyle w:val="ListParagraph"/>
        <w:numPr>
          <w:ilvl w:val="0"/>
          <w:numId w:val="16"/>
        </w:numPr>
        <w:jc w:val="both"/>
        <w:rPr>
          <w:rFonts w:ascii="Candara" w:eastAsia="Arial" w:hAnsi="Candara" w:cs="Arial"/>
          <w:sz w:val="24"/>
          <w:szCs w:val="24"/>
        </w:rPr>
      </w:pPr>
      <w:r w:rsidRPr="00004E27">
        <w:rPr>
          <w:rFonts w:ascii="Candara" w:eastAsia="Arial" w:hAnsi="Candara" w:cs="Arial"/>
          <w:sz w:val="24"/>
          <w:szCs w:val="24"/>
        </w:rPr>
        <w:t>Ch</w:t>
      </w:r>
      <w:r w:rsidRPr="00004E27">
        <w:rPr>
          <w:rFonts w:ascii="Candara" w:eastAsia="Arial" w:hAnsi="Candara" w:cs="Arial"/>
          <w:spacing w:val="1"/>
          <w:sz w:val="24"/>
          <w:szCs w:val="24"/>
        </w:rPr>
        <w:t>e</w:t>
      </w:r>
      <w:r w:rsidRPr="00004E27">
        <w:rPr>
          <w:rFonts w:ascii="Candara" w:eastAsia="Arial" w:hAnsi="Candara" w:cs="Arial"/>
          <w:sz w:val="24"/>
          <w:szCs w:val="24"/>
        </w:rPr>
        <w:t xml:space="preserve">ck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2"/>
          <w:sz w:val="24"/>
          <w:szCs w:val="24"/>
        </w:rPr>
        <w:t xml:space="preserve"> </w:t>
      </w:r>
      <w:r w:rsidRPr="00004E27">
        <w:rPr>
          <w:rFonts w:ascii="Candara" w:eastAsia="Arial" w:hAnsi="Candara" w:cs="Arial"/>
          <w:sz w:val="24"/>
          <w:szCs w:val="24"/>
        </w:rPr>
        <w:t>res</w:t>
      </w:r>
      <w:r w:rsidRPr="00004E27">
        <w:rPr>
          <w:rFonts w:ascii="Candara" w:eastAsia="Arial" w:hAnsi="Candara" w:cs="Arial"/>
          <w:spacing w:val="-2"/>
          <w:sz w:val="24"/>
          <w:szCs w:val="24"/>
        </w:rPr>
        <w:t>t</w:t>
      </w:r>
      <w:r w:rsidRPr="00004E27">
        <w:rPr>
          <w:rFonts w:ascii="Candara" w:eastAsia="Arial" w:hAnsi="Candara" w:cs="Arial"/>
          <w:spacing w:val="1"/>
          <w:sz w:val="24"/>
          <w:szCs w:val="24"/>
        </w:rPr>
        <w:t>o</w:t>
      </w:r>
      <w:r w:rsidRPr="00004E27">
        <w:rPr>
          <w:rFonts w:ascii="Candara" w:eastAsia="Arial" w:hAnsi="Candara" w:cs="Arial"/>
          <w:sz w:val="24"/>
          <w:szCs w:val="24"/>
        </w:rPr>
        <w:t>ck</w:t>
      </w:r>
      <w:r w:rsidRPr="00004E27">
        <w:rPr>
          <w:rFonts w:ascii="Candara" w:eastAsia="Arial" w:hAnsi="Candara" w:cs="Arial"/>
          <w:spacing w:val="2"/>
          <w:sz w:val="24"/>
          <w:szCs w:val="24"/>
        </w:rPr>
        <w:t xml:space="preserve"> </w:t>
      </w:r>
      <w:r w:rsidRPr="00004E27">
        <w:rPr>
          <w:rFonts w:ascii="Candara" w:eastAsia="Arial" w:hAnsi="Candara" w:cs="Arial"/>
          <w:sz w:val="24"/>
          <w:szCs w:val="24"/>
        </w:rPr>
        <w:t>Fi</w:t>
      </w:r>
      <w:r w:rsidRPr="00004E27">
        <w:rPr>
          <w:rFonts w:ascii="Candara" w:eastAsia="Arial" w:hAnsi="Candara" w:cs="Arial"/>
          <w:spacing w:val="-1"/>
          <w:sz w:val="24"/>
          <w:szCs w:val="24"/>
        </w:rPr>
        <w:t>r</w:t>
      </w:r>
      <w:r w:rsidRPr="00004E27">
        <w:rPr>
          <w:rFonts w:ascii="Candara" w:eastAsia="Arial" w:hAnsi="Candara" w:cs="Arial"/>
          <w:sz w:val="24"/>
          <w:szCs w:val="24"/>
        </w:rPr>
        <w:t>st</w:t>
      </w:r>
      <w:r w:rsidRPr="00004E27">
        <w:rPr>
          <w:rFonts w:ascii="Candara" w:eastAsia="Arial" w:hAnsi="Candara" w:cs="Arial"/>
          <w:spacing w:val="1"/>
          <w:sz w:val="24"/>
          <w:szCs w:val="24"/>
        </w:rPr>
        <w:t xml:space="preserve"> A</w:t>
      </w:r>
      <w:r w:rsidRPr="00004E27">
        <w:rPr>
          <w:rFonts w:ascii="Candara" w:eastAsia="Arial" w:hAnsi="Candara" w:cs="Arial"/>
          <w:sz w:val="24"/>
          <w:szCs w:val="24"/>
        </w:rPr>
        <w:t>id</w:t>
      </w:r>
      <w:r w:rsidRPr="00004E27">
        <w:rPr>
          <w:rFonts w:ascii="Candara" w:eastAsia="Arial" w:hAnsi="Candara" w:cs="Arial"/>
          <w:spacing w:val="1"/>
          <w:sz w:val="24"/>
          <w:szCs w:val="24"/>
        </w:rPr>
        <w:t xml:space="preserve"> </w:t>
      </w:r>
      <w:r w:rsidRPr="00004E27">
        <w:rPr>
          <w:rFonts w:ascii="Candara" w:eastAsia="Arial" w:hAnsi="Candara" w:cs="Arial"/>
          <w:spacing w:val="-2"/>
          <w:sz w:val="24"/>
          <w:szCs w:val="24"/>
        </w:rPr>
        <w:t>B</w:t>
      </w:r>
      <w:r w:rsidRPr="00004E27">
        <w:rPr>
          <w:rFonts w:ascii="Candara" w:eastAsia="Arial" w:hAnsi="Candara" w:cs="Arial"/>
          <w:spacing w:val="1"/>
          <w:sz w:val="24"/>
          <w:szCs w:val="24"/>
        </w:rPr>
        <w:t>o</w:t>
      </w:r>
      <w:r w:rsidRPr="00004E27">
        <w:rPr>
          <w:rFonts w:ascii="Candara" w:eastAsia="Arial" w:hAnsi="Candara" w:cs="Arial"/>
          <w:spacing w:val="-2"/>
          <w:sz w:val="24"/>
          <w:szCs w:val="24"/>
        </w:rPr>
        <w:t>x</w:t>
      </w:r>
      <w:r w:rsidRPr="00004E27">
        <w:rPr>
          <w:rFonts w:ascii="Candara" w:eastAsia="Arial" w:hAnsi="Candara" w:cs="Arial"/>
          <w:spacing w:val="1"/>
          <w:sz w:val="24"/>
          <w:szCs w:val="24"/>
        </w:rPr>
        <w:t>e</w:t>
      </w:r>
      <w:r w:rsidRPr="00004E27">
        <w:rPr>
          <w:rFonts w:ascii="Candara" w:eastAsia="Arial" w:hAnsi="Candara" w:cs="Arial"/>
          <w:sz w:val="24"/>
          <w:szCs w:val="24"/>
        </w:rPr>
        <w:t>s.</w:t>
      </w:r>
    </w:p>
    <w:p w14:paraId="75719826" w14:textId="4DD911FB" w:rsidR="001E2FBD" w:rsidRPr="00004E27" w:rsidRDefault="00086025" w:rsidP="00004E27">
      <w:pPr>
        <w:pStyle w:val="ListParagraph"/>
        <w:numPr>
          <w:ilvl w:val="0"/>
          <w:numId w:val="16"/>
        </w:numPr>
        <w:jc w:val="both"/>
        <w:rPr>
          <w:rFonts w:ascii="Candara" w:eastAsia="Arial" w:hAnsi="Candara" w:cs="Arial"/>
          <w:sz w:val="24"/>
          <w:szCs w:val="24"/>
        </w:rPr>
      </w:pPr>
      <w:r w:rsidRPr="00004E27">
        <w:rPr>
          <w:rFonts w:ascii="Candara" w:eastAsia="Arial" w:hAnsi="Candara" w:cs="Arial"/>
          <w:sz w:val="24"/>
          <w:szCs w:val="24"/>
        </w:rPr>
        <w:t>E</w:t>
      </w:r>
      <w:r w:rsidRPr="00004E27">
        <w:rPr>
          <w:rFonts w:ascii="Candara" w:eastAsia="Arial" w:hAnsi="Candara" w:cs="Arial"/>
          <w:spacing w:val="1"/>
          <w:sz w:val="24"/>
          <w:szCs w:val="24"/>
        </w:rPr>
        <w:t>n</w:t>
      </w:r>
      <w:r w:rsidRPr="00004E27">
        <w:rPr>
          <w:rFonts w:ascii="Candara" w:eastAsia="Arial" w:hAnsi="Candara" w:cs="Arial"/>
          <w:sz w:val="24"/>
          <w:szCs w:val="24"/>
        </w:rPr>
        <w:t>s</w:t>
      </w:r>
      <w:r w:rsidRPr="00004E27">
        <w:rPr>
          <w:rFonts w:ascii="Candara" w:eastAsia="Arial" w:hAnsi="Candara" w:cs="Arial"/>
          <w:spacing w:val="1"/>
          <w:sz w:val="24"/>
          <w:szCs w:val="24"/>
        </w:rPr>
        <w:t>u</w:t>
      </w:r>
      <w:r w:rsidRPr="00004E27">
        <w:rPr>
          <w:rFonts w:ascii="Candara" w:eastAsia="Arial" w:hAnsi="Candara" w:cs="Arial"/>
          <w:sz w:val="24"/>
          <w:szCs w:val="24"/>
        </w:rPr>
        <w:t>re</w:t>
      </w:r>
      <w:r w:rsidRPr="00004E27">
        <w:rPr>
          <w:rFonts w:ascii="Candara" w:eastAsia="Arial" w:hAnsi="Candara" w:cs="Arial"/>
          <w:spacing w:val="-1"/>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1"/>
          <w:sz w:val="24"/>
          <w:szCs w:val="24"/>
        </w:rPr>
        <w:t xml:space="preserve"> a</w:t>
      </w:r>
      <w:r w:rsidRPr="00004E27">
        <w:rPr>
          <w:rFonts w:ascii="Candara" w:eastAsia="Arial" w:hAnsi="Candara" w:cs="Arial"/>
          <w:sz w:val="24"/>
          <w:szCs w:val="24"/>
        </w:rPr>
        <w:t>ll</w:t>
      </w:r>
      <w:r w:rsidRPr="00004E27">
        <w:rPr>
          <w:rFonts w:ascii="Candara" w:eastAsia="Arial" w:hAnsi="Candara" w:cs="Arial"/>
          <w:spacing w:val="-1"/>
          <w:sz w:val="24"/>
          <w:szCs w:val="24"/>
        </w:rPr>
        <w:t xml:space="preserve"> </w:t>
      </w:r>
      <w:r w:rsidRPr="00004E27">
        <w:rPr>
          <w:rFonts w:ascii="Candara" w:eastAsia="Arial" w:hAnsi="Candara" w:cs="Arial"/>
          <w:sz w:val="24"/>
          <w:szCs w:val="24"/>
        </w:rPr>
        <w:t>s</w:t>
      </w:r>
      <w:r w:rsidRPr="00004E27">
        <w:rPr>
          <w:rFonts w:ascii="Candara" w:eastAsia="Arial" w:hAnsi="Candara" w:cs="Arial"/>
          <w:spacing w:val="1"/>
          <w:sz w:val="24"/>
          <w:szCs w:val="24"/>
        </w:rPr>
        <w:t>t</w:t>
      </w:r>
      <w:r w:rsidRPr="00004E27">
        <w:rPr>
          <w:rFonts w:ascii="Candara" w:eastAsia="Arial" w:hAnsi="Candara" w:cs="Arial"/>
          <w:spacing w:val="-1"/>
          <w:sz w:val="24"/>
          <w:szCs w:val="24"/>
        </w:rPr>
        <w:t>a</w:t>
      </w:r>
      <w:r w:rsidRPr="00004E27">
        <w:rPr>
          <w:rFonts w:ascii="Candara" w:eastAsia="Arial" w:hAnsi="Candara" w:cs="Arial"/>
          <w:sz w:val="24"/>
          <w:szCs w:val="24"/>
        </w:rPr>
        <w:t>ff</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 xml:space="preserve">re </w:t>
      </w:r>
      <w:r w:rsidRPr="00004E27">
        <w:rPr>
          <w:rFonts w:ascii="Candara" w:eastAsia="Arial" w:hAnsi="Candara" w:cs="Arial"/>
          <w:spacing w:val="1"/>
          <w:sz w:val="24"/>
          <w:szCs w:val="24"/>
        </w:rPr>
        <w:t>a</w:t>
      </w:r>
      <w:r w:rsidRPr="00004E27">
        <w:rPr>
          <w:rFonts w:ascii="Candara" w:eastAsia="Arial" w:hAnsi="Candara" w:cs="Arial"/>
          <w:spacing w:val="-3"/>
          <w:sz w:val="24"/>
          <w:szCs w:val="24"/>
        </w:rPr>
        <w:t>w</w:t>
      </w:r>
      <w:r w:rsidRPr="00004E27">
        <w:rPr>
          <w:rFonts w:ascii="Candara" w:eastAsia="Arial" w:hAnsi="Candara" w:cs="Arial"/>
          <w:spacing w:val="1"/>
          <w:sz w:val="24"/>
          <w:szCs w:val="24"/>
        </w:rPr>
        <w:t>a</w:t>
      </w:r>
      <w:r w:rsidRPr="00004E27">
        <w:rPr>
          <w:rFonts w:ascii="Candara" w:eastAsia="Arial" w:hAnsi="Candara" w:cs="Arial"/>
          <w:sz w:val="24"/>
          <w:szCs w:val="24"/>
        </w:rPr>
        <w:t xml:space="preserve">re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7"/>
          <w:sz w:val="24"/>
          <w:szCs w:val="24"/>
        </w:rPr>
        <w:t xml:space="preserve"> </w:t>
      </w:r>
      <w:r w:rsidRPr="00004E27">
        <w:rPr>
          <w:rFonts w:ascii="Candara" w:eastAsia="Arial" w:hAnsi="Candara" w:cs="Arial"/>
          <w:sz w:val="24"/>
          <w:szCs w:val="24"/>
        </w:rPr>
        <w:t>s</w:t>
      </w:r>
      <w:r w:rsidRPr="00004E27">
        <w:rPr>
          <w:rFonts w:ascii="Candara" w:eastAsia="Arial" w:hAnsi="Candara" w:cs="Arial"/>
          <w:spacing w:val="-2"/>
          <w:sz w:val="24"/>
          <w:szCs w:val="24"/>
        </w:rPr>
        <w:t>t</w:t>
      </w:r>
      <w:r w:rsidRPr="00004E27">
        <w:rPr>
          <w:rFonts w:ascii="Candara" w:eastAsia="Arial" w:hAnsi="Candara" w:cs="Arial"/>
          <w:spacing w:val="1"/>
          <w:sz w:val="24"/>
          <w:szCs w:val="24"/>
        </w:rPr>
        <w:t>u</w:t>
      </w:r>
      <w:r w:rsidRPr="00004E27">
        <w:rPr>
          <w:rFonts w:ascii="Candara" w:eastAsia="Arial" w:hAnsi="Candara" w:cs="Arial"/>
          <w:spacing w:val="-1"/>
          <w:sz w:val="24"/>
          <w:szCs w:val="24"/>
        </w:rPr>
        <w:t>d</w:t>
      </w:r>
      <w:r w:rsidRPr="00004E27">
        <w:rPr>
          <w:rFonts w:ascii="Candara" w:eastAsia="Arial" w:hAnsi="Candara" w:cs="Arial"/>
          <w:spacing w:val="1"/>
          <w:sz w:val="24"/>
          <w:szCs w:val="24"/>
        </w:rPr>
        <w:t>en</w:t>
      </w:r>
      <w:r w:rsidRPr="00004E27">
        <w:rPr>
          <w:rFonts w:ascii="Candara" w:eastAsia="Arial" w:hAnsi="Candara" w:cs="Arial"/>
          <w:sz w:val="24"/>
          <w:szCs w:val="24"/>
        </w:rPr>
        <w:t xml:space="preserve">ts’ </w:t>
      </w:r>
      <w:r w:rsidRPr="00004E27">
        <w:rPr>
          <w:rFonts w:ascii="Candara" w:eastAsia="Arial" w:hAnsi="Candara" w:cs="Arial"/>
          <w:spacing w:val="-1"/>
          <w:sz w:val="24"/>
          <w:szCs w:val="24"/>
        </w:rPr>
        <w:t>m</w:t>
      </w:r>
      <w:r w:rsidRPr="00004E27">
        <w:rPr>
          <w:rFonts w:ascii="Candara" w:eastAsia="Arial" w:hAnsi="Candara" w:cs="Arial"/>
          <w:spacing w:val="1"/>
          <w:sz w:val="24"/>
          <w:szCs w:val="24"/>
        </w:rPr>
        <w:t>ed</w:t>
      </w:r>
      <w:r w:rsidRPr="00004E27">
        <w:rPr>
          <w:rFonts w:ascii="Candara" w:eastAsia="Arial" w:hAnsi="Candara" w:cs="Arial"/>
          <w:sz w:val="24"/>
          <w:szCs w:val="24"/>
        </w:rPr>
        <w:t xml:space="preserve">ical </w:t>
      </w:r>
      <w:r w:rsidRPr="00004E27">
        <w:rPr>
          <w:rFonts w:ascii="Candara" w:eastAsia="Arial" w:hAnsi="Candara" w:cs="Arial"/>
          <w:spacing w:val="-1"/>
          <w:sz w:val="24"/>
          <w:szCs w:val="24"/>
        </w:rPr>
        <w:t>d</w:t>
      </w:r>
      <w:r w:rsidRPr="00004E27">
        <w:rPr>
          <w:rFonts w:ascii="Candara" w:eastAsia="Arial" w:hAnsi="Candara" w:cs="Arial"/>
          <w:spacing w:val="1"/>
          <w:sz w:val="24"/>
          <w:szCs w:val="24"/>
        </w:rPr>
        <w:t>e</w:t>
      </w:r>
      <w:r w:rsidRPr="00004E27">
        <w:rPr>
          <w:rFonts w:ascii="Candara" w:eastAsia="Arial" w:hAnsi="Candara" w:cs="Arial"/>
          <w:sz w:val="24"/>
          <w:szCs w:val="24"/>
        </w:rPr>
        <w:t>t</w:t>
      </w:r>
      <w:r w:rsidRPr="00004E27">
        <w:rPr>
          <w:rFonts w:ascii="Candara" w:eastAsia="Arial" w:hAnsi="Candara" w:cs="Arial"/>
          <w:spacing w:val="1"/>
          <w:sz w:val="24"/>
          <w:szCs w:val="24"/>
        </w:rPr>
        <w:t>a</w:t>
      </w:r>
      <w:r w:rsidRPr="00004E27">
        <w:rPr>
          <w:rFonts w:ascii="Candara" w:eastAsia="Arial" w:hAnsi="Candara" w:cs="Arial"/>
          <w:sz w:val="24"/>
          <w:szCs w:val="24"/>
        </w:rPr>
        <w:t>i</w:t>
      </w:r>
      <w:r w:rsidRPr="00004E27">
        <w:rPr>
          <w:rFonts w:ascii="Candara" w:eastAsia="Arial" w:hAnsi="Candara" w:cs="Arial"/>
          <w:spacing w:val="-1"/>
          <w:sz w:val="24"/>
          <w:szCs w:val="24"/>
        </w:rPr>
        <w:t>l</w:t>
      </w:r>
      <w:r w:rsidRPr="00004E27">
        <w:rPr>
          <w:rFonts w:ascii="Candara" w:eastAsia="Arial" w:hAnsi="Candara" w:cs="Arial"/>
          <w:sz w:val="24"/>
          <w:szCs w:val="24"/>
        </w:rPr>
        <w:t>s.</w:t>
      </w:r>
    </w:p>
    <w:p w14:paraId="75719827" w14:textId="77777777" w:rsidR="001E2FBD" w:rsidRPr="00D41342" w:rsidRDefault="001E2FBD" w:rsidP="00B3749F">
      <w:pPr>
        <w:spacing w:before="16" w:line="260" w:lineRule="exact"/>
        <w:jc w:val="both"/>
        <w:rPr>
          <w:rFonts w:ascii="Candara" w:hAnsi="Candara" w:cs="Arial"/>
          <w:sz w:val="26"/>
          <w:szCs w:val="26"/>
        </w:rPr>
      </w:pPr>
    </w:p>
    <w:p w14:paraId="75719828" w14:textId="77777777" w:rsidR="001E2FBD" w:rsidRPr="00D41342" w:rsidRDefault="00086025" w:rsidP="00B3749F">
      <w:pPr>
        <w:ind w:right="7433"/>
        <w:jc w:val="both"/>
        <w:rPr>
          <w:rFonts w:ascii="Candara" w:eastAsia="Arial" w:hAnsi="Candara" w:cs="Arial"/>
          <w:sz w:val="24"/>
          <w:szCs w:val="24"/>
        </w:rPr>
      </w:pP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z w:val="24"/>
          <w:szCs w:val="24"/>
        </w:rPr>
        <w:t>ill:</w:t>
      </w:r>
    </w:p>
    <w:p w14:paraId="75719829" w14:textId="18A3BDEF" w:rsidR="001E2FBD" w:rsidRPr="00004E27" w:rsidRDefault="00086025" w:rsidP="00004E27">
      <w:pPr>
        <w:pStyle w:val="ListParagraph"/>
        <w:numPr>
          <w:ilvl w:val="0"/>
          <w:numId w:val="17"/>
        </w:numPr>
        <w:ind w:right="78"/>
        <w:jc w:val="both"/>
        <w:rPr>
          <w:rFonts w:ascii="Candara" w:eastAsia="Arial" w:hAnsi="Candara" w:cs="Arial"/>
          <w:sz w:val="24"/>
          <w:szCs w:val="24"/>
        </w:rPr>
      </w:pPr>
      <w:r w:rsidRPr="00004E27">
        <w:rPr>
          <w:rFonts w:ascii="Candara" w:eastAsia="Arial" w:hAnsi="Candara" w:cs="Arial"/>
          <w:sz w:val="24"/>
          <w:szCs w:val="24"/>
        </w:rPr>
        <w:t>Fa</w:t>
      </w:r>
      <w:r w:rsidRPr="00004E27">
        <w:rPr>
          <w:rFonts w:ascii="Candara" w:eastAsia="Arial" w:hAnsi="Candara" w:cs="Arial"/>
          <w:spacing w:val="1"/>
          <w:sz w:val="24"/>
          <w:szCs w:val="24"/>
        </w:rPr>
        <w:t>m</w:t>
      </w:r>
      <w:r w:rsidRPr="00004E27">
        <w:rPr>
          <w:rFonts w:ascii="Candara" w:eastAsia="Arial" w:hAnsi="Candara" w:cs="Arial"/>
          <w:sz w:val="24"/>
          <w:szCs w:val="24"/>
        </w:rPr>
        <w:t>i</w:t>
      </w:r>
      <w:r w:rsidRPr="00004E27">
        <w:rPr>
          <w:rFonts w:ascii="Candara" w:eastAsia="Arial" w:hAnsi="Candara" w:cs="Arial"/>
          <w:spacing w:val="-1"/>
          <w:sz w:val="24"/>
          <w:szCs w:val="24"/>
        </w:rPr>
        <w:t>l</w:t>
      </w:r>
      <w:r w:rsidRPr="00004E27">
        <w:rPr>
          <w:rFonts w:ascii="Candara" w:eastAsia="Arial" w:hAnsi="Candara" w:cs="Arial"/>
          <w:sz w:val="24"/>
          <w:szCs w:val="24"/>
        </w:rPr>
        <w:t>iar</w:t>
      </w:r>
      <w:r w:rsidRPr="00004E27">
        <w:rPr>
          <w:rFonts w:ascii="Candara" w:eastAsia="Arial" w:hAnsi="Candara" w:cs="Arial"/>
          <w:spacing w:val="-1"/>
          <w:sz w:val="24"/>
          <w:szCs w:val="24"/>
        </w:rPr>
        <w:t>i</w:t>
      </w:r>
      <w:r w:rsidRPr="00004E27">
        <w:rPr>
          <w:rFonts w:ascii="Candara" w:eastAsia="Arial" w:hAnsi="Candara" w:cs="Arial"/>
          <w:sz w:val="24"/>
          <w:szCs w:val="24"/>
        </w:rPr>
        <w:t>se</w:t>
      </w:r>
      <w:r w:rsidRPr="00004E27">
        <w:rPr>
          <w:rFonts w:ascii="Candara" w:eastAsia="Arial" w:hAnsi="Candara" w:cs="Arial"/>
          <w:spacing w:val="6"/>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Pr="00004E27">
        <w:rPr>
          <w:rFonts w:ascii="Candara" w:eastAsia="Arial" w:hAnsi="Candara" w:cs="Arial"/>
          <w:spacing w:val="-1"/>
          <w:sz w:val="24"/>
          <w:szCs w:val="24"/>
        </w:rPr>
        <w:t>e</w:t>
      </w:r>
      <w:r w:rsidRPr="00004E27">
        <w:rPr>
          <w:rFonts w:ascii="Candara" w:eastAsia="Arial" w:hAnsi="Candara" w:cs="Arial"/>
          <w:spacing w:val="1"/>
          <w:sz w:val="24"/>
          <w:szCs w:val="24"/>
        </w:rPr>
        <w:t>m</w:t>
      </w:r>
      <w:r w:rsidRPr="00004E27">
        <w:rPr>
          <w:rFonts w:ascii="Candara" w:eastAsia="Arial" w:hAnsi="Candara" w:cs="Arial"/>
          <w:sz w:val="24"/>
          <w:szCs w:val="24"/>
        </w:rPr>
        <w:t>s</w:t>
      </w:r>
      <w:r w:rsidRPr="00004E27">
        <w:rPr>
          <w:rFonts w:ascii="Candara" w:eastAsia="Arial" w:hAnsi="Candara" w:cs="Arial"/>
          <w:spacing w:val="1"/>
          <w:sz w:val="24"/>
          <w:szCs w:val="24"/>
        </w:rPr>
        <w:t>e</w:t>
      </w:r>
      <w:r w:rsidRPr="00004E27">
        <w:rPr>
          <w:rFonts w:ascii="Candara" w:eastAsia="Arial" w:hAnsi="Candara" w:cs="Arial"/>
          <w:sz w:val="24"/>
          <w:szCs w:val="24"/>
        </w:rPr>
        <w:t>l</w:t>
      </w:r>
      <w:r w:rsidRPr="00004E27">
        <w:rPr>
          <w:rFonts w:ascii="Candara" w:eastAsia="Arial" w:hAnsi="Candara" w:cs="Arial"/>
          <w:spacing w:val="-3"/>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s</w:t>
      </w:r>
      <w:r w:rsidRPr="00004E27">
        <w:rPr>
          <w:rFonts w:ascii="Candara" w:eastAsia="Arial" w:hAnsi="Candara" w:cs="Arial"/>
          <w:spacing w:val="6"/>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z w:val="24"/>
          <w:szCs w:val="24"/>
        </w:rPr>
        <w:t>ith</w:t>
      </w:r>
      <w:r w:rsidRPr="00004E27">
        <w:rPr>
          <w:rFonts w:ascii="Candara" w:eastAsia="Arial" w:hAnsi="Candara" w:cs="Arial"/>
          <w:spacing w:val="6"/>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0"/>
          <w:sz w:val="24"/>
          <w:szCs w:val="24"/>
        </w:rPr>
        <w:t xml:space="preserve"> </w:t>
      </w:r>
      <w:r w:rsidRPr="00004E27">
        <w:rPr>
          <w:rFonts w:ascii="Candara" w:eastAsia="Arial" w:hAnsi="Candara" w:cs="Arial"/>
          <w:sz w:val="24"/>
          <w:szCs w:val="24"/>
        </w:rPr>
        <w:t>Fi</w:t>
      </w:r>
      <w:r w:rsidRPr="00004E27">
        <w:rPr>
          <w:rFonts w:ascii="Candara" w:eastAsia="Arial" w:hAnsi="Candara" w:cs="Arial"/>
          <w:spacing w:val="-1"/>
          <w:sz w:val="24"/>
          <w:szCs w:val="24"/>
        </w:rPr>
        <w:t>r</w:t>
      </w:r>
      <w:r w:rsidRPr="00004E27">
        <w:rPr>
          <w:rFonts w:ascii="Candara" w:eastAsia="Arial" w:hAnsi="Candara" w:cs="Arial"/>
          <w:sz w:val="24"/>
          <w:szCs w:val="24"/>
        </w:rPr>
        <w:t>st</w:t>
      </w:r>
      <w:r w:rsidRPr="00004E27">
        <w:rPr>
          <w:rFonts w:ascii="Candara" w:eastAsia="Arial" w:hAnsi="Candara" w:cs="Arial"/>
          <w:spacing w:val="4"/>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id</w:t>
      </w:r>
      <w:r w:rsidRPr="00004E27">
        <w:rPr>
          <w:rFonts w:ascii="Candara" w:eastAsia="Arial" w:hAnsi="Candara" w:cs="Arial"/>
          <w:spacing w:val="4"/>
          <w:sz w:val="24"/>
          <w:szCs w:val="24"/>
        </w:rPr>
        <w:t xml:space="preserve"> </w:t>
      </w:r>
      <w:r w:rsidRPr="00004E27">
        <w:rPr>
          <w:rFonts w:ascii="Candara" w:eastAsia="Arial" w:hAnsi="Candara" w:cs="Arial"/>
          <w:spacing w:val="1"/>
          <w:sz w:val="24"/>
          <w:szCs w:val="24"/>
        </w:rPr>
        <w:t>P</w:t>
      </w:r>
      <w:r w:rsidRPr="00004E27">
        <w:rPr>
          <w:rFonts w:ascii="Candara" w:eastAsia="Arial" w:hAnsi="Candara" w:cs="Arial"/>
          <w:sz w:val="24"/>
          <w:szCs w:val="24"/>
        </w:rPr>
        <w:t>roc</w:t>
      </w:r>
      <w:r w:rsidRPr="00004E27">
        <w:rPr>
          <w:rFonts w:ascii="Candara" w:eastAsia="Arial" w:hAnsi="Candara" w:cs="Arial"/>
          <w:spacing w:val="1"/>
          <w:sz w:val="24"/>
          <w:szCs w:val="24"/>
        </w:rPr>
        <w:t>e</w:t>
      </w:r>
      <w:r w:rsidRPr="00004E27">
        <w:rPr>
          <w:rFonts w:ascii="Candara" w:eastAsia="Arial" w:hAnsi="Candara" w:cs="Arial"/>
          <w:spacing w:val="-1"/>
          <w:sz w:val="24"/>
          <w:szCs w:val="24"/>
        </w:rPr>
        <w:t>d</w:t>
      </w:r>
      <w:r w:rsidRPr="00004E27">
        <w:rPr>
          <w:rFonts w:ascii="Candara" w:eastAsia="Arial" w:hAnsi="Candara" w:cs="Arial"/>
          <w:spacing w:val="1"/>
          <w:sz w:val="24"/>
          <w:szCs w:val="24"/>
        </w:rPr>
        <w:t>u</w:t>
      </w:r>
      <w:r w:rsidRPr="00004E27">
        <w:rPr>
          <w:rFonts w:ascii="Candara" w:eastAsia="Arial" w:hAnsi="Candara" w:cs="Arial"/>
          <w:sz w:val="24"/>
          <w:szCs w:val="24"/>
        </w:rPr>
        <w:t>res</w:t>
      </w:r>
      <w:r w:rsidRPr="00004E27">
        <w:rPr>
          <w:rFonts w:ascii="Candara" w:eastAsia="Arial" w:hAnsi="Candara" w:cs="Arial"/>
          <w:spacing w:val="6"/>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4"/>
          <w:sz w:val="24"/>
          <w:szCs w:val="24"/>
        </w:rPr>
        <w:t xml:space="preserve"> </w:t>
      </w:r>
      <w:r w:rsidRPr="00004E27">
        <w:rPr>
          <w:rFonts w:ascii="Candara" w:eastAsia="Arial" w:hAnsi="Candara" w:cs="Arial"/>
          <w:spacing w:val="1"/>
          <w:sz w:val="24"/>
          <w:szCs w:val="24"/>
        </w:rPr>
        <w:t>en</w:t>
      </w:r>
      <w:r w:rsidRPr="00004E27">
        <w:rPr>
          <w:rFonts w:ascii="Candara" w:eastAsia="Arial" w:hAnsi="Candara" w:cs="Arial"/>
          <w:spacing w:val="-2"/>
          <w:sz w:val="24"/>
          <w:szCs w:val="24"/>
        </w:rPr>
        <w:t>s</w:t>
      </w:r>
      <w:r w:rsidRPr="00004E27">
        <w:rPr>
          <w:rFonts w:ascii="Candara" w:eastAsia="Arial" w:hAnsi="Candara" w:cs="Arial"/>
          <w:spacing w:val="1"/>
          <w:sz w:val="24"/>
          <w:szCs w:val="24"/>
        </w:rPr>
        <w:t>u</w:t>
      </w:r>
      <w:r w:rsidRPr="00004E27">
        <w:rPr>
          <w:rFonts w:ascii="Candara" w:eastAsia="Arial" w:hAnsi="Candara" w:cs="Arial"/>
          <w:sz w:val="24"/>
          <w:szCs w:val="24"/>
        </w:rPr>
        <w:t>re</w:t>
      </w:r>
      <w:r w:rsidRPr="00004E27">
        <w:rPr>
          <w:rFonts w:ascii="Candara" w:eastAsia="Arial" w:hAnsi="Candara" w:cs="Arial"/>
          <w:spacing w:val="4"/>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pacing w:val="-1"/>
          <w:sz w:val="24"/>
          <w:szCs w:val="24"/>
        </w:rPr>
        <w:t>a</w:t>
      </w:r>
      <w:r w:rsidRPr="00004E27">
        <w:rPr>
          <w:rFonts w:ascii="Candara" w:eastAsia="Arial" w:hAnsi="Candara" w:cs="Arial"/>
          <w:sz w:val="24"/>
          <w:szCs w:val="24"/>
        </w:rPr>
        <w:t>t t</w:t>
      </w:r>
      <w:r w:rsidRPr="00004E27">
        <w:rPr>
          <w:rFonts w:ascii="Candara" w:eastAsia="Arial" w:hAnsi="Candara" w:cs="Arial"/>
          <w:spacing w:val="1"/>
          <w:sz w:val="24"/>
          <w:szCs w:val="24"/>
        </w:rPr>
        <w:t>he</w:t>
      </w:r>
      <w:r w:rsidRPr="00004E27">
        <w:rPr>
          <w:rFonts w:ascii="Candara" w:eastAsia="Arial" w:hAnsi="Candara" w:cs="Arial"/>
          <w:sz w:val="24"/>
          <w:szCs w:val="24"/>
        </w:rPr>
        <w:t>y</w:t>
      </w:r>
      <w:r w:rsidRPr="00004E27">
        <w:rPr>
          <w:rFonts w:ascii="Candara" w:eastAsia="Arial" w:hAnsi="Candara" w:cs="Arial"/>
          <w:spacing w:val="-2"/>
          <w:sz w:val="24"/>
          <w:szCs w:val="24"/>
        </w:rPr>
        <w:t xml:space="preserve"> </w:t>
      </w:r>
      <w:r w:rsidRPr="00004E27">
        <w:rPr>
          <w:rFonts w:ascii="Candara" w:eastAsia="Arial" w:hAnsi="Candara" w:cs="Arial"/>
          <w:sz w:val="24"/>
          <w:szCs w:val="24"/>
        </w:rPr>
        <w:t>k</w:t>
      </w:r>
      <w:r w:rsidRPr="00004E27">
        <w:rPr>
          <w:rFonts w:ascii="Candara" w:eastAsia="Arial" w:hAnsi="Candara" w:cs="Arial"/>
          <w:spacing w:val="1"/>
          <w:sz w:val="24"/>
          <w:szCs w:val="24"/>
        </w:rPr>
        <w:t>no</w:t>
      </w:r>
      <w:r w:rsidRPr="00004E27">
        <w:rPr>
          <w:rFonts w:ascii="Candara" w:eastAsia="Arial" w:hAnsi="Candara" w:cs="Arial"/>
          <w:sz w:val="24"/>
          <w:szCs w:val="24"/>
        </w:rPr>
        <w:t>w</w:t>
      </w:r>
      <w:r w:rsidRPr="00004E27">
        <w:rPr>
          <w:rFonts w:ascii="Candara" w:eastAsia="Arial" w:hAnsi="Candara" w:cs="Arial"/>
          <w:spacing w:val="-1"/>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1"/>
          <w:sz w:val="24"/>
          <w:szCs w:val="24"/>
        </w:rPr>
        <w:t>h</w:t>
      </w:r>
      <w:r w:rsidRPr="00004E27">
        <w:rPr>
          <w:rFonts w:ascii="Candara" w:eastAsia="Arial" w:hAnsi="Candara" w:cs="Arial"/>
          <w:sz w:val="24"/>
          <w:szCs w:val="24"/>
        </w:rPr>
        <w:t>o</w:t>
      </w:r>
      <w:r w:rsidRPr="00004E27">
        <w:rPr>
          <w:rFonts w:ascii="Candara" w:eastAsia="Arial" w:hAnsi="Candara" w:cs="Arial"/>
          <w:spacing w:val="1"/>
          <w:sz w:val="24"/>
          <w:szCs w:val="24"/>
        </w:rPr>
        <w:t xml:space="preserve"> 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u</w:t>
      </w:r>
      <w:r w:rsidRPr="00004E27">
        <w:rPr>
          <w:rFonts w:ascii="Candara" w:eastAsia="Arial" w:hAnsi="Candara" w:cs="Arial"/>
          <w:spacing w:val="-3"/>
          <w:sz w:val="24"/>
          <w:szCs w:val="24"/>
        </w:rPr>
        <w:t>r</w:t>
      </w:r>
      <w:r w:rsidRPr="00004E27">
        <w:rPr>
          <w:rFonts w:ascii="Candara" w:eastAsia="Arial" w:hAnsi="Candara" w:cs="Arial"/>
          <w:sz w:val="24"/>
          <w:szCs w:val="24"/>
        </w:rPr>
        <w:t>re</w:t>
      </w:r>
      <w:r w:rsidRPr="00004E27">
        <w:rPr>
          <w:rFonts w:ascii="Candara" w:eastAsia="Arial" w:hAnsi="Candara" w:cs="Arial"/>
          <w:spacing w:val="1"/>
          <w:sz w:val="24"/>
          <w:szCs w:val="24"/>
        </w:rPr>
        <w:t>n</w:t>
      </w:r>
      <w:r w:rsidRPr="00004E27">
        <w:rPr>
          <w:rFonts w:ascii="Candara" w:eastAsia="Arial" w:hAnsi="Candara" w:cs="Arial"/>
          <w:sz w:val="24"/>
          <w:szCs w:val="24"/>
        </w:rPr>
        <w:t>t</w:t>
      </w:r>
      <w:r w:rsidRPr="00004E27">
        <w:rPr>
          <w:rFonts w:ascii="Candara" w:eastAsia="Arial" w:hAnsi="Candara" w:cs="Arial"/>
          <w:spacing w:val="3"/>
          <w:sz w:val="24"/>
          <w:szCs w:val="24"/>
        </w:rPr>
        <w:t xml:space="preserve"> </w:t>
      </w:r>
      <w:r w:rsidRPr="00004E27">
        <w:rPr>
          <w:rFonts w:ascii="Candara" w:eastAsia="Arial" w:hAnsi="Candara" w:cs="Arial"/>
          <w:sz w:val="24"/>
          <w:szCs w:val="24"/>
        </w:rPr>
        <w:t>Fi</w:t>
      </w:r>
      <w:r w:rsidRPr="00004E27">
        <w:rPr>
          <w:rFonts w:ascii="Candara" w:eastAsia="Arial" w:hAnsi="Candara" w:cs="Arial"/>
          <w:spacing w:val="-1"/>
          <w:sz w:val="24"/>
          <w:szCs w:val="24"/>
        </w:rPr>
        <w:t>r</w:t>
      </w:r>
      <w:r w:rsidRPr="00004E27">
        <w:rPr>
          <w:rFonts w:ascii="Candara" w:eastAsia="Arial" w:hAnsi="Candara" w:cs="Arial"/>
          <w:sz w:val="24"/>
          <w:szCs w:val="24"/>
        </w:rPr>
        <w:t>st</w:t>
      </w:r>
      <w:r w:rsidRPr="00004E27">
        <w:rPr>
          <w:rFonts w:ascii="Candara" w:eastAsia="Arial" w:hAnsi="Candara" w:cs="Arial"/>
          <w:spacing w:val="1"/>
          <w:sz w:val="24"/>
          <w:szCs w:val="24"/>
        </w:rPr>
        <w:t xml:space="preserve"> A</w:t>
      </w:r>
      <w:r w:rsidRPr="00004E27">
        <w:rPr>
          <w:rFonts w:ascii="Candara" w:eastAsia="Arial" w:hAnsi="Candara" w:cs="Arial"/>
          <w:sz w:val="24"/>
          <w:szCs w:val="24"/>
        </w:rPr>
        <w:t>i</w:t>
      </w:r>
      <w:r w:rsidRPr="00004E27">
        <w:rPr>
          <w:rFonts w:ascii="Candara" w:eastAsia="Arial" w:hAnsi="Candara" w:cs="Arial"/>
          <w:spacing w:val="-2"/>
          <w:sz w:val="24"/>
          <w:szCs w:val="24"/>
        </w:rPr>
        <w:t>d</w:t>
      </w:r>
      <w:r w:rsidRPr="00004E27">
        <w:rPr>
          <w:rFonts w:ascii="Candara" w:eastAsia="Arial" w:hAnsi="Candara" w:cs="Arial"/>
          <w:spacing w:val="1"/>
          <w:sz w:val="24"/>
          <w:szCs w:val="24"/>
        </w:rPr>
        <w:t>e</w:t>
      </w:r>
      <w:r w:rsidRPr="00004E27">
        <w:rPr>
          <w:rFonts w:ascii="Candara" w:eastAsia="Arial" w:hAnsi="Candara" w:cs="Arial"/>
          <w:sz w:val="24"/>
          <w:szCs w:val="24"/>
        </w:rPr>
        <w:t>rs are.</w:t>
      </w:r>
    </w:p>
    <w:p w14:paraId="7571982A" w14:textId="0512A5C7" w:rsidR="001E2FBD" w:rsidRPr="00004E27" w:rsidRDefault="00086025" w:rsidP="00004E27">
      <w:pPr>
        <w:pStyle w:val="ListParagraph"/>
        <w:numPr>
          <w:ilvl w:val="0"/>
          <w:numId w:val="17"/>
        </w:numPr>
        <w:jc w:val="both"/>
        <w:rPr>
          <w:rFonts w:ascii="Candara" w:eastAsia="Arial" w:hAnsi="Candara" w:cs="Arial"/>
          <w:sz w:val="24"/>
          <w:szCs w:val="24"/>
        </w:rPr>
      </w:pPr>
      <w:r w:rsidRPr="00004E27">
        <w:rPr>
          <w:rFonts w:ascii="Candara" w:eastAsia="Arial" w:hAnsi="Candara" w:cs="Arial"/>
          <w:sz w:val="24"/>
          <w:szCs w:val="24"/>
        </w:rPr>
        <w:t>Be</w:t>
      </w:r>
      <w:r w:rsidRPr="00004E27">
        <w:rPr>
          <w:rFonts w:ascii="Candara" w:eastAsia="Arial" w:hAnsi="Candara" w:cs="Arial"/>
          <w:spacing w:val="1"/>
          <w:sz w:val="24"/>
          <w:szCs w:val="24"/>
        </w:rPr>
        <w:t xml:space="preserve"> a</w:t>
      </w:r>
      <w:r w:rsidRPr="00004E27">
        <w:rPr>
          <w:rFonts w:ascii="Candara" w:eastAsia="Arial" w:hAnsi="Candara" w:cs="Arial"/>
          <w:spacing w:val="-3"/>
          <w:sz w:val="24"/>
          <w:szCs w:val="24"/>
        </w:rPr>
        <w:t>w</w:t>
      </w:r>
      <w:r w:rsidRPr="00004E27">
        <w:rPr>
          <w:rFonts w:ascii="Candara" w:eastAsia="Arial" w:hAnsi="Candara" w:cs="Arial"/>
          <w:spacing w:val="1"/>
          <w:sz w:val="24"/>
          <w:szCs w:val="24"/>
        </w:rPr>
        <w:t>a</w:t>
      </w:r>
      <w:r w:rsidRPr="00004E27">
        <w:rPr>
          <w:rFonts w:ascii="Candara" w:eastAsia="Arial" w:hAnsi="Candara" w:cs="Arial"/>
          <w:sz w:val="24"/>
          <w:szCs w:val="24"/>
        </w:rPr>
        <w:t xml:space="preserve">re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1"/>
          <w:sz w:val="24"/>
          <w:szCs w:val="24"/>
        </w:rPr>
        <w:t xml:space="preserve"> </w:t>
      </w:r>
      <w:r w:rsidRPr="00004E27">
        <w:rPr>
          <w:rFonts w:ascii="Candara" w:eastAsia="Arial" w:hAnsi="Candara" w:cs="Arial"/>
          <w:sz w:val="24"/>
          <w:szCs w:val="24"/>
        </w:rPr>
        <w:t>s</w:t>
      </w:r>
      <w:r w:rsidRPr="00004E27">
        <w:rPr>
          <w:rFonts w:ascii="Candara" w:eastAsia="Arial" w:hAnsi="Candara" w:cs="Arial"/>
          <w:spacing w:val="1"/>
          <w:sz w:val="24"/>
          <w:szCs w:val="24"/>
        </w:rPr>
        <w:t>pe</w:t>
      </w:r>
      <w:r w:rsidRPr="00004E27">
        <w:rPr>
          <w:rFonts w:ascii="Candara" w:eastAsia="Arial" w:hAnsi="Candara" w:cs="Arial"/>
          <w:sz w:val="24"/>
          <w:szCs w:val="24"/>
        </w:rPr>
        <w:t>c</w:t>
      </w:r>
      <w:r w:rsidRPr="00004E27">
        <w:rPr>
          <w:rFonts w:ascii="Candara" w:eastAsia="Arial" w:hAnsi="Candara" w:cs="Arial"/>
          <w:spacing w:val="-3"/>
          <w:sz w:val="24"/>
          <w:szCs w:val="24"/>
        </w:rPr>
        <w:t>i</w:t>
      </w:r>
      <w:r w:rsidRPr="00004E27">
        <w:rPr>
          <w:rFonts w:ascii="Candara" w:eastAsia="Arial" w:hAnsi="Candara" w:cs="Arial"/>
          <w:spacing w:val="3"/>
          <w:sz w:val="24"/>
          <w:szCs w:val="24"/>
        </w:rPr>
        <w:t>f</w:t>
      </w:r>
      <w:r w:rsidRPr="00004E27">
        <w:rPr>
          <w:rFonts w:ascii="Candara" w:eastAsia="Arial" w:hAnsi="Candara" w:cs="Arial"/>
          <w:sz w:val="24"/>
          <w:szCs w:val="24"/>
        </w:rPr>
        <w:t>ic</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m</w:t>
      </w:r>
      <w:r w:rsidRPr="00004E27">
        <w:rPr>
          <w:rFonts w:ascii="Candara" w:eastAsia="Arial" w:hAnsi="Candara" w:cs="Arial"/>
          <w:spacing w:val="1"/>
          <w:sz w:val="24"/>
          <w:szCs w:val="24"/>
        </w:rPr>
        <w:t>ed</w:t>
      </w:r>
      <w:r w:rsidRPr="00004E27">
        <w:rPr>
          <w:rFonts w:ascii="Candara" w:eastAsia="Arial" w:hAnsi="Candara" w:cs="Arial"/>
          <w:sz w:val="24"/>
          <w:szCs w:val="24"/>
        </w:rPr>
        <w:t xml:space="preserve">ical </w:t>
      </w:r>
      <w:r w:rsidRPr="00004E27">
        <w:rPr>
          <w:rFonts w:ascii="Candara" w:eastAsia="Arial" w:hAnsi="Candara" w:cs="Arial"/>
          <w:spacing w:val="-1"/>
          <w:sz w:val="24"/>
          <w:szCs w:val="24"/>
        </w:rPr>
        <w:t>d</w:t>
      </w:r>
      <w:r w:rsidRPr="00004E27">
        <w:rPr>
          <w:rFonts w:ascii="Candara" w:eastAsia="Arial" w:hAnsi="Candara" w:cs="Arial"/>
          <w:spacing w:val="1"/>
          <w:sz w:val="24"/>
          <w:szCs w:val="24"/>
        </w:rPr>
        <w:t>e</w:t>
      </w:r>
      <w:r w:rsidRPr="00004E27">
        <w:rPr>
          <w:rFonts w:ascii="Candara" w:eastAsia="Arial" w:hAnsi="Candara" w:cs="Arial"/>
          <w:sz w:val="24"/>
          <w:szCs w:val="24"/>
        </w:rPr>
        <w:t>t</w:t>
      </w:r>
      <w:r w:rsidRPr="00004E27">
        <w:rPr>
          <w:rFonts w:ascii="Candara" w:eastAsia="Arial" w:hAnsi="Candara" w:cs="Arial"/>
          <w:spacing w:val="1"/>
          <w:sz w:val="24"/>
          <w:szCs w:val="24"/>
        </w:rPr>
        <w:t>a</w:t>
      </w:r>
      <w:r w:rsidRPr="00004E27">
        <w:rPr>
          <w:rFonts w:ascii="Candara" w:eastAsia="Arial" w:hAnsi="Candara" w:cs="Arial"/>
          <w:sz w:val="24"/>
          <w:szCs w:val="24"/>
        </w:rPr>
        <w:t>i</w:t>
      </w:r>
      <w:r w:rsidRPr="00004E27">
        <w:rPr>
          <w:rFonts w:ascii="Candara" w:eastAsia="Arial" w:hAnsi="Candara" w:cs="Arial"/>
          <w:spacing w:val="-1"/>
          <w:sz w:val="24"/>
          <w:szCs w:val="24"/>
        </w:rPr>
        <w:t>l</w:t>
      </w:r>
      <w:r w:rsidRPr="00004E27">
        <w:rPr>
          <w:rFonts w:ascii="Candara" w:eastAsia="Arial" w:hAnsi="Candara" w:cs="Arial"/>
          <w:sz w:val="24"/>
          <w:szCs w:val="24"/>
        </w:rPr>
        <w:t xml:space="preserve">s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1"/>
          <w:sz w:val="24"/>
          <w:szCs w:val="24"/>
        </w:rPr>
        <w:t xml:space="preserve"> </w:t>
      </w:r>
      <w:r w:rsidRPr="00004E27">
        <w:rPr>
          <w:rFonts w:ascii="Candara" w:eastAsia="Arial" w:hAnsi="Candara" w:cs="Arial"/>
          <w:sz w:val="24"/>
          <w:szCs w:val="24"/>
        </w:rPr>
        <w:t>in</w:t>
      </w:r>
      <w:r w:rsidRPr="00004E27">
        <w:rPr>
          <w:rFonts w:ascii="Candara" w:eastAsia="Arial" w:hAnsi="Candara" w:cs="Arial"/>
          <w:spacing w:val="1"/>
          <w:sz w:val="24"/>
          <w:szCs w:val="24"/>
        </w:rPr>
        <w:t>d</w:t>
      </w:r>
      <w:r w:rsidRPr="00004E27">
        <w:rPr>
          <w:rFonts w:ascii="Candara" w:eastAsia="Arial" w:hAnsi="Candara" w:cs="Arial"/>
          <w:sz w:val="24"/>
          <w:szCs w:val="24"/>
        </w:rPr>
        <w:t>i</w:t>
      </w:r>
      <w:r w:rsidRPr="00004E27">
        <w:rPr>
          <w:rFonts w:ascii="Candara" w:eastAsia="Arial" w:hAnsi="Candara" w:cs="Arial"/>
          <w:spacing w:val="-3"/>
          <w:sz w:val="24"/>
          <w:szCs w:val="24"/>
        </w:rPr>
        <w:t>v</w:t>
      </w:r>
      <w:r w:rsidRPr="00004E27">
        <w:rPr>
          <w:rFonts w:ascii="Candara" w:eastAsia="Arial" w:hAnsi="Candara" w:cs="Arial"/>
          <w:sz w:val="24"/>
          <w:szCs w:val="24"/>
        </w:rPr>
        <w:t>id</w:t>
      </w:r>
      <w:r w:rsidRPr="00004E27">
        <w:rPr>
          <w:rFonts w:ascii="Candara" w:eastAsia="Arial" w:hAnsi="Candara" w:cs="Arial"/>
          <w:spacing w:val="1"/>
          <w:sz w:val="24"/>
          <w:szCs w:val="24"/>
        </w:rPr>
        <w:t>ua</w:t>
      </w:r>
      <w:r w:rsidRPr="00004E27">
        <w:rPr>
          <w:rFonts w:ascii="Candara" w:eastAsia="Arial" w:hAnsi="Candara" w:cs="Arial"/>
          <w:sz w:val="24"/>
          <w:szCs w:val="24"/>
        </w:rPr>
        <w:t>l st</w:t>
      </w:r>
      <w:r w:rsidRPr="00004E27">
        <w:rPr>
          <w:rFonts w:ascii="Candara" w:eastAsia="Arial" w:hAnsi="Candara" w:cs="Arial"/>
          <w:spacing w:val="-1"/>
          <w:sz w:val="24"/>
          <w:szCs w:val="24"/>
        </w:rPr>
        <w:t>u</w:t>
      </w:r>
      <w:r w:rsidRPr="00004E27">
        <w:rPr>
          <w:rFonts w:ascii="Candara" w:eastAsia="Arial" w:hAnsi="Candara" w:cs="Arial"/>
          <w:spacing w:val="1"/>
          <w:sz w:val="24"/>
          <w:szCs w:val="24"/>
        </w:rPr>
        <w:t>de</w:t>
      </w:r>
      <w:r w:rsidRPr="00004E27">
        <w:rPr>
          <w:rFonts w:ascii="Candara" w:eastAsia="Arial" w:hAnsi="Candara" w:cs="Arial"/>
          <w:spacing w:val="-1"/>
          <w:sz w:val="24"/>
          <w:szCs w:val="24"/>
        </w:rPr>
        <w:t>n</w:t>
      </w:r>
      <w:r w:rsidRPr="00004E27">
        <w:rPr>
          <w:rFonts w:ascii="Candara" w:eastAsia="Arial" w:hAnsi="Candara" w:cs="Arial"/>
          <w:sz w:val="24"/>
          <w:szCs w:val="24"/>
        </w:rPr>
        <w:t>ts.</w:t>
      </w:r>
    </w:p>
    <w:p w14:paraId="7571982C" w14:textId="027EFC1D" w:rsidR="001E2FBD" w:rsidRPr="0061311E" w:rsidRDefault="00086025" w:rsidP="0061311E">
      <w:pPr>
        <w:pStyle w:val="ListParagraph"/>
        <w:numPr>
          <w:ilvl w:val="0"/>
          <w:numId w:val="17"/>
        </w:numPr>
        <w:jc w:val="both"/>
        <w:rPr>
          <w:rFonts w:ascii="Candara" w:eastAsia="Arial" w:hAnsi="Candara" w:cs="Arial"/>
          <w:sz w:val="24"/>
          <w:szCs w:val="24"/>
        </w:rPr>
      </w:pPr>
      <w:r w:rsidRPr="00004E27">
        <w:rPr>
          <w:rFonts w:ascii="Candara" w:eastAsia="Arial" w:hAnsi="Candara" w:cs="Arial"/>
          <w:sz w:val="24"/>
          <w:szCs w:val="24"/>
        </w:rPr>
        <w:t>Ne</w:t>
      </w:r>
      <w:r w:rsidRPr="00004E27">
        <w:rPr>
          <w:rFonts w:ascii="Candara" w:eastAsia="Arial" w:hAnsi="Candara" w:cs="Arial"/>
          <w:spacing w:val="-2"/>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33"/>
          <w:sz w:val="24"/>
          <w:szCs w:val="24"/>
        </w:rPr>
        <w:t xml:space="preserve"> </w:t>
      </w:r>
      <w:r w:rsidRPr="00004E27">
        <w:rPr>
          <w:rFonts w:ascii="Candara" w:eastAsia="Arial" w:hAnsi="Candara" w:cs="Arial"/>
          <w:spacing w:val="1"/>
          <w:sz w:val="24"/>
          <w:szCs w:val="24"/>
        </w:rPr>
        <w:t>mo</w:t>
      </w:r>
      <w:r w:rsidRPr="00004E27">
        <w:rPr>
          <w:rFonts w:ascii="Candara" w:eastAsia="Arial" w:hAnsi="Candara" w:cs="Arial"/>
          <w:spacing w:val="-2"/>
          <w:sz w:val="24"/>
          <w:szCs w:val="24"/>
        </w:rPr>
        <w:t>v</w:t>
      </w:r>
      <w:r w:rsidRPr="00004E27">
        <w:rPr>
          <w:rFonts w:ascii="Candara" w:eastAsia="Arial" w:hAnsi="Candara" w:cs="Arial"/>
          <w:sz w:val="24"/>
          <w:szCs w:val="24"/>
        </w:rPr>
        <w:t>e</w:t>
      </w:r>
      <w:r w:rsidRPr="00004E27">
        <w:rPr>
          <w:rFonts w:ascii="Candara" w:eastAsia="Arial" w:hAnsi="Candara" w:cs="Arial"/>
          <w:spacing w:val="34"/>
          <w:sz w:val="24"/>
          <w:szCs w:val="24"/>
        </w:rPr>
        <w:t xml:space="preserve"> </w:t>
      </w:r>
      <w:r w:rsidRPr="00004E27">
        <w:rPr>
          <w:rFonts w:ascii="Candara" w:eastAsia="Arial" w:hAnsi="Candara" w:cs="Arial"/>
          <w:sz w:val="24"/>
          <w:szCs w:val="24"/>
        </w:rPr>
        <w:t>a</w:t>
      </w:r>
      <w:r w:rsidRPr="00004E27">
        <w:rPr>
          <w:rFonts w:ascii="Candara" w:eastAsia="Arial" w:hAnsi="Candara" w:cs="Arial"/>
          <w:spacing w:val="34"/>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a</w:t>
      </w:r>
      <w:r w:rsidRPr="00004E27">
        <w:rPr>
          <w:rFonts w:ascii="Candara" w:eastAsia="Arial" w:hAnsi="Candara" w:cs="Arial"/>
          <w:spacing w:val="-2"/>
          <w:sz w:val="24"/>
          <w:szCs w:val="24"/>
        </w:rPr>
        <w:t>s</w:t>
      </w:r>
      <w:r w:rsidRPr="00004E27">
        <w:rPr>
          <w:rFonts w:ascii="Candara" w:eastAsia="Arial" w:hAnsi="Candara" w:cs="Arial"/>
          <w:spacing w:val="1"/>
          <w:sz w:val="24"/>
          <w:szCs w:val="24"/>
        </w:rPr>
        <w:t>ua</w:t>
      </w:r>
      <w:r w:rsidRPr="00004E27">
        <w:rPr>
          <w:rFonts w:ascii="Candara" w:eastAsia="Arial" w:hAnsi="Candara" w:cs="Arial"/>
          <w:sz w:val="24"/>
          <w:szCs w:val="24"/>
        </w:rPr>
        <w:t>l</w:t>
      </w:r>
      <w:r w:rsidRPr="00004E27">
        <w:rPr>
          <w:rFonts w:ascii="Candara" w:eastAsia="Arial" w:hAnsi="Candara" w:cs="Arial"/>
          <w:spacing w:val="-2"/>
          <w:sz w:val="24"/>
          <w:szCs w:val="24"/>
        </w:rPr>
        <w:t>t</w:t>
      </w:r>
      <w:r w:rsidRPr="00004E27">
        <w:rPr>
          <w:rFonts w:ascii="Candara" w:eastAsia="Arial" w:hAnsi="Candara" w:cs="Arial"/>
          <w:sz w:val="24"/>
          <w:szCs w:val="24"/>
        </w:rPr>
        <w:t>y</w:t>
      </w:r>
      <w:r w:rsidRPr="00004E27">
        <w:rPr>
          <w:rFonts w:ascii="Candara" w:eastAsia="Arial" w:hAnsi="Candara" w:cs="Arial"/>
          <w:spacing w:val="32"/>
          <w:sz w:val="24"/>
          <w:szCs w:val="24"/>
        </w:rPr>
        <w:t xml:space="preserve"> </w:t>
      </w:r>
      <w:r w:rsidRPr="00004E27">
        <w:rPr>
          <w:rFonts w:ascii="Candara" w:eastAsia="Arial" w:hAnsi="Candara" w:cs="Arial"/>
          <w:spacing w:val="1"/>
          <w:sz w:val="24"/>
          <w:szCs w:val="24"/>
        </w:rPr>
        <w:t>un</w:t>
      </w:r>
      <w:r w:rsidRPr="00004E27">
        <w:rPr>
          <w:rFonts w:ascii="Candara" w:eastAsia="Arial" w:hAnsi="Candara" w:cs="Arial"/>
          <w:sz w:val="24"/>
          <w:szCs w:val="24"/>
        </w:rPr>
        <w:t>til</w:t>
      </w:r>
      <w:r w:rsidRPr="00004E27">
        <w:rPr>
          <w:rFonts w:ascii="Candara" w:eastAsia="Arial" w:hAnsi="Candara" w:cs="Arial"/>
          <w:spacing w:val="33"/>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he</w:t>
      </w:r>
      <w:r w:rsidRPr="00004E27">
        <w:rPr>
          <w:rFonts w:ascii="Candara" w:eastAsia="Arial" w:hAnsi="Candara" w:cs="Arial"/>
          <w:sz w:val="24"/>
          <w:szCs w:val="24"/>
        </w:rPr>
        <w:t>y</w:t>
      </w:r>
      <w:r w:rsidRPr="00004E27">
        <w:rPr>
          <w:rFonts w:ascii="Candara" w:eastAsia="Arial" w:hAnsi="Candara" w:cs="Arial"/>
          <w:spacing w:val="32"/>
          <w:sz w:val="24"/>
          <w:szCs w:val="24"/>
        </w:rPr>
        <w:t xml:space="preserve"> </w:t>
      </w:r>
      <w:r w:rsidRPr="00004E27">
        <w:rPr>
          <w:rFonts w:ascii="Candara" w:eastAsia="Arial" w:hAnsi="Candara" w:cs="Arial"/>
          <w:spacing w:val="1"/>
          <w:sz w:val="24"/>
          <w:szCs w:val="24"/>
        </w:rPr>
        <w:t>ha</w:t>
      </w:r>
      <w:r w:rsidRPr="00004E27">
        <w:rPr>
          <w:rFonts w:ascii="Candara" w:eastAsia="Arial" w:hAnsi="Candara" w:cs="Arial"/>
          <w:spacing w:val="-2"/>
          <w:sz w:val="24"/>
          <w:szCs w:val="24"/>
        </w:rPr>
        <w:t>v</w:t>
      </w:r>
      <w:r w:rsidRPr="00004E27">
        <w:rPr>
          <w:rFonts w:ascii="Candara" w:eastAsia="Arial" w:hAnsi="Candara" w:cs="Arial"/>
          <w:sz w:val="24"/>
          <w:szCs w:val="24"/>
        </w:rPr>
        <w:t>e</w:t>
      </w:r>
      <w:r w:rsidRPr="00004E27">
        <w:rPr>
          <w:rFonts w:ascii="Candara" w:eastAsia="Arial" w:hAnsi="Candara" w:cs="Arial"/>
          <w:spacing w:val="34"/>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pacing w:val="-1"/>
          <w:sz w:val="24"/>
          <w:szCs w:val="24"/>
        </w:rPr>
        <w:t>ee</w:t>
      </w:r>
      <w:r w:rsidRPr="00004E27">
        <w:rPr>
          <w:rFonts w:ascii="Candara" w:eastAsia="Arial" w:hAnsi="Candara" w:cs="Arial"/>
          <w:sz w:val="24"/>
          <w:szCs w:val="24"/>
        </w:rPr>
        <w:t>n</w:t>
      </w:r>
      <w:r w:rsidRPr="00004E27">
        <w:rPr>
          <w:rFonts w:ascii="Candara" w:eastAsia="Arial" w:hAnsi="Candara" w:cs="Arial"/>
          <w:spacing w:val="34"/>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ss</w:t>
      </w:r>
      <w:r w:rsidRPr="00004E27">
        <w:rPr>
          <w:rFonts w:ascii="Candara" w:eastAsia="Arial" w:hAnsi="Candara" w:cs="Arial"/>
          <w:spacing w:val="1"/>
          <w:sz w:val="24"/>
          <w:szCs w:val="24"/>
        </w:rPr>
        <w:t>e</w:t>
      </w:r>
      <w:r w:rsidRPr="00004E27">
        <w:rPr>
          <w:rFonts w:ascii="Candara" w:eastAsia="Arial" w:hAnsi="Candara" w:cs="Arial"/>
          <w:sz w:val="24"/>
          <w:szCs w:val="24"/>
        </w:rPr>
        <w:t>s</w:t>
      </w:r>
      <w:r w:rsidRPr="00004E27">
        <w:rPr>
          <w:rFonts w:ascii="Candara" w:eastAsia="Arial" w:hAnsi="Candara" w:cs="Arial"/>
          <w:spacing w:val="-2"/>
          <w:sz w:val="24"/>
          <w:szCs w:val="24"/>
        </w:rPr>
        <w:t>s</w:t>
      </w:r>
      <w:r w:rsidRPr="00004E27">
        <w:rPr>
          <w:rFonts w:ascii="Candara" w:eastAsia="Arial" w:hAnsi="Candara" w:cs="Arial"/>
          <w:spacing w:val="8"/>
          <w:sz w:val="24"/>
          <w:szCs w:val="24"/>
        </w:rPr>
        <w:t>e</w:t>
      </w:r>
      <w:r w:rsidRPr="00004E27">
        <w:rPr>
          <w:rFonts w:ascii="Candara" w:eastAsia="Arial" w:hAnsi="Candara" w:cs="Arial"/>
          <w:sz w:val="24"/>
          <w:szCs w:val="24"/>
        </w:rPr>
        <w:t>d</w:t>
      </w:r>
      <w:r w:rsidRPr="00004E27">
        <w:rPr>
          <w:rFonts w:ascii="Candara" w:eastAsia="Arial" w:hAnsi="Candara" w:cs="Arial"/>
          <w:spacing w:val="33"/>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y</w:t>
      </w:r>
      <w:r w:rsidRPr="00004E27">
        <w:rPr>
          <w:rFonts w:ascii="Candara" w:eastAsia="Arial" w:hAnsi="Candara" w:cs="Arial"/>
          <w:spacing w:val="32"/>
          <w:sz w:val="24"/>
          <w:szCs w:val="24"/>
        </w:rPr>
        <w:t xml:space="preserve"> </w:t>
      </w:r>
      <w:r w:rsidRPr="00004E27">
        <w:rPr>
          <w:rFonts w:ascii="Candara" w:eastAsia="Arial" w:hAnsi="Candara" w:cs="Arial"/>
          <w:sz w:val="24"/>
          <w:szCs w:val="24"/>
        </w:rPr>
        <w:t>a</w:t>
      </w:r>
      <w:r w:rsidRPr="00004E27">
        <w:rPr>
          <w:rFonts w:ascii="Candara" w:eastAsia="Arial" w:hAnsi="Candara" w:cs="Arial"/>
          <w:spacing w:val="34"/>
          <w:sz w:val="24"/>
          <w:szCs w:val="24"/>
        </w:rPr>
        <w:t xml:space="preserve"> </w:t>
      </w:r>
      <w:r w:rsidRPr="00004E27">
        <w:rPr>
          <w:rFonts w:ascii="Candara" w:eastAsia="Arial" w:hAnsi="Candara" w:cs="Arial"/>
          <w:spacing w:val="-1"/>
          <w:sz w:val="24"/>
          <w:szCs w:val="24"/>
        </w:rPr>
        <w:t>q</w:t>
      </w:r>
      <w:r w:rsidRPr="00004E27">
        <w:rPr>
          <w:rFonts w:ascii="Candara" w:eastAsia="Arial" w:hAnsi="Candara" w:cs="Arial"/>
          <w:spacing w:val="1"/>
          <w:sz w:val="24"/>
          <w:szCs w:val="24"/>
        </w:rPr>
        <w:t>ua</w:t>
      </w:r>
      <w:r w:rsidRPr="00004E27">
        <w:rPr>
          <w:rFonts w:ascii="Candara" w:eastAsia="Arial" w:hAnsi="Candara" w:cs="Arial"/>
          <w:sz w:val="24"/>
          <w:szCs w:val="24"/>
        </w:rPr>
        <w:t>l</w:t>
      </w:r>
      <w:r w:rsidRPr="00004E27">
        <w:rPr>
          <w:rFonts w:ascii="Candara" w:eastAsia="Arial" w:hAnsi="Candara" w:cs="Arial"/>
          <w:spacing w:val="-1"/>
          <w:sz w:val="24"/>
          <w:szCs w:val="24"/>
        </w:rPr>
        <w:t>i</w:t>
      </w:r>
      <w:r w:rsidRPr="00004E27">
        <w:rPr>
          <w:rFonts w:ascii="Candara" w:eastAsia="Arial" w:hAnsi="Candara" w:cs="Arial"/>
          <w:spacing w:val="3"/>
          <w:sz w:val="24"/>
          <w:szCs w:val="24"/>
        </w:rPr>
        <w:t>f</w:t>
      </w:r>
      <w:r w:rsidRPr="00004E27">
        <w:rPr>
          <w:rFonts w:ascii="Candara" w:eastAsia="Arial" w:hAnsi="Candara" w:cs="Arial"/>
          <w:sz w:val="24"/>
          <w:szCs w:val="24"/>
        </w:rPr>
        <w:t>i</w:t>
      </w:r>
      <w:r w:rsidRPr="00004E27">
        <w:rPr>
          <w:rFonts w:ascii="Candara" w:eastAsia="Arial" w:hAnsi="Candara" w:cs="Arial"/>
          <w:spacing w:val="-2"/>
          <w:sz w:val="24"/>
          <w:szCs w:val="24"/>
        </w:rPr>
        <w:t>e</w:t>
      </w:r>
      <w:r w:rsidRPr="00004E27">
        <w:rPr>
          <w:rFonts w:ascii="Candara" w:eastAsia="Arial" w:hAnsi="Candara" w:cs="Arial"/>
          <w:sz w:val="24"/>
          <w:szCs w:val="24"/>
        </w:rPr>
        <w:t>d</w:t>
      </w:r>
      <w:r w:rsidR="0061311E">
        <w:rPr>
          <w:rFonts w:ascii="Candara" w:eastAsia="Arial" w:hAnsi="Candara" w:cs="Arial"/>
          <w:sz w:val="24"/>
          <w:szCs w:val="24"/>
        </w:rPr>
        <w:t xml:space="preserve"> </w:t>
      </w:r>
      <w:r w:rsidRPr="0061311E">
        <w:rPr>
          <w:rFonts w:ascii="Candara" w:eastAsia="Arial" w:hAnsi="Candara" w:cs="Arial"/>
          <w:sz w:val="24"/>
          <w:szCs w:val="24"/>
        </w:rPr>
        <w:t>Fi</w:t>
      </w:r>
      <w:r w:rsidRPr="0061311E">
        <w:rPr>
          <w:rFonts w:ascii="Candara" w:eastAsia="Arial" w:hAnsi="Candara" w:cs="Arial"/>
          <w:spacing w:val="-1"/>
          <w:sz w:val="24"/>
          <w:szCs w:val="24"/>
        </w:rPr>
        <w:t>r</w:t>
      </w:r>
      <w:r w:rsidRPr="0061311E">
        <w:rPr>
          <w:rFonts w:ascii="Candara" w:eastAsia="Arial" w:hAnsi="Candara" w:cs="Arial"/>
          <w:sz w:val="24"/>
          <w:szCs w:val="24"/>
        </w:rPr>
        <w:t>st</w:t>
      </w:r>
      <w:r w:rsidRPr="0061311E">
        <w:rPr>
          <w:rFonts w:ascii="Candara" w:eastAsia="Arial" w:hAnsi="Candara" w:cs="Arial"/>
          <w:spacing w:val="1"/>
          <w:sz w:val="24"/>
          <w:szCs w:val="24"/>
        </w:rPr>
        <w:t xml:space="preserve"> A</w:t>
      </w:r>
      <w:r w:rsidRPr="0061311E">
        <w:rPr>
          <w:rFonts w:ascii="Candara" w:eastAsia="Arial" w:hAnsi="Candara" w:cs="Arial"/>
          <w:sz w:val="24"/>
          <w:szCs w:val="24"/>
        </w:rPr>
        <w:t>id</w:t>
      </w:r>
      <w:r w:rsidRPr="0061311E">
        <w:rPr>
          <w:rFonts w:ascii="Candara" w:eastAsia="Arial" w:hAnsi="Candara" w:cs="Arial"/>
          <w:spacing w:val="1"/>
          <w:sz w:val="24"/>
          <w:szCs w:val="24"/>
        </w:rPr>
        <w:t>e</w:t>
      </w:r>
      <w:r w:rsidRPr="0061311E">
        <w:rPr>
          <w:rFonts w:ascii="Candara" w:eastAsia="Arial" w:hAnsi="Candara" w:cs="Arial"/>
          <w:sz w:val="24"/>
          <w:szCs w:val="24"/>
        </w:rPr>
        <w:t xml:space="preserve">r </w:t>
      </w:r>
      <w:r w:rsidRPr="0061311E">
        <w:rPr>
          <w:rFonts w:ascii="Candara" w:eastAsia="Arial" w:hAnsi="Candara" w:cs="Arial"/>
          <w:spacing w:val="1"/>
          <w:sz w:val="24"/>
          <w:szCs w:val="24"/>
        </w:rPr>
        <w:t>un</w:t>
      </w:r>
      <w:r w:rsidRPr="0061311E">
        <w:rPr>
          <w:rFonts w:ascii="Candara" w:eastAsia="Arial" w:hAnsi="Candara" w:cs="Arial"/>
          <w:sz w:val="24"/>
          <w:szCs w:val="24"/>
        </w:rPr>
        <w:t>less</w:t>
      </w:r>
      <w:r w:rsidRPr="0061311E">
        <w:rPr>
          <w:rFonts w:ascii="Candara" w:eastAsia="Arial" w:hAnsi="Candara" w:cs="Arial"/>
          <w:spacing w:val="-2"/>
          <w:sz w:val="24"/>
          <w:szCs w:val="24"/>
        </w:rPr>
        <w:t xml:space="preserve"> </w:t>
      </w:r>
      <w:r w:rsidRPr="0061311E">
        <w:rPr>
          <w:rFonts w:ascii="Candara" w:eastAsia="Arial" w:hAnsi="Candara" w:cs="Arial"/>
          <w:spacing w:val="1"/>
          <w:sz w:val="24"/>
          <w:szCs w:val="24"/>
        </w:rPr>
        <w:t>t</w:t>
      </w:r>
      <w:r w:rsidRPr="0061311E">
        <w:rPr>
          <w:rFonts w:ascii="Candara" w:eastAsia="Arial" w:hAnsi="Candara" w:cs="Arial"/>
          <w:spacing w:val="-1"/>
          <w:sz w:val="24"/>
          <w:szCs w:val="24"/>
        </w:rPr>
        <w:t>h</w:t>
      </w:r>
      <w:r w:rsidRPr="0061311E">
        <w:rPr>
          <w:rFonts w:ascii="Candara" w:eastAsia="Arial" w:hAnsi="Candara" w:cs="Arial"/>
          <w:sz w:val="24"/>
          <w:szCs w:val="24"/>
        </w:rPr>
        <w:t>e</w:t>
      </w:r>
      <w:r w:rsidRPr="0061311E">
        <w:rPr>
          <w:rFonts w:ascii="Candara" w:eastAsia="Arial" w:hAnsi="Candara" w:cs="Arial"/>
          <w:spacing w:val="1"/>
          <w:sz w:val="24"/>
          <w:szCs w:val="24"/>
        </w:rPr>
        <w:t xml:space="preserve"> </w:t>
      </w:r>
      <w:r w:rsidRPr="0061311E">
        <w:rPr>
          <w:rFonts w:ascii="Candara" w:eastAsia="Arial" w:hAnsi="Candara" w:cs="Arial"/>
          <w:spacing w:val="-2"/>
          <w:sz w:val="24"/>
          <w:szCs w:val="24"/>
        </w:rPr>
        <w:t>c</w:t>
      </w:r>
      <w:r w:rsidRPr="0061311E">
        <w:rPr>
          <w:rFonts w:ascii="Candara" w:eastAsia="Arial" w:hAnsi="Candara" w:cs="Arial"/>
          <w:spacing w:val="1"/>
          <w:sz w:val="24"/>
          <w:szCs w:val="24"/>
        </w:rPr>
        <w:t>a</w:t>
      </w:r>
      <w:r w:rsidRPr="0061311E">
        <w:rPr>
          <w:rFonts w:ascii="Candara" w:eastAsia="Arial" w:hAnsi="Candara" w:cs="Arial"/>
          <w:sz w:val="24"/>
          <w:szCs w:val="24"/>
        </w:rPr>
        <w:t>s</w:t>
      </w:r>
      <w:r w:rsidRPr="0061311E">
        <w:rPr>
          <w:rFonts w:ascii="Candara" w:eastAsia="Arial" w:hAnsi="Candara" w:cs="Arial"/>
          <w:spacing w:val="1"/>
          <w:sz w:val="24"/>
          <w:szCs w:val="24"/>
        </w:rPr>
        <w:t>ua</w:t>
      </w:r>
      <w:r w:rsidRPr="0061311E">
        <w:rPr>
          <w:rFonts w:ascii="Candara" w:eastAsia="Arial" w:hAnsi="Candara" w:cs="Arial"/>
          <w:sz w:val="24"/>
          <w:szCs w:val="24"/>
        </w:rPr>
        <w:t>lty</w:t>
      </w:r>
      <w:r w:rsidRPr="0061311E">
        <w:rPr>
          <w:rFonts w:ascii="Candara" w:eastAsia="Arial" w:hAnsi="Candara" w:cs="Arial"/>
          <w:spacing w:val="-2"/>
          <w:sz w:val="24"/>
          <w:szCs w:val="24"/>
        </w:rPr>
        <w:t xml:space="preserve"> </w:t>
      </w:r>
      <w:r w:rsidRPr="0061311E">
        <w:rPr>
          <w:rFonts w:ascii="Candara" w:eastAsia="Arial" w:hAnsi="Candara" w:cs="Arial"/>
          <w:sz w:val="24"/>
          <w:szCs w:val="24"/>
        </w:rPr>
        <w:t>is in</w:t>
      </w:r>
      <w:r w:rsidRPr="0061311E">
        <w:rPr>
          <w:rFonts w:ascii="Candara" w:eastAsia="Arial" w:hAnsi="Candara" w:cs="Arial"/>
          <w:spacing w:val="1"/>
          <w:sz w:val="24"/>
          <w:szCs w:val="24"/>
        </w:rPr>
        <w:t xml:space="preserve"> </w:t>
      </w:r>
      <w:r w:rsidRPr="0061311E">
        <w:rPr>
          <w:rFonts w:ascii="Candara" w:eastAsia="Arial" w:hAnsi="Candara" w:cs="Arial"/>
          <w:sz w:val="24"/>
          <w:szCs w:val="24"/>
        </w:rPr>
        <w:t>i</w:t>
      </w:r>
      <w:r w:rsidRPr="0061311E">
        <w:rPr>
          <w:rFonts w:ascii="Candara" w:eastAsia="Arial" w:hAnsi="Candara" w:cs="Arial"/>
          <w:spacing w:val="-1"/>
          <w:sz w:val="24"/>
          <w:szCs w:val="24"/>
        </w:rPr>
        <w:t>m</w:t>
      </w:r>
      <w:r w:rsidRPr="0061311E">
        <w:rPr>
          <w:rFonts w:ascii="Candara" w:eastAsia="Arial" w:hAnsi="Candara" w:cs="Arial"/>
          <w:spacing w:val="1"/>
          <w:sz w:val="24"/>
          <w:szCs w:val="24"/>
        </w:rPr>
        <w:t>m</w:t>
      </w:r>
      <w:r w:rsidRPr="0061311E">
        <w:rPr>
          <w:rFonts w:ascii="Candara" w:eastAsia="Arial" w:hAnsi="Candara" w:cs="Arial"/>
          <w:spacing w:val="-1"/>
          <w:sz w:val="24"/>
          <w:szCs w:val="24"/>
        </w:rPr>
        <w:t>e</w:t>
      </w:r>
      <w:r w:rsidRPr="0061311E">
        <w:rPr>
          <w:rFonts w:ascii="Candara" w:eastAsia="Arial" w:hAnsi="Candara" w:cs="Arial"/>
          <w:spacing w:val="1"/>
          <w:sz w:val="24"/>
          <w:szCs w:val="24"/>
        </w:rPr>
        <w:t>d</w:t>
      </w:r>
      <w:r w:rsidRPr="0061311E">
        <w:rPr>
          <w:rFonts w:ascii="Candara" w:eastAsia="Arial" w:hAnsi="Candara" w:cs="Arial"/>
          <w:sz w:val="24"/>
          <w:szCs w:val="24"/>
        </w:rPr>
        <w:t>ia</w:t>
      </w:r>
      <w:r w:rsidRPr="0061311E">
        <w:rPr>
          <w:rFonts w:ascii="Candara" w:eastAsia="Arial" w:hAnsi="Candara" w:cs="Arial"/>
          <w:spacing w:val="1"/>
          <w:sz w:val="24"/>
          <w:szCs w:val="24"/>
        </w:rPr>
        <w:t>t</w:t>
      </w:r>
      <w:r w:rsidRPr="0061311E">
        <w:rPr>
          <w:rFonts w:ascii="Candara" w:eastAsia="Arial" w:hAnsi="Candara" w:cs="Arial"/>
          <w:sz w:val="24"/>
          <w:szCs w:val="24"/>
        </w:rPr>
        <w:t>e</w:t>
      </w:r>
      <w:r w:rsidRPr="0061311E">
        <w:rPr>
          <w:rFonts w:ascii="Candara" w:eastAsia="Arial" w:hAnsi="Candara" w:cs="Arial"/>
          <w:spacing w:val="-1"/>
          <w:sz w:val="24"/>
          <w:szCs w:val="24"/>
        </w:rPr>
        <w:t xml:space="preserve"> </w:t>
      </w:r>
      <w:r w:rsidRPr="0061311E">
        <w:rPr>
          <w:rFonts w:ascii="Candara" w:eastAsia="Arial" w:hAnsi="Candara" w:cs="Arial"/>
          <w:spacing w:val="1"/>
          <w:sz w:val="24"/>
          <w:szCs w:val="24"/>
        </w:rPr>
        <w:t>dan</w:t>
      </w:r>
      <w:r w:rsidRPr="0061311E">
        <w:rPr>
          <w:rFonts w:ascii="Candara" w:eastAsia="Arial" w:hAnsi="Candara" w:cs="Arial"/>
          <w:spacing w:val="-1"/>
          <w:sz w:val="24"/>
          <w:szCs w:val="24"/>
        </w:rPr>
        <w:t>g</w:t>
      </w:r>
      <w:r w:rsidRPr="0061311E">
        <w:rPr>
          <w:rFonts w:ascii="Candara" w:eastAsia="Arial" w:hAnsi="Candara" w:cs="Arial"/>
          <w:spacing w:val="1"/>
          <w:sz w:val="24"/>
          <w:szCs w:val="24"/>
        </w:rPr>
        <w:t>e</w:t>
      </w:r>
      <w:r w:rsidRPr="0061311E">
        <w:rPr>
          <w:rFonts w:ascii="Candara" w:eastAsia="Arial" w:hAnsi="Candara" w:cs="Arial"/>
          <w:sz w:val="24"/>
          <w:szCs w:val="24"/>
        </w:rPr>
        <w:t>r.</w:t>
      </w:r>
    </w:p>
    <w:p w14:paraId="7571982D" w14:textId="650D9B7C" w:rsidR="001E2FBD" w:rsidRPr="00004E27" w:rsidRDefault="00086025" w:rsidP="00004E27">
      <w:pPr>
        <w:pStyle w:val="ListParagraph"/>
        <w:numPr>
          <w:ilvl w:val="0"/>
          <w:numId w:val="17"/>
        </w:numPr>
        <w:ind w:right="85"/>
        <w:jc w:val="both"/>
        <w:rPr>
          <w:rFonts w:ascii="Candara" w:eastAsia="Arial" w:hAnsi="Candara" w:cs="Arial"/>
          <w:sz w:val="24"/>
          <w:szCs w:val="24"/>
        </w:rPr>
      </w:pPr>
      <w:r w:rsidRPr="00004E27">
        <w:rPr>
          <w:rFonts w:ascii="Candara" w:eastAsia="Arial" w:hAnsi="Candara" w:cs="Arial"/>
          <w:sz w:val="24"/>
          <w:szCs w:val="24"/>
        </w:rPr>
        <w:t>S</w:t>
      </w:r>
      <w:r w:rsidRPr="00004E27">
        <w:rPr>
          <w:rFonts w:ascii="Candara" w:eastAsia="Arial" w:hAnsi="Candara" w:cs="Arial"/>
          <w:spacing w:val="1"/>
          <w:sz w:val="24"/>
          <w:szCs w:val="24"/>
        </w:rPr>
        <w:t>en</w:t>
      </w:r>
      <w:r w:rsidRPr="00004E27">
        <w:rPr>
          <w:rFonts w:ascii="Candara" w:eastAsia="Arial" w:hAnsi="Candara" w:cs="Arial"/>
          <w:sz w:val="24"/>
          <w:szCs w:val="24"/>
        </w:rPr>
        <w:t>d</w:t>
      </w:r>
      <w:r w:rsidRPr="00004E27">
        <w:rPr>
          <w:rFonts w:ascii="Candara" w:eastAsia="Arial" w:hAnsi="Candara" w:cs="Arial"/>
          <w:spacing w:val="35"/>
          <w:sz w:val="24"/>
          <w:szCs w:val="24"/>
        </w:rPr>
        <w:t xml:space="preserve"> </w:t>
      </w:r>
      <w:r w:rsidRPr="00004E27">
        <w:rPr>
          <w:rFonts w:ascii="Candara" w:eastAsia="Arial" w:hAnsi="Candara" w:cs="Arial"/>
          <w:sz w:val="24"/>
          <w:szCs w:val="24"/>
        </w:rPr>
        <w:t>f</w:t>
      </w:r>
      <w:r w:rsidRPr="00004E27">
        <w:rPr>
          <w:rFonts w:ascii="Candara" w:eastAsia="Arial" w:hAnsi="Candara" w:cs="Arial"/>
          <w:spacing w:val="1"/>
          <w:sz w:val="24"/>
          <w:szCs w:val="24"/>
        </w:rPr>
        <w:t>o</w:t>
      </w:r>
      <w:r w:rsidRPr="00004E27">
        <w:rPr>
          <w:rFonts w:ascii="Candara" w:eastAsia="Arial" w:hAnsi="Candara" w:cs="Arial"/>
          <w:sz w:val="24"/>
          <w:szCs w:val="24"/>
        </w:rPr>
        <w:t>r</w:t>
      </w:r>
      <w:r w:rsidRPr="00004E27">
        <w:rPr>
          <w:rFonts w:ascii="Candara" w:eastAsia="Arial" w:hAnsi="Candara" w:cs="Arial"/>
          <w:spacing w:val="36"/>
          <w:sz w:val="24"/>
          <w:szCs w:val="24"/>
        </w:rPr>
        <w:t xml:space="preserve"> </w:t>
      </w:r>
      <w:r w:rsidRPr="00004E27">
        <w:rPr>
          <w:rFonts w:ascii="Candara" w:eastAsia="Arial" w:hAnsi="Candara" w:cs="Arial"/>
          <w:spacing w:val="1"/>
          <w:sz w:val="24"/>
          <w:szCs w:val="24"/>
        </w:rPr>
        <w:t>he</w:t>
      </w:r>
      <w:r w:rsidRPr="00004E27">
        <w:rPr>
          <w:rFonts w:ascii="Candara" w:eastAsia="Arial" w:hAnsi="Candara" w:cs="Arial"/>
          <w:spacing w:val="-3"/>
          <w:sz w:val="24"/>
          <w:szCs w:val="24"/>
        </w:rPr>
        <w:t>l</w:t>
      </w:r>
      <w:r w:rsidRPr="00004E27">
        <w:rPr>
          <w:rFonts w:ascii="Candara" w:eastAsia="Arial" w:hAnsi="Candara" w:cs="Arial"/>
          <w:sz w:val="24"/>
          <w:szCs w:val="24"/>
        </w:rPr>
        <w:t>p</w:t>
      </w:r>
      <w:r w:rsidRPr="00004E27">
        <w:rPr>
          <w:rFonts w:ascii="Candara" w:eastAsia="Arial" w:hAnsi="Candara" w:cs="Arial"/>
          <w:spacing w:val="37"/>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s</w:t>
      </w:r>
      <w:r w:rsidRPr="00004E27">
        <w:rPr>
          <w:rFonts w:ascii="Candara" w:eastAsia="Arial" w:hAnsi="Candara" w:cs="Arial"/>
          <w:spacing w:val="36"/>
          <w:sz w:val="24"/>
          <w:szCs w:val="24"/>
        </w:rPr>
        <w:t xml:space="preserve"> </w:t>
      </w:r>
      <w:r w:rsidRPr="00004E27">
        <w:rPr>
          <w:rFonts w:ascii="Candara" w:eastAsia="Arial" w:hAnsi="Candara" w:cs="Arial"/>
          <w:spacing w:val="-2"/>
          <w:sz w:val="24"/>
          <w:szCs w:val="24"/>
        </w:rPr>
        <w:t>s</w:t>
      </w:r>
      <w:r w:rsidRPr="00004E27">
        <w:rPr>
          <w:rFonts w:ascii="Candara" w:eastAsia="Arial" w:hAnsi="Candara" w:cs="Arial"/>
          <w:spacing w:val="1"/>
          <w:sz w:val="24"/>
          <w:szCs w:val="24"/>
        </w:rPr>
        <w:t>oo</w:t>
      </w:r>
      <w:r w:rsidRPr="00004E27">
        <w:rPr>
          <w:rFonts w:ascii="Candara" w:eastAsia="Arial" w:hAnsi="Candara" w:cs="Arial"/>
          <w:sz w:val="24"/>
          <w:szCs w:val="24"/>
        </w:rPr>
        <w:t>n</w:t>
      </w:r>
      <w:r w:rsidRPr="00004E27">
        <w:rPr>
          <w:rFonts w:ascii="Candara" w:eastAsia="Arial" w:hAnsi="Candara" w:cs="Arial"/>
          <w:spacing w:val="35"/>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s</w:t>
      </w:r>
      <w:r w:rsidRPr="00004E27">
        <w:rPr>
          <w:rFonts w:ascii="Candara" w:eastAsia="Arial" w:hAnsi="Candara" w:cs="Arial"/>
          <w:spacing w:val="36"/>
          <w:sz w:val="24"/>
          <w:szCs w:val="24"/>
        </w:rPr>
        <w:t xml:space="preserve"> </w:t>
      </w:r>
      <w:r w:rsidRPr="00004E27">
        <w:rPr>
          <w:rFonts w:ascii="Candara" w:eastAsia="Arial" w:hAnsi="Candara" w:cs="Arial"/>
          <w:spacing w:val="-1"/>
          <w:sz w:val="24"/>
          <w:szCs w:val="24"/>
        </w:rPr>
        <w:t>p</w:t>
      </w:r>
      <w:r w:rsidRPr="00004E27">
        <w:rPr>
          <w:rFonts w:ascii="Candara" w:eastAsia="Arial" w:hAnsi="Candara" w:cs="Arial"/>
          <w:spacing w:val="1"/>
          <w:sz w:val="24"/>
          <w:szCs w:val="24"/>
        </w:rPr>
        <w:t>o</w:t>
      </w:r>
      <w:r w:rsidRPr="00004E27">
        <w:rPr>
          <w:rFonts w:ascii="Candara" w:eastAsia="Arial" w:hAnsi="Candara" w:cs="Arial"/>
          <w:sz w:val="24"/>
          <w:szCs w:val="24"/>
        </w:rPr>
        <w:t>ssibl</w:t>
      </w:r>
      <w:r w:rsidRPr="00004E27">
        <w:rPr>
          <w:rFonts w:ascii="Candara" w:eastAsia="Arial" w:hAnsi="Candara" w:cs="Arial"/>
          <w:spacing w:val="1"/>
          <w:sz w:val="24"/>
          <w:szCs w:val="24"/>
        </w:rPr>
        <w:t>e</w:t>
      </w:r>
      <w:r w:rsidRPr="00004E27">
        <w:rPr>
          <w:rFonts w:ascii="Candara" w:eastAsia="Arial" w:hAnsi="Candara" w:cs="Arial"/>
          <w:sz w:val="24"/>
          <w:szCs w:val="24"/>
        </w:rPr>
        <w:t>,</w:t>
      </w:r>
      <w:r w:rsidRPr="00004E27">
        <w:rPr>
          <w:rFonts w:ascii="Candara" w:eastAsia="Arial" w:hAnsi="Candara" w:cs="Arial"/>
          <w:spacing w:val="37"/>
          <w:sz w:val="24"/>
          <w:szCs w:val="24"/>
        </w:rPr>
        <w:t xml:space="preserve"> </w:t>
      </w:r>
      <w:r w:rsidRPr="00004E27">
        <w:rPr>
          <w:rFonts w:ascii="Candara" w:eastAsia="Arial" w:hAnsi="Candara" w:cs="Arial"/>
          <w:spacing w:val="-1"/>
          <w:sz w:val="24"/>
          <w:szCs w:val="24"/>
        </w:rPr>
        <w:t>e</w:t>
      </w:r>
      <w:r w:rsidRPr="00004E27">
        <w:rPr>
          <w:rFonts w:ascii="Candara" w:eastAsia="Arial" w:hAnsi="Candara" w:cs="Arial"/>
          <w:spacing w:val="1"/>
          <w:sz w:val="24"/>
          <w:szCs w:val="24"/>
        </w:rPr>
        <w:t>n</w:t>
      </w:r>
      <w:r w:rsidRPr="00004E27">
        <w:rPr>
          <w:rFonts w:ascii="Candara" w:eastAsia="Arial" w:hAnsi="Candara" w:cs="Arial"/>
          <w:sz w:val="24"/>
          <w:szCs w:val="24"/>
        </w:rPr>
        <w:t>s</w:t>
      </w:r>
      <w:r w:rsidRPr="00004E27">
        <w:rPr>
          <w:rFonts w:ascii="Candara" w:eastAsia="Arial" w:hAnsi="Candara" w:cs="Arial"/>
          <w:spacing w:val="1"/>
          <w:sz w:val="24"/>
          <w:szCs w:val="24"/>
        </w:rPr>
        <w:t>u</w:t>
      </w:r>
      <w:r w:rsidRPr="00004E27">
        <w:rPr>
          <w:rFonts w:ascii="Candara" w:eastAsia="Arial" w:hAnsi="Candara" w:cs="Arial"/>
          <w:sz w:val="24"/>
          <w:szCs w:val="24"/>
        </w:rPr>
        <w:t>r</w:t>
      </w:r>
      <w:r w:rsidRPr="00004E27">
        <w:rPr>
          <w:rFonts w:ascii="Candara" w:eastAsia="Arial" w:hAnsi="Candara" w:cs="Arial"/>
          <w:spacing w:val="-1"/>
          <w:sz w:val="24"/>
          <w:szCs w:val="24"/>
        </w:rPr>
        <w:t>i</w:t>
      </w:r>
      <w:r w:rsidRPr="00004E27">
        <w:rPr>
          <w:rFonts w:ascii="Candara" w:eastAsia="Arial" w:hAnsi="Candara" w:cs="Arial"/>
          <w:spacing w:val="1"/>
          <w:sz w:val="24"/>
          <w:szCs w:val="24"/>
        </w:rPr>
        <w:t>n</w:t>
      </w:r>
      <w:r w:rsidRPr="00004E27">
        <w:rPr>
          <w:rFonts w:ascii="Candara" w:eastAsia="Arial" w:hAnsi="Candara" w:cs="Arial"/>
          <w:sz w:val="24"/>
          <w:szCs w:val="24"/>
        </w:rPr>
        <w:t>g</w:t>
      </w:r>
      <w:r w:rsidRPr="00004E27">
        <w:rPr>
          <w:rFonts w:ascii="Candara" w:eastAsia="Arial" w:hAnsi="Candara" w:cs="Arial"/>
          <w:spacing w:val="35"/>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ha</w:t>
      </w:r>
      <w:r w:rsidRPr="00004E27">
        <w:rPr>
          <w:rFonts w:ascii="Candara" w:eastAsia="Arial" w:hAnsi="Candara" w:cs="Arial"/>
          <w:sz w:val="24"/>
          <w:szCs w:val="24"/>
        </w:rPr>
        <w:t>t</w:t>
      </w:r>
      <w:r w:rsidRPr="00004E27">
        <w:rPr>
          <w:rFonts w:ascii="Candara" w:eastAsia="Arial" w:hAnsi="Candara" w:cs="Arial"/>
          <w:spacing w:val="34"/>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 xml:space="preserve">e </w:t>
      </w:r>
      <w:r w:rsidRPr="00004E27">
        <w:rPr>
          <w:rFonts w:ascii="Candara" w:eastAsia="Arial" w:hAnsi="Candara" w:cs="Arial"/>
          <w:spacing w:val="1"/>
          <w:sz w:val="24"/>
          <w:szCs w:val="24"/>
        </w:rPr>
        <w:t>me</w:t>
      </w:r>
      <w:r w:rsidRPr="00004E27">
        <w:rPr>
          <w:rFonts w:ascii="Candara" w:eastAsia="Arial" w:hAnsi="Candara" w:cs="Arial"/>
          <w:sz w:val="24"/>
          <w:szCs w:val="24"/>
        </w:rPr>
        <w:t>ss</w:t>
      </w:r>
      <w:r w:rsidRPr="00004E27">
        <w:rPr>
          <w:rFonts w:ascii="Candara" w:eastAsia="Arial" w:hAnsi="Candara" w:cs="Arial"/>
          <w:spacing w:val="-1"/>
          <w:sz w:val="24"/>
          <w:szCs w:val="24"/>
        </w:rPr>
        <w:t>e</w:t>
      </w:r>
      <w:r w:rsidRPr="00004E27">
        <w:rPr>
          <w:rFonts w:ascii="Candara" w:eastAsia="Arial" w:hAnsi="Candara" w:cs="Arial"/>
          <w:spacing w:val="1"/>
          <w:sz w:val="24"/>
          <w:szCs w:val="24"/>
        </w:rPr>
        <w:t>n</w:t>
      </w:r>
      <w:r w:rsidRPr="00004E27">
        <w:rPr>
          <w:rFonts w:ascii="Candara" w:eastAsia="Arial" w:hAnsi="Candara" w:cs="Arial"/>
          <w:spacing w:val="-1"/>
          <w:sz w:val="24"/>
          <w:szCs w:val="24"/>
        </w:rPr>
        <w:t>g</w:t>
      </w:r>
      <w:r w:rsidRPr="00004E27">
        <w:rPr>
          <w:rFonts w:ascii="Candara" w:eastAsia="Arial" w:hAnsi="Candara" w:cs="Arial"/>
          <w:spacing w:val="1"/>
          <w:sz w:val="24"/>
          <w:szCs w:val="24"/>
        </w:rPr>
        <w:t>e</w:t>
      </w:r>
      <w:r w:rsidRPr="00004E27">
        <w:rPr>
          <w:rFonts w:ascii="Candara" w:eastAsia="Arial" w:hAnsi="Candara" w:cs="Arial"/>
          <w:sz w:val="24"/>
          <w:szCs w:val="24"/>
        </w:rPr>
        <w:t>r kn</w:t>
      </w:r>
      <w:r w:rsidRPr="00004E27">
        <w:rPr>
          <w:rFonts w:ascii="Candara" w:eastAsia="Arial" w:hAnsi="Candara" w:cs="Arial"/>
          <w:spacing w:val="1"/>
          <w:sz w:val="24"/>
          <w:szCs w:val="24"/>
        </w:rPr>
        <w:t>o</w:t>
      </w:r>
      <w:r w:rsidRPr="00004E27">
        <w:rPr>
          <w:rFonts w:ascii="Candara" w:eastAsia="Arial" w:hAnsi="Candara" w:cs="Arial"/>
          <w:spacing w:val="-3"/>
          <w:sz w:val="24"/>
          <w:szCs w:val="24"/>
        </w:rPr>
        <w:t>w</w:t>
      </w:r>
      <w:r w:rsidRPr="00004E27">
        <w:rPr>
          <w:rFonts w:ascii="Candara" w:eastAsia="Arial" w:hAnsi="Candara" w:cs="Arial"/>
          <w:sz w:val="24"/>
          <w:szCs w:val="24"/>
        </w:rPr>
        <w:t xml:space="preserve">s </w:t>
      </w:r>
      <w:r w:rsidRPr="00004E27">
        <w:rPr>
          <w:rFonts w:ascii="Candara" w:eastAsia="Arial" w:hAnsi="Candara" w:cs="Arial"/>
          <w:spacing w:val="1"/>
          <w:sz w:val="24"/>
          <w:szCs w:val="24"/>
        </w:rPr>
        <w:t>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p</w:t>
      </w:r>
      <w:r w:rsidRPr="00004E27">
        <w:rPr>
          <w:rFonts w:ascii="Candara" w:eastAsia="Arial" w:hAnsi="Candara" w:cs="Arial"/>
          <w:sz w:val="24"/>
          <w:szCs w:val="24"/>
        </w:rPr>
        <w:t>recise</w:t>
      </w:r>
      <w:r w:rsidRPr="00004E27">
        <w:rPr>
          <w:rFonts w:ascii="Candara" w:eastAsia="Arial" w:hAnsi="Candara" w:cs="Arial"/>
          <w:spacing w:val="1"/>
          <w:sz w:val="24"/>
          <w:szCs w:val="24"/>
        </w:rPr>
        <w:t xml:space="preserve"> </w:t>
      </w:r>
      <w:r w:rsidRPr="00004E27">
        <w:rPr>
          <w:rFonts w:ascii="Candara" w:eastAsia="Arial" w:hAnsi="Candara" w:cs="Arial"/>
          <w:sz w:val="24"/>
          <w:szCs w:val="24"/>
        </w:rPr>
        <w:t>l</w:t>
      </w:r>
      <w:r w:rsidRPr="00004E27">
        <w:rPr>
          <w:rFonts w:ascii="Candara" w:eastAsia="Arial" w:hAnsi="Candara" w:cs="Arial"/>
          <w:spacing w:val="1"/>
          <w:sz w:val="24"/>
          <w:szCs w:val="24"/>
        </w:rPr>
        <w:t>o</w:t>
      </w:r>
      <w:r w:rsidRPr="00004E27">
        <w:rPr>
          <w:rFonts w:ascii="Candara" w:eastAsia="Arial" w:hAnsi="Candara" w:cs="Arial"/>
          <w:sz w:val="24"/>
          <w:szCs w:val="24"/>
        </w:rPr>
        <w:t>c</w:t>
      </w:r>
      <w:r w:rsidRPr="00004E27">
        <w:rPr>
          <w:rFonts w:ascii="Candara" w:eastAsia="Arial" w:hAnsi="Candara" w:cs="Arial"/>
          <w:spacing w:val="-1"/>
          <w:sz w:val="24"/>
          <w:szCs w:val="24"/>
        </w:rPr>
        <w:t>a</w:t>
      </w:r>
      <w:r w:rsidRPr="00004E27">
        <w:rPr>
          <w:rFonts w:ascii="Candara" w:eastAsia="Arial" w:hAnsi="Candara" w:cs="Arial"/>
          <w:sz w:val="24"/>
          <w:szCs w:val="24"/>
        </w:rPr>
        <w:t>ti</w:t>
      </w:r>
      <w:r w:rsidRPr="00004E27">
        <w:rPr>
          <w:rFonts w:ascii="Candara" w:eastAsia="Arial" w:hAnsi="Candara" w:cs="Arial"/>
          <w:spacing w:val="1"/>
          <w:sz w:val="24"/>
          <w:szCs w:val="24"/>
        </w:rPr>
        <w:t>o</w:t>
      </w:r>
      <w:r w:rsidRPr="00004E27">
        <w:rPr>
          <w:rFonts w:ascii="Candara" w:eastAsia="Arial" w:hAnsi="Candara" w:cs="Arial"/>
          <w:sz w:val="24"/>
          <w:szCs w:val="24"/>
        </w:rPr>
        <w:t>n</w:t>
      </w:r>
      <w:r w:rsidRPr="00004E27">
        <w:rPr>
          <w:rFonts w:ascii="Candara" w:eastAsia="Arial" w:hAnsi="Candara" w:cs="Arial"/>
          <w:spacing w:val="-1"/>
          <w:sz w:val="24"/>
          <w:szCs w:val="24"/>
        </w:rPr>
        <w:t xml:space="preserve"> o</w:t>
      </w:r>
      <w:r w:rsidRPr="00004E27">
        <w:rPr>
          <w:rFonts w:ascii="Candara" w:eastAsia="Arial" w:hAnsi="Candara" w:cs="Arial"/>
          <w:sz w:val="24"/>
          <w:szCs w:val="24"/>
        </w:rPr>
        <w:t>f</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a</w:t>
      </w:r>
      <w:r w:rsidRPr="00004E27">
        <w:rPr>
          <w:rFonts w:ascii="Candara" w:eastAsia="Arial" w:hAnsi="Candara" w:cs="Arial"/>
          <w:sz w:val="24"/>
          <w:szCs w:val="24"/>
        </w:rPr>
        <w:t>s</w:t>
      </w:r>
      <w:r w:rsidRPr="00004E27">
        <w:rPr>
          <w:rFonts w:ascii="Candara" w:eastAsia="Arial" w:hAnsi="Candara" w:cs="Arial"/>
          <w:spacing w:val="1"/>
          <w:sz w:val="24"/>
          <w:szCs w:val="24"/>
        </w:rPr>
        <w:t>ua</w:t>
      </w:r>
      <w:r w:rsidRPr="00004E27">
        <w:rPr>
          <w:rFonts w:ascii="Candara" w:eastAsia="Arial" w:hAnsi="Candara" w:cs="Arial"/>
          <w:sz w:val="24"/>
          <w:szCs w:val="24"/>
        </w:rPr>
        <w:t>lt</w:t>
      </w:r>
      <w:r w:rsidRPr="00004E27">
        <w:rPr>
          <w:rFonts w:ascii="Candara" w:eastAsia="Arial" w:hAnsi="Candara" w:cs="Arial"/>
          <w:spacing w:val="-2"/>
          <w:sz w:val="24"/>
          <w:szCs w:val="24"/>
        </w:rPr>
        <w:t>y</w:t>
      </w:r>
      <w:r w:rsidRPr="00004E27">
        <w:rPr>
          <w:rFonts w:ascii="Candara" w:eastAsia="Arial" w:hAnsi="Candara" w:cs="Arial"/>
          <w:sz w:val="24"/>
          <w:szCs w:val="24"/>
        </w:rPr>
        <w:t>.</w:t>
      </w:r>
    </w:p>
    <w:p w14:paraId="7571982E" w14:textId="4D637743" w:rsidR="001E2FBD" w:rsidRPr="00004E27" w:rsidRDefault="00086025" w:rsidP="00004E27">
      <w:pPr>
        <w:pStyle w:val="ListParagraph"/>
        <w:numPr>
          <w:ilvl w:val="0"/>
          <w:numId w:val="17"/>
        </w:numPr>
        <w:ind w:right="80"/>
        <w:jc w:val="both"/>
        <w:rPr>
          <w:rFonts w:ascii="Candara" w:eastAsia="Arial" w:hAnsi="Candara" w:cs="Arial"/>
          <w:sz w:val="24"/>
          <w:szCs w:val="24"/>
        </w:rPr>
      </w:pPr>
      <w:r w:rsidRPr="00004E27">
        <w:rPr>
          <w:rFonts w:ascii="Candara" w:eastAsia="Arial" w:hAnsi="Candara" w:cs="Arial"/>
          <w:sz w:val="24"/>
          <w:szCs w:val="24"/>
        </w:rPr>
        <w:lastRenderedPageBreak/>
        <w:t>Re</w:t>
      </w:r>
      <w:r w:rsidRPr="00004E27">
        <w:rPr>
          <w:rFonts w:ascii="Candara" w:eastAsia="Arial" w:hAnsi="Candara" w:cs="Arial"/>
          <w:spacing w:val="1"/>
          <w:sz w:val="24"/>
          <w:szCs w:val="24"/>
        </w:rPr>
        <w:t>a</w:t>
      </w:r>
      <w:r w:rsidRPr="00004E27">
        <w:rPr>
          <w:rFonts w:ascii="Candara" w:eastAsia="Arial" w:hAnsi="Candara" w:cs="Arial"/>
          <w:sz w:val="24"/>
          <w:szCs w:val="24"/>
        </w:rPr>
        <w:t>ss</w:t>
      </w:r>
      <w:r w:rsidRPr="00004E27">
        <w:rPr>
          <w:rFonts w:ascii="Candara" w:eastAsia="Arial" w:hAnsi="Candara" w:cs="Arial"/>
          <w:spacing w:val="1"/>
          <w:sz w:val="24"/>
          <w:szCs w:val="24"/>
        </w:rPr>
        <w:t>u</w:t>
      </w:r>
      <w:r w:rsidRPr="00004E27">
        <w:rPr>
          <w:rFonts w:ascii="Candara" w:eastAsia="Arial" w:hAnsi="Candara" w:cs="Arial"/>
          <w:sz w:val="24"/>
          <w:szCs w:val="24"/>
        </w:rPr>
        <w:t>re</w:t>
      </w:r>
      <w:r w:rsidR="0061311E">
        <w:rPr>
          <w:rFonts w:ascii="Candara" w:eastAsia="Arial" w:hAnsi="Candara" w:cs="Arial"/>
          <w:spacing w:val="13"/>
          <w:sz w:val="24"/>
          <w:szCs w:val="24"/>
        </w:rPr>
        <w:t xml:space="preserve"> </w:t>
      </w:r>
      <w:r w:rsidR="0061311E" w:rsidRPr="00004E27">
        <w:rPr>
          <w:rFonts w:ascii="Candara" w:eastAsia="Arial" w:hAnsi="Candara" w:cs="Arial"/>
          <w:spacing w:val="1"/>
          <w:sz w:val="24"/>
          <w:szCs w:val="24"/>
        </w:rPr>
        <w:t>o</w:t>
      </w:r>
      <w:r w:rsidR="0061311E" w:rsidRPr="00004E27">
        <w:rPr>
          <w:rFonts w:ascii="Candara" w:eastAsia="Arial" w:hAnsi="Candara" w:cs="Arial"/>
          <w:sz w:val="24"/>
          <w:szCs w:val="24"/>
        </w:rPr>
        <w:t xml:space="preserve">r </w:t>
      </w:r>
      <w:r w:rsidR="0061311E" w:rsidRPr="00004E27">
        <w:rPr>
          <w:rFonts w:ascii="Candara" w:eastAsia="Arial" w:hAnsi="Candara" w:cs="Arial"/>
          <w:spacing w:val="-1"/>
          <w:sz w:val="24"/>
          <w:szCs w:val="24"/>
        </w:rPr>
        <w:t>i</w:t>
      </w:r>
      <w:r w:rsidR="0061311E" w:rsidRPr="00004E27">
        <w:rPr>
          <w:rFonts w:ascii="Candara" w:eastAsia="Arial" w:hAnsi="Candara" w:cs="Arial"/>
          <w:spacing w:val="1"/>
          <w:sz w:val="24"/>
          <w:szCs w:val="24"/>
        </w:rPr>
        <w:t>n</w:t>
      </w:r>
      <w:r w:rsidR="0061311E" w:rsidRPr="00004E27">
        <w:rPr>
          <w:rFonts w:ascii="Candara" w:eastAsia="Arial" w:hAnsi="Candara" w:cs="Arial"/>
          <w:sz w:val="24"/>
          <w:szCs w:val="24"/>
        </w:rPr>
        <w:t>sti</w:t>
      </w:r>
      <w:r w:rsidR="0061311E" w:rsidRPr="00004E27">
        <w:rPr>
          <w:rFonts w:ascii="Candara" w:eastAsia="Arial" w:hAnsi="Candara" w:cs="Arial"/>
          <w:spacing w:val="-1"/>
          <w:sz w:val="24"/>
          <w:szCs w:val="24"/>
        </w:rPr>
        <w:t>g</w:t>
      </w:r>
      <w:r w:rsidR="0061311E" w:rsidRPr="00004E27">
        <w:rPr>
          <w:rFonts w:ascii="Candara" w:eastAsia="Arial" w:hAnsi="Candara" w:cs="Arial"/>
          <w:spacing w:val="1"/>
          <w:sz w:val="24"/>
          <w:szCs w:val="24"/>
        </w:rPr>
        <w:t>a</w:t>
      </w:r>
      <w:r w:rsidR="0061311E" w:rsidRPr="00004E27">
        <w:rPr>
          <w:rFonts w:ascii="Candara" w:eastAsia="Arial" w:hAnsi="Candara" w:cs="Arial"/>
          <w:sz w:val="24"/>
          <w:szCs w:val="24"/>
        </w:rPr>
        <w:t>t</w:t>
      </w:r>
      <w:r w:rsidR="0061311E" w:rsidRPr="00004E27">
        <w:rPr>
          <w:rFonts w:ascii="Candara" w:eastAsia="Arial" w:hAnsi="Candara" w:cs="Arial"/>
          <w:spacing w:val="1"/>
          <w:sz w:val="24"/>
          <w:szCs w:val="24"/>
        </w:rPr>
        <w:t>e</w:t>
      </w:r>
      <w:r w:rsidR="0061311E" w:rsidRPr="00004E27">
        <w:rPr>
          <w:rFonts w:ascii="Candara" w:eastAsia="Arial" w:hAnsi="Candara" w:cs="Arial"/>
          <w:sz w:val="24"/>
          <w:szCs w:val="24"/>
        </w:rPr>
        <w:t>s</w:t>
      </w:r>
      <w:r w:rsidR="0061311E" w:rsidRPr="00004E27">
        <w:rPr>
          <w:rFonts w:ascii="Candara" w:eastAsia="Arial" w:hAnsi="Candara" w:cs="Arial"/>
          <w:spacing w:val="3"/>
          <w:sz w:val="24"/>
          <w:szCs w:val="24"/>
        </w:rPr>
        <w:t xml:space="preserve"> </w:t>
      </w:r>
      <w:r w:rsidR="0061311E" w:rsidRPr="00004E27">
        <w:rPr>
          <w:rFonts w:ascii="Candara" w:eastAsia="Arial" w:hAnsi="Candara" w:cs="Arial"/>
          <w:sz w:val="24"/>
          <w:szCs w:val="24"/>
        </w:rPr>
        <w:t>s</w:t>
      </w:r>
      <w:r w:rsidR="0061311E" w:rsidRPr="00004E27">
        <w:rPr>
          <w:rFonts w:ascii="Candara" w:eastAsia="Arial" w:hAnsi="Candara" w:cs="Arial"/>
          <w:spacing w:val="-3"/>
          <w:sz w:val="24"/>
          <w:szCs w:val="24"/>
        </w:rPr>
        <w:t>i</w:t>
      </w:r>
      <w:r w:rsidR="0061311E" w:rsidRPr="00004E27">
        <w:rPr>
          <w:rFonts w:ascii="Candara" w:eastAsia="Arial" w:hAnsi="Candara" w:cs="Arial"/>
          <w:spacing w:val="-1"/>
          <w:sz w:val="24"/>
          <w:szCs w:val="24"/>
        </w:rPr>
        <w:t>m</w:t>
      </w:r>
      <w:r w:rsidR="0061311E" w:rsidRPr="00004E27">
        <w:rPr>
          <w:rFonts w:ascii="Candara" w:eastAsia="Arial" w:hAnsi="Candara" w:cs="Arial"/>
          <w:spacing w:val="1"/>
          <w:sz w:val="24"/>
          <w:szCs w:val="24"/>
        </w:rPr>
        <w:t>p</w:t>
      </w:r>
      <w:r w:rsidR="0061311E" w:rsidRPr="00004E27">
        <w:rPr>
          <w:rFonts w:ascii="Candara" w:eastAsia="Arial" w:hAnsi="Candara" w:cs="Arial"/>
          <w:sz w:val="24"/>
          <w:szCs w:val="24"/>
        </w:rPr>
        <w:t>le</w:t>
      </w:r>
      <w:r w:rsidR="0061311E" w:rsidRPr="00004E27">
        <w:rPr>
          <w:rFonts w:ascii="Candara" w:eastAsia="Arial" w:hAnsi="Candara" w:cs="Arial"/>
          <w:spacing w:val="1"/>
          <w:sz w:val="24"/>
          <w:szCs w:val="24"/>
        </w:rPr>
        <w:t xml:space="preserve"> a</w:t>
      </w:r>
      <w:r w:rsidR="0061311E" w:rsidRPr="00004E27">
        <w:rPr>
          <w:rFonts w:ascii="Candara" w:eastAsia="Arial" w:hAnsi="Candara" w:cs="Arial"/>
          <w:sz w:val="24"/>
          <w:szCs w:val="24"/>
        </w:rPr>
        <w:t>i</w:t>
      </w:r>
      <w:r w:rsidR="0061311E" w:rsidRPr="00004E27">
        <w:rPr>
          <w:rFonts w:ascii="Candara" w:eastAsia="Arial" w:hAnsi="Candara" w:cs="Arial"/>
          <w:spacing w:val="-1"/>
          <w:sz w:val="24"/>
          <w:szCs w:val="24"/>
        </w:rPr>
        <w:t>r</w:t>
      </w:r>
      <w:r w:rsidR="0061311E" w:rsidRPr="00004E27">
        <w:rPr>
          <w:rFonts w:ascii="Candara" w:eastAsia="Arial" w:hAnsi="Candara" w:cs="Arial"/>
          <w:spacing w:val="-3"/>
          <w:sz w:val="24"/>
          <w:szCs w:val="24"/>
        </w:rPr>
        <w:t>w</w:t>
      </w:r>
      <w:r w:rsidR="0061311E" w:rsidRPr="00004E27">
        <w:rPr>
          <w:rFonts w:ascii="Candara" w:eastAsia="Arial" w:hAnsi="Candara" w:cs="Arial"/>
          <w:spacing w:val="1"/>
          <w:sz w:val="24"/>
          <w:szCs w:val="24"/>
        </w:rPr>
        <w:t>a</w:t>
      </w:r>
      <w:r w:rsidR="0061311E" w:rsidRPr="00004E27">
        <w:rPr>
          <w:rFonts w:ascii="Candara" w:eastAsia="Arial" w:hAnsi="Candara" w:cs="Arial"/>
          <w:sz w:val="24"/>
          <w:szCs w:val="24"/>
        </w:rPr>
        <w:t>y</w:t>
      </w:r>
      <w:r w:rsidR="0061311E" w:rsidRPr="00004E27">
        <w:rPr>
          <w:rFonts w:ascii="Candara" w:eastAsia="Arial" w:hAnsi="Candara" w:cs="Arial"/>
          <w:spacing w:val="-2"/>
          <w:sz w:val="24"/>
          <w:szCs w:val="24"/>
        </w:rPr>
        <w:t xml:space="preserve"> </w:t>
      </w:r>
      <w:r w:rsidR="0061311E" w:rsidRPr="00004E27">
        <w:rPr>
          <w:rFonts w:ascii="Candara" w:eastAsia="Arial" w:hAnsi="Candara" w:cs="Arial"/>
          <w:spacing w:val="2"/>
          <w:sz w:val="24"/>
          <w:szCs w:val="24"/>
        </w:rPr>
        <w:t>m</w:t>
      </w:r>
      <w:r w:rsidR="0061311E" w:rsidRPr="00004E27">
        <w:rPr>
          <w:rFonts w:ascii="Candara" w:eastAsia="Arial" w:hAnsi="Candara" w:cs="Arial"/>
          <w:spacing w:val="1"/>
          <w:sz w:val="24"/>
          <w:szCs w:val="24"/>
        </w:rPr>
        <w:t>ea</w:t>
      </w:r>
      <w:r w:rsidR="0061311E" w:rsidRPr="00004E27">
        <w:rPr>
          <w:rFonts w:ascii="Candara" w:eastAsia="Arial" w:hAnsi="Candara" w:cs="Arial"/>
          <w:sz w:val="24"/>
          <w:szCs w:val="24"/>
        </w:rPr>
        <w:t>s</w:t>
      </w:r>
      <w:r w:rsidR="0061311E" w:rsidRPr="00004E27">
        <w:rPr>
          <w:rFonts w:ascii="Candara" w:eastAsia="Arial" w:hAnsi="Candara" w:cs="Arial"/>
          <w:spacing w:val="1"/>
          <w:sz w:val="24"/>
          <w:szCs w:val="24"/>
        </w:rPr>
        <w:t>u</w:t>
      </w:r>
      <w:r w:rsidR="0061311E" w:rsidRPr="00004E27">
        <w:rPr>
          <w:rFonts w:ascii="Candara" w:eastAsia="Arial" w:hAnsi="Candara" w:cs="Arial"/>
          <w:sz w:val="24"/>
          <w:szCs w:val="24"/>
        </w:rPr>
        <w:t>res</w:t>
      </w:r>
      <w:r w:rsidR="0061311E" w:rsidRPr="00004E27">
        <w:rPr>
          <w:rFonts w:ascii="Candara" w:eastAsia="Arial" w:hAnsi="Candara" w:cs="Arial"/>
          <w:spacing w:val="1"/>
          <w:sz w:val="24"/>
          <w:szCs w:val="24"/>
        </w:rPr>
        <w:t xml:space="preserve"> </w:t>
      </w:r>
      <w:r w:rsidR="0061311E" w:rsidRPr="00004E27">
        <w:rPr>
          <w:rFonts w:ascii="Candara" w:eastAsia="Arial" w:hAnsi="Candara" w:cs="Arial"/>
          <w:spacing w:val="-3"/>
          <w:sz w:val="24"/>
          <w:szCs w:val="24"/>
        </w:rPr>
        <w:t>i</w:t>
      </w:r>
      <w:r w:rsidR="0061311E" w:rsidRPr="00004E27">
        <w:rPr>
          <w:rFonts w:ascii="Candara" w:eastAsia="Arial" w:hAnsi="Candara" w:cs="Arial"/>
          <w:sz w:val="24"/>
          <w:szCs w:val="24"/>
        </w:rPr>
        <w:t>f</w:t>
      </w:r>
      <w:r w:rsidR="0061311E" w:rsidRPr="00004E27">
        <w:rPr>
          <w:rFonts w:ascii="Candara" w:eastAsia="Arial" w:hAnsi="Candara" w:cs="Arial"/>
          <w:spacing w:val="1"/>
          <w:sz w:val="24"/>
          <w:szCs w:val="24"/>
        </w:rPr>
        <w:t xml:space="preserve"> </w:t>
      </w:r>
      <w:r w:rsidR="0061311E" w:rsidRPr="00004E27">
        <w:rPr>
          <w:rFonts w:ascii="Candara" w:eastAsia="Arial" w:hAnsi="Candara" w:cs="Arial"/>
          <w:sz w:val="24"/>
          <w:szCs w:val="24"/>
        </w:rPr>
        <w:t>cle</w:t>
      </w:r>
      <w:r w:rsidR="0061311E" w:rsidRPr="00004E27">
        <w:rPr>
          <w:rFonts w:ascii="Candara" w:eastAsia="Arial" w:hAnsi="Candara" w:cs="Arial"/>
          <w:spacing w:val="1"/>
          <w:sz w:val="24"/>
          <w:szCs w:val="24"/>
        </w:rPr>
        <w:t>a</w:t>
      </w:r>
      <w:r w:rsidR="0061311E" w:rsidRPr="00004E27">
        <w:rPr>
          <w:rFonts w:ascii="Candara" w:eastAsia="Arial" w:hAnsi="Candara" w:cs="Arial"/>
          <w:sz w:val="24"/>
          <w:szCs w:val="24"/>
        </w:rPr>
        <w:t>r</w:t>
      </w:r>
      <w:r w:rsidR="0061311E" w:rsidRPr="00004E27">
        <w:rPr>
          <w:rFonts w:ascii="Candara" w:eastAsia="Arial" w:hAnsi="Candara" w:cs="Arial"/>
          <w:spacing w:val="-1"/>
          <w:sz w:val="24"/>
          <w:szCs w:val="24"/>
        </w:rPr>
        <w:t>l</w:t>
      </w:r>
      <w:r w:rsidR="0061311E" w:rsidRPr="00004E27">
        <w:rPr>
          <w:rFonts w:ascii="Candara" w:eastAsia="Arial" w:hAnsi="Candara" w:cs="Arial"/>
          <w:sz w:val="24"/>
          <w:szCs w:val="24"/>
        </w:rPr>
        <w:t>y</w:t>
      </w:r>
      <w:r w:rsidR="0061311E" w:rsidRPr="00004E27">
        <w:rPr>
          <w:rFonts w:ascii="Candara" w:eastAsia="Arial" w:hAnsi="Candara" w:cs="Arial"/>
          <w:spacing w:val="-2"/>
          <w:sz w:val="24"/>
          <w:szCs w:val="24"/>
        </w:rPr>
        <w:t xml:space="preserve"> </w:t>
      </w:r>
      <w:r w:rsidR="0061311E" w:rsidRPr="00004E27">
        <w:rPr>
          <w:rFonts w:ascii="Candara" w:eastAsia="Arial" w:hAnsi="Candara" w:cs="Arial"/>
          <w:spacing w:val="1"/>
          <w:sz w:val="24"/>
          <w:szCs w:val="24"/>
        </w:rPr>
        <w:t>need</w:t>
      </w:r>
      <w:r w:rsidR="0061311E" w:rsidRPr="00004E27">
        <w:rPr>
          <w:rFonts w:ascii="Candara" w:eastAsia="Arial" w:hAnsi="Candara" w:cs="Arial"/>
          <w:spacing w:val="-1"/>
          <w:sz w:val="24"/>
          <w:szCs w:val="24"/>
        </w:rPr>
        <w:t>e</w:t>
      </w:r>
      <w:r w:rsidR="0061311E" w:rsidRPr="00004E27">
        <w:rPr>
          <w:rFonts w:ascii="Candara" w:eastAsia="Arial" w:hAnsi="Candara" w:cs="Arial"/>
          <w:spacing w:val="1"/>
          <w:sz w:val="24"/>
          <w:szCs w:val="24"/>
        </w:rPr>
        <w:t>d</w:t>
      </w:r>
      <w:r w:rsidR="0061311E">
        <w:rPr>
          <w:rFonts w:ascii="Candara" w:eastAsia="Arial" w:hAnsi="Candara" w:cs="Arial"/>
          <w:spacing w:val="13"/>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pacing w:val="-1"/>
          <w:sz w:val="24"/>
          <w:szCs w:val="24"/>
        </w:rPr>
        <w:t>u</w:t>
      </w:r>
      <w:r w:rsidRPr="00004E27">
        <w:rPr>
          <w:rFonts w:ascii="Candara" w:eastAsia="Arial" w:hAnsi="Candara" w:cs="Arial"/>
          <w:sz w:val="24"/>
          <w:szCs w:val="24"/>
        </w:rPr>
        <w:t>t</w:t>
      </w:r>
      <w:r w:rsidRPr="00004E27">
        <w:rPr>
          <w:rFonts w:ascii="Candara" w:eastAsia="Arial" w:hAnsi="Candara" w:cs="Arial"/>
          <w:spacing w:val="13"/>
          <w:sz w:val="24"/>
          <w:szCs w:val="24"/>
        </w:rPr>
        <w:t xml:space="preserve"> </w:t>
      </w:r>
      <w:r w:rsidRPr="00004E27">
        <w:rPr>
          <w:rFonts w:ascii="Candara" w:eastAsia="Arial" w:hAnsi="Candara" w:cs="Arial"/>
          <w:spacing w:val="1"/>
          <w:sz w:val="24"/>
          <w:szCs w:val="24"/>
        </w:rPr>
        <w:t>ne</w:t>
      </w:r>
      <w:r w:rsidRPr="00004E27">
        <w:rPr>
          <w:rFonts w:ascii="Candara" w:eastAsia="Arial" w:hAnsi="Candara" w:cs="Arial"/>
          <w:spacing w:val="-2"/>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14"/>
          <w:sz w:val="24"/>
          <w:szCs w:val="24"/>
        </w:rPr>
        <w:t xml:space="preserve"> </w:t>
      </w:r>
      <w:r w:rsidRPr="00004E27">
        <w:rPr>
          <w:rFonts w:ascii="Candara" w:eastAsia="Arial" w:hAnsi="Candara" w:cs="Arial"/>
          <w:sz w:val="24"/>
          <w:szCs w:val="24"/>
        </w:rPr>
        <w:t>t</w:t>
      </w:r>
      <w:r w:rsidRPr="00004E27">
        <w:rPr>
          <w:rFonts w:ascii="Candara" w:eastAsia="Arial" w:hAnsi="Candara" w:cs="Arial"/>
          <w:spacing w:val="-3"/>
          <w:sz w:val="24"/>
          <w:szCs w:val="24"/>
        </w:rPr>
        <w:t>r</w:t>
      </w:r>
      <w:r w:rsidRPr="00004E27">
        <w:rPr>
          <w:rFonts w:ascii="Candara" w:eastAsia="Arial" w:hAnsi="Candara" w:cs="Arial"/>
          <w:spacing w:val="1"/>
          <w:sz w:val="24"/>
          <w:szCs w:val="24"/>
        </w:rPr>
        <w:t>ea</w:t>
      </w:r>
      <w:r w:rsidRPr="00004E27">
        <w:rPr>
          <w:rFonts w:ascii="Candara" w:eastAsia="Arial" w:hAnsi="Candara" w:cs="Arial"/>
          <w:sz w:val="24"/>
          <w:szCs w:val="24"/>
        </w:rPr>
        <w:t>t</w:t>
      </w:r>
      <w:r w:rsidRPr="00004E27">
        <w:rPr>
          <w:rFonts w:ascii="Candara" w:eastAsia="Arial" w:hAnsi="Candara" w:cs="Arial"/>
          <w:spacing w:val="13"/>
          <w:sz w:val="24"/>
          <w:szCs w:val="24"/>
        </w:rPr>
        <w:t xml:space="preserve"> </w:t>
      </w:r>
      <w:r w:rsidRPr="00004E27">
        <w:rPr>
          <w:rFonts w:ascii="Candara" w:eastAsia="Arial" w:hAnsi="Candara" w:cs="Arial"/>
          <w:sz w:val="24"/>
          <w:szCs w:val="24"/>
        </w:rPr>
        <w:t>a</w:t>
      </w:r>
      <w:r w:rsidRPr="00004E27">
        <w:rPr>
          <w:rFonts w:ascii="Candara" w:eastAsia="Arial" w:hAnsi="Candara" w:cs="Arial"/>
          <w:spacing w:val="13"/>
          <w:sz w:val="24"/>
          <w:szCs w:val="24"/>
        </w:rPr>
        <w:t xml:space="preserve"> </w:t>
      </w:r>
      <w:r w:rsidRPr="00004E27">
        <w:rPr>
          <w:rFonts w:ascii="Candara" w:eastAsia="Arial" w:hAnsi="Candara" w:cs="Arial"/>
          <w:sz w:val="24"/>
          <w:szCs w:val="24"/>
        </w:rPr>
        <w:t>c</w:t>
      </w:r>
      <w:r w:rsidRPr="00004E27">
        <w:rPr>
          <w:rFonts w:ascii="Candara" w:eastAsia="Arial" w:hAnsi="Candara" w:cs="Arial"/>
          <w:spacing w:val="1"/>
          <w:sz w:val="24"/>
          <w:szCs w:val="24"/>
        </w:rPr>
        <w:t>a</w:t>
      </w:r>
      <w:r w:rsidRPr="00004E27">
        <w:rPr>
          <w:rFonts w:ascii="Candara" w:eastAsia="Arial" w:hAnsi="Candara" w:cs="Arial"/>
          <w:sz w:val="24"/>
          <w:szCs w:val="24"/>
        </w:rPr>
        <w:t>s</w:t>
      </w:r>
      <w:r w:rsidRPr="00004E27">
        <w:rPr>
          <w:rFonts w:ascii="Candara" w:eastAsia="Arial" w:hAnsi="Candara" w:cs="Arial"/>
          <w:spacing w:val="-1"/>
          <w:sz w:val="24"/>
          <w:szCs w:val="24"/>
        </w:rPr>
        <w:t>u</w:t>
      </w:r>
      <w:r w:rsidRPr="00004E27">
        <w:rPr>
          <w:rFonts w:ascii="Candara" w:eastAsia="Arial" w:hAnsi="Candara" w:cs="Arial"/>
          <w:spacing w:val="1"/>
          <w:sz w:val="24"/>
          <w:szCs w:val="24"/>
        </w:rPr>
        <w:t>a</w:t>
      </w:r>
      <w:r w:rsidRPr="00004E27">
        <w:rPr>
          <w:rFonts w:ascii="Candara" w:eastAsia="Arial" w:hAnsi="Candara" w:cs="Arial"/>
          <w:sz w:val="24"/>
          <w:szCs w:val="24"/>
        </w:rPr>
        <w:t>lty</w:t>
      </w:r>
      <w:r w:rsidRPr="00004E27">
        <w:rPr>
          <w:rFonts w:ascii="Candara" w:eastAsia="Arial" w:hAnsi="Candara" w:cs="Arial"/>
          <w:spacing w:val="12"/>
          <w:sz w:val="24"/>
          <w:szCs w:val="24"/>
        </w:rPr>
        <w:t xml:space="preserve"> </w:t>
      </w:r>
      <w:r w:rsidRPr="00004E27">
        <w:rPr>
          <w:rFonts w:ascii="Candara" w:eastAsia="Arial" w:hAnsi="Candara" w:cs="Arial"/>
          <w:spacing w:val="1"/>
          <w:sz w:val="24"/>
          <w:szCs w:val="24"/>
        </w:rPr>
        <w:t>un</w:t>
      </w:r>
      <w:r w:rsidRPr="00004E27">
        <w:rPr>
          <w:rFonts w:ascii="Candara" w:eastAsia="Arial" w:hAnsi="Candara" w:cs="Arial"/>
          <w:sz w:val="24"/>
          <w:szCs w:val="24"/>
        </w:rPr>
        <w:t>til</w:t>
      </w:r>
      <w:r w:rsidRPr="00004E27">
        <w:rPr>
          <w:rFonts w:ascii="Candara" w:eastAsia="Arial" w:hAnsi="Candara" w:cs="Arial"/>
          <w:spacing w:val="12"/>
          <w:sz w:val="24"/>
          <w:szCs w:val="24"/>
        </w:rPr>
        <w:t xml:space="preserve"> </w:t>
      </w:r>
      <w:r w:rsidRPr="00004E27">
        <w:rPr>
          <w:rFonts w:ascii="Candara" w:eastAsia="Arial" w:hAnsi="Candara" w:cs="Arial"/>
          <w:sz w:val="24"/>
          <w:szCs w:val="24"/>
        </w:rPr>
        <w:t>a</w:t>
      </w:r>
      <w:r w:rsidRPr="00004E27">
        <w:rPr>
          <w:rFonts w:ascii="Candara" w:eastAsia="Arial" w:hAnsi="Candara" w:cs="Arial"/>
          <w:spacing w:val="17"/>
          <w:sz w:val="24"/>
          <w:szCs w:val="24"/>
        </w:rPr>
        <w:t xml:space="preserve"> </w:t>
      </w:r>
      <w:r w:rsidRPr="00004E27">
        <w:rPr>
          <w:rFonts w:ascii="Candara" w:eastAsia="Arial" w:hAnsi="Candara" w:cs="Arial"/>
          <w:sz w:val="24"/>
          <w:szCs w:val="24"/>
        </w:rPr>
        <w:t>Fi</w:t>
      </w:r>
      <w:r w:rsidRPr="00004E27">
        <w:rPr>
          <w:rFonts w:ascii="Candara" w:eastAsia="Arial" w:hAnsi="Candara" w:cs="Arial"/>
          <w:spacing w:val="-1"/>
          <w:sz w:val="24"/>
          <w:szCs w:val="24"/>
        </w:rPr>
        <w:t>r</w:t>
      </w:r>
      <w:r w:rsidRPr="00004E27">
        <w:rPr>
          <w:rFonts w:ascii="Candara" w:eastAsia="Arial" w:hAnsi="Candara" w:cs="Arial"/>
          <w:sz w:val="24"/>
          <w:szCs w:val="24"/>
        </w:rPr>
        <w:t>st</w:t>
      </w:r>
      <w:r w:rsidRPr="00004E27">
        <w:rPr>
          <w:rFonts w:ascii="Candara" w:eastAsia="Arial" w:hAnsi="Candara" w:cs="Arial"/>
          <w:spacing w:val="16"/>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id</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12"/>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r</w:t>
      </w:r>
      <w:r w:rsidRPr="00004E27">
        <w:rPr>
          <w:rFonts w:ascii="Candara" w:eastAsia="Arial" w:hAnsi="Candara" w:cs="Arial"/>
          <w:spacing w:val="-1"/>
          <w:sz w:val="24"/>
          <w:szCs w:val="24"/>
        </w:rPr>
        <w:t>r</w:t>
      </w:r>
      <w:r w:rsidRPr="00004E27">
        <w:rPr>
          <w:rFonts w:ascii="Candara" w:eastAsia="Arial" w:hAnsi="Candara" w:cs="Arial"/>
          <w:sz w:val="24"/>
          <w:szCs w:val="24"/>
        </w:rPr>
        <w:t>i</w:t>
      </w:r>
      <w:r w:rsidRPr="00004E27">
        <w:rPr>
          <w:rFonts w:ascii="Candara" w:eastAsia="Arial" w:hAnsi="Candara" w:cs="Arial"/>
          <w:spacing w:val="-3"/>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s</w:t>
      </w:r>
      <w:r w:rsidRPr="00004E27">
        <w:rPr>
          <w:rFonts w:ascii="Candara" w:eastAsia="Arial" w:hAnsi="Candara" w:cs="Arial"/>
          <w:spacing w:val="15"/>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t</w:t>
      </w:r>
      <w:r w:rsidRPr="00004E27">
        <w:rPr>
          <w:rFonts w:ascii="Candara" w:eastAsia="Arial" w:hAnsi="Candara" w:cs="Arial"/>
          <w:spacing w:val="13"/>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 sc</w:t>
      </w:r>
      <w:r w:rsidRPr="00004E27">
        <w:rPr>
          <w:rFonts w:ascii="Candara" w:eastAsia="Arial" w:hAnsi="Candara" w:cs="Arial"/>
          <w:spacing w:val="1"/>
          <w:sz w:val="24"/>
          <w:szCs w:val="24"/>
        </w:rPr>
        <w:t>en</w:t>
      </w:r>
      <w:r w:rsidRPr="00004E27">
        <w:rPr>
          <w:rFonts w:ascii="Candara" w:eastAsia="Arial" w:hAnsi="Candara" w:cs="Arial"/>
          <w:sz w:val="24"/>
          <w:szCs w:val="24"/>
        </w:rPr>
        <w:t>e</w:t>
      </w:r>
      <w:r w:rsidR="0061311E">
        <w:rPr>
          <w:rFonts w:ascii="Candara" w:eastAsia="Arial" w:hAnsi="Candara" w:cs="Arial"/>
          <w:sz w:val="24"/>
          <w:szCs w:val="24"/>
        </w:rPr>
        <w:t>)</w:t>
      </w:r>
      <w:r w:rsidRPr="00004E27">
        <w:rPr>
          <w:rFonts w:ascii="Candara" w:eastAsia="Arial" w:hAnsi="Candara" w:cs="Arial"/>
          <w:sz w:val="24"/>
          <w:szCs w:val="24"/>
        </w:rPr>
        <w:t>.</w:t>
      </w:r>
    </w:p>
    <w:p w14:paraId="7571982F" w14:textId="77777777" w:rsidR="001E2FBD" w:rsidRPr="00D41342" w:rsidRDefault="001E2FBD" w:rsidP="00B3749F">
      <w:pPr>
        <w:spacing w:before="16" w:line="260" w:lineRule="exact"/>
        <w:jc w:val="both"/>
        <w:rPr>
          <w:rFonts w:ascii="Candara" w:hAnsi="Candara" w:cs="Arial"/>
          <w:sz w:val="26"/>
          <w:szCs w:val="26"/>
        </w:rPr>
      </w:pPr>
    </w:p>
    <w:p w14:paraId="75719830" w14:textId="77777777" w:rsidR="001E2FBD" w:rsidRPr="00D41342" w:rsidRDefault="00086025" w:rsidP="00B3749F">
      <w:pPr>
        <w:ind w:right="78"/>
        <w:jc w:val="both"/>
        <w:rPr>
          <w:rFonts w:ascii="Candara" w:eastAsia="Arial" w:hAnsi="Candara" w:cs="Arial"/>
          <w:sz w:val="24"/>
          <w:szCs w:val="24"/>
        </w:rPr>
      </w:pPr>
      <w:r w:rsidRPr="00D41342">
        <w:rPr>
          <w:rFonts w:ascii="Candara" w:eastAsia="Arial" w:hAnsi="Candara" w:cs="Arial"/>
          <w:sz w:val="24"/>
          <w:szCs w:val="24"/>
        </w:rPr>
        <w:t>If</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y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z w:val="24"/>
          <w:szCs w:val="24"/>
        </w:rPr>
        <w:t>st</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id</w:t>
      </w:r>
      <w:r w:rsidRPr="00D41342">
        <w:rPr>
          <w:rFonts w:ascii="Candara" w:eastAsia="Arial" w:hAnsi="Candara" w:cs="Arial"/>
          <w:spacing w:val="3"/>
          <w:sz w:val="24"/>
          <w:szCs w:val="24"/>
        </w:rPr>
        <w:t xml:space="preserve"> </w:t>
      </w:r>
      <w:r w:rsidRPr="00D41342">
        <w:rPr>
          <w:rFonts w:ascii="Candara" w:eastAsia="Arial" w:hAnsi="Candara" w:cs="Arial"/>
          <w:sz w:val="24"/>
          <w:szCs w:val="24"/>
        </w:rPr>
        <w:t>tre</w:t>
      </w:r>
      <w:r w:rsidRPr="00D41342">
        <w:rPr>
          <w:rFonts w:ascii="Candara" w:eastAsia="Arial" w:hAnsi="Candara" w:cs="Arial"/>
          <w:spacing w:val="-1"/>
          <w:sz w:val="24"/>
          <w:szCs w:val="24"/>
        </w:rPr>
        <w:t>a</w:t>
      </w:r>
      <w:r w:rsidRPr="00D41342">
        <w:rPr>
          <w:rFonts w:ascii="Candara" w:eastAsia="Arial" w:hAnsi="Candara" w:cs="Arial"/>
          <w:sz w:val="24"/>
          <w:szCs w:val="24"/>
        </w:rPr>
        <w:t>tm</w:t>
      </w:r>
      <w:r w:rsidRPr="00D41342">
        <w:rPr>
          <w:rFonts w:ascii="Candara" w:eastAsia="Arial" w:hAnsi="Candara" w:cs="Arial"/>
          <w:spacing w:val="-2"/>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5"/>
          <w:sz w:val="24"/>
          <w:szCs w:val="24"/>
        </w:rPr>
        <w:t xml:space="preserve"> </w:t>
      </w:r>
      <w:r w:rsidRPr="00D41342">
        <w:rPr>
          <w:rFonts w:ascii="Candara" w:eastAsia="Arial" w:hAnsi="Candara" w:cs="Arial"/>
          <w:sz w:val="24"/>
          <w:szCs w:val="24"/>
        </w:rPr>
        <w:t>is</w:t>
      </w:r>
      <w:r w:rsidRPr="00D41342">
        <w:rPr>
          <w:rFonts w:ascii="Candara" w:eastAsia="Arial" w:hAnsi="Candara" w:cs="Arial"/>
          <w:spacing w:val="4"/>
          <w:sz w:val="24"/>
          <w:szCs w:val="24"/>
        </w:rPr>
        <w:t xml:space="preserve"> </w:t>
      </w:r>
      <w:proofErr w:type="gramStart"/>
      <w:r w:rsidRPr="00D41342">
        <w:rPr>
          <w:rFonts w:ascii="Candara" w:eastAsia="Arial" w:hAnsi="Candara" w:cs="Arial"/>
          <w:spacing w:val="-1"/>
          <w:sz w:val="24"/>
          <w:szCs w:val="24"/>
        </w:rPr>
        <w:t>g</w:t>
      </w:r>
      <w:r w:rsidRPr="00D41342">
        <w:rPr>
          <w:rFonts w:ascii="Candara" w:eastAsia="Arial" w:hAnsi="Candara" w:cs="Arial"/>
          <w:sz w:val="24"/>
          <w:szCs w:val="24"/>
        </w:rPr>
        <w:t>i</w:t>
      </w:r>
      <w:r w:rsidRPr="00D41342">
        <w:rPr>
          <w:rFonts w:ascii="Candara" w:eastAsia="Arial" w:hAnsi="Candara" w:cs="Arial"/>
          <w:spacing w:val="-3"/>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n</w:t>
      </w:r>
      <w:proofErr w:type="gramEnd"/>
      <w:r w:rsidRPr="00D41342">
        <w:rPr>
          <w:rFonts w:ascii="Candara" w:eastAsia="Arial" w:hAnsi="Candara" w:cs="Arial"/>
          <w:spacing w:val="5"/>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1"/>
          <w:sz w:val="24"/>
          <w:szCs w:val="24"/>
        </w:rPr>
        <w:t xml:space="preserve"> </w:t>
      </w:r>
      <w:r w:rsidRPr="00D41342">
        <w:rPr>
          <w:rFonts w:ascii="Candara" w:eastAsia="Arial" w:hAnsi="Candara" w:cs="Arial"/>
          <w:sz w:val="24"/>
          <w:szCs w:val="24"/>
        </w:rPr>
        <w:t>F</w:t>
      </w:r>
      <w:r w:rsidRPr="00D41342">
        <w:rPr>
          <w:rFonts w:ascii="Candara" w:eastAsia="Arial" w:hAnsi="Candara" w:cs="Arial"/>
          <w:spacing w:val="-3"/>
          <w:sz w:val="24"/>
          <w:szCs w:val="24"/>
        </w:rPr>
        <w:t>i</w:t>
      </w:r>
      <w:r w:rsidRPr="00D41342">
        <w:rPr>
          <w:rFonts w:ascii="Candara" w:eastAsia="Arial" w:hAnsi="Candara" w:cs="Arial"/>
          <w:sz w:val="24"/>
          <w:szCs w:val="24"/>
        </w:rPr>
        <w:t>rst</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id</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5"/>
          <w:sz w:val="24"/>
          <w:szCs w:val="24"/>
        </w:rPr>
        <w:t xml:space="preserve"> </w:t>
      </w:r>
      <w:r w:rsidRPr="00D41342">
        <w:rPr>
          <w:rFonts w:ascii="Candara" w:eastAsia="Arial" w:hAnsi="Candara" w:cs="Arial"/>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si</w:t>
      </w:r>
      <w:r w:rsidRPr="00D41342">
        <w:rPr>
          <w:rFonts w:ascii="Candara" w:eastAsia="Arial" w:hAnsi="Candara" w:cs="Arial"/>
          <w:spacing w:val="-2"/>
          <w:sz w:val="24"/>
          <w:szCs w:val="24"/>
        </w:rPr>
        <w:t>g</w:t>
      </w:r>
      <w:r w:rsidRPr="00D41342">
        <w:rPr>
          <w:rFonts w:ascii="Candara" w:eastAsia="Arial" w:hAnsi="Candara" w:cs="Arial"/>
          <w:spacing w:val="1"/>
          <w:sz w:val="24"/>
          <w:szCs w:val="24"/>
        </w:rPr>
        <w:t>n</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7"/>
          <w:sz w:val="24"/>
          <w:szCs w:val="24"/>
        </w:rPr>
        <w:t xml:space="preserve"> </w:t>
      </w:r>
      <w:r w:rsidRPr="00D41342">
        <w:rPr>
          <w:rFonts w:ascii="Candara" w:eastAsia="Arial" w:hAnsi="Candara" w:cs="Arial"/>
          <w:spacing w:val="1"/>
          <w:sz w:val="24"/>
          <w:szCs w:val="24"/>
        </w:rPr>
        <w:t>Pe</w:t>
      </w:r>
      <w:r w:rsidRPr="00D41342">
        <w:rPr>
          <w:rFonts w:ascii="Candara" w:eastAsia="Arial" w:hAnsi="Candara" w:cs="Arial"/>
          <w:sz w:val="24"/>
          <w:szCs w:val="24"/>
        </w:rPr>
        <w:t>rs</w:t>
      </w:r>
      <w:r w:rsidRPr="00D41342">
        <w:rPr>
          <w:rFonts w:ascii="Candara" w:eastAsia="Arial" w:hAnsi="Candara" w:cs="Arial"/>
          <w:spacing w:val="-2"/>
          <w:sz w:val="24"/>
          <w:szCs w:val="24"/>
        </w:rPr>
        <w:t>o</w:t>
      </w:r>
      <w:r w:rsidRPr="00D41342">
        <w:rPr>
          <w:rFonts w:ascii="Candara" w:eastAsia="Arial" w:hAnsi="Candara" w:cs="Arial"/>
          <w:sz w:val="24"/>
          <w:szCs w:val="24"/>
        </w:rPr>
        <w:t>n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en</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pacing w:val="-3"/>
          <w:sz w:val="24"/>
          <w:szCs w:val="24"/>
        </w:rPr>
        <w:t>r</w:t>
      </w:r>
      <w:r w:rsidRPr="00D41342">
        <w:rPr>
          <w:rFonts w:ascii="Candara" w:eastAsia="Arial" w:hAnsi="Candara" w:cs="Arial"/>
          <w:sz w:val="24"/>
          <w:szCs w:val="24"/>
        </w:rPr>
        <w:t>e</w:t>
      </w:r>
      <w:r w:rsidRPr="00D41342">
        <w:rPr>
          <w:rFonts w:ascii="Candara" w:eastAsia="Arial" w:hAnsi="Candara" w:cs="Arial"/>
          <w:spacing w:val="1"/>
          <w:sz w:val="24"/>
          <w:szCs w:val="24"/>
        </w:rPr>
        <w:t xml:space="preserve"> th</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z w:val="24"/>
          <w:szCs w:val="24"/>
        </w:rPr>
        <w:t>a</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z w:val="24"/>
          <w:szCs w:val="24"/>
        </w:rPr>
        <w:t>rd is</w:t>
      </w:r>
      <w:r w:rsidRPr="00D41342">
        <w:rPr>
          <w:rFonts w:ascii="Candara" w:eastAsia="Arial" w:hAnsi="Candara" w:cs="Arial"/>
          <w:spacing w:val="1"/>
          <w:sz w:val="24"/>
          <w:szCs w:val="24"/>
        </w:rPr>
        <w:t xml:space="preserve"> </w:t>
      </w:r>
      <w:r w:rsidRPr="00D41342">
        <w:rPr>
          <w:rFonts w:ascii="Candara" w:eastAsia="Arial" w:hAnsi="Candara" w:cs="Arial"/>
          <w:sz w:val="24"/>
          <w:szCs w:val="24"/>
        </w:rPr>
        <w:t>k</w:t>
      </w:r>
      <w:r w:rsidRPr="00D41342">
        <w:rPr>
          <w:rFonts w:ascii="Candara" w:eastAsia="Arial" w:hAnsi="Candara" w:cs="Arial"/>
          <w:spacing w:val="1"/>
          <w:sz w:val="24"/>
          <w:szCs w:val="24"/>
        </w:rPr>
        <w:t>e</w:t>
      </w:r>
      <w:r w:rsidRPr="00D41342">
        <w:rPr>
          <w:rFonts w:ascii="Candara" w:eastAsia="Arial" w:hAnsi="Candara" w:cs="Arial"/>
          <w:spacing w:val="-1"/>
          <w:sz w:val="24"/>
          <w:szCs w:val="24"/>
        </w:rPr>
        <w:t>p</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pacing w:val="-2"/>
          <w:sz w:val="24"/>
          <w:szCs w:val="24"/>
        </w:rPr>
        <w:t>c</w:t>
      </w:r>
      <w:r w:rsidRPr="00D41342">
        <w:rPr>
          <w:rFonts w:ascii="Candara" w:eastAsia="Arial" w:hAnsi="Candara" w:cs="Arial"/>
          <w:sz w:val="24"/>
          <w:szCs w:val="24"/>
        </w:rPr>
        <w:t>cid</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boo</w:t>
      </w:r>
      <w:r w:rsidRPr="00D41342">
        <w:rPr>
          <w:rFonts w:ascii="Candara" w:eastAsia="Arial" w:hAnsi="Candara" w:cs="Arial"/>
          <w:sz w:val="24"/>
          <w:szCs w:val="24"/>
        </w:rPr>
        <w:t xml:space="preserve">k </w:t>
      </w:r>
      <w:r w:rsidRPr="00D41342">
        <w:rPr>
          <w:rFonts w:ascii="Candara" w:eastAsia="Arial" w:hAnsi="Candara" w:cs="Arial"/>
          <w:spacing w:val="-2"/>
          <w:sz w:val="24"/>
          <w:szCs w:val="24"/>
        </w:rPr>
        <w:t>w</w:t>
      </w:r>
      <w:r w:rsidRPr="00D41342">
        <w:rPr>
          <w:rFonts w:ascii="Candara" w:eastAsia="Arial" w:hAnsi="Candara" w:cs="Arial"/>
          <w:spacing w:val="1"/>
          <w:sz w:val="24"/>
          <w:szCs w:val="24"/>
        </w:rPr>
        <w:t>h</w:t>
      </w:r>
      <w:r w:rsidRPr="00D41342">
        <w:rPr>
          <w:rFonts w:ascii="Candara" w:eastAsia="Arial" w:hAnsi="Candara" w:cs="Arial"/>
          <w:sz w:val="24"/>
          <w:szCs w:val="24"/>
        </w:rPr>
        <w:t>ich</w:t>
      </w:r>
      <w:r w:rsidRPr="00D41342">
        <w:rPr>
          <w:rFonts w:ascii="Candara" w:eastAsia="Arial" w:hAnsi="Candara" w:cs="Arial"/>
          <w:spacing w:val="1"/>
          <w:sz w:val="24"/>
          <w:szCs w:val="24"/>
        </w:rPr>
        <w:t xml:space="preserve"> </w:t>
      </w:r>
      <w:r w:rsidRPr="00D41342">
        <w:rPr>
          <w:rFonts w:ascii="Candara" w:eastAsia="Arial" w:hAnsi="Candara" w:cs="Arial"/>
          <w:sz w:val="24"/>
          <w:szCs w:val="24"/>
        </w:rPr>
        <w:t>is l</w:t>
      </w:r>
      <w:r w:rsidRPr="00D41342">
        <w:rPr>
          <w:rFonts w:ascii="Candara" w:eastAsia="Arial" w:hAnsi="Candara" w:cs="Arial"/>
          <w:spacing w:val="-2"/>
          <w:sz w:val="24"/>
          <w:szCs w:val="24"/>
        </w:rPr>
        <w:t>o</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i</w:t>
      </w:r>
      <w:r w:rsidRPr="00D41342">
        <w:rPr>
          <w:rFonts w:ascii="Candara" w:eastAsia="Arial" w:hAnsi="Candara" w:cs="Arial"/>
          <w:sz w:val="24"/>
          <w:szCs w:val="24"/>
        </w:rPr>
        <w:t>n</w:t>
      </w:r>
      <w:r w:rsidRPr="00D41342">
        <w:rPr>
          <w:rFonts w:ascii="Candara" w:eastAsia="Arial" w:hAnsi="Candara" w:cs="Arial"/>
          <w:spacing w:val="1"/>
          <w:sz w:val="24"/>
          <w:szCs w:val="24"/>
        </w:rPr>
        <w:t xml:space="preserve"> 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ice.</w:t>
      </w:r>
    </w:p>
    <w:p w14:paraId="75719831" w14:textId="77777777" w:rsidR="001E2FBD" w:rsidRPr="00D41342" w:rsidRDefault="001E2FBD" w:rsidP="00B3749F">
      <w:pPr>
        <w:spacing w:before="16" w:line="260" w:lineRule="exact"/>
        <w:jc w:val="both"/>
        <w:rPr>
          <w:rFonts w:ascii="Candara" w:hAnsi="Candara" w:cs="Arial"/>
          <w:sz w:val="26"/>
          <w:szCs w:val="26"/>
        </w:rPr>
      </w:pPr>
    </w:p>
    <w:p w14:paraId="75719832" w14:textId="2ED608A1" w:rsidR="001E2FBD" w:rsidRPr="00D41342" w:rsidRDefault="00086025" w:rsidP="00B3749F">
      <w:pPr>
        <w:ind w:right="76"/>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5"/>
          <w:sz w:val="24"/>
          <w:szCs w:val="24"/>
        </w:rPr>
        <w:t xml:space="preserve"> </w:t>
      </w:r>
      <w:r w:rsidRPr="00D41342">
        <w:rPr>
          <w:rFonts w:ascii="Candara" w:eastAsia="Arial" w:hAnsi="Candara" w:cs="Arial"/>
          <w:sz w:val="24"/>
          <w:szCs w:val="24"/>
        </w:rPr>
        <w:t>Fi</w:t>
      </w:r>
      <w:r w:rsidRPr="00D41342">
        <w:rPr>
          <w:rFonts w:ascii="Candara" w:eastAsia="Arial" w:hAnsi="Candara" w:cs="Arial"/>
          <w:spacing w:val="-1"/>
          <w:sz w:val="24"/>
          <w:szCs w:val="24"/>
        </w:rPr>
        <w:t>r</w:t>
      </w:r>
      <w:r w:rsidRPr="00D41342">
        <w:rPr>
          <w:rFonts w:ascii="Candara" w:eastAsia="Arial" w:hAnsi="Candara" w:cs="Arial"/>
          <w:sz w:val="24"/>
          <w:szCs w:val="24"/>
        </w:rPr>
        <w:t>st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id</w:t>
      </w:r>
      <w:r w:rsidRPr="00D41342">
        <w:rPr>
          <w:rFonts w:ascii="Candara" w:eastAsia="Arial" w:hAnsi="Candara" w:cs="Arial"/>
          <w:spacing w:val="1"/>
          <w:sz w:val="24"/>
          <w:szCs w:val="24"/>
        </w:rPr>
        <w:t>e</w:t>
      </w:r>
      <w:r w:rsidRPr="00D41342">
        <w:rPr>
          <w:rFonts w:ascii="Candara" w:eastAsia="Arial" w:hAnsi="Candara" w:cs="Arial"/>
          <w:sz w:val="24"/>
          <w:szCs w:val="24"/>
        </w:rPr>
        <w:t xml:space="preserve">r </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si</w:t>
      </w:r>
      <w:r w:rsidRPr="00D41342">
        <w:rPr>
          <w:rFonts w:ascii="Candara" w:eastAsia="Arial" w:hAnsi="Candara" w:cs="Arial"/>
          <w:spacing w:val="-2"/>
          <w:sz w:val="24"/>
          <w:szCs w:val="24"/>
        </w:rPr>
        <w:t>g</w:t>
      </w:r>
      <w:r w:rsidRPr="00D41342">
        <w:rPr>
          <w:rFonts w:ascii="Candara" w:eastAsia="Arial" w:hAnsi="Candara" w:cs="Arial"/>
          <w:spacing w:val="1"/>
          <w:sz w:val="24"/>
          <w:szCs w:val="24"/>
        </w:rPr>
        <w:t>na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P</w:t>
      </w:r>
      <w:r w:rsidRPr="00D41342">
        <w:rPr>
          <w:rFonts w:ascii="Candara" w:eastAsia="Arial" w:hAnsi="Candara" w:cs="Arial"/>
          <w:spacing w:val="1"/>
          <w:sz w:val="24"/>
          <w:szCs w:val="24"/>
        </w:rPr>
        <w:t>e</w:t>
      </w:r>
      <w:r w:rsidRPr="00D41342">
        <w:rPr>
          <w:rFonts w:ascii="Candara" w:eastAsia="Arial" w:hAnsi="Candara" w:cs="Arial"/>
          <w:sz w:val="24"/>
          <w:szCs w:val="24"/>
        </w:rPr>
        <w:t>rson</w:t>
      </w:r>
      <w:r w:rsidRPr="00D41342">
        <w:rPr>
          <w:rFonts w:ascii="Candara" w:eastAsia="Arial" w:hAnsi="Candara" w:cs="Arial"/>
          <w:spacing w:val="2"/>
          <w:sz w:val="24"/>
          <w:szCs w:val="24"/>
        </w:rPr>
        <w:t xml:space="preserve"> </w:t>
      </w:r>
      <w:r w:rsidRPr="00D41342">
        <w:rPr>
          <w:rFonts w:ascii="Candara" w:eastAsia="Arial" w:hAnsi="Candara" w:cs="Arial"/>
          <w:sz w:val="24"/>
          <w:szCs w:val="24"/>
        </w:rPr>
        <w:t>is res</w:t>
      </w:r>
      <w:r w:rsidRPr="00D41342">
        <w:rPr>
          <w:rFonts w:ascii="Candara" w:eastAsia="Arial" w:hAnsi="Candara" w:cs="Arial"/>
          <w:spacing w:val="2"/>
          <w:sz w:val="24"/>
          <w:szCs w:val="24"/>
        </w:rPr>
        <w:t>p</w:t>
      </w:r>
      <w:r w:rsidRPr="00D41342">
        <w:rPr>
          <w:rFonts w:ascii="Candara" w:eastAsia="Arial" w:hAnsi="Candara" w:cs="Arial"/>
          <w:spacing w:val="1"/>
          <w:sz w:val="24"/>
          <w:szCs w:val="24"/>
        </w:rPr>
        <w:t>on</w:t>
      </w:r>
      <w:r w:rsidRPr="00D41342">
        <w:rPr>
          <w:rFonts w:ascii="Candara" w:eastAsia="Arial" w:hAnsi="Candara" w:cs="Arial"/>
          <w:sz w:val="24"/>
          <w:szCs w:val="24"/>
        </w:rPr>
        <w:t>sib</w:t>
      </w:r>
      <w:r w:rsidRPr="00D41342">
        <w:rPr>
          <w:rFonts w:ascii="Candara" w:eastAsia="Arial" w:hAnsi="Candara" w:cs="Arial"/>
          <w:spacing w:val="-2"/>
          <w:sz w:val="24"/>
          <w:szCs w:val="24"/>
        </w:rPr>
        <w:t>l</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cti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1"/>
          <w:sz w:val="24"/>
          <w:szCs w:val="24"/>
        </w:rPr>
        <w:t>n</w:t>
      </w:r>
      <w:r w:rsidRPr="00D41342">
        <w:rPr>
          <w:rFonts w:ascii="Candara" w:eastAsia="Arial" w:hAnsi="Candara" w:cs="Arial"/>
          <w:spacing w:val="-2"/>
          <w:sz w:val="24"/>
          <w:szCs w:val="24"/>
        </w:rPr>
        <w:t>t</w:t>
      </w:r>
      <w:r w:rsidRPr="00D41342">
        <w:rPr>
          <w:rFonts w:ascii="Candara" w:eastAsia="Arial" w:hAnsi="Candara" w:cs="Arial"/>
          <w:sz w:val="24"/>
          <w:szCs w:val="24"/>
        </w:rPr>
        <w:t>/</w:t>
      </w:r>
      <w:r w:rsidRPr="00D41342">
        <w:rPr>
          <w:rFonts w:ascii="Candara" w:eastAsia="Arial" w:hAnsi="Candara" w:cs="Arial"/>
          <w:spacing w:val="1"/>
          <w:sz w:val="24"/>
          <w:szCs w:val="24"/>
        </w:rPr>
        <w:t>n</w:t>
      </w:r>
      <w:r w:rsidRPr="00D41342">
        <w:rPr>
          <w:rFonts w:ascii="Candara" w:eastAsia="Arial" w:hAnsi="Candara" w:cs="Arial"/>
          <w:spacing w:val="-1"/>
          <w:sz w:val="24"/>
          <w:szCs w:val="24"/>
        </w:rPr>
        <w:t>ame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ct</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a</w:t>
      </w:r>
      <w:r w:rsidRPr="00D41342">
        <w:rPr>
          <w:rFonts w:ascii="Candara" w:eastAsia="Arial" w:hAnsi="Candara" w:cs="Arial"/>
          <w:sz w:val="24"/>
          <w:szCs w:val="24"/>
        </w:rPr>
        <w:t>n</w:t>
      </w:r>
      <w:r w:rsidRPr="00D41342">
        <w:rPr>
          <w:rFonts w:ascii="Candara" w:eastAsia="Arial" w:hAnsi="Candara" w:cs="Arial"/>
          <w:spacing w:val="1"/>
          <w:sz w:val="24"/>
          <w:szCs w:val="24"/>
        </w:rPr>
        <w:t xml:space="preserve"> e</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
          <w:sz w:val="24"/>
          <w:szCs w:val="24"/>
        </w:rPr>
        <w:t>g</w:t>
      </w:r>
      <w:r w:rsidRPr="00D41342">
        <w:rPr>
          <w:rFonts w:ascii="Candara" w:eastAsia="Arial" w:hAnsi="Candara" w:cs="Arial"/>
          <w:spacing w:val="1"/>
          <w:sz w:val="24"/>
          <w:szCs w:val="24"/>
        </w:rPr>
        <w:t>en</w:t>
      </w:r>
      <w:r w:rsidRPr="00D41342">
        <w:rPr>
          <w:rFonts w:ascii="Candara" w:eastAsia="Arial" w:hAnsi="Candara" w:cs="Arial"/>
          <w:sz w:val="24"/>
          <w:szCs w:val="24"/>
        </w:rPr>
        <w:t xml:space="preserve">cy </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a</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ss</w:t>
      </w:r>
      <w:r w:rsidRPr="00D41342">
        <w:rPr>
          <w:rFonts w:ascii="Candara" w:eastAsia="Arial" w:hAnsi="Candara" w:cs="Arial"/>
          <w:spacing w:val="-3"/>
          <w:sz w:val="24"/>
          <w:szCs w:val="24"/>
        </w:rPr>
        <w:t>i</w:t>
      </w:r>
      <w:r w:rsidRPr="00D41342">
        <w:rPr>
          <w:rFonts w:ascii="Candara" w:eastAsia="Arial" w:hAnsi="Candara" w:cs="Arial"/>
          <w:spacing w:val="1"/>
          <w:sz w:val="24"/>
          <w:szCs w:val="24"/>
        </w:rPr>
        <w:t>b</w:t>
      </w:r>
      <w:r w:rsidRPr="00D41342">
        <w:rPr>
          <w:rFonts w:ascii="Candara" w:eastAsia="Arial" w:hAnsi="Candara" w:cs="Arial"/>
          <w:sz w:val="24"/>
          <w:szCs w:val="24"/>
        </w:rPr>
        <w:t>l</w:t>
      </w:r>
      <w:r w:rsidRPr="00D41342">
        <w:rPr>
          <w:rFonts w:ascii="Candara" w:eastAsia="Arial" w:hAnsi="Candara" w:cs="Arial"/>
          <w:spacing w:val="5"/>
          <w:sz w:val="24"/>
          <w:szCs w:val="24"/>
        </w:rPr>
        <w:t>e</w:t>
      </w:r>
      <w:r w:rsidRPr="00D41342">
        <w:rPr>
          <w:rFonts w:ascii="Candara" w:eastAsia="Arial" w:hAnsi="Candara" w:cs="Arial"/>
          <w:sz w:val="24"/>
          <w:szCs w:val="24"/>
        </w:rPr>
        <w:t>. Th</w:t>
      </w:r>
      <w:r w:rsidRPr="00D41342">
        <w:rPr>
          <w:rFonts w:ascii="Candara" w:eastAsia="Arial" w:hAnsi="Candara" w:cs="Arial"/>
          <w:spacing w:val="1"/>
          <w:sz w:val="24"/>
          <w:szCs w:val="24"/>
        </w:rPr>
        <w:t>e</w:t>
      </w:r>
      <w:r w:rsidRPr="00D41342">
        <w:rPr>
          <w:rFonts w:ascii="Candara" w:eastAsia="Arial" w:hAnsi="Candara" w:cs="Arial"/>
          <w:sz w:val="24"/>
          <w:szCs w:val="24"/>
        </w:rPr>
        <w:t>y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en</w:t>
      </w:r>
      <w:r w:rsidRPr="00D41342">
        <w:rPr>
          <w:rFonts w:ascii="Candara" w:eastAsia="Arial" w:hAnsi="Candara" w:cs="Arial"/>
          <w:spacing w:val="-2"/>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z w:val="24"/>
          <w:szCs w:val="24"/>
        </w:rPr>
        <w:t>a</w:t>
      </w:r>
      <w:r w:rsidRPr="00D41342">
        <w:rPr>
          <w:rFonts w:ascii="Candara" w:eastAsia="Arial" w:hAnsi="Candara" w:cs="Arial"/>
          <w:spacing w:val="4"/>
          <w:sz w:val="24"/>
          <w:szCs w:val="24"/>
        </w:rPr>
        <w:t xml:space="preserve"> </w:t>
      </w:r>
      <w:r w:rsidRPr="00D41342">
        <w:rPr>
          <w:rFonts w:ascii="Candara" w:eastAsia="Arial" w:hAnsi="Candara" w:cs="Arial"/>
          <w:sz w:val="24"/>
          <w:szCs w:val="24"/>
        </w:rPr>
        <w:t>l</w:t>
      </w:r>
      <w:r w:rsidRPr="00D41342">
        <w:rPr>
          <w:rFonts w:ascii="Candara" w:eastAsia="Arial" w:hAnsi="Candara" w:cs="Arial"/>
          <w:spacing w:val="-2"/>
          <w:sz w:val="24"/>
          <w:szCs w:val="24"/>
        </w:rPr>
        <w:t>e</w:t>
      </w:r>
      <w:r w:rsidRPr="00D41342">
        <w:rPr>
          <w:rFonts w:ascii="Candara" w:eastAsia="Arial" w:hAnsi="Candara" w:cs="Arial"/>
          <w:sz w:val="24"/>
          <w:szCs w:val="24"/>
        </w:rPr>
        <w:t>t</w:t>
      </w:r>
      <w:r w:rsidRPr="00D41342">
        <w:rPr>
          <w:rFonts w:ascii="Candara" w:eastAsia="Arial" w:hAnsi="Candara" w:cs="Arial"/>
          <w:spacing w:val="1"/>
          <w:sz w:val="24"/>
          <w:szCs w:val="24"/>
        </w:rPr>
        <w:t>te</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z w:val="24"/>
          <w:szCs w:val="24"/>
        </w:rPr>
        <w:t>is</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to</w:t>
      </w:r>
      <w:r w:rsidRPr="00D41342">
        <w:rPr>
          <w:rFonts w:ascii="Candara" w:eastAsia="Arial" w:hAnsi="Candara" w:cs="Arial"/>
          <w:spacing w:val="2"/>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po</w:t>
      </w:r>
      <w:r w:rsidRPr="00D41342">
        <w:rPr>
          <w:rFonts w:ascii="Candara" w:eastAsia="Arial" w:hAnsi="Candara" w:cs="Arial"/>
          <w:sz w:val="24"/>
          <w:szCs w:val="24"/>
        </w:rPr>
        <w:t xml:space="preserve">rt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scr</w:t>
      </w:r>
      <w:r w:rsidRPr="00D41342">
        <w:rPr>
          <w:rFonts w:ascii="Candara" w:eastAsia="Arial" w:hAnsi="Candara" w:cs="Arial"/>
          <w:spacing w:val="-1"/>
          <w:sz w:val="24"/>
          <w:szCs w:val="24"/>
        </w:rPr>
        <w:t>i</w:t>
      </w:r>
      <w:r w:rsidRPr="00D41342">
        <w:rPr>
          <w:rFonts w:ascii="Candara" w:eastAsia="Arial" w:hAnsi="Candara" w:cs="Arial"/>
          <w:spacing w:val="1"/>
          <w:sz w:val="24"/>
          <w:szCs w:val="24"/>
        </w:rPr>
        <w:t>b</w:t>
      </w:r>
      <w:r w:rsidRPr="00D41342">
        <w:rPr>
          <w:rFonts w:ascii="Candara" w:eastAsia="Arial" w:hAnsi="Candara" w:cs="Arial"/>
          <w:sz w:val="24"/>
          <w:szCs w:val="24"/>
        </w:rPr>
        <w:t>i</w:t>
      </w:r>
      <w:r w:rsidRPr="00D41342">
        <w:rPr>
          <w:rFonts w:ascii="Candara" w:eastAsia="Arial" w:hAnsi="Candara" w:cs="Arial"/>
          <w:spacing w:val="-2"/>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2"/>
          <w:sz w:val="24"/>
          <w:szCs w:val="24"/>
        </w:rPr>
        <w:t>y</w:t>
      </w:r>
      <w:r w:rsidRPr="00D41342">
        <w:rPr>
          <w:rFonts w:ascii="Candara" w:eastAsia="Arial" w:hAnsi="Candara" w:cs="Arial"/>
          <w:spacing w:val="1"/>
          <w:sz w:val="24"/>
          <w:szCs w:val="24"/>
        </w:rPr>
        <w:t>p</w:t>
      </w:r>
      <w:r w:rsidRPr="00D41342">
        <w:rPr>
          <w:rFonts w:ascii="Candara" w:eastAsia="Arial" w:hAnsi="Candara" w:cs="Arial"/>
          <w:sz w:val="24"/>
          <w:szCs w:val="24"/>
        </w:rPr>
        <w:t xml:space="preserve">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jury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tre</w:t>
      </w:r>
      <w:r w:rsidRPr="00D41342">
        <w:rPr>
          <w:rFonts w:ascii="Candara" w:eastAsia="Arial" w:hAnsi="Candara" w:cs="Arial"/>
          <w:spacing w:val="1"/>
          <w:sz w:val="24"/>
          <w:szCs w:val="24"/>
        </w:rPr>
        <w:t>a</w:t>
      </w:r>
      <w:r w:rsidRPr="00D41342">
        <w:rPr>
          <w:rFonts w:ascii="Candara" w:eastAsia="Arial" w:hAnsi="Candara" w:cs="Arial"/>
          <w:spacing w:val="-2"/>
          <w:sz w:val="24"/>
          <w:szCs w:val="24"/>
        </w:rPr>
        <w:t>t</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 xml:space="preserve"> g</w:t>
      </w:r>
      <w:r w:rsidRPr="00D41342">
        <w:rPr>
          <w:rFonts w:ascii="Candara" w:eastAsia="Arial" w:hAnsi="Candara" w:cs="Arial"/>
          <w:spacing w:val="2"/>
          <w:sz w:val="24"/>
          <w:szCs w:val="24"/>
        </w:rPr>
        <w:t>i</w:t>
      </w:r>
      <w:r w:rsidRPr="00D41342">
        <w:rPr>
          <w:rFonts w:ascii="Candara" w:eastAsia="Arial" w:hAnsi="Candara" w:cs="Arial"/>
          <w:spacing w:val="-2"/>
          <w:sz w:val="24"/>
          <w:szCs w:val="24"/>
        </w:rPr>
        <w:t>v</w:t>
      </w:r>
      <w:r w:rsidRPr="00D41342">
        <w:rPr>
          <w:rFonts w:ascii="Candara" w:eastAsia="Arial" w:hAnsi="Candara" w:cs="Arial"/>
          <w:spacing w:val="1"/>
          <w:sz w:val="24"/>
          <w:szCs w:val="24"/>
        </w:rPr>
        <w:t>en</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Pr="00D41342">
        <w:rPr>
          <w:rFonts w:ascii="Candara" w:eastAsia="Arial" w:hAnsi="Candara" w:cs="Arial"/>
          <w:sz w:val="24"/>
          <w:szCs w:val="24"/>
        </w:rPr>
        <w:t>a</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p</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w:t>
      </w:r>
      <w:r w:rsidRPr="00D41342">
        <w:rPr>
          <w:rFonts w:ascii="Candara" w:eastAsia="Arial" w:hAnsi="Candara" w:cs="Arial"/>
          <w:spacing w:val="-4"/>
          <w:sz w:val="24"/>
          <w:szCs w:val="24"/>
        </w:rPr>
        <w:t>g</w:t>
      </w:r>
      <w:r w:rsidRPr="00D41342">
        <w:rPr>
          <w:rFonts w:ascii="Candara" w:eastAsia="Arial" w:hAnsi="Candara" w:cs="Arial"/>
          <w:sz w:val="24"/>
          <w:szCs w:val="24"/>
        </w:rPr>
        <w:t>o</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w:t>
      </w:r>
    </w:p>
    <w:bookmarkEnd w:id="2"/>
    <w:p w14:paraId="75719833" w14:textId="77777777" w:rsidR="001E2FBD" w:rsidRPr="00D41342" w:rsidRDefault="001E2FBD" w:rsidP="00B3749F">
      <w:pPr>
        <w:spacing w:before="16" w:line="260" w:lineRule="exact"/>
        <w:jc w:val="both"/>
        <w:rPr>
          <w:rFonts w:ascii="Candara" w:hAnsi="Candara" w:cs="Arial"/>
          <w:sz w:val="26"/>
          <w:szCs w:val="26"/>
        </w:rPr>
      </w:pPr>
    </w:p>
    <w:p w14:paraId="75719834" w14:textId="77777777" w:rsidR="001E2FBD" w:rsidRPr="00D41342" w:rsidRDefault="00086025" w:rsidP="00B3749F">
      <w:pPr>
        <w:ind w:right="6805"/>
        <w:jc w:val="both"/>
        <w:rPr>
          <w:rFonts w:ascii="Candara" w:eastAsia="Arial" w:hAnsi="Candara" w:cs="Arial"/>
          <w:sz w:val="24"/>
          <w:szCs w:val="24"/>
        </w:rPr>
      </w:pPr>
      <w:r w:rsidRPr="00D41342">
        <w:rPr>
          <w:rFonts w:ascii="Candara" w:eastAsia="Arial" w:hAnsi="Candara" w:cs="Arial"/>
          <w:b/>
          <w:sz w:val="24"/>
          <w:szCs w:val="24"/>
        </w:rPr>
        <w:t>Food</w:t>
      </w:r>
      <w:r w:rsidRPr="00D41342">
        <w:rPr>
          <w:rFonts w:ascii="Candara" w:eastAsia="Arial" w:hAnsi="Candara" w:cs="Arial"/>
          <w:b/>
          <w:spacing w:val="-1"/>
          <w:sz w:val="24"/>
          <w:szCs w:val="24"/>
        </w:rPr>
        <w:t xml:space="preserve"> </w:t>
      </w:r>
      <w:r w:rsidRPr="00D41342">
        <w:rPr>
          <w:rFonts w:ascii="Candara" w:eastAsia="Arial" w:hAnsi="Candara" w:cs="Arial"/>
          <w:b/>
          <w:spacing w:val="2"/>
          <w:sz w:val="24"/>
          <w:szCs w:val="24"/>
        </w:rPr>
        <w:t>H</w:t>
      </w:r>
      <w:r w:rsidRPr="00D41342">
        <w:rPr>
          <w:rFonts w:ascii="Candara" w:eastAsia="Arial" w:hAnsi="Candara" w:cs="Arial"/>
          <w:b/>
          <w:spacing w:val="-4"/>
          <w:sz w:val="24"/>
          <w:szCs w:val="24"/>
        </w:rPr>
        <w:t>y</w:t>
      </w:r>
      <w:r w:rsidRPr="00D41342">
        <w:rPr>
          <w:rFonts w:ascii="Candara" w:eastAsia="Arial" w:hAnsi="Candara" w:cs="Arial"/>
          <w:b/>
          <w:sz w:val="24"/>
          <w:szCs w:val="24"/>
        </w:rPr>
        <w:t>gi</w:t>
      </w:r>
      <w:r w:rsidRPr="00D41342">
        <w:rPr>
          <w:rFonts w:ascii="Candara" w:eastAsia="Arial" w:hAnsi="Candara" w:cs="Arial"/>
          <w:b/>
          <w:spacing w:val="1"/>
          <w:sz w:val="24"/>
          <w:szCs w:val="24"/>
        </w:rPr>
        <w:t>e</w:t>
      </w:r>
      <w:r w:rsidRPr="00D41342">
        <w:rPr>
          <w:rFonts w:ascii="Candara" w:eastAsia="Arial" w:hAnsi="Candara" w:cs="Arial"/>
          <w:b/>
          <w:sz w:val="24"/>
          <w:szCs w:val="24"/>
        </w:rPr>
        <w:t>ne</w:t>
      </w:r>
    </w:p>
    <w:p w14:paraId="75719835" w14:textId="671F956B" w:rsidR="001E2FBD" w:rsidRDefault="00086025" w:rsidP="00B3749F">
      <w:pPr>
        <w:ind w:right="83"/>
        <w:jc w:val="both"/>
        <w:rPr>
          <w:rFonts w:ascii="Candara" w:eastAsia="Arial" w:hAnsi="Candara" w:cs="Arial"/>
          <w:sz w:val="24"/>
          <w:szCs w:val="24"/>
        </w:rPr>
      </w:pP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ee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i</w:t>
      </w:r>
      <w:r w:rsidRPr="00D41342">
        <w:rPr>
          <w:rFonts w:ascii="Candara" w:eastAsia="Arial" w:hAnsi="Candara" w:cs="Arial"/>
          <w:spacing w:val="-2"/>
          <w:sz w:val="24"/>
          <w:szCs w:val="24"/>
        </w:rPr>
        <w:t>n</w:t>
      </w:r>
      <w:r w:rsidRPr="00D41342">
        <w:rPr>
          <w:rFonts w:ascii="Candara" w:eastAsia="Arial" w:hAnsi="Candara" w:cs="Arial"/>
          <w:sz w:val="24"/>
          <w:szCs w:val="24"/>
        </w:rPr>
        <w:t>struct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 xml:space="preserve">in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h</w:t>
      </w:r>
      <w:r w:rsidRPr="00D41342">
        <w:rPr>
          <w:rFonts w:ascii="Candara" w:eastAsia="Arial" w:hAnsi="Candara" w:cs="Arial"/>
          <w:spacing w:val="-2"/>
          <w:sz w:val="24"/>
          <w:szCs w:val="24"/>
        </w:rPr>
        <w:t>y</w:t>
      </w:r>
      <w:r w:rsidRPr="00D41342">
        <w:rPr>
          <w:rFonts w:ascii="Candara" w:eastAsia="Arial" w:hAnsi="Candara" w:cs="Arial"/>
          <w:spacing w:val="-1"/>
          <w:sz w:val="24"/>
          <w:szCs w:val="24"/>
        </w:rPr>
        <w:t>g</w:t>
      </w:r>
      <w:r w:rsidRPr="00D41342">
        <w:rPr>
          <w:rFonts w:ascii="Candara" w:eastAsia="Arial" w:hAnsi="Candara" w:cs="Arial"/>
          <w:sz w:val="24"/>
          <w:szCs w:val="24"/>
        </w:rPr>
        <w:t>ie</w:t>
      </w:r>
      <w:r w:rsidRPr="00D41342">
        <w:rPr>
          <w:rFonts w:ascii="Candara" w:eastAsia="Arial" w:hAnsi="Candara" w:cs="Arial"/>
          <w:spacing w:val="1"/>
          <w:sz w:val="24"/>
          <w:szCs w:val="24"/>
        </w:rPr>
        <w:t>n</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pacing w:val="1"/>
          <w:sz w:val="24"/>
          <w:szCs w:val="24"/>
        </w:rPr>
        <w:t>m</w:t>
      </w:r>
      <w:r w:rsidRPr="00D41342">
        <w:rPr>
          <w:rFonts w:ascii="Candara" w:eastAsia="Arial" w:hAnsi="Candara" w:cs="Arial"/>
          <w:sz w:val="24"/>
          <w:szCs w:val="24"/>
        </w:rPr>
        <w:t>in</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te</w:t>
      </w:r>
      <w:r w:rsidRPr="00D41342">
        <w:rPr>
          <w:rFonts w:ascii="Candara" w:eastAsia="Arial" w:hAnsi="Candara" w:cs="Arial"/>
          <w:sz w:val="24"/>
          <w:szCs w:val="24"/>
        </w:rPr>
        <w:t>r</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 xml:space="preserve">king </w:t>
      </w:r>
      <w:r w:rsidRPr="00D41342">
        <w:rPr>
          <w:rFonts w:ascii="Candara" w:eastAsia="Arial" w:hAnsi="Candara" w:cs="Arial"/>
          <w:spacing w:val="1"/>
          <w:sz w:val="24"/>
          <w:szCs w:val="24"/>
        </w:rPr>
        <w:t>pa</w:t>
      </w:r>
      <w:r w:rsidRPr="00D41342">
        <w:rPr>
          <w:rFonts w:ascii="Candara" w:eastAsia="Arial" w:hAnsi="Candara" w:cs="Arial"/>
          <w:sz w:val="24"/>
          <w:szCs w:val="24"/>
        </w:rPr>
        <w:t>rt</w:t>
      </w:r>
      <w:r w:rsidRPr="00D41342">
        <w:rPr>
          <w:rFonts w:ascii="Candara" w:eastAsia="Arial" w:hAnsi="Candara" w:cs="Arial"/>
          <w:spacing w:val="3"/>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a</w:t>
      </w:r>
      <w:r w:rsidRPr="00D41342">
        <w:rPr>
          <w:rFonts w:ascii="Candara" w:eastAsia="Arial" w:hAnsi="Candara" w:cs="Arial"/>
          <w:sz w:val="24"/>
          <w:szCs w:val="24"/>
        </w:rPr>
        <w:t>cti</w:t>
      </w:r>
      <w:r w:rsidRPr="00D41342">
        <w:rPr>
          <w:rFonts w:ascii="Candara" w:eastAsia="Arial" w:hAnsi="Candara" w:cs="Arial"/>
          <w:spacing w:val="-2"/>
          <w:sz w:val="24"/>
          <w:szCs w:val="24"/>
        </w:rPr>
        <w:t>v</w:t>
      </w:r>
      <w:r w:rsidRPr="00D41342">
        <w:rPr>
          <w:rFonts w:ascii="Candara" w:eastAsia="Arial" w:hAnsi="Candara" w:cs="Arial"/>
          <w:sz w:val="24"/>
          <w:szCs w:val="24"/>
        </w:rPr>
        <w:t>ities,</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2"/>
          <w:sz w:val="24"/>
          <w:szCs w:val="24"/>
        </w:rPr>
        <w:t>x</w:t>
      </w:r>
      <w:r w:rsidRPr="00D41342">
        <w:rPr>
          <w:rFonts w:ascii="Candara" w:eastAsia="Arial" w:hAnsi="Candara" w:cs="Arial"/>
          <w:spacing w:val="1"/>
          <w:sz w:val="24"/>
          <w:szCs w:val="24"/>
        </w:rPr>
        <w:t>amp</w:t>
      </w:r>
      <w:r w:rsidRPr="00D41342">
        <w:rPr>
          <w:rFonts w:ascii="Candara" w:eastAsia="Arial" w:hAnsi="Candara" w:cs="Arial"/>
          <w:spacing w:val="-3"/>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w:t>
      </w:r>
      <w:r w:rsidRPr="00D41342">
        <w:rPr>
          <w:rFonts w:ascii="Candara" w:eastAsia="Arial" w:hAnsi="Candara" w:cs="Arial"/>
          <w:spacing w:val="3"/>
          <w:sz w:val="24"/>
          <w:szCs w:val="24"/>
        </w:rPr>
        <w:t xml:space="preserve"> </w:t>
      </w:r>
      <w:r w:rsidRPr="00D41342">
        <w:rPr>
          <w:rFonts w:ascii="Candara" w:eastAsia="Arial" w:hAnsi="Candara" w:cs="Arial"/>
          <w:sz w:val="24"/>
          <w:szCs w:val="24"/>
        </w:rPr>
        <w:t>sci</w:t>
      </w:r>
      <w:r w:rsidRPr="00D41342">
        <w:rPr>
          <w:rFonts w:ascii="Candara" w:eastAsia="Arial" w:hAnsi="Candara" w:cs="Arial"/>
          <w:spacing w:val="-2"/>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ce</w:t>
      </w:r>
      <w:r w:rsidRPr="00D41342">
        <w:rPr>
          <w:rFonts w:ascii="Candara" w:eastAsia="Arial" w:hAnsi="Candara" w:cs="Arial"/>
          <w:spacing w:val="1"/>
          <w:sz w:val="24"/>
          <w:szCs w:val="24"/>
        </w:rPr>
        <w:t xml:space="preserve"> e</w:t>
      </w:r>
      <w:r w:rsidRPr="00D41342">
        <w:rPr>
          <w:rFonts w:ascii="Candara" w:eastAsia="Arial" w:hAnsi="Candara" w:cs="Arial"/>
          <w:spacing w:val="-2"/>
          <w:sz w:val="24"/>
          <w:szCs w:val="24"/>
        </w:rPr>
        <w:t>x</w:t>
      </w:r>
      <w:r w:rsidRPr="00D41342">
        <w:rPr>
          <w:rFonts w:ascii="Candara" w:eastAsia="Arial" w:hAnsi="Candara" w:cs="Arial"/>
          <w:spacing w:val="1"/>
          <w:sz w:val="24"/>
          <w:szCs w:val="24"/>
        </w:rPr>
        <w:t>pe</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me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1"/>
          <w:sz w:val="24"/>
          <w:szCs w:val="24"/>
        </w:rPr>
        <w:t xml:space="preserve"> pa</w:t>
      </w:r>
      <w:r w:rsidRPr="00D41342">
        <w:rPr>
          <w:rFonts w:ascii="Candara" w:eastAsia="Arial" w:hAnsi="Candara" w:cs="Arial"/>
          <w:sz w:val="24"/>
          <w:szCs w:val="24"/>
        </w:rPr>
        <w:t>in</w:t>
      </w:r>
      <w:r w:rsidRPr="00D41342">
        <w:rPr>
          <w:rFonts w:ascii="Candara" w:eastAsia="Arial" w:hAnsi="Candara" w:cs="Arial"/>
          <w:spacing w:val="1"/>
          <w:sz w:val="24"/>
          <w:szCs w:val="24"/>
        </w:rPr>
        <w:t>t</w:t>
      </w:r>
      <w:r w:rsidRPr="00D41342">
        <w:rPr>
          <w:rFonts w:ascii="Candara" w:eastAsia="Arial" w:hAnsi="Candara" w:cs="Arial"/>
          <w:sz w:val="24"/>
          <w:szCs w:val="24"/>
        </w:rPr>
        <w:t>in</w:t>
      </w:r>
      <w:r w:rsidRPr="00D41342">
        <w:rPr>
          <w:rFonts w:ascii="Candara" w:eastAsia="Arial" w:hAnsi="Candara" w:cs="Arial"/>
          <w:spacing w:val="-1"/>
          <w:sz w:val="24"/>
          <w:szCs w:val="24"/>
        </w:rPr>
        <w:t>g</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y s</w:t>
      </w:r>
      <w:r w:rsidRPr="00D41342">
        <w:rPr>
          <w:rFonts w:ascii="Candara" w:eastAsia="Arial" w:hAnsi="Candara" w:cs="Arial"/>
          <w:spacing w:val="1"/>
          <w:sz w:val="24"/>
          <w:szCs w:val="24"/>
        </w:rPr>
        <w:t>hou</w:t>
      </w:r>
      <w:r w:rsidRPr="00D41342">
        <w:rPr>
          <w:rFonts w:ascii="Candara" w:eastAsia="Arial" w:hAnsi="Candara" w:cs="Arial"/>
          <w:sz w:val="24"/>
          <w:szCs w:val="24"/>
        </w:rPr>
        <w:t xml:space="preserve">ld </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sh</w:t>
      </w:r>
      <w:r w:rsidRPr="00D41342">
        <w:rPr>
          <w:rFonts w:ascii="Candara" w:eastAsia="Arial" w:hAnsi="Candara" w:cs="Arial"/>
          <w:spacing w:val="1"/>
          <w:sz w:val="24"/>
          <w:szCs w:val="24"/>
        </w:rPr>
        <w:t xml:space="preserve"> hand</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 xml:space="preserve">re </w:t>
      </w:r>
      <w:r w:rsidRPr="00D41342">
        <w:rPr>
          <w:rFonts w:ascii="Candara" w:eastAsia="Arial" w:hAnsi="Candara" w:cs="Arial"/>
          <w:spacing w:val="-2"/>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s</w:t>
      </w:r>
      <w:r w:rsidRPr="00D41342">
        <w:rPr>
          <w:rFonts w:ascii="Candara" w:eastAsia="Arial" w:hAnsi="Candara" w:cs="Arial"/>
          <w:spacing w:val="1"/>
          <w:sz w:val="24"/>
          <w:szCs w:val="24"/>
        </w:rPr>
        <w:t>um</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fo</w:t>
      </w:r>
      <w:r w:rsidRPr="00D41342">
        <w:rPr>
          <w:rFonts w:ascii="Candara" w:eastAsia="Arial" w:hAnsi="Candara" w:cs="Arial"/>
          <w:spacing w:val="-1"/>
          <w:sz w:val="24"/>
          <w:szCs w:val="24"/>
        </w:rPr>
        <w:t>o</w:t>
      </w:r>
      <w:r w:rsidRPr="00D41342">
        <w:rPr>
          <w:rFonts w:ascii="Candara" w:eastAsia="Arial" w:hAnsi="Candara" w:cs="Arial"/>
          <w:spacing w:val="1"/>
          <w:sz w:val="24"/>
          <w:szCs w:val="24"/>
        </w:rPr>
        <w:t>d</w:t>
      </w:r>
      <w:r w:rsidRPr="00D41342">
        <w:rPr>
          <w:rFonts w:ascii="Candara" w:eastAsia="Arial" w:hAnsi="Candara" w:cs="Arial"/>
          <w:sz w:val="24"/>
          <w:szCs w:val="24"/>
        </w:rPr>
        <w:t>.</w:t>
      </w:r>
    </w:p>
    <w:p w14:paraId="41B41ACA" w14:textId="77777777" w:rsidR="0061311E" w:rsidRPr="00D41342" w:rsidRDefault="0061311E" w:rsidP="00B3749F">
      <w:pPr>
        <w:ind w:right="83"/>
        <w:jc w:val="both"/>
        <w:rPr>
          <w:rFonts w:ascii="Candara" w:eastAsia="Arial" w:hAnsi="Candara" w:cs="Arial"/>
          <w:sz w:val="24"/>
          <w:szCs w:val="24"/>
        </w:rPr>
      </w:pPr>
    </w:p>
    <w:p w14:paraId="75719837" w14:textId="0D0CADF0" w:rsidR="001E2FBD" w:rsidRPr="00D41342" w:rsidRDefault="00086025" w:rsidP="00B3749F">
      <w:pPr>
        <w:ind w:right="4002"/>
        <w:jc w:val="both"/>
        <w:rPr>
          <w:rFonts w:ascii="Candara" w:eastAsia="Arial" w:hAnsi="Candara" w:cs="Arial"/>
          <w:sz w:val="24"/>
          <w:szCs w:val="24"/>
        </w:rPr>
      </w:pPr>
      <w:r w:rsidRPr="00D41342">
        <w:rPr>
          <w:rFonts w:ascii="Candara" w:eastAsia="Arial" w:hAnsi="Candara" w:cs="Arial"/>
          <w:b/>
          <w:sz w:val="24"/>
          <w:szCs w:val="24"/>
        </w:rPr>
        <w:t>HIV</w:t>
      </w:r>
      <w:r w:rsidRPr="00D41342">
        <w:rPr>
          <w:rFonts w:ascii="Candara" w:eastAsia="Arial" w:hAnsi="Candara" w:cs="Arial"/>
          <w:b/>
          <w:spacing w:val="3"/>
          <w:sz w:val="24"/>
          <w:szCs w:val="24"/>
        </w:rPr>
        <w:t>/</w:t>
      </w:r>
      <w:r w:rsidRPr="00D41342">
        <w:rPr>
          <w:rFonts w:ascii="Candara" w:eastAsia="Arial" w:hAnsi="Candara" w:cs="Arial"/>
          <w:b/>
          <w:spacing w:val="-5"/>
          <w:sz w:val="24"/>
          <w:szCs w:val="24"/>
        </w:rPr>
        <w:t>A</w:t>
      </w:r>
      <w:r w:rsidRPr="00D41342">
        <w:rPr>
          <w:rFonts w:ascii="Candara" w:eastAsia="Arial" w:hAnsi="Candara" w:cs="Arial"/>
          <w:b/>
          <w:sz w:val="24"/>
          <w:szCs w:val="24"/>
        </w:rPr>
        <w:t>IDS</w:t>
      </w:r>
      <w:r w:rsidRPr="00D41342">
        <w:rPr>
          <w:rFonts w:ascii="Candara" w:eastAsia="Arial" w:hAnsi="Candara" w:cs="Arial"/>
          <w:b/>
          <w:spacing w:val="1"/>
          <w:sz w:val="24"/>
          <w:szCs w:val="24"/>
        </w:rPr>
        <w:t xml:space="preserve"> a</w:t>
      </w:r>
      <w:r w:rsidRPr="00D41342">
        <w:rPr>
          <w:rFonts w:ascii="Candara" w:eastAsia="Arial" w:hAnsi="Candara" w:cs="Arial"/>
          <w:b/>
          <w:sz w:val="24"/>
          <w:szCs w:val="24"/>
        </w:rPr>
        <w:t>nd Blood B</w:t>
      </w:r>
      <w:r w:rsidRPr="00D41342">
        <w:rPr>
          <w:rFonts w:ascii="Candara" w:eastAsia="Arial" w:hAnsi="Candara" w:cs="Arial"/>
          <w:b/>
          <w:spacing w:val="-1"/>
          <w:sz w:val="24"/>
          <w:szCs w:val="24"/>
        </w:rPr>
        <w:t>o</w:t>
      </w:r>
      <w:r w:rsidRPr="00D41342">
        <w:rPr>
          <w:rFonts w:ascii="Candara" w:eastAsia="Arial" w:hAnsi="Candara" w:cs="Arial"/>
          <w:b/>
          <w:sz w:val="24"/>
          <w:szCs w:val="24"/>
        </w:rPr>
        <w:t>rn</w:t>
      </w:r>
      <w:r w:rsidR="0061311E">
        <w:rPr>
          <w:rFonts w:ascii="Candara" w:eastAsia="Arial" w:hAnsi="Candara" w:cs="Arial"/>
          <w:b/>
          <w:sz w:val="24"/>
          <w:szCs w:val="24"/>
        </w:rPr>
        <w:t>e</w:t>
      </w:r>
      <w:r w:rsidRPr="00D41342">
        <w:rPr>
          <w:rFonts w:ascii="Candara" w:eastAsia="Arial" w:hAnsi="Candara" w:cs="Arial"/>
          <w:b/>
          <w:spacing w:val="1"/>
          <w:sz w:val="24"/>
          <w:szCs w:val="24"/>
        </w:rPr>
        <w:t xml:space="preserve"> i</w:t>
      </w:r>
      <w:r w:rsidRPr="00D41342">
        <w:rPr>
          <w:rFonts w:ascii="Candara" w:eastAsia="Arial" w:hAnsi="Candara" w:cs="Arial"/>
          <w:b/>
          <w:sz w:val="24"/>
          <w:szCs w:val="24"/>
        </w:rPr>
        <w:t>n</w:t>
      </w:r>
      <w:r w:rsidRPr="00D41342">
        <w:rPr>
          <w:rFonts w:ascii="Candara" w:eastAsia="Arial" w:hAnsi="Candara" w:cs="Arial"/>
          <w:b/>
          <w:spacing w:val="-1"/>
          <w:sz w:val="24"/>
          <w:szCs w:val="24"/>
        </w:rPr>
        <w:t>f</w:t>
      </w:r>
      <w:r w:rsidRPr="00D41342">
        <w:rPr>
          <w:rFonts w:ascii="Candara" w:eastAsia="Arial" w:hAnsi="Candara" w:cs="Arial"/>
          <w:b/>
          <w:spacing w:val="1"/>
          <w:sz w:val="24"/>
          <w:szCs w:val="24"/>
        </w:rPr>
        <w:t>ec</w:t>
      </w:r>
      <w:r w:rsidRPr="00D41342">
        <w:rPr>
          <w:rFonts w:ascii="Candara" w:eastAsia="Arial" w:hAnsi="Candara" w:cs="Arial"/>
          <w:b/>
          <w:sz w:val="24"/>
          <w:szCs w:val="24"/>
        </w:rPr>
        <w:t>tions</w:t>
      </w:r>
    </w:p>
    <w:p w14:paraId="75719838" w14:textId="77777777" w:rsidR="001E2FBD" w:rsidRPr="00D41342" w:rsidRDefault="00086025" w:rsidP="00B3749F">
      <w:pPr>
        <w:ind w:right="1406"/>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2"/>
          <w:sz w:val="24"/>
          <w:szCs w:val="24"/>
        </w:rPr>
        <w:t>h</w:t>
      </w:r>
      <w:r w:rsidRPr="00D41342">
        <w:rPr>
          <w:rFonts w:ascii="Candara" w:eastAsia="Arial" w:hAnsi="Candara" w:cs="Arial"/>
          <w:spacing w:val="1"/>
          <w:sz w:val="24"/>
          <w:szCs w:val="24"/>
        </w:rPr>
        <w:t>ou</w:t>
      </w:r>
      <w:r w:rsidRPr="00D41342">
        <w:rPr>
          <w:rFonts w:ascii="Candara" w:eastAsia="Arial" w:hAnsi="Candara" w:cs="Arial"/>
          <w:spacing w:val="-3"/>
          <w:sz w:val="24"/>
          <w:szCs w:val="24"/>
        </w:rPr>
        <w:t>l</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z w:val="24"/>
          <w:szCs w:val="24"/>
        </w:rPr>
        <w:t>w</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pacing w:val="-3"/>
          <w:sz w:val="24"/>
          <w:szCs w:val="24"/>
        </w:rPr>
        <w:t>w</w:t>
      </w:r>
      <w:r w:rsidRPr="00D41342">
        <w:rPr>
          <w:rFonts w:ascii="Candara" w:eastAsia="Arial" w:hAnsi="Candara" w:cs="Arial"/>
          <w:sz w:val="24"/>
          <w:szCs w:val="24"/>
        </w:rPr>
        <w:t>ing</w:t>
      </w:r>
      <w:r w:rsidRPr="00D41342">
        <w:rPr>
          <w:rFonts w:ascii="Candara" w:eastAsia="Arial" w:hAnsi="Candara" w:cs="Arial"/>
          <w:spacing w:val="3"/>
          <w:sz w:val="24"/>
          <w:szCs w:val="24"/>
        </w:rPr>
        <w:t xml:space="preserve"> </w:t>
      </w:r>
      <w:r w:rsidRPr="00D41342">
        <w:rPr>
          <w:rFonts w:ascii="Candara" w:eastAsia="Arial" w:hAnsi="Candara" w:cs="Arial"/>
          <w:sz w:val="24"/>
          <w:szCs w:val="24"/>
        </w:rPr>
        <w:t>H</w:t>
      </w:r>
      <w:r w:rsidRPr="00D41342">
        <w:rPr>
          <w:rFonts w:ascii="Candara" w:eastAsia="Arial" w:hAnsi="Candara" w:cs="Arial"/>
          <w:spacing w:val="1"/>
          <w:sz w:val="24"/>
          <w:szCs w:val="24"/>
        </w:rPr>
        <w:t>ea</w:t>
      </w:r>
      <w:r w:rsidRPr="00D41342">
        <w:rPr>
          <w:rFonts w:ascii="Candara" w:eastAsia="Arial" w:hAnsi="Candara" w:cs="Arial"/>
          <w:sz w:val="24"/>
          <w:szCs w:val="24"/>
        </w:rPr>
        <w:t>lth</w:t>
      </w:r>
      <w:r w:rsidRPr="00D41342">
        <w:rPr>
          <w:rFonts w:ascii="Candara" w:eastAsia="Arial" w:hAnsi="Candara" w:cs="Arial"/>
          <w:spacing w:val="1"/>
          <w:sz w:val="24"/>
          <w:szCs w:val="24"/>
        </w:rPr>
        <w:t xml:space="preserve"> 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roc</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pacing w:val="1"/>
          <w:sz w:val="24"/>
          <w:szCs w:val="24"/>
        </w:rPr>
        <w:t>u</w:t>
      </w:r>
      <w:r w:rsidRPr="00D41342">
        <w:rPr>
          <w:rFonts w:ascii="Candara" w:eastAsia="Arial" w:hAnsi="Candara" w:cs="Arial"/>
          <w:sz w:val="24"/>
          <w:szCs w:val="24"/>
        </w:rPr>
        <w:t>res: 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p>
    <w:p w14:paraId="75719839" w14:textId="6790410B" w:rsidR="001E2FBD" w:rsidRPr="00004E27" w:rsidRDefault="00086025" w:rsidP="00004E27">
      <w:pPr>
        <w:pStyle w:val="ListParagraph"/>
        <w:numPr>
          <w:ilvl w:val="0"/>
          <w:numId w:val="18"/>
        </w:numPr>
        <w:spacing w:before="15"/>
        <w:jc w:val="both"/>
        <w:rPr>
          <w:rFonts w:ascii="Candara" w:eastAsia="Arial" w:hAnsi="Candara" w:cs="Arial"/>
          <w:sz w:val="24"/>
          <w:szCs w:val="24"/>
        </w:rPr>
      </w:pPr>
      <w:r w:rsidRPr="00004E27">
        <w:rPr>
          <w:rFonts w:ascii="Candara" w:eastAsia="Arial" w:hAnsi="Candara" w:cs="Arial"/>
          <w:spacing w:val="6"/>
          <w:sz w:val="24"/>
          <w:szCs w:val="24"/>
        </w:rPr>
        <w:t>W</w:t>
      </w:r>
      <w:r w:rsidRPr="00004E27">
        <w:rPr>
          <w:rFonts w:ascii="Candara" w:eastAsia="Arial" w:hAnsi="Candara" w:cs="Arial"/>
          <w:spacing w:val="-1"/>
          <w:sz w:val="24"/>
          <w:szCs w:val="24"/>
        </w:rPr>
        <w:t>ea</w:t>
      </w:r>
      <w:r w:rsidRPr="00004E27">
        <w:rPr>
          <w:rFonts w:ascii="Candara" w:eastAsia="Arial" w:hAnsi="Candara" w:cs="Arial"/>
          <w:sz w:val="24"/>
          <w:szCs w:val="24"/>
        </w:rPr>
        <w:t>r</w:t>
      </w:r>
      <w:r w:rsidRPr="00004E27">
        <w:rPr>
          <w:rFonts w:ascii="Candara" w:eastAsia="Arial" w:hAnsi="Candara" w:cs="Arial"/>
          <w:spacing w:val="-2"/>
          <w:sz w:val="24"/>
          <w:szCs w:val="24"/>
        </w:rPr>
        <w:t xml:space="preserve"> </w:t>
      </w:r>
      <w:r w:rsidRPr="00004E27">
        <w:rPr>
          <w:rFonts w:ascii="Candara" w:eastAsia="Arial" w:hAnsi="Candara" w:cs="Arial"/>
          <w:sz w:val="24"/>
          <w:szCs w:val="24"/>
        </w:rPr>
        <w:t>a</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p</w:t>
      </w:r>
      <w:r w:rsidRPr="00004E27">
        <w:rPr>
          <w:rFonts w:ascii="Candara" w:eastAsia="Arial" w:hAnsi="Candara" w:cs="Arial"/>
          <w:spacing w:val="1"/>
          <w:sz w:val="24"/>
          <w:szCs w:val="24"/>
        </w:rPr>
        <w:t>a</w:t>
      </w:r>
      <w:r w:rsidRPr="00004E27">
        <w:rPr>
          <w:rFonts w:ascii="Candara" w:eastAsia="Arial" w:hAnsi="Candara" w:cs="Arial"/>
          <w:sz w:val="24"/>
          <w:szCs w:val="24"/>
        </w:rPr>
        <w:t>ir</w:t>
      </w:r>
      <w:r w:rsidRPr="00004E27">
        <w:rPr>
          <w:rFonts w:ascii="Candara" w:eastAsia="Arial" w:hAnsi="Candara" w:cs="Arial"/>
          <w:spacing w:val="-1"/>
          <w:sz w:val="24"/>
          <w:szCs w:val="24"/>
        </w:rPr>
        <w:t xml:space="preserve"> o</w:t>
      </w:r>
      <w:r w:rsidRPr="00004E27">
        <w:rPr>
          <w:rFonts w:ascii="Candara" w:eastAsia="Arial" w:hAnsi="Candara" w:cs="Arial"/>
          <w:sz w:val="24"/>
          <w:szCs w:val="24"/>
        </w:rPr>
        <w:t>f</w:t>
      </w:r>
      <w:r w:rsidRPr="00004E27">
        <w:rPr>
          <w:rFonts w:ascii="Candara" w:eastAsia="Arial" w:hAnsi="Candara" w:cs="Arial"/>
          <w:spacing w:val="3"/>
          <w:sz w:val="24"/>
          <w:szCs w:val="24"/>
        </w:rPr>
        <w:t xml:space="preserve"> </w:t>
      </w:r>
      <w:r w:rsidR="00094702">
        <w:rPr>
          <w:rFonts w:ascii="Candara" w:eastAsia="Arial" w:hAnsi="Candara" w:cs="Arial"/>
          <w:spacing w:val="3"/>
          <w:sz w:val="24"/>
          <w:szCs w:val="24"/>
        </w:rPr>
        <w:t xml:space="preserve">protective </w:t>
      </w:r>
      <w:r w:rsidRPr="00004E27">
        <w:rPr>
          <w:rFonts w:ascii="Candara" w:eastAsia="Arial" w:hAnsi="Candara" w:cs="Arial"/>
          <w:spacing w:val="-1"/>
          <w:sz w:val="24"/>
          <w:szCs w:val="24"/>
        </w:rPr>
        <w:t>g</w:t>
      </w:r>
      <w:r w:rsidRPr="00004E27">
        <w:rPr>
          <w:rFonts w:ascii="Candara" w:eastAsia="Arial" w:hAnsi="Candara" w:cs="Arial"/>
          <w:sz w:val="24"/>
          <w:szCs w:val="24"/>
        </w:rPr>
        <w:t>lo</w:t>
      </w:r>
      <w:r w:rsidRPr="00004E27">
        <w:rPr>
          <w:rFonts w:ascii="Candara" w:eastAsia="Arial" w:hAnsi="Candara" w:cs="Arial"/>
          <w:spacing w:val="-2"/>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 xml:space="preserve">s </w:t>
      </w:r>
      <w:r w:rsidRPr="00004E27">
        <w:rPr>
          <w:rFonts w:ascii="Candara" w:eastAsia="Arial" w:hAnsi="Candara" w:cs="Arial"/>
          <w:spacing w:val="-2"/>
          <w:sz w:val="24"/>
          <w:szCs w:val="24"/>
        </w:rPr>
        <w:t>w</w:t>
      </w:r>
      <w:r w:rsidRPr="00004E27">
        <w:rPr>
          <w:rFonts w:ascii="Candara" w:eastAsia="Arial" w:hAnsi="Candara" w:cs="Arial"/>
          <w:spacing w:val="1"/>
          <w:sz w:val="24"/>
          <w:szCs w:val="24"/>
        </w:rPr>
        <w:t>he</w:t>
      </w:r>
      <w:r w:rsidRPr="00004E27">
        <w:rPr>
          <w:rFonts w:ascii="Candara" w:eastAsia="Arial" w:hAnsi="Candara" w:cs="Arial"/>
          <w:sz w:val="24"/>
          <w:szCs w:val="24"/>
        </w:rPr>
        <w:t>n</w:t>
      </w:r>
      <w:r w:rsidRPr="00004E27">
        <w:rPr>
          <w:rFonts w:ascii="Candara" w:eastAsia="Arial" w:hAnsi="Candara" w:cs="Arial"/>
          <w:spacing w:val="1"/>
          <w:sz w:val="24"/>
          <w:szCs w:val="24"/>
        </w:rPr>
        <w:t xml:space="preserve"> dea</w:t>
      </w:r>
      <w:r w:rsidRPr="00004E27">
        <w:rPr>
          <w:rFonts w:ascii="Candara" w:eastAsia="Arial" w:hAnsi="Candara" w:cs="Arial"/>
          <w:sz w:val="24"/>
          <w:szCs w:val="24"/>
        </w:rPr>
        <w:t>l</w:t>
      </w:r>
      <w:r w:rsidRPr="00004E27">
        <w:rPr>
          <w:rFonts w:ascii="Candara" w:eastAsia="Arial" w:hAnsi="Candara" w:cs="Arial"/>
          <w:spacing w:val="-1"/>
          <w:sz w:val="24"/>
          <w:szCs w:val="24"/>
        </w:rPr>
        <w:t>i</w:t>
      </w:r>
      <w:r w:rsidRPr="00004E27">
        <w:rPr>
          <w:rFonts w:ascii="Candara" w:eastAsia="Arial" w:hAnsi="Candara" w:cs="Arial"/>
          <w:spacing w:val="1"/>
          <w:sz w:val="24"/>
          <w:szCs w:val="24"/>
        </w:rPr>
        <w:t>n</w:t>
      </w:r>
      <w:r w:rsidRPr="00004E27">
        <w:rPr>
          <w:rFonts w:ascii="Candara" w:eastAsia="Arial" w:hAnsi="Candara" w:cs="Arial"/>
          <w:sz w:val="24"/>
          <w:szCs w:val="24"/>
        </w:rPr>
        <w:t>g</w:t>
      </w:r>
      <w:r w:rsidRPr="00004E27">
        <w:rPr>
          <w:rFonts w:ascii="Candara" w:eastAsia="Arial" w:hAnsi="Candara" w:cs="Arial"/>
          <w:spacing w:val="-1"/>
          <w:sz w:val="24"/>
          <w:szCs w:val="24"/>
        </w:rPr>
        <w:t xml:space="preserve"> </w:t>
      </w:r>
      <w:r w:rsidRPr="00004E27">
        <w:rPr>
          <w:rFonts w:ascii="Candara" w:eastAsia="Arial" w:hAnsi="Candara" w:cs="Arial"/>
          <w:spacing w:val="-2"/>
          <w:sz w:val="24"/>
          <w:szCs w:val="24"/>
        </w:rPr>
        <w:t>w</w:t>
      </w:r>
      <w:r w:rsidRPr="00004E27">
        <w:rPr>
          <w:rFonts w:ascii="Candara" w:eastAsia="Arial" w:hAnsi="Candara" w:cs="Arial"/>
          <w:sz w:val="24"/>
          <w:szCs w:val="24"/>
        </w:rPr>
        <w:t>ith</w:t>
      </w:r>
      <w:r w:rsidRPr="00004E27">
        <w:rPr>
          <w:rFonts w:ascii="Candara" w:eastAsia="Arial" w:hAnsi="Candara" w:cs="Arial"/>
          <w:spacing w:val="1"/>
          <w:sz w:val="24"/>
          <w:szCs w:val="24"/>
        </w:rPr>
        <w:t xml:space="preserve"> bo</w:t>
      </w:r>
      <w:r w:rsidRPr="00004E27">
        <w:rPr>
          <w:rFonts w:ascii="Candara" w:eastAsia="Arial" w:hAnsi="Candara" w:cs="Arial"/>
          <w:spacing w:val="-1"/>
          <w:sz w:val="24"/>
          <w:szCs w:val="24"/>
        </w:rPr>
        <w:t>d</w:t>
      </w:r>
      <w:r w:rsidRPr="00004E27">
        <w:rPr>
          <w:rFonts w:ascii="Candara" w:eastAsia="Arial" w:hAnsi="Candara" w:cs="Arial"/>
          <w:sz w:val="24"/>
          <w:szCs w:val="24"/>
        </w:rPr>
        <w:t>y</w:t>
      </w:r>
      <w:r w:rsidRPr="00004E27">
        <w:rPr>
          <w:rFonts w:ascii="Candara" w:eastAsia="Arial" w:hAnsi="Candara" w:cs="Arial"/>
          <w:spacing w:val="-2"/>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z w:val="24"/>
          <w:szCs w:val="24"/>
        </w:rPr>
        <w:t>lui</w:t>
      </w:r>
      <w:r w:rsidRPr="00004E27">
        <w:rPr>
          <w:rFonts w:ascii="Candara" w:eastAsia="Arial" w:hAnsi="Candara" w:cs="Arial"/>
          <w:spacing w:val="6"/>
          <w:sz w:val="24"/>
          <w:szCs w:val="24"/>
        </w:rPr>
        <w:t>d</w:t>
      </w:r>
      <w:r w:rsidRPr="00004E27">
        <w:rPr>
          <w:rFonts w:ascii="Candara" w:eastAsia="Arial" w:hAnsi="Candara" w:cs="Arial"/>
          <w:sz w:val="24"/>
          <w:szCs w:val="24"/>
        </w:rPr>
        <w:t>s.</w:t>
      </w:r>
    </w:p>
    <w:p w14:paraId="7571983A" w14:textId="333067F1" w:rsidR="001E2FBD" w:rsidRPr="00004E27" w:rsidRDefault="00086025" w:rsidP="00004E27">
      <w:pPr>
        <w:pStyle w:val="ListParagraph"/>
        <w:numPr>
          <w:ilvl w:val="0"/>
          <w:numId w:val="18"/>
        </w:numPr>
        <w:tabs>
          <w:tab w:val="left" w:pos="840"/>
        </w:tabs>
        <w:spacing w:before="20" w:line="260" w:lineRule="exact"/>
        <w:ind w:right="87"/>
        <w:jc w:val="both"/>
        <w:rPr>
          <w:rFonts w:ascii="Candara" w:eastAsia="Arial" w:hAnsi="Candara" w:cs="Arial"/>
          <w:sz w:val="24"/>
          <w:szCs w:val="24"/>
        </w:rPr>
      </w:pPr>
      <w:r w:rsidRPr="00004E27">
        <w:rPr>
          <w:rFonts w:ascii="Candara" w:eastAsia="Arial" w:hAnsi="Candara" w:cs="Arial"/>
          <w:sz w:val="24"/>
          <w:szCs w:val="24"/>
        </w:rPr>
        <w:t>A</w:t>
      </w:r>
      <w:r w:rsidRPr="00004E27">
        <w:rPr>
          <w:rFonts w:ascii="Candara" w:eastAsia="Arial" w:hAnsi="Candara" w:cs="Arial"/>
          <w:spacing w:val="20"/>
          <w:sz w:val="24"/>
          <w:szCs w:val="24"/>
        </w:rPr>
        <w:t xml:space="preserve"> </w:t>
      </w:r>
      <w:r w:rsidRPr="00004E27">
        <w:rPr>
          <w:rFonts w:ascii="Candara" w:eastAsia="Arial" w:hAnsi="Candara" w:cs="Arial"/>
          <w:spacing w:val="1"/>
          <w:sz w:val="24"/>
          <w:szCs w:val="24"/>
        </w:rPr>
        <w:t>ne</w:t>
      </w:r>
      <w:r w:rsidRPr="00004E27">
        <w:rPr>
          <w:rFonts w:ascii="Candara" w:eastAsia="Arial" w:hAnsi="Candara" w:cs="Arial"/>
          <w:sz w:val="24"/>
          <w:szCs w:val="24"/>
        </w:rPr>
        <w:t>w</w:t>
      </w:r>
      <w:r w:rsidRPr="00004E27">
        <w:rPr>
          <w:rFonts w:ascii="Candara" w:eastAsia="Arial" w:hAnsi="Candara" w:cs="Arial"/>
          <w:spacing w:val="17"/>
          <w:sz w:val="24"/>
          <w:szCs w:val="24"/>
        </w:rPr>
        <w:t xml:space="preserve"> </w:t>
      </w:r>
      <w:r w:rsidRPr="00004E27">
        <w:rPr>
          <w:rFonts w:ascii="Candara" w:eastAsia="Arial" w:hAnsi="Candara" w:cs="Arial"/>
          <w:spacing w:val="1"/>
          <w:sz w:val="24"/>
          <w:szCs w:val="24"/>
        </w:rPr>
        <w:t>pa</w:t>
      </w:r>
      <w:r w:rsidRPr="00004E27">
        <w:rPr>
          <w:rFonts w:ascii="Candara" w:eastAsia="Arial" w:hAnsi="Candara" w:cs="Arial"/>
          <w:sz w:val="24"/>
          <w:szCs w:val="24"/>
        </w:rPr>
        <w:t>ir</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22"/>
          <w:sz w:val="24"/>
          <w:szCs w:val="24"/>
        </w:rPr>
        <w:t xml:space="preserve"> </w:t>
      </w:r>
      <w:r w:rsidRPr="00004E27">
        <w:rPr>
          <w:rFonts w:ascii="Candara" w:eastAsia="Arial" w:hAnsi="Candara" w:cs="Arial"/>
          <w:spacing w:val="-1"/>
          <w:sz w:val="24"/>
          <w:szCs w:val="24"/>
        </w:rPr>
        <w:t>g</w:t>
      </w:r>
      <w:r w:rsidRPr="00004E27">
        <w:rPr>
          <w:rFonts w:ascii="Candara" w:eastAsia="Arial" w:hAnsi="Candara" w:cs="Arial"/>
          <w:sz w:val="24"/>
          <w:szCs w:val="24"/>
        </w:rPr>
        <w:t>lo</w:t>
      </w:r>
      <w:r w:rsidRPr="00004E27">
        <w:rPr>
          <w:rFonts w:ascii="Candara" w:eastAsia="Arial" w:hAnsi="Candara" w:cs="Arial"/>
          <w:spacing w:val="-2"/>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s</w:t>
      </w:r>
      <w:r w:rsidRPr="00004E27">
        <w:rPr>
          <w:rFonts w:ascii="Candara" w:eastAsia="Arial" w:hAnsi="Candara" w:cs="Arial"/>
          <w:spacing w:val="20"/>
          <w:sz w:val="24"/>
          <w:szCs w:val="24"/>
        </w:rPr>
        <w:t xml:space="preserve"> </w:t>
      </w:r>
      <w:r w:rsidRPr="00004E27">
        <w:rPr>
          <w:rFonts w:ascii="Candara" w:eastAsia="Arial" w:hAnsi="Candara" w:cs="Arial"/>
          <w:spacing w:val="2"/>
          <w:sz w:val="24"/>
          <w:szCs w:val="24"/>
        </w:rPr>
        <w:t>i</w:t>
      </w:r>
      <w:r w:rsidRPr="00004E27">
        <w:rPr>
          <w:rFonts w:ascii="Candara" w:eastAsia="Arial" w:hAnsi="Candara" w:cs="Arial"/>
          <w:sz w:val="24"/>
          <w:szCs w:val="24"/>
        </w:rPr>
        <w:t>s</w:t>
      </w:r>
      <w:r w:rsidRPr="00004E27">
        <w:rPr>
          <w:rFonts w:ascii="Candara" w:eastAsia="Arial" w:hAnsi="Candara" w:cs="Arial"/>
          <w:spacing w:val="20"/>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1"/>
          <w:sz w:val="24"/>
          <w:szCs w:val="24"/>
        </w:rPr>
        <w:t>o</w:t>
      </w:r>
      <w:r w:rsidRPr="00004E27">
        <w:rPr>
          <w:rFonts w:ascii="Candara" w:eastAsia="Arial" w:hAnsi="Candara" w:cs="Arial"/>
          <w:sz w:val="24"/>
          <w:szCs w:val="24"/>
        </w:rPr>
        <w:t>rn</w:t>
      </w:r>
      <w:r w:rsidRPr="00004E27">
        <w:rPr>
          <w:rFonts w:ascii="Candara" w:eastAsia="Arial" w:hAnsi="Candara" w:cs="Arial"/>
          <w:spacing w:val="20"/>
          <w:sz w:val="24"/>
          <w:szCs w:val="24"/>
        </w:rPr>
        <w:t xml:space="preserve"> </w:t>
      </w:r>
      <w:r w:rsidRPr="00004E27">
        <w:rPr>
          <w:rFonts w:ascii="Candara" w:eastAsia="Arial" w:hAnsi="Candara" w:cs="Arial"/>
          <w:spacing w:val="3"/>
          <w:sz w:val="24"/>
          <w:szCs w:val="24"/>
        </w:rPr>
        <w:t>f</w:t>
      </w:r>
      <w:r w:rsidRPr="00004E27">
        <w:rPr>
          <w:rFonts w:ascii="Candara" w:eastAsia="Arial" w:hAnsi="Candara" w:cs="Arial"/>
          <w:spacing w:val="1"/>
          <w:sz w:val="24"/>
          <w:szCs w:val="24"/>
        </w:rPr>
        <w:t>o</w:t>
      </w:r>
      <w:r w:rsidRPr="00004E27">
        <w:rPr>
          <w:rFonts w:ascii="Candara" w:eastAsia="Arial" w:hAnsi="Candara" w:cs="Arial"/>
          <w:sz w:val="24"/>
          <w:szCs w:val="24"/>
        </w:rPr>
        <w:t>r</w:t>
      </w:r>
      <w:r w:rsidRPr="00004E27">
        <w:rPr>
          <w:rFonts w:ascii="Candara" w:eastAsia="Arial" w:hAnsi="Candara" w:cs="Arial"/>
          <w:spacing w:val="19"/>
          <w:sz w:val="24"/>
          <w:szCs w:val="24"/>
        </w:rPr>
        <w:t xml:space="preserve"> </w:t>
      </w:r>
      <w:r w:rsidRPr="00004E27">
        <w:rPr>
          <w:rFonts w:ascii="Candara" w:eastAsia="Arial" w:hAnsi="Candara" w:cs="Arial"/>
          <w:spacing w:val="1"/>
          <w:sz w:val="24"/>
          <w:szCs w:val="24"/>
        </w:rPr>
        <w:t>ea</w:t>
      </w:r>
      <w:r w:rsidRPr="00004E27">
        <w:rPr>
          <w:rFonts w:ascii="Candara" w:eastAsia="Arial" w:hAnsi="Candara" w:cs="Arial"/>
          <w:sz w:val="24"/>
          <w:szCs w:val="24"/>
        </w:rPr>
        <w:t>ch</w:t>
      </w:r>
      <w:r w:rsidRPr="00004E27">
        <w:rPr>
          <w:rFonts w:ascii="Candara" w:eastAsia="Arial" w:hAnsi="Candara" w:cs="Arial"/>
          <w:spacing w:val="20"/>
          <w:sz w:val="24"/>
          <w:szCs w:val="24"/>
        </w:rPr>
        <w:t xml:space="preserve"> </w:t>
      </w:r>
      <w:r w:rsidRPr="00004E27">
        <w:rPr>
          <w:rFonts w:ascii="Candara" w:eastAsia="Arial" w:hAnsi="Candara" w:cs="Arial"/>
          <w:spacing w:val="-1"/>
          <w:sz w:val="24"/>
          <w:szCs w:val="24"/>
        </w:rPr>
        <w:t>n</w:t>
      </w:r>
      <w:r w:rsidRPr="00004E27">
        <w:rPr>
          <w:rFonts w:ascii="Candara" w:eastAsia="Arial" w:hAnsi="Candara" w:cs="Arial"/>
          <w:spacing w:val="1"/>
          <w:sz w:val="24"/>
          <w:szCs w:val="24"/>
        </w:rPr>
        <w:t>e</w:t>
      </w:r>
      <w:r w:rsidRPr="00004E27">
        <w:rPr>
          <w:rFonts w:ascii="Candara" w:eastAsia="Arial" w:hAnsi="Candara" w:cs="Arial"/>
          <w:sz w:val="24"/>
          <w:szCs w:val="24"/>
        </w:rPr>
        <w:t>w</w:t>
      </w:r>
      <w:r w:rsidRPr="00004E27">
        <w:rPr>
          <w:rFonts w:ascii="Candara" w:eastAsia="Arial" w:hAnsi="Candara" w:cs="Arial"/>
          <w:spacing w:val="17"/>
          <w:sz w:val="24"/>
          <w:szCs w:val="24"/>
        </w:rPr>
        <w:t xml:space="preserve"> </w:t>
      </w:r>
      <w:r w:rsidRPr="00004E27">
        <w:rPr>
          <w:rFonts w:ascii="Candara" w:eastAsia="Arial" w:hAnsi="Candara" w:cs="Arial"/>
          <w:spacing w:val="1"/>
          <w:sz w:val="24"/>
          <w:szCs w:val="24"/>
        </w:rPr>
        <w:t>pe</w:t>
      </w:r>
      <w:r w:rsidRPr="00004E27">
        <w:rPr>
          <w:rFonts w:ascii="Candara" w:eastAsia="Arial" w:hAnsi="Candara" w:cs="Arial"/>
          <w:sz w:val="24"/>
          <w:szCs w:val="24"/>
        </w:rPr>
        <w:t>rson</w:t>
      </w:r>
      <w:r w:rsidRPr="00004E27">
        <w:rPr>
          <w:rFonts w:ascii="Candara" w:eastAsia="Arial" w:hAnsi="Candara" w:cs="Arial"/>
          <w:spacing w:val="21"/>
          <w:sz w:val="24"/>
          <w:szCs w:val="24"/>
        </w:rPr>
        <w:t xml:space="preserve"> </w:t>
      </w:r>
      <w:r w:rsidRPr="00004E27">
        <w:rPr>
          <w:rFonts w:ascii="Candara" w:eastAsia="Arial" w:hAnsi="Candara" w:cs="Arial"/>
          <w:sz w:val="24"/>
          <w:szCs w:val="24"/>
        </w:rPr>
        <w:t>to</w:t>
      </w:r>
      <w:r w:rsidRPr="00004E27">
        <w:rPr>
          <w:rFonts w:ascii="Candara" w:eastAsia="Arial" w:hAnsi="Candara" w:cs="Arial"/>
          <w:spacing w:val="21"/>
          <w:sz w:val="24"/>
          <w:szCs w:val="24"/>
        </w:rPr>
        <w:t xml:space="preserve"> </w:t>
      </w:r>
      <w:r w:rsidRPr="00004E27">
        <w:rPr>
          <w:rFonts w:ascii="Candara" w:eastAsia="Arial" w:hAnsi="Candara" w:cs="Arial"/>
          <w:spacing w:val="1"/>
          <w:sz w:val="24"/>
          <w:szCs w:val="24"/>
        </w:rPr>
        <w:t>p</w:t>
      </w:r>
      <w:r w:rsidRPr="00004E27">
        <w:rPr>
          <w:rFonts w:ascii="Candara" w:eastAsia="Arial" w:hAnsi="Candara" w:cs="Arial"/>
          <w:spacing w:val="-3"/>
          <w:sz w:val="24"/>
          <w:szCs w:val="24"/>
        </w:rPr>
        <w:t>r</w:t>
      </w:r>
      <w:r w:rsidRPr="00004E27">
        <w:rPr>
          <w:rFonts w:ascii="Candara" w:eastAsia="Arial" w:hAnsi="Candara" w:cs="Arial"/>
          <w:spacing w:val="1"/>
          <w:sz w:val="24"/>
          <w:szCs w:val="24"/>
        </w:rPr>
        <w:t>e</w:t>
      </w:r>
      <w:r w:rsidRPr="00004E27">
        <w:rPr>
          <w:rFonts w:ascii="Candara" w:eastAsia="Arial" w:hAnsi="Candara" w:cs="Arial"/>
          <w:spacing w:val="-2"/>
          <w:sz w:val="24"/>
          <w:szCs w:val="24"/>
        </w:rPr>
        <w:t>v</w:t>
      </w:r>
      <w:r w:rsidRPr="00004E27">
        <w:rPr>
          <w:rFonts w:ascii="Candara" w:eastAsia="Arial" w:hAnsi="Candara" w:cs="Arial"/>
          <w:spacing w:val="1"/>
          <w:sz w:val="24"/>
          <w:szCs w:val="24"/>
        </w:rPr>
        <w:t>en</w:t>
      </w:r>
      <w:r w:rsidRPr="00004E27">
        <w:rPr>
          <w:rFonts w:ascii="Candara" w:eastAsia="Arial" w:hAnsi="Candara" w:cs="Arial"/>
          <w:sz w:val="24"/>
          <w:szCs w:val="24"/>
        </w:rPr>
        <w:t>t</w:t>
      </w:r>
      <w:r w:rsidRPr="00004E27">
        <w:rPr>
          <w:rFonts w:ascii="Candara" w:eastAsia="Arial" w:hAnsi="Candara" w:cs="Arial"/>
          <w:spacing w:val="20"/>
          <w:sz w:val="24"/>
          <w:szCs w:val="24"/>
        </w:rPr>
        <w:t xml:space="preserve"> </w:t>
      </w:r>
      <w:r w:rsidRPr="00004E27">
        <w:rPr>
          <w:rFonts w:ascii="Candara" w:eastAsia="Arial" w:hAnsi="Candara" w:cs="Arial"/>
          <w:sz w:val="24"/>
          <w:szCs w:val="24"/>
        </w:rPr>
        <w:t>i</w:t>
      </w:r>
      <w:r w:rsidRPr="00004E27">
        <w:rPr>
          <w:rFonts w:ascii="Candara" w:eastAsia="Arial" w:hAnsi="Candara" w:cs="Arial"/>
          <w:spacing w:val="-2"/>
          <w:sz w:val="24"/>
          <w:szCs w:val="24"/>
        </w:rPr>
        <w:t>n</w:t>
      </w:r>
      <w:r w:rsidRPr="00004E27">
        <w:rPr>
          <w:rFonts w:ascii="Candara" w:eastAsia="Arial" w:hAnsi="Candara" w:cs="Arial"/>
          <w:spacing w:val="3"/>
          <w:sz w:val="24"/>
          <w:szCs w:val="24"/>
        </w:rPr>
        <w:t>f</w:t>
      </w:r>
      <w:r w:rsidRPr="00004E27">
        <w:rPr>
          <w:rFonts w:ascii="Candara" w:eastAsia="Arial" w:hAnsi="Candara" w:cs="Arial"/>
          <w:spacing w:val="1"/>
          <w:sz w:val="24"/>
          <w:szCs w:val="24"/>
        </w:rPr>
        <w:t>e</w:t>
      </w:r>
      <w:r w:rsidRPr="00004E27">
        <w:rPr>
          <w:rFonts w:ascii="Candara" w:eastAsia="Arial" w:hAnsi="Candara" w:cs="Arial"/>
          <w:sz w:val="24"/>
          <w:szCs w:val="24"/>
        </w:rPr>
        <w:t>c</w:t>
      </w:r>
      <w:r w:rsidRPr="00004E27">
        <w:rPr>
          <w:rFonts w:ascii="Candara" w:eastAsia="Arial" w:hAnsi="Candara" w:cs="Arial"/>
          <w:spacing w:val="-2"/>
          <w:sz w:val="24"/>
          <w:szCs w:val="24"/>
        </w:rPr>
        <w:t>t</w:t>
      </w:r>
      <w:r w:rsidRPr="00004E27">
        <w:rPr>
          <w:rFonts w:ascii="Candara" w:eastAsia="Arial" w:hAnsi="Candara" w:cs="Arial"/>
          <w:sz w:val="24"/>
          <w:szCs w:val="24"/>
        </w:rPr>
        <w:t xml:space="preserve">ion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pacing w:val="-2"/>
          <w:sz w:val="24"/>
          <w:szCs w:val="24"/>
        </w:rPr>
        <w:t>t</w:t>
      </w:r>
      <w:r w:rsidRPr="00004E27">
        <w:rPr>
          <w:rFonts w:ascii="Candara" w:eastAsia="Arial" w:hAnsi="Candara" w:cs="Arial"/>
          <w:spacing w:val="1"/>
          <w:sz w:val="24"/>
          <w:szCs w:val="24"/>
        </w:rPr>
        <w:t>he</w:t>
      </w:r>
      <w:r w:rsidRPr="00004E27">
        <w:rPr>
          <w:rFonts w:ascii="Candara" w:eastAsia="Arial" w:hAnsi="Candara" w:cs="Arial"/>
          <w:sz w:val="24"/>
          <w:szCs w:val="24"/>
        </w:rPr>
        <w:t>rs.</w:t>
      </w:r>
    </w:p>
    <w:p w14:paraId="7571983C" w14:textId="1D988A98" w:rsidR="001E2FBD" w:rsidRPr="00094702" w:rsidRDefault="00086025" w:rsidP="00094702">
      <w:pPr>
        <w:pStyle w:val="ListParagraph"/>
        <w:numPr>
          <w:ilvl w:val="0"/>
          <w:numId w:val="18"/>
        </w:numPr>
        <w:spacing w:before="12"/>
        <w:jc w:val="both"/>
        <w:rPr>
          <w:rFonts w:ascii="Candara" w:eastAsia="Arial" w:hAnsi="Candara" w:cs="Arial"/>
          <w:sz w:val="24"/>
          <w:szCs w:val="24"/>
        </w:rPr>
      </w:pPr>
      <w:r w:rsidRPr="00004E27">
        <w:rPr>
          <w:rFonts w:ascii="Candara" w:eastAsia="Arial" w:hAnsi="Candara" w:cs="Arial"/>
          <w:sz w:val="24"/>
          <w:szCs w:val="24"/>
        </w:rPr>
        <w:t>Used</w:t>
      </w:r>
      <w:r w:rsidRPr="00004E27">
        <w:rPr>
          <w:rFonts w:ascii="Candara" w:eastAsia="Arial" w:hAnsi="Candara" w:cs="Arial"/>
          <w:spacing w:val="21"/>
          <w:sz w:val="24"/>
          <w:szCs w:val="24"/>
        </w:rPr>
        <w:t xml:space="preserve"> </w:t>
      </w:r>
      <w:r w:rsidRPr="00004E27">
        <w:rPr>
          <w:rFonts w:ascii="Candara" w:eastAsia="Arial" w:hAnsi="Candara" w:cs="Arial"/>
          <w:spacing w:val="-1"/>
          <w:sz w:val="24"/>
          <w:szCs w:val="24"/>
        </w:rPr>
        <w:t>g</w:t>
      </w:r>
      <w:r w:rsidRPr="00004E27">
        <w:rPr>
          <w:rFonts w:ascii="Candara" w:eastAsia="Arial" w:hAnsi="Candara" w:cs="Arial"/>
          <w:sz w:val="24"/>
          <w:szCs w:val="24"/>
        </w:rPr>
        <w:t>lo</w:t>
      </w:r>
      <w:r w:rsidRPr="00004E27">
        <w:rPr>
          <w:rFonts w:ascii="Candara" w:eastAsia="Arial" w:hAnsi="Candara" w:cs="Arial"/>
          <w:spacing w:val="-2"/>
          <w:sz w:val="24"/>
          <w:szCs w:val="24"/>
        </w:rPr>
        <w:t>v</w:t>
      </w:r>
      <w:r w:rsidRPr="00004E27">
        <w:rPr>
          <w:rFonts w:ascii="Candara" w:eastAsia="Arial" w:hAnsi="Candara" w:cs="Arial"/>
          <w:spacing w:val="1"/>
          <w:sz w:val="24"/>
          <w:szCs w:val="24"/>
        </w:rPr>
        <w:t>e</w:t>
      </w:r>
      <w:r w:rsidRPr="00004E27">
        <w:rPr>
          <w:rFonts w:ascii="Candara" w:eastAsia="Arial" w:hAnsi="Candara" w:cs="Arial"/>
          <w:sz w:val="24"/>
          <w:szCs w:val="24"/>
        </w:rPr>
        <w:t>s,</w:t>
      </w:r>
      <w:r w:rsidRPr="00004E27">
        <w:rPr>
          <w:rFonts w:ascii="Candara" w:eastAsia="Arial" w:hAnsi="Candara" w:cs="Arial"/>
          <w:spacing w:val="20"/>
          <w:sz w:val="24"/>
          <w:szCs w:val="24"/>
        </w:rPr>
        <w:t xml:space="preserve"> </w:t>
      </w:r>
      <w:r w:rsidRPr="00004E27">
        <w:rPr>
          <w:rFonts w:ascii="Candara" w:eastAsia="Arial" w:hAnsi="Candara" w:cs="Arial"/>
          <w:sz w:val="24"/>
          <w:szCs w:val="24"/>
        </w:rPr>
        <w:t>s</w:t>
      </w:r>
      <w:r w:rsidRPr="00004E27">
        <w:rPr>
          <w:rFonts w:ascii="Candara" w:eastAsia="Arial" w:hAnsi="Candara" w:cs="Arial"/>
          <w:spacing w:val="1"/>
          <w:sz w:val="24"/>
          <w:szCs w:val="24"/>
        </w:rPr>
        <w:t>o</w:t>
      </w:r>
      <w:r w:rsidRPr="00004E27">
        <w:rPr>
          <w:rFonts w:ascii="Candara" w:eastAsia="Arial" w:hAnsi="Candara" w:cs="Arial"/>
          <w:sz w:val="24"/>
          <w:szCs w:val="24"/>
        </w:rPr>
        <w:t>i</w:t>
      </w:r>
      <w:r w:rsidRPr="00004E27">
        <w:rPr>
          <w:rFonts w:ascii="Candara" w:eastAsia="Arial" w:hAnsi="Candara" w:cs="Arial"/>
          <w:spacing w:val="-1"/>
          <w:sz w:val="24"/>
          <w:szCs w:val="24"/>
        </w:rPr>
        <w:t>le</w:t>
      </w:r>
      <w:r w:rsidRPr="00004E27">
        <w:rPr>
          <w:rFonts w:ascii="Candara" w:eastAsia="Arial" w:hAnsi="Candara" w:cs="Arial"/>
          <w:sz w:val="24"/>
          <w:szCs w:val="24"/>
        </w:rPr>
        <w:t>d</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d</w:t>
      </w:r>
      <w:r w:rsidRPr="00004E27">
        <w:rPr>
          <w:rFonts w:ascii="Candara" w:eastAsia="Arial" w:hAnsi="Candara" w:cs="Arial"/>
          <w:sz w:val="24"/>
          <w:szCs w:val="24"/>
        </w:rPr>
        <w:t>ressing</w:t>
      </w:r>
      <w:r w:rsidRPr="00004E27">
        <w:rPr>
          <w:rFonts w:ascii="Candara" w:eastAsia="Arial" w:hAnsi="Candara" w:cs="Arial"/>
          <w:spacing w:val="19"/>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20"/>
          <w:sz w:val="24"/>
          <w:szCs w:val="24"/>
        </w:rPr>
        <w:t xml:space="preserve"> </w:t>
      </w:r>
      <w:r w:rsidRPr="00004E27">
        <w:rPr>
          <w:rFonts w:ascii="Candara" w:eastAsia="Arial" w:hAnsi="Candara" w:cs="Arial"/>
          <w:sz w:val="24"/>
          <w:szCs w:val="24"/>
        </w:rPr>
        <w:t>s</w:t>
      </w:r>
      <w:r w:rsidRPr="00004E27">
        <w:rPr>
          <w:rFonts w:ascii="Candara" w:eastAsia="Arial" w:hAnsi="Candara" w:cs="Arial"/>
          <w:spacing w:val="-3"/>
          <w:sz w:val="24"/>
          <w:szCs w:val="24"/>
        </w:rPr>
        <w:t>w</w:t>
      </w:r>
      <w:r w:rsidRPr="00004E27">
        <w:rPr>
          <w:rFonts w:ascii="Candara" w:eastAsia="Arial" w:hAnsi="Candara" w:cs="Arial"/>
          <w:spacing w:val="1"/>
          <w:sz w:val="24"/>
          <w:szCs w:val="24"/>
        </w:rPr>
        <w:t>ab</w:t>
      </w:r>
      <w:r w:rsidRPr="00004E27">
        <w:rPr>
          <w:rFonts w:ascii="Candara" w:eastAsia="Arial" w:hAnsi="Candara" w:cs="Arial"/>
          <w:sz w:val="24"/>
          <w:szCs w:val="24"/>
        </w:rPr>
        <w:t>s</w:t>
      </w:r>
      <w:r w:rsidRPr="00004E27">
        <w:rPr>
          <w:rFonts w:ascii="Candara" w:eastAsia="Arial" w:hAnsi="Candara" w:cs="Arial"/>
          <w:spacing w:val="17"/>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re</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d</w:t>
      </w:r>
      <w:r w:rsidRPr="00004E27">
        <w:rPr>
          <w:rFonts w:ascii="Candara" w:eastAsia="Arial" w:hAnsi="Candara" w:cs="Arial"/>
          <w:sz w:val="24"/>
          <w:szCs w:val="24"/>
        </w:rPr>
        <w:t>is</w:t>
      </w:r>
      <w:r w:rsidRPr="00004E27">
        <w:rPr>
          <w:rFonts w:ascii="Candara" w:eastAsia="Arial" w:hAnsi="Candara" w:cs="Arial"/>
          <w:spacing w:val="-2"/>
          <w:sz w:val="24"/>
          <w:szCs w:val="24"/>
        </w:rPr>
        <w:t>p</w:t>
      </w:r>
      <w:r w:rsidRPr="00004E27">
        <w:rPr>
          <w:rFonts w:ascii="Candara" w:eastAsia="Arial" w:hAnsi="Candara" w:cs="Arial"/>
          <w:spacing w:val="1"/>
          <w:sz w:val="24"/>
          <w:szCs w:val="24"/>
        </w:rPr>
        <w:t>o</w:t>
      </w:r>
      <w:r w:rsidRPr="00004E27">
        <w:rPr>
          <w:rFonts w:ascii="Candara" w:eastAsia="Arial" w:hAnsi="Candara" w:cs="Arial"/>
          <w:sz w:val="24"/>
          <w:szCs w:val="24"/>
        </w:rPr>
        <w:t>s</w:t>
      </w:r>
      <w:r w:rsidRPr="00004E27">
        <w:rPr>
          <w:rFonts w:ascii="Candara" w:eastAsia="Arial" w:hAnsi="Candara" w:cs="Arial"/>
          <w:spacing w:val="1"/>
          <w:sz w:val="24"/>
          <w:szCs w:val="24"/>
        </w:rPr>
        <w:t>e</w:t>
      </w:r>
      <w:r w:rsidRPr="00004E27">
        <w:rPr>
          <w:rFonts w:ascii="Candara" w:eastAsia="Arial" w:hAnsi="Candara" w:cs="Arial"/>
          <w:sz w:val="24"/>
          <w:szCs w:val="24"/>
        </w:rPr>
        <w:t>d</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f</w:t>
      </w:r>
      <w:r w:rsidRPr="00004E27">
        <w:rPr>
          <w:rFonts w:ascii="Candara" w:eastAsia="Arial" w:hAnsi="Candara" w:cs="Arial"/>
          <w:spacing w:val="26"/>
          <w:sz w:val="24"/>
          <w:szCs w:val="24"/>
        </w:rPr>
        <w:t xml:space="preserve"> </w:t>
      </w:r>
      <w:r w:rsidRPr="00004E27">
        <w:rPr>
          <w:rFonts w:ascii="Candara" w:eastAsia="Arial" w:hAnsi="Candara" w:cs="Arial"/>
          <w:spacing w:val="-2"/>
          <w:sz w:val="24"/>
          <w:szCs w:val="24"/>
        </w:rPr>
        <w:t>s</w:t>
      </w:r>
      <w:r w:rsidRPr="00004E27">
        <w:rPr>
          <w:rFonts w:ascii="Candara" w:eastAsia="Arial" w:hAnsi="Candara" w:cs="Arial"/>
          <w:spacing w:val="1"/>
          <w:sz w:val="24"/>
          <w:szCs w:val="24"/>
        </w:rPr>
        <w:t>epa</w:t>
      </w:r>
      <w:r w:rsidRPr="00004E27">
        <w:rPr>
          <w:rFonts w:ascii="Candara" w:eastAsia="Arial" w:hAnsi="Candara" w:cs="Arial"/>
          <w:sz w:val="24"/>
          <w:szCs w:val="24"/>
        </w:rPr>
        <w:t>r</w:t>
      </w:r>
      <w:r w:rsidRPr="00004E27">
        <w:rPr>
          <w:rFonts w:ascii="Candara" w:eastAsia="Arial" w:hAnsi="Candara" w:cs="Arial"/>
          <w:spacing w:val="-2"/>
          <w:sz w:val="24"/>
          <w:szCs w:val="24"/>
        </w:rPr>
        <w:t>a</w:t>
      </w:r>
      <w:r w:rsidRPr="00004E27">
        <w:rPr>
          <w:rFonts w:ascii="Candara" w:eastAsia="Arial" w:hAnsi="Candara" w:cs="Arial"/>
          <w:sz w:val="24"/>
          <w:szCs w:val="24"/>
        </w:rPr>
        <w:t>t</w:t>
      </w:r>
      <w:r w:rsidRPr="00004E27">
        <w:rPr>
          <w:rFonts w:ascii="Candara" w:eastAsia="Arial" w:hAnsi="Candara" w:cs="Arial"/>
          <w:spacing w:val="1"/>
          <w:sz w:val="24"/>
          <w:szCs w:val="24"/>
        </w:rPr>
        <w:t>e</w:t>
      </w:r>
      <w:r w:rsidRPr="00004E27">
        <w:rPr>
          <w:rFonts w:ascii="Candara" w:eastAsia="Arial" w:hAnsi="Candara" w:cs="Arial"/>
          <w:spacing w:val="-3"/>
          <w:sz w:val="24"/>
          <w:szCs w:val="24"/>
        </w:rPr>
        <w:t>l</w:t>
      </w:r>
      <w:r w:rsidRPr="00004E27">
        <w:rPr>
          <w:rFonts w:ascii="Candara" w:eastAsia="Arial" w:hAnsi="Candara" w:cs="Arial"/>
          <w:sz w:val="24"/>
          <w:szCs w:val="24"/>
        </w:rPr>
        <w:t>y</w:t>
      </w:r>
      <w:r w:rsidRPr="00004E27">
        <w:rPr>
          <w:rFonts w:ascii="Candara" w:eastAsia="Arial" w:hAnsi="Candara" w:cs="Arial"/>
          <w:spacing w:val="17"/>
          <w:sz w:val="24"/>
          <w:szCs w:val="24"/>
        </w:rPr>
        <w:t xml:space="preserve"> </w:t>
      </w:r>
      <w:r w:rsidRPr="00004E27">
        <w:rPr>
          <w:rFonts w:ascii="Candara" w:eastAsia="Arial" w:hAnsi="Candara" w:cs="Arial"/>
          <w:sz w:val="24"/>
          <w:szCs w:val="24"/>
        </w:rPr>
        <w:t>in</w:t>
      </w:r>
      <w:r w:rsidR="00094702">
        <w:rPr>
          <w:rFonts w:ascii="Candara" w:eastAsia="Arial" w:hAnsi="Candara" w:cs="Arial"/>
          <w:sz w:val="24"/>
          <w:szCs w:val="24"/>
        </w:rPr>
        <w:t xml:space="preserve"> </w:t>
      </w:r>
      <w:r w:rsidRPr="00094702">
        <w:rPr>
          <w:rFonts w:ascii="Candara" w:eastAsia="Arial" w:hAnsi="Candara" w:cs="Arial"/>
          <w:sz w:val="24"/>
          <w:szCs w:val="24"/>
        </w:rPr>
        <w:t>t</w:t>
      </w:r>
      <w:r w:rsidRPr="00094702">
        <w:rPr>
          <w:rFonts w:ascii="Candara" w:eastAsia="Arial" w:hAnsi="Candara" w:cs="Arial"/>
          <w:spacing w:val="1"/>
          <w:sz w:val="24"/>
          <w:szCs w:val="24"/>
        </w:rPr>
        <w:t>h</w:t>
      </w:r>
      <w:r w:rsidRPr="00094702">
        <w:rPr>
          <w:rFonts w:ascii="Candara" w:eastAsia="Arial" w:hAnsi="Candara" w:cs="Arial"/>
          <w:sz w:val="24"/>
          <w:szCs w:val="24"/>
        </w:rPr>
        <w:t>e</w:t>
      </w:r>
      <w:r w:rsidRPr="00094702">
        <w:rPr>
          <w:rFonts w:ascii="Candara" w:eastAsia="Arial" w:hAnsi="Candara" w:cs="Arial"/>
          <w:spacing w:val="1"/>
          <w:sz w:val="24"/>
          <w:szCs w:val="24"/>
        </w:rPr>
        <w:t xml:space="preserve"> </w:t>
      </w:r>
      <w:r w:rsidRPr="00094702">
        <w:rPr>
          <w:rFonts w:ascii="Candara" w:eastAsia="Arial" w:hAnsi="Candara" w:cs="Arial"/>
          <w:sz w:val="24"/>
          <w:szCs w:val="24"/>
        </w:rPr>
        <w:t>r</w:t>
      </w:r>
      <w:r w:rsidRPr="00094702">
        <w:rPr>
          <w:rFonts w:ascii="Candara" w:eastAsia="Arial" w:hAnsi="Candara" w:cs="Arial"/>
          <w:spacing w:val="-2"/>
          <w:sz w:val="24"/>
          <w:szCs w:val="24"/>
        </w:rPr>
        <w:t>e</w:t>
      </w:r>
      <w:r w:rsidRPr="00094702">
        <w:rPr>
          <w:rFonts w:ascii="Candara" w:eastAsia="Arial" w:hAnsi="Candara" w:cs="Arial"/>
          <w:sz w:val="24"/>
          <w:szCs w:val="24"/>
        </w:rPr>
        <w:t>f</w:t>
      </w:r>
      <w:r w:rsidRPr="00094702">
        <w:rPr>
          <w:rFonts w:ascii="Candara" w:eastAsia="Arial" w:hAnsi="Candara" w:cs="Arial"/>
          <w:spacing w:val="1"/>
          <w:sz w:val="24"/>
          <w:szCs w:val="24"/>
        </w:rPr>
        <w:t>u</w:t>
      </w:r>
      <w:r w:rsidRPr="00094702">
        <w:rPr>
          <w:rFonts w:ascii="Candara" w:eastAsia="Arial" w:hAnsi="Candara" w:cs="Arial"/>
          <w:sz w:val="24"/>
          <w:szCs w:val="24"/>
        </w:rPr>
        <w:t>se</w:t>
      </w:r>
      <w:r w:rsidRPr="00094702">
        <w:rPr>
          <w:rFonts w:ascii="Candara" w:eastAsia="Arial" w:hAnsi="Candara" w:cs="Arial"/>
          <w:spacing w:val="-1"/>
          <w:sz w:val="24"/>
          <w:szCs w:val="24"/>
        </w:rPr>
        <w:t xml:space="preserve"> </w:t>
      </w:r>
      <w:r w:rsidRPr="00094702">
        <w:rPr>
          <w:rFonts w:ascii="Candara" w:eastAsia="Arial" w:hAnsi="Candara" w:cs="Arial"/>
          <w:spacing w:val="1"/>
          <w:sz w:val="24"/>
          <w:szCs w:val="24"/>
        </w:rPr>
        <w:t>ba</w:t>
      </w:r>
      <w:r w:rsidRPr="00094702">
        <w:rPr>
          <w:rFonts w:ascii="Candara" w:eastAsia="Arial" w:hAnsi="Candara" w:cs="Arial"/>
          <w:sz w:val="24"/>
          <w:szCs w:val="24"/>
        </w:rPr>
        <w:t>g</w:t>
      </w:r>
      <w:r w:rsidRPr="00094702">
        <w:rPr>
          <w:rFonts w:ascii="Candara" w:eastAsia="Arial" w:hAnsi="Candara" w:cs="Arial"/>
          <w:spacing w:val="-3"/>
          <w:sz w:val="24"/>
          <w:szCs w:val="24"/>
        </w:rPr>
        <w:t xml:space="preserve"> </w:t>
      </w:r>
      <w:r w:rsidRPr="00094702">
        <w:rPr>
          <w:rFonts w:ascii="Candara" w:eastAsia="Arial" w:hAnsi="Candara" w:cs="Arial"/>
          <w:spacing w:val="1"/>
          <w:sz w:val="24"/>
          <w:szCs w:val="24"/>
        </w:rPr>
        <w:t>ma</w:t>
      </w:r>
      <w:r w:rsidRPr="00094702">
        <w:rPr>
          <w:rFonts w:ascii="Candara" w:eastAsia="Arial" w:hAnsi="Candara" w:cs="Arial"/>
          <w:sz w:val="24"/>
          <w:szCs w:val="24"/>
        </w:rPr>
        <w:t>rked</w:t>
      </w:r>
      <w:r w:rsidRPr="00094702">
        <w:rPr>
          <w:rFonts w:ascii="Candara" w:eastAsia="Arial" w:hAnsi="Candara" w:cs="Arial"/>
          <w:spacing w:val="-1"/>
          <w:sz w:val="24"/>
          <w:szCs w:val="24"/>
        </w:rPr>
        <w:t xml:space="preserve"> </w:t>
      </w:r>
      <w:r w:rsidRPr="00094702">
        <w:rPr>
          <w:rFonts w:ascii="Candara" w:eastAsia="Arial" w:hAnsi="Candara" w:cs="Arial"/>
          <w:sz w:val="24"/>
          <w:szCs w:val="24"/>
        </w:rPr>
        <w:t>“B</w:t>
      </w:r>
      <w:r w:rsidRPr="00094702">
        <w:rPr>
          <w:rFonts w:ascii="Candara" w:eastAsia="Arial" w:hAnsi="Candara" w:cs="Arial"/>
          <w:spacing w:val="1"/>
          <w:sz w:val="24"/>
          <w:szCs w:val="24"/>
        </w:rPr>
        <w:t>od</w:t>
      </w:r>
      <w:r w:rsidRPr="00094702">
        <w:rPr>
          <w:rFonts w:ascii="Candara" w:eastAsia="Arial" w:hAnsi="Candara" w:cs="Arial"/>
          <w:sz w:val="24"/>
          <w:szCs w:val="24"/>
        </w:rPr>
        <w:t>y</w:t>
      </w:r>
      <w:r w:rsidRPr="00094702">
        <w:rPr>
          <w:rFonts w:ascii="Candara" w:eastAsia="Arial" w:hAnsi="Candara" w:cs="Arial"/>
          <w:spacing w:val="-2"/>
          <w:sz w:val="24"/>
          <w:szCs w:val="24"/>
        </w:rPr>
        <w:t xml:space="preserve"> </w:t>
      </w:r>
      <w:r w:rsidRPr="00094702">
        <w:rPr>
          <w:rFonts w:ascii="Candara" w:eastAsia="Arial" w:hAnsi="Candara" w:cs="Arial"/>
          <w:sz w:val="24"/>
          <w:szCs w:val="24"/>
        </w:rPr>
        <w:t>Fluids”.</w:t>
      </w:r>
    </w:p>
    <w:p w14:paraId="7571983D" w14:textId="2FDB3804" w:rsidR="001E2FBD" w:rsidRPr="00004E27" w:rsidRDefault="00086025" w:rsidP="00004E27">
      <w:pPr>
        <w:pStyle w:val="ListParagraph"/>
        <w:numPr>
          <w:ilvl w:val="0"/>
          <w:numId w:val="18"/>
        </w:numPr>
        <w:tabs>
          <w:tab w:val="left" w:pos="840"/>
        </w:tabs>
        <w:spacing w:before="21" w:line="260" w:lineRule="exact"/>
        <w:ind w:right="75"/>
        <w:jc w:val="both"/>
        <w:rPr>
          <w:rFonts w:ascii="Candara" w:eastAsia="Arial" w:hAnsi="Candara" w:cs="Arial"/>
          <w:sz w:val="24"/>
          <w:szCs w:val="24"/>
        </w:rPr>
      </w:pPr>
      <w:r w:rsidRPr="00004E27">
        <w:rPr>
          <w:rFonts w:ascii="Candara" w:eastAsia="Arial" w:hAnsi="Candara" w:cs="Arial"/>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y</w:t>
      </w:r>
      <w:r w:rsidRPr="00004E27">
        <w:rPr>
          <w:rFonts w:ascii="Candara" w:eastAsia="Arial" w:hAnsi="Candara" w:cs="Arial"/>
          <w:spacing w:val="22"/>
          <w:sz w:val="24"/>
          <w:szCs w:val="24"/>
        </w:rPr>
        <w:t xml:space="preserve"> </w:t>
      </w:r>
      <w:r w:rsidRPr="00004E27">
        <w:rPr>
          <w:rFonts w:ascii="Candara" w:eastAsia="Arial" w:hAnsi="Candara" w:cs="Arial"/>
          <w:sz w:val="24"/>
          <w:szCs w:val="24"/>
        </w:rPr>
        <w:t>st</w:t>
      </w:r>
      <w:r w:rsidRPr="00004E27">
        <w:rPr>
          <w:rFonts w:ascii="Candara" w:eastAsia="Arial" w:hAnsi="Candara" w:cs="Arial"/>
          <w:spacing w:val="-1"/>
          <w:sz w:val="24"/>
          <w:szCs w:val="24"/>
        </w:rPr>
        <w:t>a</w:t>
      </w:r>
      <w:r w:rsidRPr="00004E27">
        <w:rPr>
          <w:rFonts w:ascii="Candara" w:eastAsia="Arial" w:hAnsi="Candara" w:cs="Arial"/>
          <w:sz w:val="24"/>
          <w:szCs w:val="24"/>
        </w:rPr>
        <w:t>ff</w:t>
      </w:r>
      <w:r w:rsidRPr="00004E27">
        <w:rPr>
          <w:rFonts w:ascii="Candara" w:eastAsia="Arial" w:hAnsi="Candara" w:cs="Arial"/>
          <w:spacing w:val="25"/>
          <w:sz w:val="24"/>
          <w:szCs w:val="24"/>
        </w:rPr>
        <w:t xml:space="preserve"> </w:t>
      </w:r>
      <w:r w:rsidRPr="00004E27">
        <w:rPr>
          <w:rFonts w:ascii="Candara" w:eastAsia="Arial" w:hAnsi="Candara" w:cs="Arial"/>
          <w:spacing w:val="1"/>
          <w:sz w:val="24"/>
          <w:szCs w:val="24"/>
        </w:rPr>
        <w:t>o</w:t>
      </w:r>
      <w:r w:rsidRPr="00004E27">
        <w:rPr>
          <w:rFonts w:ascii="Candara" w:eastAsia="Arial" w:hAnsi="Candara" w:cs="Arial"/>
          <w:sz w:val="24"/>
          <w:szCs w:val="24"/>
        </w:rPr>
        <w:t>r</w:t>
      </w:r>
      <w:r w:rsidRPr="00004E27">
        <w:rPr>
          <w:rFonts w:ascii="Candara" w:eastAsia="Arial" w:hAnsi="Candara" w:cs="Arial"/>
          <w:spacing w:val="21"/>
          <w:sz w:val="24"/>
          <w:szCs w:val="24"/>
        </w:rPr>
        <w:t xml:space="preserve"> </w:t>
      </w:r>
      <w:r w:rsidRPr="00004E27">
        <w:rPr>
          <w:rFonts w:ascii="Candara" w:eastAsia="Arial" w:hAnsi="Candara" w:cs="Arial"/>
          <w:sz w:val="24"/>
          <w:szCs w:val="24"/>
        </w:rPr>
        <w:t>st</w:t>
      </w:r>
      <w:r w:rsidRPr="00004E27">
        <w:rPr>
          <w:rFonts w:ascii="Candara" w:eastAsia="Arial" w:hAnsi="Candara" w:cs="Arial"/>
          <w:spacing w:val="-1"/>
          <w:sz w:val="24"/>
          <w:szCs w:val="24"/>
        </w:rPr>
        <w:t>u</w:t>
      </w:r>
      <w:r w:rsidRPr="00004E27">
        <w:rPr>
          <w:rFonts w:ascii="Candara" w:eastAsia="Arial" w:hAnsi="Candara" w:cs="Arial"/>
          <w:spacing w:val="1"/>
          <w:sz w:val="24"/>
          <w:szCs w:val="24"/>
        </w:rPr>
        <w:t>de</w:t>
      </w:r>
      <w:r w:rsidRPr="00004E27">
        <w:rPr>
          <w:rFonts w:ascii="Candara" w:eastAsia="Arial" w:hAnsi="Candara" w:cs="Arial"/>
          <w:spacing w:val="-1"/>
          <w:sz w:val="24"/>
          <w:szCs w:val="24"/>
        </w:rPr>
        <w:t>n</w:t>
      </w:r>
      <w:r w:rsidRPr="00004E27">
        <w:rPr>
          <w:rFonts w:ascii="Candara" w:eastAsia="Arial" w:hAnsi="Candara" w:cs="Arial"/>
          <w:sz w:val="24"/>
          <w:szCs w:val="24"/>
        </w:rPr>
        <w:t>t</w:t>
      </w:r>
      <w:r w:rsidRPr="00004E27">
        <w:rPr>
          <w:rFonts w:ascii="Candara" w:eastAsia="Arial" w:hAnsi="Candara" w:cs="Arial"/>
          <w:spacing w:val="25"/>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1"/>
          <w:sz w:val="24"/>
          <w:szCs w:val="24"/>
        </w:rPr>
        <w:t>h</w:t>
      </w:r>
      <w:r w:rsidRPr="00004E27">
        <w:rPr>
          <w:rFonts w:ascii="Candara" w:eastAsia="Arial" w:hAnsi="Candara" w:cs="Arial"/>
          <w:sz w:val="24"/>
          <w:szCs w:val="24"/>
        </w:rPr>
        <w:t>o</w:t>
      </w:r>
      <w:r w:rsidRPr="00004E27">
        <w:rPr>
          <w:rFonts w:ascii="Candara" w:eastAsia="Arial" w:hAnsi="Candara" w:cs="Arial"/>
          <w:spacing w:val="23"/>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z w:val="24"/>
          <w:szCs w:val="24"/>
        </w:rPr>
        <w:t>re</w:t>
      </w:r>
      <w:r w:rsidRPr="00004E27">
        <w:rPr>
          <w:rFonts w:ascii="Candara" w:eastAsia="Arial" w:hAnsi="Candara" w:cs="Arial"/>
          <w:spacing w:val="22"/>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it</w:t>
      </w:r>
      <w:r w:rsidRPr="00004E27">
        <w:rPr>
          <w:rFonts w:ascii="Candara" w:eastAsia="Arial" w:hAnsi="Candara" w:cs="Arial"/>
          <w:spacing w:val="-2"/>
          <w:sz w:val="24"/>
          <w:szCs w:val="24"/>
        </w:rPr>
        <w:t>t</w:t>
      </w:r>
      <w:r w:rsidRPr="00004E27">
        <w:rPr>
          <w:rFonts w:ascii="Candara" w:eastAsia="Arial" w:hAnsi="Candara" w:cs="Arial"/>
          <w:spacing w:val="1"/>
          <w:sz w:val="24"/>
          <w:szCs w:val="24"/>
        </w:rPr>
        <w:t>e</w:t>
      </w:r>
      <w:r w:rsidRPr="00004E27">
        <w:rPr>
          <w:rFonts w:ascii="Candara" w:eastAsia="Arial" w:hAnsi="Candara" w:cs="Arial"/>
          <w:sz w:val="24"/>
          <w:szCs w:val="24"/>
        </w:rPr>
        <w:t>n</w:t>
      </w:r>
      <w:r w:rsidRPr="00004E27">
        <w:rPr>
          <w:rFonts w:ascii="Candara" w:eastAsia="Arial" w:hAnsi="Candara" w:cs="Arial"/>
          <w:spacing w:val="23"/>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n</w:t>
      </w:r>
      <w:r w:rsidRPr="00004E27">
        <w:rPr>
          <w:rFonts w:ascii="Candara" w:eastAsia="Arial" w:hAnsi="Candara" w:cs="Arial"/>
          <w:sz w:val="24"/>
          <w:szCs w:val="24"/>
        </w:rPr>
        <w:t>d</w:t>
      </w:r>
      <w:r w:rsidRPr="00004E27">
        <w:rPr>
          <w:rFonts w:ascii="Candara" w:eastAsia="Arial" w:hAnsi="Candara" w:cs="Arial"/>
          <w:spacing w:val="23"/>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21"/>
          <w:sz w:val="24"/>
          <w:szCs w:val="24"/>
        </w:rPr>
        <w:t xml:space="preserve"> </w:t>
      </w:r>
      <w:r w:rsidRPr="00004E27">
        <w:rPr>
          <w:rFonts w:ascii="Candara" w:eastAsia="Arial" w:hAnsi="Candara" w:cs="Arial"/>
          <w:sz w:val="24"/>
          <w:szCs w:val="24"/>
        </w:rPr>
        <w:t>res</w:t>
      </w:r>
      <w:r w:rsidRPr="00004E27">
        <w:rPr>
          <w:rFonts w:ascii="Candara" w:eastAsia="Arial" w:hAnsi="Candara" w:cs="Arial"/>
          <w:spacing w:val="1"/>
          <w:sz w:val="24"/>
          <w:szCs w:val="24"/>
        </w:rPr>
        <w:t>u</w:t>
      </w:r>
      <w:r w:rsidRPr="00004E27">
        <w:rPr>
          <w:rFonts w:ascii="Candara" w:eastAsia="Arial" w:hAnsi="Candara" w:cs="Arial"/>
          <w:sz w:val="24"/>
          <w:szCs w:val="24"/>
        </w:rPr>
        <w:t>lting</w:t>
      </w:r>
      <w:r w:rsidRPr="00004E27">
        <w:rPr>
          <w:rFonts w:ascii="Candara" w:eastAsia="Arial" w:hAnsi="Candara" w:cs="Arial"/>
          <w:spacing w:val="24"/>
          <w:sz w:val="24"/>
          <w:szCs w:val="24"/>
        </w:rPr>
        <w:t xml:space="preserve"> </w:t>
      </w:r>
      <w:r w:rsidRPr="00004E27">
        <w:rPr>
          <w:rFonts w:ascii="Candara" w:eastAsia="Arial" w:hAnsi="Candara" w:cs="Arial"/>
          <w:sz w:val="24"/>
          <w:szCs w:val="24"/>
        </w:rPr>
        <w:t>inj</w:t>
      </w:r>
      <w:r w:rsidRPr="00004E27">
        <w:rPr>
          <w:rFonts w:ascii="Candara" w:eastAsia="Arial" w:hAnsi="Candara" w:cs="Arial"/>
          <w:spacing w:val="1"/>
          <w:sz w:val="24"/>
          <w:szCs w:val="24"/>
        </w:rPr>
        <w:t>u</w:t>
      </w:r>
      <w:r w:rsidRPr="00004E27">
        <w:rPr>
          <w:rFonts w:ascii="Candara" w:eastAsia="Arial" w:hAnsi="Candara" w:cs="Arial"/>
          <w:sz w:val="24"/>
          <w:szCs w:val="24"/>
        </w:rPr>
        <w:t>ry</w:t>
      </w:r>
      <w:r w:rsidRPr="00004E27">
        <w:rPr>
          <w:rFonts w:ascii="Candara" w:eastAsia="Arial" w:hAnsi="Candara" w:cs="Arial"/>
          <w:spacing w:val="21"/>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re</w:t>
      </w:r>
      <w:r w:rsidRPr="00004E27">
        <w:rPr>
          <w:rFonts w:ascii="Candara" w:eastAsia="Arial" w:hAnsi="Candara" w:cs="Arial"/>
          <w:spacing w:val="1"/>
          <w:sz w:val="24"/>
          <w:szCs w:val="24"/>
        </w:rPr>
        <w:t>a</w:t>
      </w:r>
      <w:r w:rsidRPr="00004E27">
        <w:rPr>
          <w:rFonts w:ascii="Candara" w:eastAsia="Arial" w:hAnsi="Candara" w:cs="Arial"/>
          <w:sz w:val="24"/>
          <w:szCs w:val="24"/>
        </w:rPr>
        <w:t>ks</w:t>
      </w:r>
      <w:r w:rsidRPr="00004E27">
        <w:rPr>
          <w:rFonts w:ascii="Candara" w:eastAsia="Arial" w:hAnsi="Candara" w:cs="Arial"/>
          <w:spacing w:val="22"/>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 skin</w:t>
      </w:r>
      <w:r w:rsidRPr="00004E27">
        <w:rPr>
          <w:rFonts w:ascii="Candara" w:eastAsia="Arial" w:hAnsi="Candara" w:cs="Arial"/>
          <w:spacing w:val="4"/>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z w:val="24"/>
          <w:szCs w:val="24"/>
        </w:rPr>
        <w:t>i</w:t>
      </w:r>
      <w:r w:rsidRPr="00004E27">
        <w:rPr>
          <w:rFonts w:ascii="Candara" w:eastAsia="Arial" w:hAnsi="Candara" w:cs="Arial"/>
          <w:spacing w:val="-1"/>
          <w:sz w:val="24"/>
          <w:szCs w:val="24"/>
        </w:rPr>
        <w:t>l</w:t>
      </w:r>
      <w:r w:rsidRPr="00004E27">
        <w:rPr>
          <w:rFonts w:ascii="Candara" w:eastAsia="Arial" w:hAnsi="Candara" w:cs="Arial"/>
          <w:sz w:val="24"/>
          <w:szCs w:val="24"/>
        </w:rPr>
        <w:t>l</w:t>
      </w:r>
      <w:r w:rsidRPr="00004E27">
        <w:rPr>
          <w:rFonts w:ascii="Candara" w:eastAsia="Arial" w:hAnsi="Candara" w:cs="Arial"/>
          <w:spacing w:val="3"/>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e</w:t>
      </w:r>
      <w:r w:rsidRPr="00004E27">
        <w:rPr>
          <w:rFonts w:ascii="Candara" w:eastAsia="Arial" w:hAnsi="Candara" w:cs="Arial"/>
          <w:spacing w:val="4"/>
          <w:sz w:val="24"/>
          <w:szCs w:val="24"/>
        </w:rPr>
        <w:t xml:space="preserve"> </w:t>
      </w:r>
      <w:r w:rsidRPr="00004E27">
        <w:rPr>
          <w:rFonts w:ascii="Candara" w:eastAsia="Arial" w:hAnsi="Candara" w:cs="Arial"/>
          <w:sz w:val="24"/>
          <w:szCs w:val="24"/>
        </w:rPr>
        <w:t>t</w:t>
      </w:r>
      <w:r w:rsidRPr="00004E27">
        <w:rPr>
          <w:rFonts w:ascii="Candara" w:eastAsia="Arial" w:hAnsi="Candara" w:cs="Arial"/>
          <w:spacing w:val="1"/>
          <w:sz w:val="24"/>
          <w:szCs w:val="24"/>
        </w:rPr>
        <w:t>a</w:t>
      </w:r>
      <w:r w:rsidRPr="00004E27">
        <w:rPr>
          <w:rFonts w:ascii="Candara" w:eastAsia="Arial" w:hAnsi="Candara" w:cs="Arial"/>
          <w:sz w:val="24"/>
          <w:szCs w:val="24"/>
        </w:rPr>
        <w:t>k</w:t>
      </w:r>
      <w:r w:rsidRPr="00004E27">
        <w:rPr>
          <w:rFonts w:ascii="Candara" w:eastAsia="Arial" w:hAnsi="Candara" w:cs="Arial"/>
          <w:spacing w:val="1"/>
          <w:sz w:val="24"/>
          <w:szCs w:val="24"/>
        </w:rPr>
        <w:t>e</w:t>
      </w:r>
      <w:r w:rsidRPr="00004E27">
        <w:rPr>
          <w:rFonts w:ascii="Candara" w:eastAsia="Arial" w:hAnsi="Candara" w:cs="Arial"/>
          <w:sz w:val="24"/>
          <w:szCs w:val="24"/>
        </w:rPr>
        <w:t>n</w:t>
      </w:r>
      <w:r w:rsidRPr="00004E27">
        <w:rPr>
          <w:rFonts w:ascii="Candara" w:eastAsia="Arial" w:hAnsi="Candara" w:cs="Arial"/>
          <w:spacing w:val="2"/>
          <w:sz w:val="24"/>
          <w:szCs w:val="24"/>
        </w:rPr>
        <w:t xml:space="preserve"> </w:t>
      </w:r>
      <w:r w:rsidRPr="00004E27">
        <w:rPr>
          <w:rFonts w:ascii="Candara" w:eastAsia="Arial" w:hAnsi="Candara" w:cs="Arial"/>
          <w:sz w:val="24"/>
          <w:szCs w:val="24"/>
        </w:rPr>
        <w:t>to 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2"/>
          <w:sz w:val="24"/>
          <w:szCs w:val="24"/>
        </w:rPr>
        <w:t xml:space="preserve"> </w:t>
      </w:r>
      <w:r w:rsidR="00004E27">
        <w:rPr>
          <w:rFonts w:ascii="Candara" w:eastAsia="Arial" w:hAnsi="Candara" w:cs="Arial"/>
          <w:sz w:val="24"/>
          <w:szCs w:val="24"/>
        </w:rPr>
        <w:t>minor injuries</w:t>
      </w:r>
      <w:r w:rsidRPr="00004E27">
        <w:rPr>
          <w:rFonts w:ascii="Candara" w:eastAsia="Arial" w:hAnsi="Candara" w:cs="Arial"/>
          <w:spacing w:val="4"/>
          <w:sz w:val="24"/>
          <w:szCs w:val="24"/>
        </w:rPr>
        <w:t xml:space="preserve"> </w:t>
      </w:r>
      <w:r w:rsidRPr="00004E27">
        <w:rPr>
          <w:rFonts w:ascii="Candara" w:eastAsia="Arial" w:hAnsi="Candara" w:cs="Arial"/>
          <w:spacing w:val="-1"/>
          <w:sz w:val="24"/>
          <w:szCs w:val="24"/>
        </w:rPr>
        <w:t>u</w:t>
      </w:r>
      <w:r w:rsidRPr="00004E27">
        <w:rPr>
          <w:rFonts w:ascii="Candara" w:eastAsia="Arial" w:hAnsi="Candara" w:cs="Arial"/>
          <w:spacing w:val="1"/>
          <w:sz w:val="24"/>
          <w:szCs w:val="24"/>
        </w:rPr>
        <w:t>n</w:t>
      </w:r>
      <w:r w:rsidRPr="00004E27">
        <w:rPr>
          <w:rFonts w:ascii="Candara" w:eastAsia="Arial" w:hAnsi="Candara" w:cs="Arial"/>
          <w:sz w:val="24"/>
          <w:szCs w:val="24"/>
        </w:rPr>
        <w:t>it</w:t>
      </w:r>
      <w:r w:rsidRPr="00004E27">
        <w:rPr>
          <w:rFonts w:ascii="Candara" w:eastAsia="Arial" w:hAnsi="Candara" w:cs="Arial"/>
          <w:spacing w:val="1"/>
          <w:sz w:val="24"/>
          <w:szCs w:val="24"/>
        </w:rPr>
        <w:t xml:space="preserve"> </w:t>
      </w:r>
      <w:r w:rsidR="00004E27">
        <w:rPr>
          <w:rFonts w:ascii="Candara" w:eastAsia="Arial" w:hAnsi="Candara" w:cs="Arial"/>
          <w:spacing w:val="1"/>
          <w:sz w:val="24"/>
          <w:szCs w:val="24"/>
        </w:rPr>
        <w:t xml:space="preserve">in Kidderminster, </w:t>
      </w:r>
      <w:r w:rsidRPr="00004E27">
        <w:rPr>
          <w:rFonts w:ascii="Candara" w:eastAsia="Arial" w:hAnsi="Candara" w:cs="Arial"/>
          <w:sz w:val="24"/>
          <w:szCs w:val="24"/>
        </w:rPr>
        <w:t>f</w:t>
      </w:r>
      <w:r w:rsidRPr="00004E27">
        <w:rPr>
          <w:rFonts w:ascii="Candara" w:eastAsia="Arial" w:hAnsi="Candara" w:cs="Arial"/>
          <w:spacing w:val="1"/>
          <w:sz w:val="24"/>
          <w:szCs w:val="24"/>
        </w:rPr>
        <w:t>o</w:t>
      </w:r>
      <w:r w:rsidRPr="00004E27">
        <w:rPr>
          <w:rFonts w:ascii="Candara" w:eastAsia="Arial" w:hAnsi="Candara" w:cs="Arial"/>
          <w:sz w:val="24"/>
          <w:szCs w:val="24"/>
        </w:rPr>
        <w:t xml:space="preserve">r </w:t>
      </w:r>
      <w:r w:rsidRPr="00004E27">
        <w:rPr>
          <w:rFonts w:ascii="Candara" w:eastAsia="Arial" w:hAnsi="Candara" w:cs="Arial"/>
          <w:spacing w:val="1"/>
          <w:sz w:val="24"/>
          <w:szCs w:val="24"/>
        </w:rPr>
        <w:t>ad</w:t>
      </w:r>
      <w:r w:rsidRPr="00004E27">
        <w:rPr>
          <w:rFonts w:ascii="Candara" w:eastAsia="Arial" w:hAnsi="Candara" w:cs="Arial"/>
          <w:spacing w:val="-2"/>
          <w:sz w:val="24"/>
          <w:szCs w:val="24"/>
        </w:rPr>
        <w:t>v</w:t>
      </w:r>
      <w:r w:rsidRPr="00004E27">
        <w:rPr>
          <w:rFonts w:ascii="Candara" w:eastAsia="Arial" w:hAnsi="Candara" w:cs="Arial"/>
          <w:sz w:val="24"/>
          <w:szCs w:val="24"/>
        </w:rPr>
        <w:t>ice</w:t>
      </w:r>
      <w:r w:rsidRPr="00004E27">
        <w:rPr>
          <w:rFonts w:ascii="Candara" w:eastAsia="Arial" w:hAnsi="Candara" w:cs="Arial"/>
          <w:spacing w:val="4"/>
          <w:sz w:val="24"/>
          <w:szCs w:val="24"/>
        </w:rPr>
        <w:t xml:space="preserve"> </w:t>
      </w:r>
      <w:r w:rsidRPr="00004E27">
        <w:rPr>
          <w:rFonts w:ascii="Candara" w:eastAsia="Arial" w:hAnsi="Candara" w:cs="Arial"/>
          <w:spacing w:val="1"/>
          <w:sz w:val="24"/>
          <w:szCs w:val="24"/>
        </w:rPr>
        <w:t>an</w:t>
      </w:r>
      <w:r w:rsidRPr="00004E27">
        <w:rPr>
          <w:rFonts w:ascii="Candara" w:eastAsia="Arial" w:hAnsi="Candara" w:cs="Arial"/>
          <w:sz w:val="24"/>
          <w:szCs w:val="24"/>
        </w:rPr>
        <w:t>d</w:t>
      </w:r>
      <w:r w:rsidRPr="00004E27">
        <w:rPr>
          <w:rFonts w:ascii="Candara" w:eastAsia="Arial" w:hAnsi="Candara" w:cs="Arial"/>
          <w:spacing w:val="2"/>
          <w:sz w:val="24"/>
          <w:szCs w:val="24"/>
        </w:rPr>
        <w:t xml:space="preserve"> </w:t>
      </w:r>
      <w:r w:rsidRPr="00004E27">
        <w:rPr>
          <w:rFonts w:ascii="Candara" w:eastAsia="Arial" w:hAnsi="Candara" w:cs="Arial"/>
          <w:spacing w:val="1"/>
          <w:sz w:val="24"/>
          <w:szCs w:val="24"/>
        </w:rPr>
        <w:t>po</w:t>
      </w:r>
      <w:r w:rsidRPr="00004E27">
        <w:rPr>
          <w:rFonts w:ascii="Candara" w:eastAsia="Arial" w:hAnsi="Candara" w:cs="Arial"/>
          <w:sz w:val="24"/>
          <w:szCs w:val="24"/>
        </w:rPr>
        <w:t>ss</w:t>
      </w:r>
      <w:r w:rsidRPr="00004E27">
        <w:rPr>
          <w:rFonts w:ascii="Candara" w:eastAsia="Arial" w:hAnsi="Candara" w:cs="Arial"/>
          <w:spacing w:val="-3"/>
          <w:sz w:val="24"/>
          <w:szCs w:val="24"/>
        </w:rPr>
        <w:t>i</w:t>
      </w:r>
      <w:r w:rsidRPr="00004E27">
        <w:rPr>
          <w:rFonts w:ascii="Candara" w:eastAsia="Arial" w:hAnsi="Candara" w:cs="Arial"/>
          <w:spacing w:val="1"/>
          <w:sz w:val="24"/>
          <w:szCs w:val="24"/>
        </w:rPr>
        <w:t>b</w:t>
      </w:r>
      <w:r w:rsidRPr="00004E27">
        <w:rPr>
          <w:rFonts w:ascii="Candara" w:eastAsia="Arial" w:hAnsi="Candara" w:cs="Arial"/>
          <w:sz w:val="24"/>
          <w:szCs w:val="24"/>
        </w:rPr>
        <w:t>ly</w:t>
      </w:r>
      <w:r w:rsidRPr="00004E27">
        <w:rPr>
          <w:rFonts w:ascii="Candara" w:eastAsia="Arial" w:hAnsi="Candara" w:cs="Arial"/>
          <w:spacing w:val="1"/>
          <w:sz w:val="24"/>
          <w:szCs w:val="24"/>
        </w:rPr>
        <w:t xml:space="preserve"> po</w:t>
      </w:r>
      <w:r w:rsidRPr="00004E27">
        <w:rPr>
          <w:rFonts w:ascii="Candara" w:eastAsia="Arial" w:hAnsi="Candara" w:cs="Arial"/>
          <w:sz w:val="24"/>
          <w:szCs w:val="24"/>
        </w:rPr>
        <w:t xml:space="preserve">st </w:t>
      </w:r>
      <w:r w:rsidRPr="00004E27">
        <w:rPr>
          <w:rFonts w:ascii="Candara" w:eastAsia="Arial" w:hAnsi="Candara" w:cs="Arial"/>
          <w:spacing w:val="1"/>
          <w:sz w:val="24"/>
          <w:szCs w:val="24"/>
        </w:rPr>
        <w:t>e</w:t>
      </w:r>
      <w:r w:rsidRPr="00004E27">
        <w:rPr>
          <w:rFonts w:ascii="Candara" w:eastAsia="Arial" w:hAnsi="Candara" w:cs="Arial"/>
          <w:spacing w:val="-2"/>
          <w:sz w:val="24"/>
          <w:szCs w:val="24"/>
        </w:rPr>
        <w:t>x</w:t>
      </w:r>
      <w:r w:rsidRPr="00004E27">
        <w:rPr>
          <w:rFonts w:ascii="Candara" w:eastAsia="Arial" w:hAnsi="Candara" w:cs="Arial"/>
          <w:spacing w:val="1"/>
          <w:sz w:val="24"/>
          <w:szCs w:val="24"/>
        </w:rPr>
        <w:t>po</w:t>
      </w:r>
      <w:r w:rsidRPr="00004E27">
        <w:rPr>
          <w:rFonts w:ascii="Candara" w:eastAsia="Arial" w:hAnsi="Candara" w:cs="Arial"/>
          <w:sz w:val="24"/>
          <w:szCs w:val="24"/>
        </w:rPr>
        <w:t>s</w:t>
      </w:r>
      <w:r w:rsidRPr="00004E27">
        <w:rPr>
          <w:rFonts w:ascii="Candara" w:eastAsia="Arial" w:hAnsi="Candara" w:cs="Arial"/>
          <w:spacing w:val="1"/>
          <w:sz w:val="24"/>
          <w:szCs w:val="24"/>
        </w:rPr>
        <w:t>u</w:t>
      </w:r>
      <w:r w:rsidRPr="00004E27">
        <w:rPr>
          <w:rFonts w:ascii="Candara" w:eastAsia="Arial" w:hAnsi="Candara" w:cs="Arial"/>
          <w:sz w:val="24"/>
          <w:szCs w:val="24"/>
        </w:rPr>
        <w:t>re</w:t>
      </w:r>
      <w:r w:rsidRPr="00004E27">
        <w:rPr>
          <w:rFonts w:ascii="Candara" w:eastAsia="Arial" w:hAnsi="Candara" w:cs="Arial"/>
          <w:spacing w:val="17"/>
          <w:sz w:val="24"/>
          <w:szCs w:val="24"/>
        </w:rPr>
        <w:t xml:space="preserve"> </w:t>
      </w:r>
      <w:r w:rsidRPr="00004E27">
        <w:rPr>
          <w:rFonts w:ascii="Candara" w:eastAsia="Arial" w:hAnsi="Candara" w:cs="Arial"/>
          <w:sz w:val="24"/>
          <w:szCs w:val="24"/>
        </w:rPr>
        <w:t>i</w:t>
      </w:r>
      <w:r w:rsidRPr="00004E27">
        <w:rPr>
          <w:rFonts w:ascii="Candara" w:eastAsia="Arial" w:hAnsi="Candara" w:cs="Arial"/>
          <w:spacing w:val="-1"/>
          <w:sz w:val="24"/>
          <w:szCs w:val="24"/>
        </w:rPr>
        <w:t>m</w:t>
      </w:r>
      <w:r w:rsidRPr="00004E27">
        <w:rPr>
          <w:rFonts w:ascii="Candara" w:eastAsia="Arial" w:hAnsi="Candara" w:cs="Arial"/>
          <w:spacing w:val="1"/>
          <w:sz w:val="24"/>
          <w:szCs w:val="24"/>
        </w:rPr>
        <w:t>m</w:t>
      </w:r>
      <w:r w:rsidRPr="00004E27">
        <w:rPr>
          <w:rFonts w:ascii="Candara" w:eastAsia="Arial" w:hAnsi="Candara" w:cs="Arial"/>
          <w:spacing w:val="-1"/>
          <w:sz w:val="24"/>
          <w:szCs w:val="24"/>
        </w:rPr>
        <w:t>u</w:t>
      </w:r>
      <w:r w:rsidRPr="00004E27">
        <w:rPr>
          <w:rFonts w:ascii="Candara" w:eastAsia="Arial" w:hAnsi="Candara" w:cs="Arial"/>
          <w:spacing w:val="1"/>
          <w:sz w:val="24"/>
          <w:szCs w:val="24"/>
        </w:rPr>
        <w:t>n</w:t>
      </w:r>
      <w:r w:rsidRPr="00004E27">
        <w:rPr>
          <w:rFonts w:ascii="Candara" w:eastAsia="Arial" w:hAnsi="Candara" w:cs="Arial"/>
          <w:sz w:val="24"/>
          <w:szCs w:val="24"/>
        </w:rPr>
        <w:t>i</w:t>
      </w:r>
      <w:r w:rsidRPr="00004E27">
        <w:rPr>
          <w:rFonts w:ascii="Candara" w:eastAsia="Arial" w:hAnsi="Candara" w:cs="Arial"/>
          <w:spacing w:val="-3"/>
          <w:sz w:val="24"/>
          <w:szCs w:val="24"/>
        </w:rPr>
        <w:t>z</w:t>
      </w:r>
      <w:r w:rsidRPr="00004E27">
        <w:rPr>
          <w:rFonts w:ascii="Candara" w:eastAsia="Arial" w:hAnsi="Candara" w:cs="Arial"/>
          <w:spacing w:val="1"/>
          <w:sz w:val="24"/>
          <w:szCs w:val="24"/>
        </w:rPr>
        <w:t>a</w:t>
      </w:r>
      <w:r w:rsidRPr="00004E27">
        <w:rPr>
          <w:rFonts w:ascii="Candara" w:eastAsia="Arial" w:hAnsi="Candara" w:cs="Arial"/>
          <w:sz w:val="24"/>
          <w:szCs w:val="24"/>
        </w:rPr>
        <w:t>ti</w:t>
      </w:r>
      <w:r w:rsidRPr="00004E27">
        <w:rPr>
          <w:rFonts w:ascii="Candara" w:eastAsia="Arial" w:hAnsi="Candara" w:cs="Arial"/>
          <w:spacing w:val="1"/>
          <w:sz w:val="24"/>
          <w:szCs w:val="24"/>
        </w:rPr>
        <w:t>on</w:t>
      </w:r>
      <w:r w:rsidR="006413EB" w:rsidRPr="00004E27">
        <w:rPr>
          <w:rFonts w:ascii="Candara" w:eastAsia="Arial" w:hAnsi="Candara" w:cs="Arial"/>
          <w:sz w:val="24"/>
          <w:szCs w:val="24"/>
        </w:rPr>
        <w:t xml:space="preserve">. </w:t>
      </w:r>
      <w:r w:rsidRPr="00004E27">
        <w:rPr>
          <w:rFonts w:ascii="Candara" w:eastAsia="Arial" w:hAnsi="Candara" w:cs="Arial"/>
          <w:sz w:val="24"/>
          <w:szCs w:val="24"/>
        </w:rPr>
        <w:t>K</w:t>
      </w:r>
      <w:r w:rsidRPr="00004E27">
        <w:rPr>
          <w:rFonts w:ascii="Candara" w:eastAsia="Arial" w:hAnsi="Candara" w:cs="Arial"/>
          <w:spacing w:val="-1"/>
          <w:sz w:val="24"/>
          <w:szCs w:val="24"/>
        </w:rPr>
        <w:t>n</w:t>
      </w:r>
      <w:r w:rsidRPr="00004E27">
        <w:rPr>
          <w:rFonts w:ascii="Candara" w:eastAsia="Arial" w:hAnsi="Candara" w:cs="Arial"/>
          <w:spacing w:val="1"/>
          <w:sz w:val="24"/>
          <w:szCs w:val="24"/>
        </w:rPr>
        <w:t>o</w:t>
      </w:r>
      <w:r w:rsidRPr="00004E27">
        <w:rPr>
          <w:rFonts w:ascii="Candara" w:eastAsia="Arial" w:hAnsi="Candara" w:cs="Arial"/>
          <w:spacing w:val="-3"/>
          <w:sz w:val="24"/>
          <w:szCs w:val="24"/>
        </w:rPr>
        <w:t>w</w:t>
      </w:r>
      <w:r w:rsidRPr="00004E27">
        <w:rPr>
          <w:rFonts w:ascii="Candara" w:eastAsia="Arial" w:hAnsi="Candara" w:cs="Arial"/>
          <w:sz w:val="24"/>
          <w:szCs w:val="24"/>
        </w:rPr>
        <w:t>n</w:t>
      </w:r>
      <w:r w:rsidRPr="00004E27">
        <w:rPr>
          <w:rFonts w:ascii="Candara" w:eastAsia="Arial" w:hAnsi="Candara" w:cs="Arial"/>
          <w:spacing w:val="18"/>
          <w:sz w:val="24"/>
          <w:szCs w:val="24"/>
        </w:rPr>
        <w:t xml:space="preserve"> </w:t>
      </w:r>
      <w:r w:rsidRPr="00004E27">
        <w:rPr>
          <w:rFonts w:ascii="Candara" w:eastAsia="Arial" w:hAnsi="Candara" w:cs="Arial"/>
          <w:sz w:val="24"/>
          <w:szCs w:val="24"/>
        </w:rPr>
        <w:t>in</w:t>
      </w:r>
      <w:r w:rsidRPr="00004E27">
        <w:rPr>
          <w:rFonts w:ascii="Candara" w:eastAsia="Arial" w:hAnsi="Candara" w:cs="Arial"/>
          <w:spacing w:val="1"/>
          <w:sz w:val="24"/>
          <w:szCs w:val="24"/>
        </w:rPr>
        <w:t>fo</w:t>
      </w:r>
      <w:r w:rsidRPr="00004E27">
        <w:rPr>
          <w:rFonts w:ascii="Candara" w:eastAsia="Arial" w:hAnsi="Candara" w:cs="Arial"/>
          <w:sz w:val="24"/>
          <w:szCs w:val="24"/>
        </w:rPr>
        <w:t>r</w:t>
      </w:r>
      <w:r w:rsidRPr="00004E27">
        <w:rPr>
          <w:rFonts w:ascii="Candara" w:eastAsia="Arial" w:hAnsi="Candara" w:cs="Arial"/>
          <w:spacing w:val="1"/>
          <w:sz w:val="24"/>
          <w:szCs w:val="24"/>
        </w:rPr>
        <w:t>m</w:t>
      </w:r>
      <w:r w:rsidRPr="00004E27">
        <w:rPr>
          <w:rFonts w:ascii="Candara" w:eastAsia="Arial" w:hAnsi="Candara" w:cs="Arial"/>
          <w:spacing w:val="-1"/>
          <w:sz w:val="24"/>
          <w:szCs w:val="24"/>
        </w:rPr>
        <w:t>a</w:t>
      </w:r>
      <w:r w:rsidRPr="00004E27">
        <w:rPr>
          <w:rFonts w:ascii="Candara" w:eastAsia="Arial" w:hAnsi="Candara" w:cs="Arial"/>
          <w:sz w:val="24"/>
          <w:szCs w:val="24"/>
        </w:rPr>
        <w:t>ti</w:t>
      </w:r>
      <w:r w:rsidRPr="00004E27">
        <w:rPr>
          <w:rFonts w:ascii="Candara" w:eastAsia="Arial" w:hAnsi="Candara" w:cs="Arial"/>
          <w:spacing w:val="-1"/>
          <w:sz w:val="24"/>
          <w:szCs w:val="24"/>
        </w:rPr>
        <w:t>o</w:t>
      </w:r>
      <w:r w:rsidRPr="00004E27">
        <w:rPr>
          <w:rFonts w:ascii="Candara" w:eastAsia="Arial" w:hAnsi="Candara" w:cs="Arial"/>
          <w:sz w:val="24"/>
          <w:szCs w:val="24"/>
        </w:rPr>
        <w:t>n</w:t>
      </w:r>
      <w:r w:rsidRPr="00004E27">
        <w:rPr>
          <w:rFonts w:ascii="Candara" w:eastAsia="Arial" w:hAnsi="Candara" w:cs="Arial"/>
          <w:spacing w:val="18"/>
          <w:sz w:val="24"/>
          <w:szCs w:val="24"/>
        </w:rPr>
        <w:t xml:space="preserve"> </w:t>
      </w:r>
      <w:r w:rsidRPr="00004E27">
        <w:rPr>
          <w:rFonts w:ascii="Candara" w:eastAsia="Arial" w:hAnsi="Candara" w:cs="Arial"/>
          <w:spacing w:val="1"/>
          <w:sz w:val="24"/>
          <w:szCs w:val="24"/>
        </w:rPr>
        <w:t>a</w:t>
      </w:r>
      <w:r w:rsidRPr="00004E27">
        <w:rPr>
          <w:rFonts w:ascii="Candara" w:eastAsia="Arial" w:hAnsi="Candara" w:cs="Arial"/>
          <w:spacing w:val="-1"/>
          <w:sz w:val="24"/>
          <w:szCs w:val="24"/>
        </w:rPr>
        <w:t>b</w:t>
      </w:r>
      <w:r w:rsidRPr="00004E27">
        <w:rPr>
          <w:rFonts w:ascii="Candara" w:eastAsia="Arial" w:hAnsi="Candara" w:cs="Arial"/>
          <w:spacing w:val="1"/>
          <w:sz w:val="24"/>
          <w:szCs w:val="24"/>
        </w:rPr>
        <w:t>ou</w:t>
      </w:r>
      <w:r w:rsidRPr="00004E27">
        <w:rPr>
          <w:rFonts w:ascii="Candara" w:eastAsia="Arial" w:hAnsi="Candara" w:cs="Arial"/>
          <w:sz w:val="24"/>
          <w:szCs w:val="24"/>
        </w:rPr>
        <w:t>t</w:t>
      </w:r>
      <w:r w:rsidRPr="00004E27">
        <w:rPr>
          <w:rFonts w:ascii="Candara" w:eastAsia="Arial" w:hAnsi="Candara" w:cs="Arial"/>
          <w:spacing w:val="17"/>
          <w:sz w:val="24"/>
          <w:szCs w:val="24"/>
        </w:rPr>
        <w:t xml:space="preserve"> </w:t>
      </w:r>
      <w:r w:rsidRPr="00004E27">
        <w:rPr>
          <w:rFonts w:ascii="Candara" w:eastAsia="Arial" w:hAnsi="Candara" w:cs="Arial"/>
          <w:spacing w:val="-2"/>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8"/>
          <w:sz w:val="24"/>
          <w:szCs w:val="24"/>
        </w:rPr>
        <w:t xml:space="preserve"> </w:t>
      </w:r>
      <w:r w:rsidRPr="00004E27">
        <w:rPr>
          <w:rFonts w:ascii="Candara" w:eastAsia="Arial" w:hAnsi="Candara" w:cs="Arial"/>
          <w:sz w:val="24"/>
          <w:szCs w:val="24"/>
        </w:rPr>
        <w:t>“bi</w:t>
      </w:r>
      <w:r w:rsidRPr="00004E27">
        <w:rPr>
          <w:rFonts w:ascii="Candara" w:eastAsia="Arial" w:hAnsi="Candara" w:cs="Arial"/>
          <w:spacing w:val="-2"/>
          <w:sz w:val="24"/>
          <w:szCs w:val="24"/>
        </w:rPr>
        <w:t>t</w:t>
      </w:r>
      <w:r w:rsidRPr="00004E27">
        <w:rPr>
          <w:rFonts w:ascii="Candara" w:eastAsia="Arial" w:hAnsi="Candara" w:cs="Arial"/>
          <w:spacing w:val="1"/>
          <w:sz w:val="24"/>
          <w:szCs w:val="24"/>
        </w:rPr>
        <w:t>e</w:t>
      </w:r>
      <w:r w:rsidRPr="00004E27">
        <w:rPr>
          <w:rFonts w:ascii="Candara" w:eastAsia="Arial" w:hAnsi="Candara" w:cs="Arial"/>
          <w:sz w:val="24"/>
          <w:szCs w:val="24"/>
        </w:rPr>
        <w:t>r”</w:t>
      </w:r>
      <w:r w:rsidRPr="00004E27">
        <w:rPr>
          <w:rFonts w:ascii="Candara" w:eastAsia="Arial" w:hAnsi="Candara" w:cs="Arial"/>
          <w:spacing w:val="16"/>
          <w:sz w:val="24"/>
          <w:szCs w:val="24"/>
        </w:rPr>
        <w:t xml:space="preserve"> </w:t>
      </w:r>
      <w:r w:rsidRPr="00004E27">
        <w:rPr>
          <w:rFonts w:ascii="Candara" w:eastAsia="Arial" w:hAnsi="Candara" w:cs="Arial"/>
          <w:spacing w:val="-3"/>
          <w:sz w:val="24"/>
          <w:szCs w:val="24"/>
        </w:rPr>
        <w:t>w</w:t>
      </w:r>
      <w:r w:rsidRPr="00004E27">
        <w:rPr>
          <w:rFonts w:ascii="Candara" w:eastAsia="Arial" w:hAnsi="Candara" w:cs="Arial"/>
          <w:spacing w:val="2"/>
          <w:sz w:val="24"/>
          <w:szCs w:val="24"/>
        </w:rPr>
        <w:t>il</w:t>
      </w:r>
      <w:r w:rsidRPr="00004E27">
        <w:rPr>
          <w:rFonts w:ascii="Candara" w:eastAsia="Arial" w:hAnsi="Candara" w:cs="Arial"/>
          <w:sz w:val="24"/>
          <w:szCs w:val="24"/>
        </w:rPr>
        <w:t>l</w:t>
      </w:r>
      <w:r w:rsidRPr="00004E27">
        <w:rPr>
          <w:rFonts w:ascii="Candara" w:eastAsia="Arial" w:hAnsi="Candara" w:cs="Arial"/>
          <w:spacing w:val="26"/>
          <w:sz w:val="24"/>
          <w:szCs w:val="24"/>
        </w:rPr>
        <w:t xml:space="preserve"> </w:t>
      </w:r>
      <w:r w:rsidRPr="00004E27">
        <w:rPr>
          <w:rFonts w:ascii="Candara" w:eastAsia="Arial" w:hAnsi="Candara" w:cs="Arial"/>
          <w:spacing w:val="1"/>
          <w:sz w:val="24"/>
          <w:szCs w:val="24"/>
        </w:rPr>
        <w:t>b</w:t>
      </w:r>
      <w:r w:rsidRPr="00004E27">
        <w:rPr>
          <w:rFonts w:ascii="Candara" w:eastAsia="Arial" w:hAnsi="Candara" w:cs="Arial"/>
          <w:sz w:val="24"/>
          <w:szCs w:val="24"/>
        </w:rPr>
        <w:t xml:space="preserve">e </w:t>
      </w:r>
      <w:r w:rsidRPr="00004E27">
        <w:rPr>
          <w:rFonts w:ascii="Candara" w:eastAsia="Arial" w:hAnsi="Candara" w:cs="Arial"/>
          <w:spacing w:val="1"/>
          <w:sz w:val="24"/>
          <w:szCs w:val="24"/>
        </w:rPr>
        <w:t>pa</w:t>
      </w:r>
      <w:r w:rsidRPr="00004E27">
        <w:rPr>
          <w:rFonts w:ascii="Candara" w:eastAsia="Arial" w:hAnsi="Candara" w:cs="Arial"/>
          <w:sz w:val="24"/>
          <w:szCs w:val="24"/>
        </w:rPr>
        <w:t>ss</w:t>
      </w:r>
      <w:r w:rsidRPr="00004E27">
        <w:rPr>
          <w:rFonts w:ascii="Candara" w:eastAsia="Arial" w:hAnsi="Candara" w:cs="Arial"/>
          <w:spacing w:val="-1"/>
          <w:sz w:val="24"/>
          <w:szCs w:val="24"/>
        </w:rPr>
        <w:t>e</w:t>
      </w:r>
      <w:r w:rsidRPr="00004E27">
        <w:rPr>
          <w:rFonts w:ascii="Candara" w:eastAsia="Arial" w:hAnsi="Candara" w:cs="Arial"/>
          <w:sz w:val="24"/>
          <w:szCs w:val="24"/>
        </w:rPr>
        <w:t>d</w:t>
      </w:r>
      <w:r w:rsidRPr="00004E27">
        <w:rPr>
          <w:rFonts w:ascii="Candara" w:eastAsia="Arial" w:hAnsi="Candara" w:cs="Arial"/>
          <w:spacing w:val="1"/>
          <w:sz w:val="24"/>
          <w:szCs w:val="24"/>
        </w:rPr>
        <w:t xml:space="preserve"> t</w:t>
      </w:r>
      <w:r w:rsidRPr="00004E27">
        <w:rPr>
          <w:rFonts w:ascii="Candara" w:eastAsia="Arial" w:hAnsi="Candara" w:cs="Arial"/>
          <w:sz w:val="24"/>
          <w:szCs w:val="24"/>
        </w:rPr>
        <w:t>o</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t</w:t>
      </w:r>
      <w:r w:rsidRPr="00004E27">
        <w:rPr>
          <w:rFonts w:ascii="Candara" w:eastAsia="Arial" w:hAnsi="Candara" w:cs="Arial"/>
          <w:spacing w:val="-1"/>
          <w:sz w:val="24"/>
          <w:szCs w:val="24"/>
        </w:rPr>
        <w:t>h</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z w:val="24"/>
          <w:szCs w:val="24"/>
        </w:rPr>
        <w:t>A</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an</w:t>
      </w:r>
      <w:r w:rsidRPr="00004E27">
        <w:rPr>
          <w:rFonts w:ascii="Candara" w:eastAsia="Arial" w:hAnsi="Candara" w:cs="Arial"/>
          <w:sz w:val="24"/>
          <w:szCs w:val="24"/>
        </w:rPr>
        <w:t>d</w:t>
      </w:r>
      <w:r w:rsidRPr="00004E27">
        <w:rPr>
          <w:rFonts w:ascii="Candara" w:eastAsia="Arial" w:hAnsi="Candara" w:cs="Arial"/>
          <w:spacing w:val="-1"/>
          <w:sz w:val="24"/>
          <w:szCs w:val="24"/>
        </w:rPr>
        <w:t xml:space="preserve"> </w:t>
      </w:r>
      <w:r w:rsidRPr="00004E27">
        <w:rPr>
          <w:rFonts w:ascii="Candara" w:eastAsia="Arial" w:hAnsi="Candara" w:cs="Arial"/>
          <w:sz w:val="24"/>
          <w:szCs w:val="24"/>
        </w:rPr>
        <w:t>E</w:t>
      </w:r>
      <w:r w:rsidRPr="00004E27">
        <w:rPr>
          <w:rFonts w:ascii="Candara" w:eastAsia="Arial" w:hAnsi="Candara" w:cs="Arial"/>
          <w:spacing w:val="-1"/>
          <w:sz w:val="24"/>
          <w:szCs w:val="24"/>
        </w:rPr>
        <w:t xml:space="preserve"> </w:t>
      </w:r>
      <w:r w:rsidRPr="00004E27">
        <w:rPr>
          <w:rFonts w:ascii="Candara" w:eastAsia="Arial" w:hAnsi="Candara" w:cs="Arial"/>
          <w:spacing w:val="1"/>
          <w:sz w:val="24"/>
          <w:szCs w:val="24"/>
        </w:rPr>
        <w:t>un</w:t>
      </w:r>
      <w:r w:rsidRPr="00004E27">
        <w:rPr>
          <w:rFonts w:ascii="Candara" w:eastAsia="Arial" w:hAnsi="Candara" w:cs="Arial"/>
          <w:sz w:val="24"/>
          <w:szCs w:val="24"/>
        </w:rPr>
        <w:t>it.</w:t>
      </w:r>
    </w:p>
    <w:p w14:paraId="7571983E" w14:textId="77777777" w:rsidR="001E2FBD" w:rsidRPr="00D41342" w:rsidRDefault="001E2FBD" w:rsidP="00B3749F">
      <w:pPr>
        <w:spacing w:before="9" w:line="260" w:lineRule="exact"/>
        <w:jc w:val="both"/>
        <w:rPr>
          <w:rFonts w:ascii="Candara" w:hAnsi="Candara" w:cs="Arial"/>
          <w:sz w:val="26"/>
          <w:szCs w:val="26"/>
        </w:rPr>
      </w:pPr>
    </w:p>
    <w:p w14:paraId="7571983F" w14:textId="77777777" w:rsidR="001E2FBD" w:rsidRPr="00D41342" w:rsidRDefault="00086025" w:rsidP="00B3749F">
      <w:pPr>
        <w:ind w:right="8003"/>
        <w:jc w:val="both"/>
        <w:rPr>
          <w:rFonts w:ascii="Candara" w:eastAsia="Arial" w:hAnsi="Candara" w:cs="Arial"/>
          <w:sz w:val="24"/>
          <w:szCs w:val="24"/>
        </w:rPr>
      </w:pPr>
      <w:r w:rsidRPr="00D41342">
        <w:rPr>
          <w:rFonts w:ascii="Candara" w:eastAsia="Arial" w:hAnsi="Candara" w:cs="Arial"/>
          <w:b/>
          <w:sz w:val="24"/>
          <w:szCs w:val="24"/>
        </w:rPr>
        <w:t>ICT</w:t>
      </w:r>
    </w:p>
    <w:p w14:paraId="75719840" w14:textId="77777777" w:rsidR="001E2FBD" w:rsidRPr="00D41342" w:rsidRDefault="00086025" w:rsidP="00B3749F">
      <w:pPr>
        <w:ind w:right="5904"/>
        <w:jc w:val="both"/>
        <w:rPr>
          <w:rFonts w:ascii="Candara" w:eastAsia="Arial" w:hAnsi="Candara" w:cs="Arial"/>
          <w:sz w:val="24"/>
          <w:szCs w:val="24"/>
        </w:rPr>
      </w:pPr>
      <w:r w:rsidRPr="00D41342">
        <w:rPr>
          <w:rFonts w:ascii="Candara" w:eastAsia="Arial" w:hAnsi="Candara" w:cs="Arial"/>
          <w:b/>
          <w:sz w:val="24"/>
          <w:szCs w:val="24"/>
        </w:rPr>
        <w:t>Internet use</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 xml:space="preserve">in </w:t>
      </w:r>
      <w:r w:rsidRPr="00D41342">
        <w:rPr>
          <w:rFonts w:ascii="Candara" w:eastAsia="Arial" w:hAnsi="Candara" w:cs="Arial"/>
          <w:b/>
          <w:spacing w:val="1"/>
          <w:sz w:val="24"/>
          <w:szCs w:val="24"/>
        </w:rPr>
        <w:t>sc</w:t>
      </w:r>
      <w:r w:rsidRPr="00D41342">
        <w:rPr>
          <w:rFonts w:ascii="Candara" w:eastAsia="Arial" w:hAnsi="Candara" w:cs="Arial"/>
          <w:b/>
          <w:sz w:val="24"/>
          <w:szCs w:val="24"/>
        </w:rPr>
        <w:t>ho</w:t>
      </w:r>
      <w:r w:rsidRPr="00D41342">
        <w:rPr>
          <w:rFonts w:ascii="Candara" w:eastAsia="Arial" w:hAnsi="Candara" w:cs="Arial"/>
          <w:b/>
          <w:spacing w:val="-3"/>
          <w:sz w:val="24"/>
          <w:szCs w:val="24"/>
        </w:rPr>
        <w:t>o</w:t>
      </w:r>
      <w:r w:rsidRPr="00D41342">
        <w:rPr>
          <w:rFonts w:ascii="Candara" w:eastAsia="Arial" w:hAnsi="Candara" w:cs="Arial"/>
          <w:b/>
          <w:sz w:val="24"/>
          <w:szCs w:val="24"/>
        </w:rPr>
        <w:t>l</w:t>
      </w:r>
    </w:p>
    <w:p w14:paraId="2F77B4B6" w14:textId="77777777" w:rsidR="006413EB" w:rsidRPr="00D41342" w:rsidRDefault="00086025" w:rsidP="00B3749F">
      <w:pPr>
        <w:ind w:right="5684"/>
        <w:jc w:val="both"/>
        <w:rPr>
          <w:rFonts w:ascii="Candara" w:eastAsia="Arial" w:hAnsi="Candara" w:cs="Arial"/>
          <w:sz w:val="24"/>
          <w:szCs w:val="24"/>
        </w:rPr>
      </w:pP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e 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2"/>
          <w:sz w:val="24"/>
          <w:szCs w:val="24"/>
        </w:rPr>
        <w:t>y</w:t>
      </w:r>
      <w:r w:rsidRPr="00D41342">
        <w:rPr>
          <w:rFonts w:ascii="Candara" w:eastAsia="Arial" w:hAnsi="Candara" w:cs="Arial"/>
          <w:sz w:val="24"/>
          <w:szCs w:val="24"/>
        </w:rPr>
        <w:t>.</w:t>
      </w:r>
    </w:p>
    <w:p w14:paraId="5A56CCAE" w14:textId="77777777" w:rsidR="006413EB" w:rsidRPr="00D41342" w:rsidRDefault="006413EB" w:rsidP="00B3749F">
      <w:pPr>
        <w:ind w:right="5684"/>
        <w:jc w:val="both"/>
        <w:rPr>
          <w:rFonts w:ascii="Candara" w:eastAsia="Arial" w:hAnsi="Candara" w:cs="Arial"/>
          <w:sz w:val="24"/>
          <w:szCs w:val="24"/>
        </w:rPr>
      </w:pPr>
    </w:p>
    <w:p w14:paraId="784530D2" w14:textId="77777777" w:rsidR="006413EB" w:rsidRPr="00D41342" w:rsidRDefault="006413EB" w:rsidP="00B3749F">
      <w:pPr>
        <w:ind w:right="5684"/>
        <w:jc w:val="both"/>
        <w:rPr>
          <w:rFonts w:ascii="Candara" w:eastAsia="Arial" w:hAnsi="Candara" w:cs="Arial"/>
          <w:sz w:val="24"/>
          <w:szCs w:val="24"/>
        </w:rPr>
      </w:pPr>
    </w:p>
    <w:p w14:paraId="75719842" w14:textId="4EF71749" w:rsidR="001E2FBD" w:rsidRPr="00D41342" w:rsidRDefault="00086025" w:rsidP="00B3749F">
      <w:pPr>
        <w:ind w:right="2606"/>
        <w:jc w:val="both"/>
        <w:rPr>
          <w:rFonts w:ascii="Candara" w:eastAsia="Arial" w:hAnsi="Candara" w:cs="Arial"/>
          <w:sz w:val="24"/>
          <w:szCs w:val="24"/>
        </w:rPr>
      </w:pPr>
      <w:r w:rsidRPr="00D41342">
        <w:rPr>
          <w:rFonts w:ascii="Candara" w:eastAsia="Arial" w:hAnsi="Candara" w:cs="Arial"/>
          <w:b/>
          <w:spacing w:val="-1"/>
          <w:sz w:val="24"/>
          <w:szCs w:val="24"/>
        </w:rPr>
        <w:t>M</w:t>
      </w:r>
      <w:r w:rsidRPr="00D41342">
        <w:rPr>
          <w:rFonts w:ascii="Candara" w:eastAsia="Arial" w:hAnsi="Candara" w:cs="Arial"/>
          <w:b/>
          <w:spacing w:val="1"/>
          <w:sz w:val="24"/>
          <w:szCs w:val="24"/>
        </w:rPr>
        <w:t>a</w:t>
      </w:r>
      <w:r w:rsidRPr="00D41342">
        <w:rPr>
          <w:rFonts w:ascii="Candara" w:eastAsia="Arial" w:hAnsi="Candara" w:cs="Arial"/>
          <w:b/>
          <w:sz w:val="24"/>
          <w:szCs w:val="24"/>
        </w:rPr>
        <w:t>inten</w:t>
      </w:r>
      <w:r w:rsidRPr="00D41342">
        <w:rPr>
          <w:rFonts w:ascii="Candara" w:eastAsia="Arial" w:hAnsi="Candara" w:cs="Arial"/>
          <w:b/>
          <w:spacing w:val="1"/>
          <w:sz w:val="24"/>
          <w:szCs w:val="24"/>
        </w:rPr>
        <w:t>a</w:t>
      </w:r>
      <w:r w:rsidRPr="00D41342">
        <w:rPr>
          <w:rFonts w:ascii="Candara" w:eastAsia="Arial" w:hAnsi="Candara" w:cs="Arial"/>
          <w:b/>
          <w:sz w:val="24"/>
          <w:szCs w:val="24"/>
        </w:rPr>
        <w:t>nce</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of</w:t>
      </w:r>
      <w:r w:rsidRPr="00D41342">
        <w:rPr>
          <w:rFonts w:ascii="Candara" w:eastAsia="Arial" w:hAnsi="Candara" w:cs="Arial"/>
          <w:b/>
          <w:spacing w:val="-2"/>
          <w:sz w:val="24"/>
          <w:szCs w:val="24"/>
        </w:rPr>
        <w:t xml:space="preserve"> </w:t>
      </w:r>
      <w:r w:rsidRPr="00D41342">
        <w:rPr>
          <w:rFonts w:ascii="Candara" w:eastAsia="Arial" w:hAnsi="Candara" w:cs="Arial"/>
          <w:b/>
          <w:sz w:val="24"/>
          <w:szCs w:val="24"/>
        </w:rPr>
        <w:t>Equ</w:t>
      </w:r>
      <w:r w:rsidRPr="00D41342">
        <w:rPr>
          <w:rFonts w:ascii="Candara" w:eastAsia="Arial" w:hAnsi="Candara" w:cs="Arial"/>
          <w:b/>
          <w:spacing w:val="-2"/>
          <w:sz w:val="24"/>
          <w:szCs w:val="24"/>
        </w:rPr>
        <w:t>i</w:t>
      </w:r>
      <w:r w:rsidRPr="00D41342">
        <w:rPr>
          <w:rFonts w:ascii="Candara" w:eastAsia="Arial" w:hAnsi="Candara" w:cs="Arial"/>
          <w:b/>
          <w:sz w:val="24"/>
          <w:szCs w:val="24"/>
        </w:rPr>
        <w:t>pm</w:t>
      </w:r>
      <w:r w:rsidRPr="00D41342">
        <w:rPr>
          <w:rFonts w:ascii="Candara" w:eastAsia="Arial" w:hAnsi="Candara" w:cs="Arial"/>
          <w:b/>
          <w:spacing w:val="1"/>
          <w:sz w:val="24"/>
          <w:szCs w:val="24"/>
        </w:rPr>
        <w:t>e</w:t>
      </w:r>
      <w:r w:rsidRPr="00D41342">
        <w:rPr>
          <w:rFonts w:ascii="Candara" w:eastAsia="Arial" w:hAnsi="Candara" w:cs="Arial"/>
          <w:b/>
          <w:sz w:val="24"/>
          <w:szCs w:val="24"/>
        </w:rPr>
        <w:t>nt</w:t>
      </w:r>
    </w:p>
    <w:p w14:paraId="75719843" w14:textId="77777777" w:rsidR="001E2FBD" w:rsidRPr="00D41342" w:rsidRDefault="00086025" w:rsidP="00B3749F">
      <w:pPr>
        <w:ind w:right="7243"/>
        <w:jc w:val="both"/>
        <w:rPr>
          <w:rFonts w:ascii="Candara" w:eastAsia="Arial" w:hAnsi="Candara" w:cs="Arial"/>
          <w:sz w:val="24"/>
          <w:szCs w:val="24"/>
        </w:rPr>
      </w:pPr>
      <w:r w:rsidRPr="00D41342">
        <w:rPr>
          <w:rFonts w:ascii="Candara" w:eastAsia="Arial" w:hAnsi="Candara" w:cs="Arial"/>
          <w:b/>
          <w:sz w:val="24"/>
          <w:szCs w:val="24"/>
        </w:rPr>
        <w:t>El</w:t>
      </w:r>
      <w:r w:rsidRPr="00D41342">
        <w:rPr>
          <w:rFonts w:ascii="Candara" w:eastAsia="Arial" w:hAnsi="Candara" w:cs="Arial"/>
          <w:b/>
          <w:spacing w:val="1"/>
          <w:sz w:val="24"/>
          <w:szCs w:val="24"/>
        </w:rPr>
        <w:t>ec</w:t>
      </w:r>
      <w:r w:rsidRPr="00D41342">
        <w:rPr>
          <w:rFonts w:ascii="Candara" w:eastAsia="Arial" w:hAnsi="Candara" w:cs="Arial"/>
          <w:b/>
          <w:sz w:val="24"/>
          <w:szCs w:val="24"/>
        </w:rPr>
        <w:t>tr</w:t>
      </w:r>
      <w:r w:rsidRPr="00D41342">
        <w:rPr>
          <w:rFonts w:ascii="Candara" w:eastAsia="Arial" w:hAnsi="Candara" w:cs="Arial"/>
          <w:b/>
          <w:spacing w:val="-2"/>
          <w:sz w:val="24"/>
          <w:szCs w:val="24"/>
        </w:rPr>
        <w:t>i</w:t>
      </w:r>
      <w:r w:rsidRPr="00D41342">
        <w:rPr>
          <w:rFonts w:ascii="Candara" w:eastAsia="Arial" w:hAnsi="Candara" w:cs="Arial"/>
          <w:b/>
          <w:spacing w:val="1"/>
          <w:sz w:val="24"/>
          <w:szCs w:val="24"/>
        </w:rPr>
        <w:t>ca</w:t>
      </w:r>
      <w:r w:rsidRPr="00D41342">
        <w:rPr>
          <w:rFonts w:ascii="Candara" w:eastAsia="Arial" w:hAnsi="Candara" w:cs="Arial"/>
          <w:b/>
          <w:spacing w:val="-2"/>
          <w:sz w:val="24"/>
          <w:szCs w:val="24"/>
        </w:rPr>
        <w:t>l</w:t>
      </w:r>
      <w:r w:rsidRPr="00D41342">
        <w:rPr>
          <w:rFonts w:ascii="Candara" w:eastAsia="Arial" w:hAnsi="Candara" w:cs="Arial"/>
          <w:b/>
          <w:sz w:val="24"/>
          <w:szCs w:val="24"/>
        </w:rPr>
        <w:t>:</w:t>
      </w:r>
    </w:p>
    <w:p w14:paraId="5DD65D71" w14:textId="77777777" w:rsidR="006413EB" w:rsidRPr="00D41342" w:rsidRDefault="00086025" w:rsidP="00B3749F">
      <w:pPr>
        <w:ind w:right="55"/>
        <w:jc w:val="both"/>
        <w:rPr>
          <w:rFonts w:ascii="Candara" w:eastAsia="Arial" w:hAnsi="Candara" w:cs="Arial"/>
          <w:spacing w:val="-2"/>
          <w:sz w:val="24"/>
          <w:szCs w:val="24"/>
        </w:rPr>
      </w:pPr>
      <w:r w:rsidRPr="00D41342">
        <w:rPr>
          <w:rFonts w:ascii="Candara" w:eastAsia="Arial" w:hAnsi="Candara" w:cs="Arial"/>
          <w:sz w:val="24"/>
          <w:szCs w:val="24"/>
        </w:rPr>
        <w:t>All</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z w:val="24"/>
          <w:szCs w:val="24"/>
        </w:rPr>
        <w:t>lec</w:t>
      </w:r>
      <w:r w:rsidRPr="00D41342">
        <w:rPr>
          <w:rFonts w:ascii="Candara" w:eastAsia="Arial" w:hAnsi="Candara" w:cs="Arial"/>
          <w:spacing w:val="1"/>
          <w:sz w:val="24"/>
          <w:szCs w:val="24"/>
        </w:rPr>
        <w:t>t</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 xml:space="preserve">l </w:t>
      </w:r>
      <w:r w:rsidRPr="00D41342">
        <w:rPr>
          <w:rFonts w:ascii="Candara" w:eastAsia="Arial" w:hAnsi="Candara" w:cs="Arial"/>
          <w:spacing w:val="1"/>
          <w:sz w:val="24"/>
          <w:szCs w:val="24"/>
        </w:rPr>
        <w:t>a</w:t>
      </w:r>
      <w:r w:rsidRPr="00D41342">
        <w:rPr>
          <w:rFonts w:ascii="Candara" w:eastAsia="Arial" w:hAnsi="Candara" w:cs="Arial"/>
          <w:spacing w:val="-1"/>
          <w:sz w:val="24"/>
          <w:szCs w:val="24"/>
        </w:rPr>
        <w:t>p</w:t>
      </w:r>
      <w:r w:rsidRPr="00D41342">
        <w:rPr>
          <w:rFonts w:ascii="Candara" w:eastAsia="Arial" w:hAnsi="Candara" w:cs="Arial"/>
          <w:spacing w:val="1"/>
          <w:sz w:val="24"/>
          <w:szCs w:val="24"/>
        </w:rPr>
        <w:t>p</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pacing w:val="1"/>
          <w:sz w:val="24"/>
          <w:szCs w:val="24"/>
        </w:rPr>
        <w:t>an</w:t>
      </w:r>
      <w:r w:rsidRPr="00D41342">
        <w:rPr>
          <w:rFonts w:ascii="Candara" w:eastAsia="Arial" w:hAnsi="Candara" w:cs="Arial"/>
          <w:spacing w:val="-2"/>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 xml:space="preserve">s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2"/>
          <w:sz w:val="24"/>
          <w:szCs w:val="24"/>
        </w:rPr>
        <w:t>p</w:t>
      </w:r>
      <w:r w:rsidRPr="00D41342">
        <w:rPr>
          <w:rFonts w:ascii="Candara" w:eastAsia="Arial" w:hAnsi="Candara" w:cs="Arial"/>
          <w:spacing w:val="1"/>
          <w:sz w:val="24"/>
          <w:szCs w:val="24"/>
        </w:rPr>
        <w:t>me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 xml:space="preserve"> a</w:t>
      </w:r>
      <w:r w:rsidRPr="00D41342">
        <w:rPr>
          <w:rFonts w:ascii="Candara" w:eastAsia="Arial" w:hAnsi="Candara" w:cs="Arial"/>
          <w:sz w:val="24"/>
          <w:szCs w:val="24"/>
        </w:rPr>
        <w:t>re</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st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7"/>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lar</w:t>
      </w:r>
      <w:r w:rsidRPr="00D41342">
        <w:rPr>
          <w:rFonts w:ascii="Candara" w:eastAsia="Arial" w:hAnsi="Candara" w:cs="Arial"/>
          <w:spacing w:val="-1"/>
          <w:sz w:val="24"/>
          <w:szCs w:val="24"/>
        </w:rPr>
        <w:t>l</w:t>
      </w:r>
      <w:r w:rsidRPr="00D41342">
        <w:rPr>
          <w:rFonts w:ascii="Candara" w:eastAsia="Arial" w:hAnsi="Candara" w:cs="Arial"/>
          <w:spacing w:val="-2"/>
          <w:sz w:val="24"/>
          <w:szCs w:val="24"/>
        </w:rPr>
        <w:t>y</w:t>
      </w:r>
      <w:r w:rsidR="006413EB" w:rsidRPr="00D41342">
        <w:rPr>
          <w:rFonts w:ascii="Candara" w:eastAsia="Arial" w:hAnsi="Candara" w:cs="Arial"/>
          <w:spacing w:val="-2"/>
          <w:sz w:val="24"/>
          <w:szCs w:val="24"/>
        </w:rPr>
        <w:t xml:space="preserve"> by approved electricians,</w:t>
      </w:r>
    </w:p>
    <w:p w14:paraId="75719844" w14:textId="50F4E3DC" w:rsidR="001E2FBD" w:rsidRPr="00D41342" w:rsidRDefault="00086025" w:rsidP="00B3749F">
      <w:pPr>
        <w:ind w:right="55"/>
        <w:jc w:val="both"/>
        <w:rPr>
          <w:rFonts w:ascii="Candara" w:eastAsia="Arial" w:hAnsi="Candara" w:cs="Arial"/>
          <w:spacing w:val="-2"/>
          <w:sz w:val="24"/>
          <w:szCs w:val="24"/>
        </w:rPr>
      </w:pP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 xml:space="preserve">sk </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1"/>
          <w:sz w:val="24"/>
          <w:szCs w:val="24"/>
        </w:rPr>
        <w:t>m</w:t>
      </w:r>
      <w:r w:rsidRPr="00D41342">
        <w:rPr>
          <w:rFonts w:ascii="Candara" w:eastAsia="Arial" w:hAnsi="Candara" w:cs="Arial"/>
          <w:spacing w:val="1"/>
          <w:sz w:val="24"/>
          <w:szCs w:val="24"/>
        </w:rPr>
        <w:t>en</w:t>
      </w:r>
      <w:r w:rsidRPr="00D41342">
        <w:rPr>
          <w:rFonts w:ascii="Candara" w:eastAsia="Arial" w:hAnsi="Candara" w:cs="Arial"/>
          <w:spacing w:val="3"/>
          <w:sz w:val="24"/>
          <w:szCs w:val="24"/>
        </w:rPr>
        <w:t>t</w:t>
      </w:r>
      <w:r w:rsidRPr="00D41342">
        <w:rPr>
          <w:rFonts w:ascii="Candara" w:eastAsia="Arial" w:hAnsi="Candara" w:cs="Arial"/>
          <w:spacing w:val="-2"/>
          <w:sz w:val="24"/>
          <w:szCs w:val="24"/>
        </w:rPr>
        <w:t>s.</w:t>
      </w:r>
    </w:p>
    <w:p w14:paraId="75719845" w14:textId="77777777" w:rsidR="001E2FBD" w:rsidRPr="00D41342" w:rsidRDefault="00086025" w:rsidP="00B3749F">
      <w:pPr>
        <w:ind w:right="7856"/>
        <w:jc w:val="both"/>
        <w:rPr>
          <w:rFonts w:ascii="Candara" w:eastAsia="Arial" w:hAnsi="Candara" w:cs="Arial"/>
          <w:sz w:val="24"/>
          <w:szCs w:val="24"/>
        </w:rPr>
      </w:pPr>
      <w:r w:rsidRPr="00D41342">
        <w:rPr>
          <w:rFonts w:ascii="Candara" w:eastAsia="Arial" w:hAnsi="Candara" w:cs="Arial"/>
          <w:b/>
          <w:sz w:val="24"/>
          <w:szCs w:val="24"/>
        </w:rPr>
        <w:t>G</w:t>
      </w:r>
      <w:r w:rsidRPr="00D41342">
        <w:rPr>
          <w:rFonts w:ascii="Candara" w:eastAsia="Arial" w:hAnsi="Candara" w:cs="Arial"/>
          <w:b/>
          <w:spacing w:val="1"/>
          <w:sz w:val="24"/>
          <w:szCs w:val="24"/>
        </w:rPr>
        <w:t>a</w:t>
      </w:r>
      <w:r w:rsidRPr="00D41342">
        <w:rPr>
          <w:rFonts w:ascii="Candara" w:eastAsia="Arial" w:hAnsi="Candara" w:cs="Arial"/>
          <w:b/>
          <w:spacing w:val="-1"/>
          <w:sz w:val="24"/>
          <w:szCs w:val="24"/>
        </w:rPr>
        <w:t>s</w:t>
      </w:r>
      <w:r w:rsidRPr="00D41342">
        <w:rPr>
          <w:rFonts w:ascii="Candara" w:eastAsia="Arial" w:hAnsi="Candara" w:cs="Arial"/>
          <w:b/>
          <w:sz w:val="24"/>
          <w:szCs w:val="24"/>
        </w:rPr>
        <w:t>:</w:t>
      </w:r>
    </w:p>
    <w:p w14:paraId="75719846" w14:textId="77777777" w:rsidR="001E2FBD" w:rsidRPr="00D41342" w:rsidRDefault="00086025" w:rsidP="00B3749F">
      <w:pPr>
        <w:ind w:right="2836"/>
        <w:jc w:val="both"/>
        <w:rPr>
          <w:rFonts w:ascii="Candara" w:eastAsia="Arial" w:hAnsi="Candara" w:cs="Arial"/>
          <w:sz w:val="24"/>
          <w:szCs w:val="24"/>
        </w:rPr>
      </w:pPr>
      <w:r w:rsidRPr="00D41342">
        <w:rPr>
          <w:rFonts w:ascii="Candara" w:eastAsia="Arial" w:hAnsi="Candara" w:cs="Arial"/>
          <w:spacing w:val="1"/>
          <w:sz w:val="24"/>
          <w:szCs w:val="24"/>
        </w:rPr>
        <w:t>App</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pacing w:val="1"/>
          <w:sz w:val="24"/>
          <w:szCs w:val="24"/>
        </w:rPr>
        <w:t>an</w:t>
      </w:r>
      <w:r w:rsidRPr="00D41342">
        <w:rPr>
          <w:rFonts w:ascii="Candara" w:eastAsia="Arial" w:hAnsi="Candara" w:cs="Arial"/>
          <w:spacing w:val="-2"/>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 xml:space="preserve">s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te</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z w:val="24"/>
          <w:szCs w:val="24"/>
        </w:rPr>
        <w:t>rec</w:t>
      </w:r>
      <w:r w:rsidRPr="00D41342">
        <w:rPr>
          <w:rFonts w:ascii="Candara" w:eastAsia="Arial" w:hAnsi="Candara" w:cs="Arial"/>
          <w:spacing w:val="1"/>
          <w:sz w:val="24"/>
          <w:szCs w:val="24"/>
        </w:rPr>
        <w:t>om</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pacing w:val="1"/>
          <w:sz w:val="24"/>
          <w:szCs w:val="24"/>
        </w:rPr>
        <w:t>de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5"/>
          <w:sz w:val="24"/>
          <w:szCs w:val="24"/>
        </w:rPr>
        <w:t>r</w:t>
      </w:r>
      <w:r w:rsidRPr="00D41342">
        <w:rPr>
          <w:rFonts w:ascii="Candara" w:eastAsia="Arial" w:hAnsi="Candara" w:cs="Arial"/>
          <w:spacing w:val="1"/>
          <w:sz w:val="24"/>
          <w:szCs w:val="24"/>
        </w:rPr>
        <w:t>a</w:t>
      </w:r>
      <w:r w:rsidRPr="00D41342">
        <w:rPr>
          <w:rFonts w:ascii="Candara" w:eastAsia="Arial" w:hAnsi="Candara" w:cs="Arial"/>
          <w:sz w:val="24"/>
          <w:szCs w:val="24"/>
        </w:rPr>
        <w:t>ct</w:t>
      </w:r>
      <w:r w:rsidRPr="00D41342">
        <w:rPr>
          <w:rFonts w:ascii="Candara" w:eastAsia="Arial" w:hAnsi="Candara" w:cs="Arial"/>
          <w:spacing w:val="1"/>
          <w:sz w:val="24"/>
          <w:szCs w:val="24"/>
        </w:rPr>
        <w:t>o</w:t>
      </w:r>
      <w:r w:rsidRPr="00D41342">
        <w:rPr>
          <w:rFonts w:ascii="Candara" w:eastAsia="Arial" w:hAnsi="Candara" w:cs="Arial"/>
          <w:sz w:val="24"/>
          <w:szCs w:val="24"/>
        </w:rPr>
        <w:t>rs.</w:t>
      </w:r>
    </w:p>
    <w:p w14:paraId="75719847" w14:textId="121969F2" w:rsidR="001E2FBD" w:rsidRDefault="001E2FBD" w:rsidP="00B3749F">
      <w:pPr>
        <w:spacing w:before="16" w:line="260" w:lineRule="exact"/>
        <w:jc w:val="both"/>
        <w:rPr>
          <w:rFonts w:ascii="Candara" w:hAnsi="Candara" w:cs="Arial"/>
          <w:sz w:val="26"/>
          <w:szCs w:val="26"/>
        </w:rPr>
      </w:pPr>
    </w:p>
    <w:p w14:paraId="740234E3" w14:textId="09BA265C" w:rsidR="00573FB4" w:rsidRDefault="00573FB4" w:rsidP="00B3749F">
      <w:pPr>
        <w:spacing w:before="16" w:line="260" w:lineRule="exact"/>
        <w:jc w:val="both"/>
        <w:rPr>
          <w:rFonts w:ascii="Candara" w:hAnsi="Candara" w:cs="Arial"/>
          <w:sz w:val="24"/>
          <w:szCs w:val="24"/>
        </w:rPr>
      </w:pPr>
      <w:r w:rsidRPr="00573FB4">
        <w:rPr>
          <w:rFonts w:ascii="Candara" w:hAnsi="Candara" w:cs="Arial"/>
          <w:b/>
          <w:bCs/>
          <w:sz w:val="24"/>
          <w:szCs w:val="24"/>
        </w:rPr>
        <w:t>National Pandemic</w:t>
      </w:r>
    </w:p>
    <w:p w14:paraId="455E4FFE" w14:textId="647055A6" w:rsidR="00573FB4" w:rsidRDefault="00573FB4" w:rsidP="00B3749F">
      <w:pPr>
        <w:spacing w:before="16" w:line="260" w:lineRule="exact"/>
        <w:jc w:val="both"/>
        <w:rPr>
          <w:rFonts w:ascii="Candara" w:hAnsi="Candara" w:cs="Arial"/>
          <w:sz w:val="24"/>
          <w:szCs w:val="24"/>
        </w:rPr>
      </w:pPr>
      <w:r>
        <w:rPr>
          <w:rFonts w:ascii="Candara" w:hAnsi="Candara" w:cs="Arial"/>
          <w:sz w:val="24"/>
          <w:szCs w:val="24"/>
        </w:rPr>
        <w:t>In the event of National Pandemic, rules and guidance will be issued by local and national, governments and health authorities. The school will follow these instructions to ensure the safety of its staff, pupils and the wider community.</w:t>
      </w:r>
    </w:p>
    <w:p w14:paraId="694E1C82" w14:textId="77777777" w:rsidR="00573FB4" w:rsidRPr="00573FB4" w:rsidRDefault="00573FB4" w:rsidP="00B3749F">
      <w:pPr>
        <w:spacing w:before="16" w:line="260" w:lineRule="exact"/>
        <w:jc w:val="both"/>
        <w:rPr>
          <w:rFonts w:ascii="Candara" w:hAnsi="Candara" w:cs="Arial"/>
          <w:sz w:val="24"/>
          <w:szCs w:val="24"/>
        </w:rPr>
      </w:pPr>
    </w:p>
    <w:p w14:paraId="75719848" w14:textId="77777777" w:rsidR="001E2FBD" w:rsidRPr="00D41342" w:rsidRDefault="00086025" w:rsidP="00B3749F">
      <w:pPr>
        <w:ind w:right="6790"/>
        <w:jc w:val="both"/>
        <w:rPr>
          <w:rFonts w:ascii="Candara" w:eastAsia="Arial" w:hAnsi="Candara" w:cs="Arial"/>
          <w:sz w:val="24"/>
          <w:szCs w:val="24"/>
        </w:rPr>
      </w:pPr>
      <w:r w:rsidRPr="00D41342">
        <w:rPr>
          <w:rFonts w:ascii="Candara" w:eastAsia="Arial" w:hAnsi="Candara" w:cs="Arial"/>
          <w:b/>
          <w:sz w:val="24"/>
          <w:szCs w:val="24"/>
        </w:rPr>
        <w:t>Lone</w:t>
      </w:r>
      <w:r w:rsidRPr="00D41342">
        <w:rPr>
          <w:rFonts w:ascii="Candara" w:eastAsia="Arial" w:hAnsi="Candara" w:cs="Arial"/>
          <w:b/>
          <w:spacing w:val="1"/>
          <w:sz w:val="24"/>
          <w:szCs w:val="24"/>
        </w:rPr>
        <w:t xml:space="preserve"> W</w:t>
      </w:r>
      <w:r w:rsidRPr="00D41342">
        <w:rPr>
          <w:rFonts w:ascii="Candara" w:eastAsia="Arial" w:hAnsi="Candara" w:cs="Arial"/>
          <w:b/>
          <w:sz w:val="24"/>
          <w:szCs w:val="24"/>
        </w:rPr>
        <w:t>or</w:t>
      </w:r>
      <w:r w:rsidRPr="00D41342">
        <w:rPr>
          <w:rFonts w:ascii="Candara" w:eastAsia="Arial" w:hAnsi="Candara" w:cs="Arial"/>
          <w:b/>
          <w:spacing w:val="-1"/>
          <w:sz w:val="24"/>
          <w:szCs w:val="24"/>
        </w:rPr>
        <w:t>k</w:t>
      </w:r>
      <w:r w:rsidRPr="00D41342">
        <w:rPr>
          <w:rFonts w:ascii="Candara" w:eastAsia="Arial" w:hAnsi="Candara" w:cs="Arial"/>
          <w:b/>
          <w:sz w:val="24"/>
          <w:szCs w:val="24"/>
        </w:rPr>
        <w:t>ing</w:t>
      </w:r>
    </w:p>
    <w:p w14:paraId="75719849" w14:textId="519D1597" w:rsidR="001E2FBD" w:rsidRPr="00D41342" w:rsidRDefault="00086025" w:rsidP="00B3749F">
      <w:pPr>
        <w:ind w:right="77"/>
        <w:jc w:val="both"/>
        <w:rPr>
          <w:rFonts w:ascii="Candara" w:eastAsia="Arial" w:hAnsi="Candara" w:cs="Arial"/>
          <w:sz w:val="24"/>
          <w:szCs w:val="24"/>
        </w:rPr>
      </w:pP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rk</w:t>
      </w:r>
      <w:r w:rsidRPr="00D41342">
        <w:rPr>
          <w:rFonts w:ascii="Candara" w:eastAsia="Arial" w:hAnsi="Candara" w:cs="Arial"/>
          <w:spacing w:val="-1"/>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on</w:t>
      </w:r>
      <w:r w:rsidRPr="00D41342">
        <w:rPr>
          <w:rFonts w:ascii="Candara" w:eastAsia="Arial" w:hAnsi="Candara" w:cs="Arial"/>
          <w:sz w:val="24"/>
          <w:szCs w:val="24"/>
        </w:rPr>
        <w:t>e</w:t>
      </w:r>
      <w:r w:rsidRPr="00D41342">
        <w:rPr>
          <w:rFonts w:ascii="Candara" w:eastAsia="Arial" w:hAnsi="Candara" w:cs="Arial"/>
          <w:spacing w:val="1"/>
          <w:sz w:val="24"/>
          <w:szCs w:val="24"/>
        </w:rPr>
        <w:t xml:space="preserve"> t</w:t>
      </w:r>
      <w:r w:rsidRPr="00D41342">
        <w:rPr>
          <w:rFonts w:ascii="Candara" w:eastAsia="Arial" w:hAnsi="Candara" w:cs="Arial"/>
          <w:sz w:val="24"/>
          <w:szCs w:val="24"/>
        </w:rPr>
        <w:t>o</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on</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sit</w:t>
      </w:r>
      <w:r w:rsidRPr="00D41342">
        <w:rPr>
          <w:rFonts w:ascii="Candara" w:eastAsia="Arial" w:hAnsi="Candara" w:cs="Arial"/>
          <w:spacing w:val="-1"/>
          <w:sz w:val="24"/>
          <w:szCs w:val="24"/>
        </w:rPr>
        <w:t>u</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 xml:space="preserve">s </w:t>
      </w:r>
      <w:r w:rsidRPr="00D41342">
        <w:rPr>
          <w:rFonts w:ascii="Candara" w:eastAsia="Arial" w:hAnsi="Candara" w:cs="Arial"/>
          <w:spacing w:val="-2"/>
          <w:sz w:val="24"/>
          <w:szCs w:val="24"/>
        </w:rPr>
        <w:t>w</w:t>
      </w:r>
      <w:r w:rsidRPr="00D41342">
        <w:rPr>
          <w:rFonts w:ascii="Candara" w:eastAsia="Arial" w:hAnsi="Candara" w:cs="Arial"/>
          <w:sz w:val="24"/>
          <w:szCs w:val="24"/>
        </w:rPr>
        <w:t>ith</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tuden</w:t>
      </w:r>
      <w:r w:rsidRPr="00D41342">
        <w:rPr>
          <w:rFonts w:ascii="Candara" w:eastAsia="Arial" w:hAnsi="Candara" w:cs="Arial"/>
          <w:sz w:val="24"/>
          <w:szCs w:val="24"/>
        </w:rPr>
        <w:t>ts</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ma</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mo</w:t>
      </w:r>
      <w:r w:rsidRPr="00D41342">
        <w:rPr>
          <w:rFonts w:ascii="Candara" w:eastAsia="Arial" w:hAnsi="Candara" w:cs="Arial"/>
          <w:sz w:val="24"/>
          <w:szCs w:val="24"/>
        </w:rPr>
        <w:t xml:space="preserve">re </w:t>
      </w:r>
      <w:r w:rsidRPr="00D41342">
        <w:rPr>
          <w:rFonts w:ascii="Candara" w:eastAsia="Arial" w:hAnsi="Candara" w:cs="Arial"/>
          <w:spacing w:val="-2"/>
          <w:sz w:val="24"/>
          <w:szCs w:val="24"/>
        </w:rPr>
        <w:t>v</w:t>
      </w:r>
      <w:r w:rsidRPr="00D41342">
        <w:rPr>
          <w:rFonts w:ascii="Candara" w:eastAsia="Arial" w:hAnsi="Candara" w:cs="Arial"/>
          <w:spacing w:val="1"/>
          <w:sz w:val="24"/>
          <w:szCs w:val="24"/>
        </w:rPr>
        <w:t>u</w:t>
      </w:r>
      <w:r w:rsidRPr="00D41342">
        <w:rPr>
          <w:rFonts w:ascii="Candara" w:eastAsia="Arial" w:hAnsi="Candara" w:cs="Arial"/>
          <w:sz w:val="24"/>
          <w:szCs w:val="24"/>
        </w:rPr>
        <w:t>ln</w:t>
      </w:r>
      <w:r w:rsidRPr="00D41342">
        <w:rPr>
          <w:rFonts w:ascii="Candara" w:eastAsia="Arial" w:hAnsi="Candara" w:cs="Arial"/>
          <w:spacing w:val="1"/>
          <w:sz w:val="24"/>
          <w:szCs w:val="24"/>
        </w:rPr>
        <w:t>e</w:t>
      </w:r>
      <w:r w:rsidRPr="00D41342">
        <w:rPr>
          <w:rFonts w:ascii="Candara" w:eastAsia="Arial" w:hAnsi="Candara" w:cs="Arial"/>
          <w:sz w:val="24"/>
          <w:szCs w:val="24"/>
        </w:rPr>
        <w:t>ra</w:t>
      </w:r>
      <w:r w:rsidRPr="00D41342">
        <w:rPr>
          <w:rFonts w:ascii="Candara" w:eastAsia="Arial" w:hAnsi="Candara" w:cs="Arial"/>
          <w:spacing w:val="1"/>
          <w:sz w:val="24"/>
          <w:szCs w:val="24"/>
        </w:rPr>
        <w:t>b</w:t>
      </w:r>
      <w:r w:rsidRPr="00D41342">
        <w:rPr>
          <w:rFonts w:ascii="Candara" w:eastAsia="Arial" w:hAnsi="Candara" w:cs="Arial"/>
          <w:sz w:val="24"/>
          <w:szCs w:val="24"/>
        </w:rPr>
        <w:t>le</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 xml:space="preserve">o </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pacing w:val="-1"/>
          <w:sz w:val="24"/>
          <w:szCs w:val="24"/>
        </w:rPr>
        <w:t>g</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on</w:t>
      </w:r>
      <w:r w:rsidRPr="00D41342">
        <w:rPr>
          <w:rFonts w:ascii="Candara" w:eastAsia="Arial" w:hAnsi="Candara" w:cs="Arial"/>
          <w:sz w:val="24"/>
          <w:szCs w:val="24"/>
        </w:rPr>
        <w:t xml:space="preserve">s. </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c</w:t>
      </w:r>
      <w:r w:rsidRPr="00D41342">
        <w:rPr>
          <w:rFonts w:ascii="Candara" w:eastAsia="Arial" w:hAnsi="Candara" w:cs="Arial"/>
          <w:spacing w:val="1"/>
          <w:sz w:val="24"/>
          <w:szCs w:val="24"/>
        </w:rPr>
        <w:t>he</w:t>
      </w:r>
      <w:r w:rsidRPr="00D41342">
        <w:rPr>
          <w:rFonts w:ascii="Candara" w:eastAsia="Arial" w:hAnsi="Candara" w:cs="Arial"/>
          <w:sz w:val="24"/>
          <w:szCs w:val="24"/>
        </w:rPr>
        <w:t xml:space="preserve">rs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o</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rs</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g</w:t>
      </w:r>
      <w:r w:rsidRPr="00D41342">
        <w:rPr>
          <w:rFonts w:ascii="Candara" w:eastAsia="Arial" w:hAnsi="Candara" w:cs="Arial"/>
          <w:spacing w:val="1"/>
          <w:sz w:val="24"/>
          <w:szCs w:val="24"/>
        </w:rPr>
        <w:t>n</w:t>
      </w:r>
      <w:r w:rsidRPr="00D41342">
        <w:rPr>
          <w:rFonts w:ascii="Candara" w:eastAsia="Arial" w:hAnsi="Candara" w:cs="Arial"/>
          <w:sz w:val="24"/>
          <w:szCs w:val="24"/>
        </w:rPr>
        <w:t>ise</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po</w:t>
      </w:r>
      <w:r w:rsidRPr="00D41342">
        <w:rPr>
          <w:rFonts w:ascii="Candara" w:eastAsia="Arial" w:hAnsi="Candara" w:cs="Arial"/>
          <w:sz w:val="24"/>
          <w:szCs w:val="24"/>
        </w:rPr>
        <w:t>ss</w:t>
      </w:r>
      <w:r w:rsidRPr="00D41342">
        <w:rPr>
          <w:rFonts w:ascii="Candara" w:eastAsia="Arial" w:hAnsi="Candara" w:cs="Arial"/>
          <w:spacing w:val="-3"/>
          <w:sz w:val="24"/>
          <w:szCs w:val="24"/>
        </w:rPr>
        <w:t>i</w:t>
      </w:r>
      <w:r w:rsidRPr="00D41342">
        <w:rPr>
          <w:rFonts w:ascii="Candara" w:eastAsia="Arial" w:hAnsi="Candara" w:cs="Arial"/>
          <w:spacing w:val="1"/>
          <w:sz w:val="24"/>
          <w:szCs w:val="24"/>
        </w:rPr>
        <w:t>b</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ity</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p</w:t>
      </w:r>
      <w:r w:rsidRPr="00D41342">
        <w:rPr>
          <w:rFonts w:ascii="Candara" w:eastAsia="Arial" w:hAnsi="Candara" w:cs="Arial"/>
          <w:sz w:val="24"/>
          <w:szCs w:val="24"/>
        </w:rPr>
        <w:t xml:space="preserve">lan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18"/>
          <w:sz w:val="24"/>
          <w:szCs w:val="24"/>
        </w:rPr>
        <w:t xml:space="preserve"> </w:t>
      </w:r>
      <w:r w:rsidRPr="00D41342">
        <w:rPr>
          <w:rFonts w:ascii="Candara" w:eastAsia="Arial" w:hAnsi="Candara" w:cs="Arial"/>
          <w:spacing w:val="-2"/>
          <w:sz w:val="24"/>
          <w:szCs w:val="24"/>
        </w:rPr>
        <w:t>c</w:t>
      </w:r>
      <w:r w:rsidRPr="00D41342">
        <w:rPr>
          <w:rFonts w:ascii="Candara" w:eastAsia="Arial" w:hAnsi="Candara" w:cs="Arial"/>
          <w:spacing w:val="1"/>
          <w:sz w:val="24"/>
          <w:szCs w:val="24"/>
        </w:rPr>
        <w:t>on</w:t>
      </w:r>
      <w:r w:rsidRPr="00D41342">
        <w:rPr>
          <w:rFonts w:ascii="Candara" w:eastAsia="Arial" w:hAnsi="Candara" w:cs="Arial"/>
          <w:spacing w:val="-1"/>
          <w:sz w:val="24"/>
          <w:szCs w:val="24"/>
        </w:rPr>
        <w:t>d</w:t>
      </w:r>
      <w:r w:rsidRPr="00D41342">
        <w:rPr>
          <w:rFonts w:ascii="Candara" w:eastAsia="Arial" w:hAnsi="Candara" w:cs="Arial"/>
          <w:spacing w:val="1"/>
          <w:sz w:val="24"/>
          <w:szCs w:val="24"/>
        </w:rPr>
        <w:t>u</w:t>
      </w:r>
      <w:r w:rsidRPr="00D41342">
        <w:rPr>
          <w:rFonts w:ascii="Candara" w:eastAsia="Arial" w:hAnsi="Candara" w:cs="Arial"/>
          <w:sz w:val="24"/>
          <w:szCs w:val="24"/>
        </w:rPr>
        <w:t>ct</w:t>
      </w:r>
      <w:r w:rsidRPr="00D41342">
        <w:rPr>
          <w:rFonts w:ascii="Candara" w:eastAsia="Arial" w:hAnsi="Candara" w:cs="Arial"/>
          <w:spacing w:val="17"/>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pacing w:val="-2"/>
          <w:sz w:val="24"/>
          <w:szCs w:val="24"/>
        </w:rPr>
        <w:t>c</w:t>
      </w:r>
      <w:r w:rsidRPr="00D41342">
        <w:rPr>
          <w:rFonts w:ascii="Candara" w:eastAsia="Arial" w:hAnsi="Candara" w:cs="Arial"/>
          <w:sz w:val="24"/>
          <w:szCs w:val="24"/>
        </w:rPr>
        <w:t>h</w:t>
      </w:r>
      <w:r w:rsidRPr="00D41342">
        <w:rPr>
          <w:rFonts w:ascii="Candara" w:eastAsia="Arial" w:hAnsi="Candara" w:cs="Arial"/>
          <w:spacing w:val="15"/>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e</w:t>
      </w:r>
      <w:r w:rsidRPr="00D41342">
        <w:rPr>
          <w:rFonts w:ascii="Candara" w:eastAsia="Arial" w:hAnsi="Candara" w:cs="Arial"/>
          <w:sz w:val="24"/>
          <w:szCs w:val="24"/>
        </w:rPr>
        <w:t>ti</w:t>
      </w:r>
      <w:r w:rsidRPr="00D41342">
        <w:rPr>
          <w:rFonts w:ascii="Candara" w:eastAsia="Arial" w:hAnsi="Candara" w:cs="Arial"/>
          <w:spacing w:val="1"/>
          <w:sz w:val="24"/>
          <w:szCs w:val="24"/>
        </w:rPr>
        <w:t>n</w:t>
      </w:r>
      <w:r w:rsidRPr="00D41342">
        <w:rPr>
          <w:rFonts w:ascii="Candara" w:eastAsia="Arial" w:hAnsi="Candara" w:cs="Arial"/>
          <w:spacing w:val="-1"/>
          <w:sz w:val="24"/>
          <w:szCs w:val="24"/>
        </w:rPr>
        <w:t>g</w:t>
      </w:r>
      <w:r w:rsidRPr="00D41342">
        <w:rPr>
          <w:rFonts w:ascii="Candara" w:eastAsia="Arial" w:hAnsi="Candara" w:cs="Arial"/>
          <w:spacing w:val="4"/>
          <w:sz w:val="24"/>
          <w:szCs w:val="24"/>
        </w:rPr>
        <w:t>s</w:t>
      </w:r>
      <w:r w:rsidRPr="00D41342">
        <w:rPr>
          <w:rFonts w:ascii="Candara" w:eastAsia="Arial" w:hAnsi="Candara" w:cs="Arial"/>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1"/>
          <w:sz w:val="24"/>
          <w:szCs w:val="24"/>
        </w:rPr>
        <w:t>on</w:t>
      </w:r>
      <w:r w:rsidRPr="00D41342">
        <w:rPr>
          <w:rFonts w:ascii="Candara" w:eastAsia="Arial" w:hAnsi="Candara" w:cs="Arial"/>
          <w:sz w:val="24"/>
          <w:szCs w:val="24"/>
        </w:rPr>
        <w:t>s</w:t>
      </w:r>
      <w:r w:rsidRPr="00D41342">
        <w:rPr>
          <w:rFonts w:ascii="Candara" w:eastAsia="Arial" w:hAnsi="Candara" w:cs="Arial"/>
          <w:spacing w:val="16"/>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w:t>
      </w:r>
      <w:r w:rsidRPr="00D41342">
        <w:rPr>
          <w:rFonts w:ascii="Candara" w:eastAsia="Arial" w:hAnsi="Candara" w:cs="Arial"/>
          <w:spacing w:val="1"/>
          <w:sz w:val="24"/>
          <w:szCs w:val="24"/>
        </w:rPr>
        <w:t>o</w:t>
      </w:r>
      <w:r w:rsidRPr="00D41342">
        <w:rPr>
          <w:rFonts w:ascii="Candara" w:eastAsia="Arial" w:hAnsi="Candara" w:cs="Arial"/>
          <w:sz w:val="24"/>
          <w:szCs w:val="24"/>
        </w:rPr>
        <w:t>rd</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pacing w:val="-1"/>
          <w:sz w:val="24"/>
          <w:szCs w:val="24"/>
        </w:rPr>
        <w:t>g</w:t>
      </w:r>
      <w:r w:rsidRPr="00D41342">
        <w:rPr>
          <w:rFonts w:ascii="Candara" w:eastAsia="Arial" w:hAnsi="Candara" w:cs="Arial"/>
          <w:sz w:val="24"/>
          <w:szCs w:val="24"/>
        </w:rPr>
        <w:t>l</w:t>
      </w:r>
      <w:r w:rsidRPr="00D41342">
        <w:rPr>
          <w:rFonts w:ascii="Candara" w:eastAsia="Arial" w:hAnsi="Candara" w:cs="Arial"/>
          <w:spacing w:val="-3"/>
          <w:sz w:val="24"/>
          <w:szCs w:val="24"/>
        </w:rPr>
        <w:t>y</w:t>
      </w:r>
      <w:r w:rsidR="006413EB" w:rsidRPr="00D41342">
        <w:rPr>
          <w:rFonts w:ascii="Candara" w:eastAsia="Arial" w:hAnsi="Candara" w:cs="Arial"/>
          <w:sz w:val="24"/>
          <w:szCs w:val="24"/>
        </w:rPr>
        <w:t xml:space="preserve">. </w:t>
      </w:r>
      <w:r w:rsidRPr="00D41342">
        <w:rPr>
          <w:rFonts w:ascii="Candara" w:eastAsia="Arial" w:hAnsi="Candara" w:cs="Arial"/>
          <w:spacing w:val="3"/>
          <w:sz w:val="24"/>
          <w:szCs w:val="24"/>
        </w:rPr>
        <w:t>E</w:t>
      </w:r>
      <w:r w:rsidRPr="00D41342">
        <w:rPr>
          <w:rFonts w:ascii="Candara" w:eastAsia="Arial" w:hAnsi="Candara" w:cs="Arial"/>
          <w:spacing w:val="-2"/>
          <w:sz w:val="24"/>
          <w:szCs w:val="24"/>
        </w:rPr>
        <w:t>v</w:t>
      </w:r>
      <w:r w:rsidRPr="00D41342">
        <w:rPr>
          <w:rFonts w:ascii="Candara" w:eastAsia="Arial" w:hAnsi="Candara" w:cs="Arial"/>
          <w:spacing w:val="1"/>
          <w:sz w:val="24"/>
          <w:szCs w:val="24"/>
        </w:rPr>
        <w:t>er</w:t>
      </w:r>
      <w:r w:rsidRPr="00D41342">
        <w:rPr>
          <w:rFonts w:ascii="Candara" w:eastAsia="Arial" w:hAnsi="Candara" w:cs="Arial"/>
          <w:sz w:val="24"/>
          <w:szCs w:val="24"/>
        </w:rPr>
        <w:t>y</w:t>
      </w:r>
      <w:r w:rsidRPr="00D41342">
        <w:rPr>
          <w:rFonts w:ascii="Candara" w:eastAsia="Arial" w:hAnsi="Candara" w:cs="Arial"/>
          <w:spacing w:val="1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te</w:t>
      </w:r>
      <w:r w:rsidRPr="00D41342">
        <w:rPr>
          <w:rFonts w:ascii="Candara" w:eastAsia="Arial" w:hAnsi="Candara" w:cs="Arial"/>
          <w:spacing w:val="-1"/>
          <w:sz w:val="24"/>
          <w:szCs w:val="24"/>
        </w:rPr>
        <w:t>m</w:t>
      </w:r>
      <w:r w:rsidRPr="00D41342">
        <w:rPr>
          <w:rFonts w:ascii="Candara" w:eastAsia="Arial" w:hAnsi="Candara" w:cs="Arial"/>
          <w:spacing w:val="1"/>
          <w:sz w:val="24"/>
          <w:szCs w:val="24"/>
        </w:rPr>
        <w:t>p</w:t>
      </w:r>
      <w:r w:rsidRPr="00D41342">
        <w:rPr>
          <w:rFonts w:ascii="Candara" w:eastAsia="Arial" w:hAnsi="Candara" w:cs="Arial"/>
          <w:sz w:val="24"/>
          <w:szCs w:val="24"/>
        </w:rPr>
        <w:t>t</w:t>
      </w:r>
      <w:r w:rsidRPr="00D41342">
        <w:rPr>
          <w:rFonts w:ascii="Candara" w:eastAsia="Arial" w:hAnsi="Candara" w:cs="Arial"/>
          <w:spacing w:val="15"/>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15"/>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 xml:space="preserve">e </w:t>
      </w:r>
      <w:r w:rsidRPr="00D41342">
        <w:rPr>
          <w:rFonts w:ascii="Candara" w:eastAsia="Arial" w:hAnsi="Candara" w:cs="Arial"/>
          <w:spacing w:val="1"/>
          <w:sz w:val="24"/>
          <w:szCs w:val="24"/>
        </w:rPr>
        <w:t>ma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 xml:space="preserve">o </w:t>
      </w:r>
      <w:r w:rsidRPr="00D41342">
        <w:rPr>
          <w:rFonts w:ascii="Candara" w:eastAsia="Arial" w:hAnsi="Candara" w:cs="Arial"/>
          <w:spacing w:val="1"/>
          <w:sz w:val="24"/>
          <w:szCs w:val="24"/>
        </w:rPr>
        <w:t>en</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 xml:space="preserve">re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 xml:space="preserve">ty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 xml:space="preserve">ty </w:t>
      </w:r>
      <w:r w:rsidRPr="00D41342">
        <w:rPr>
          <w:rFonts w:ascii="Candara" w:eastAsia="Arial" w:hAnsi="Candara" w:cs="Arial"/>
          <w:spacing w:val="1"/>
          <w:sz w:val="24"/>
          <w:szCs w:val="24"/>
        </w:rPr>
        <w:t>ne</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pacing w:val="1"/>
          <w:sz w:val="24"/>
          <w:szCs w:val="24"/>
        </w:rPr>
        <w:t>o</w:t>
      </w:r>
      <w:r w:rsidRPr="00D41342">
        <w:rPr>
          <w:rFonts w:ascii="Candara" w:eastAsia="Arial" w:hAnsi="Candara" w:cs="Arial"/>
          <w:sz w:val="24"/>
          <w:szCs w:val="24"/>
        </w:rPr>
        <w:t>th</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 xml:space="preserve">ts </w:t>
      </w:r>
      <w:r w:rsidRPr="00D41342">
        <w:rPr>
          <w:rFonts w:ascii="Candara" w:eastAsia="Arial" w:hAnsi="Candara" w:cs="Arial"/>
          <w:spacing w:val="1"/>
          <w:sz w:val="24"/>
          <w:szCs w:val="24"/>
        </w:rPr>
        <w:t>a</w:t>
      </w:r>
      <w:r w:rsidRPr="00D41342">
        <w:rPr>
          <w:rFonts w:ascii="Candara" w:eastAsia="Arial" w:hAnsi="Candara" w:cs="Arial"/>
          <w:sz w:val="24"/>
          <w:szCs w:val="24"/>
        </w:rPr>
        <w:t xml:space="preserve">re </w:t>
      </w:r>
      <w:r w:rsidRPr="00D41342">
        <w:rPr>
          <w:rFonts w:ascii="Candara" w:eastAsia="Arial" w:hAnsi="Candara" w:cs="Arial"/>
          <w:spacing w:val="1"/>
          <w:sz w:val="24"/>
          <w:szCs w:val="24"/>
        </w:rPr>
        <w:t>me</w:t>
      </w:r>
      <w:r w:rsidRPr="00D41342">
        <w:rPr>
          <w:rFonts w:ascii="Candara" w:eastAsia="Arial" w:hAnsi="Candara" w:cs="Arial"/>
          <w:spacing w:val="-2"/>
          <w:sz w:val="24"/>
          <w:szCs w:val="24"/>
        </w:rPr>
        <w:t>t</w:t>
      </w:r>
      <w:r w:rsidR="006413EB" w:rsidRPr="00D41342">
        <w:rPr>
          <w:rFonts w:ascii="Candara" w:eastAsia="Arial" w:hAnsi="Candara" w:cs="Arial"/>
          <w:sz w:val="24"/>
          <w:szCs w:val="24"/>
        </w:rPr>
        <w:t>.</w:t>
      </w:r>
      <w:r w:rsidRPr="00D41342">
        <w:rPr>
          <w:rFonts w:ascii="Candara" w:eastAsia="Arial" w:hAnsi="Candara" w:cs="Arial"/>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7"/>
          <w:sz w:val="24"/>
          <w:szCs w:val="24"/>
        </w:rPr>
        <w:t xml:space="preserve"> </w:t>
      </w:r>
      <w:r w:rsidR="006413EB" w:rsidRPr="00D41342">
        <w:rPr>
          <w:rFonts w:ascii="Candara" w:eastAsia="Arial" w:hAnsi="Candara" w:cs="Arial"/>
          <w:sz w:val="24"/>
          <w:szCs w:val="24"/>
        </w:rPr>
        <w:t xml:space="preserve">School </w:t>
      </w:r>
      <w:r w:rsidR="006413EB" w:rsidRPr="00D41342">
        <w:rPr>
          <w:rFonts w:ascii="Candara" w:eastAsia="Arial" w:hAnsi="Candara" w:cs="Arial"/>
          <w:sz w:val="24"/>
          <w:szCs w:val="24"/>
        </w:rPr>
        <w:lastRenderedPageBreak/>
        <w:t>has</w:t>
      </w:r>
      <w:r w:rsidRPr="00D41342">
        <w:rPr>
          <w:rFonts w:ascii="Candara" w:eastAsia="Arial" w:hAnsi="Candara" w:cs="Arial"/>
          <w:spacing w:val="20"/>
          <w:sz w:val="24"/>
          <w:szCs w:val="24"/>
        </w:rPr>
        <w:t xml:space="preserve"> </w:t>
      </w:r>
      <w:r w:rsidRPr="00D41342">
        <w:rPr>
          <w:rFonts w:ascii="Candara" w:eastAsia="Arial" w:hAnsi="Candara" w:cs="Arial"/>
          <w:sz w:val="24"/>
          <w:szCs w:val="24"/>
        </w:rPr>
        <w:t>clos</w:t>
      </w:r>
      <w:r w:rsidRPr="00D41342">
        <w:rPr>
          <w:rFonts w:ascii="Candara" w:eastAsia="Arial" w:hAnsi="Candara" w:cs="Arial"/>
          <w:spacing w:val="1"/>
          <w:sz w:val="24"/>
          <w:szCs w:val="24"/>
        </w:rPr>
        <w:t>ed</w:t>
      </w:r>
      <w:r w:rsidRPr="00D41342">
        <w:rPr>
          <w:rFonts w:ascii="Candara" w:eastAsia="Arial" w:hAnsi="Candara" w:cs="Arial"/>
          <w:spacing w:val="-1"/>
          <w:sz w:val="24"/>
          <w:szCs w:val="24"/>
        </w:rPr>
        <w:t>-</w:t>
      </w:r>
      <w:r w:rsidRPr="00D41342">
        <w:rPr>
          <w:rFonts w:ascii="Candara" w:eastAsia="Arial" w:hAnsi="Candara" w:cs="Arial"/>
          <w:sz w:val="24"/>
          <w:szCs w:val="24"/>
        </w:rPr>
        <w:t>ci</w:t>
      </w:r>
      <w:r w:rsidRPr="00D41342">
        <w:rPr>
          <w:rFonts w:ascii="Candara" w:eastAsia="Arial" w:hAnsi="Candara" w:cs="Arial"/>
          <w:spacing w:val="-1"/>
          <w:sz w:val="24"/>
          <w:szCs w:val="24"/>
        </w:rPr>
        <w:t>r</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z w:val="24"/>
          <w:szCs w:val="24"/>
        </w:rPr>
        <w:t>it</w:t>
      </w:r>
      <w:r w:rsidRPr="00D41342">
        <w:rPr>
          <w:rFonts w:ascii="Candara" w:eastAsia="Arial" w:hAnsi="Candara" w:cs="Arial"/>
          <w:spacing w:val="16"/>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le</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7"/>
          <w:sz w:val="24"/>
          <w:szCs w:val="24"/>
        </w:rPr>
        <w:t xml:space="preserve"> </w:t>
      </w:r>
      <w:r w:rsidRPr="00D41342">
        <w:rPr>
          <w:rFonts w:ascii="Candara" w:eastAsia="Arial" w:hAnsi="Candara" w:cs="Arial"/>
          <w:spacing w:val="1"/>
          <w:sz w:val="24"/>
          <w:szCs w:val="24"/>
        </w:rPr>
        <w:t>(</w:t>
      </w:r>
      <w:r w:rsidRPr="00D41342">
        <w:rPr>
          <w:rFonts w:ascii="Candara" w:eastAsia="Arial" w:hAnsi="Candara" w:cs="Arial"/>
          <w:sz w:val="24"/>
          <w:szCs w:val="24"/>
        </w:rPr>
        <w:t>C</w:t>
      </w:r>
      <w:r w:rsidRPr="00D41342">
        <w:rPr>
          <w:rFonts w:ascii="Candara" w:eastAsia="Arial" w:hAnsi="Candara" w:cs="Arial"/>
          <w:spacing w:val="-1"/>
          <w:sz w:val="24"/>
          <w:szCs w:val="24"/>
        </w:rPr>
        <w:t>C</w:t>
      </w:r>
      <w:r w:rsidRPr="00D41342">
        <w:rPr>
          <w:rFonts w:ascii="Candara" w:eastAsia="Arial" w:hAnsi="Candara" w:cs="Arial"/>
          <w:spacing w:val="2"/>
          <w:sz w:val="24"/>
          <w:szCs w:val="24"/>
        </w:rPr>
        <w:t>T</w:t>
      </w:r>
      <w:r w:rsidRPr="00D41342">
        <w:rPr>
          <w:rFonts w:ascii="Candara" w:eastAsia="Arial" w:hAnsi="Candara" w:cs="Arial"/>
          <w:spacing w:val="1"/>
          <w:sz w:val="24"/>
          <w:szCs w:val="24"/>
        </w:rPr>
        <w:t>V</w:t>
      </w:r>
      <w:r w:rsidRPr="00D41342">
        <w:rPr>
          <w:rFonts w:ascii="Candara" w:eastAsia="Arial" w:hAnsi="Candara" w:cs="Arial"/>
          <w:sz w:val="24"/>
          <w:szCs w:val="24"/>
        </w:rPr>
        <w:t>)</w:t>
      </w:r>
      <w:r w:rsidRPr="00D41342">
        <w:rPr>
          <w:rFonts w:ascii="Candara" w:eastAsia="Arial" w:hAnsi="Candara" w:cs="Arial"/>
          <w:spacing w:val="16"/>
          <w:sz w:val="24"/>
          <w:szCs w:val="24"/>
        </w:rPr>
        <w:t xml:space="preserve"> </w:t>
      </w:r>
      <w:r w:rsidRPr="00D41342">
        <w:rPr>
          <w:rFonts w:ascii="Candara" w:eastAsia="Arial" w:hAnsi="Candara" w:cs="Arial"/>
          <w:sz w:val="24"/>
          <w:szCs w:val="24"/>
        </w:rPr>
        <w:t>ins</w:t>
      </w:r>
      <w:r w:rsidRPr="00D41342">
        <w:rPr>
          <w:rFonts w:ascii="Candara" w:eastAsia="Arial" w:hAnsi="Candara" w:cs="Arial"/>
          <w:spacing w:val="1"/>
          <w:sz w:val="24"/>
          <w:szCs w:val="24"/>
        </w:rPr>
        <w:t>ta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7"/>
          <w:sz w:val="24"/>
          <w:szCs w:val="24"/>
        </w:rPr>
        <w:t xml:space="preserve"> </w:t>
      </w:r>
      <w:r w:rsidRPr="00D41342">
        <w:rPr>
          <w:rFonts w:ascii="Candara" w:eastAsia="Arial" w:hAnsi="Candara" w:cs="Arial"/>
          <w:sz w:val="24"/>
          <w:szCs w:val="24"/>
        </w:rPr>
        <w:t xml:space="preserve">to </w:t>
      </w:r>
      <w:r w:rsidRPr="00D41342">
        <w:rPr>
          <w:rFonts w:ascii="Candara" w:eastAsia="Arial" w:hAnsi="Candara" w:cs="Arial"/>
          <w:spacing w:val="1"/>
          <w:sz w:val="24"/>
          <w:szCs w:val="24"/>
        </w:rPr>
        <w:t>en</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re</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bo</w:t>
      </w:r>
      <w:r w:rsidRPr="00D41342">
        <w:rPr>
          <w:rFonts w:ascii="Candara" w:eastAsia="Arial" w:hAnsi="Candara" w:cs="Arial"/>
          <w:sz w:val="24"/>
          <w:szCs w:val="24"/>
        </w:rPr>
        <w:t>th</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 xml:space="preserve">ts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rs.</w:t>
      </w:r>
    </w:p>
    <w:p w14:paraId="7571984A" w14:textId="77777777" w:rsidR="001E2FBD" w:rsidRPr="00D41342" w:rsidRDefault="001E2FBD" w:rsidP="00B3749F">
      <w:pPr>
        <w:spacing w:before="16" w:line="260" w:lineRule="exact"/>
        <w:jc w:val="both"/>
        <w:rPr>
          <w:rFonts w:ascii="Candara" w:hAnsi="Candara" w:cs="Arial"/>
          <w:sz w:val="26"/>
          <w:szCs w:val="26"/>
        </w:rPr>
      </w:pPr>
    </w:p>
    <w:p w14:paraId="7571984B" w14:textId="77777777" w:rsidR="001E2FBD" w:rsidRPr="00D41342" w:rsidRDefault="00086025" w:rsidP="00B3749F">
      <w:pPr>
        <w:ind w:right="5137"/>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an</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 xml:space="preserve"> a</w:t>
      </w:r>
      <w:r w:rsidRPr="00D41342">
        <w:rPr>
          <w:rFonts w:ascii="Candara" w:eastAsia="Arial" w:hAnsi="Candara" w:cs="Arial"/>
          <w:spacing w:val="-1"/>
          <w:sz w:val="24"/>
          <w:szCs w:val="24"/>
        </w:rPr>
        <w:t>d</w:t>
      </w:r>
      <w:r w:rsidRPr="00D41342">
        <w:rPr>
          <w:rFonts w:ascii="Candara" w:eastAsia="Arial" w:hAnsi="Candara" w:cs="Arial"/>
          <w:spacing w:val="1"/>
          <w:sz w:val="24"/>
          <w:szCs w:val="24"/>
        </w:rPr>
        <w:t>u</w:t>
      </w:r>
      <w:r w:rsidRPr="00D41342">
        <w:rPr>
          <w:rFonts w:ascii="Candara" w:eastAsia="Arial" w:hAnsi="Candara" w:cs="Arial"/>
          <w:sz w:val="24"/>
          <w:szCs w:val="24"/>
        </w:rPr>
        <w:t>lts</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hou</w:t>
      </w:r>
      <w:r w:rsidRPr="00D41342">
        <w:rPr>
          <w:rFonts w:ascii="Candara" w:eastAsia="Arial" w:hAnsi="Candara" w:cs="Arial"/>
          <w:spacing w:val="-3"/>
          <w:sz w:val="24"/>
          <w:szCs w:val="24"/>
        </w:rPr>
        <w:t>l</w:t>
      </w:r>
      <w:r w:rsidRPr="00D41342">
        <w:rPr>
          <w:rFonts w:ascii="Candara" w:eastAsia="Arial" w:hAnsi="Candara" w:cs="Arial"/>
          <w:spacing w:val="1"/>
          <w:sz w:val="24"/>
          <w:szCs w:val="24"/>
        </w:rPr>
        <w:t>d</w:t>
      </w:r>
      <w:r w:rsidRPr="00D41342">
        <w:rPr>
          <w:rFonts w:ascii="Candara" w:eastAsia="Arial" w:hAnsi="Candara" w:cs="Arial"/>
          <w:sz w:val="24"/>
          <w:szCs w:val="24"/>
        </w:rPr>
        <w:t>:</w:t>
      </w:r>
    </w:p>
    <w:p w14:paraId="7571984C" w14:textId="36483A1D" w:rsidR="001E2FBD" w:rsidRPr="00094702" w:rsidRDefault="00086025" w:rsidP="00094702">
      <w:pPr>
        <w:pStyle w:val="ListParagraph"/>
        <w:numPr>
          <w:ilvl w:val="0"/>
          <w:numId w:val="24"/>
        </w:numPr>
        <w:spacing w:before="17"/>
        <w:jc w:val="both"/>
        <w:rPr>
          <w:rFonts w:ascii="Candara" w:eastAsia="Arial" w:hAnsi="Candara" w:cs="Arial"/>
          <w:sz w:val="24"/>
          <w:szCs w:val="24"/>
        </w:rPr>
      </w:pPr>
      <w:r w:rsidRPr="00094702">
        <w:rPr>
          <w:rFonts w:ascii="Candara" w:eastAsia="Arial" w:hAnsi="Candara" w:cs="Arial"/>
          <w:sz w:val="24"/>
          <w:szCs w:val="24"/>
        </w:rPr>
        <w:t>A</w:t>
      </w:r>
      <w:r w:rsidRPr="00094702">
        <w:rPr>
          <w:rFonts w:ascii="Candara" w:eastAsia="Arial" w:hAnsi="Candara" w:cs="Arial"/>
          <w:spacing w:val="-2"/>
          <w:sz w:val="24"/>
          <w:szCs w:val="24"/>
        </w:rPr>
        <w:t>v</w:t>
      </w:r>
      <w:r w:rsidRPr="00094702">
        <w:rPr>
          <w:rFonts w:ascii="Candara" w:eastAsia="Arial" w:hAnsi="Candara" w:cs="Arial"/>
          <w:spacing w:val="1"/>
          <w:sz w:val="24"/>
          <w:szCs w:val="24"/>
        </w:rPr>
        <w:t>o</w:t>
      </w:r>
      <w:r w:rsidRPr="00094702">
        <w:rPr>
          <w:rFonts w:ascii="Candara" w:eastAsia="Arial" w:hAnsi="Candara" w:cs="Arial"/>
          <w:sz w:val="24"/>
          <w:szCs w:val="24"/>
        </w:rPr>
        <w:t>id</w:t>
      </w:r>
      <w:r w:rsidRPr="00094702">
        <w:rPr>
          <w:rFonts w:ascii="Candara" w:eastAsia="Arial" w:hAnsi="Candara" w:cs="Arial"/>
          <w:spacing w:val="1"/>
          <w:sz w:val="24"/>
          <w:szCs w:val="24"/>
        </w:rPr>
        <w:t xml:space="preserve"> m</w:t>
      </w:r>
      <w:r w:rsidRPr="00094702">
        <w:rPr>
          <w:rFonts w:ascii="Candara" w:eastAsia="Arial" w:hAnsi="Candara" w:cs="Arial"/>
          <w:spacing w:val="-1"/>
          <w:sz w:val="24"/>
          <w:szCs w:val="24"/>
        </w:rPr>
        <w:t>e</w:t>
      </w:r>
      <w:r w:rsidRPr="00094702">
        <w:rPr>
          <w:rFonts w:ascii="Candara" w:eastAsia="Arial" w:hAnsi="Candara" w:cs="Arial"/>
          <w:spacing w:val="1"/>
          <w:sz w:val="24"/>
          <w:szCs w:val="24"/>
        </w:rPr>
        <w:t>e</w:t>
      </w:r>
      <w:r w:rsidRPr="00094702">
        <w:rPr>
          <w:rFonts w:ascii="Candara" w:eastAsia="Arial" w:hAnsi="Candara" w:cs="Arial"/>
          <w:sz w:val="24"/>
          <w:szCs w:val="24"/>
        </w:rPr>
        <w:t>ti</w:t>
      </w:r>
      <w:r w:rsidRPr="00094702">
        <w:rPr>
          <w:rFonts w:ascii="Candara" w:eastAsia="Arial" w:hAnsi="Candara" w:cs="Arial"/>
          <w:spacing w:val="1"/>
          <w:sz w:val="24"/>
          <w:szCs w:val="24"/>
        </w:rPr>
        <w:t>n</w:t>
      </w:r>
      <w:r w:rsidRPr="00094702">
        <w:rPr>
          <w:rFonts w:ascii="Candara" w:eastAsia="Arial" w:hAnsi="Candara" w:cs="Arial"/>
          <w:spacing w:val="-1"/>
          <w:sz w:val="24"/>
          <w:szCs w:val="24"/>
        </w:rPr>
        <w:t>g</w:t>
      </w:r>
      <w:r w:rsidRPr="00094702">
        <w:rPr>
          <w:rFonts w:ascii="Candara" w:eastAsia="Arial" w:hAnsi="Candara" w:cs="Arial"/>
          <w:sz w:val="24"/>
          <w:szCs w:val="24"/>
        </w:rPr>
        <w:t xml:space="preserve">s </w:t>
      </w:r>
      <w:r w:rsidRPr="00094702">
        <w:rPr>
          <w:rFonts w:ascii="Candara" w:eastAsia="Arial" w:hAnsi="Candara" w:cs="Arial"/>
          <w:spacing w:val="-2"/>
          <w:sz w:val="24"/>
          <w:szCs w:val="24"/>
        </w:rPr>
        <w:t>w</w:t>
      </w:r>
      <w:r w:rsidRPr="00094702">
        <w:rPr>
          <w:rFonts w:ascii="Candara" w:eastAsia="Arial" w:hAnsi="Candara" w:cs="Arial"/>
          <w:sz w:val="24"/>
          <w:szCs w:val="24"/>
        </w:rPr>
        <w:t>ith</w:t>
      </w:r>
      <w:r w:rsidRPr="00094702">
        <w:rPr>
          <w:rFonts w:ascii="Candara" w:eastAsia="Arial" w:hAnsi="Candara" w:cs="Arial"/>
          <w:spacing w:val="1"/>
          <w:sz w:val="24"/>
          <w:szCs w:val="24"/>
        </w:rPr>
        <w:t xml:space="preserve"> </w:t>
      </w:r>
      <w:r w:rsidRPr="00094702">
        <w:rPr>
          <w:rFonts w:ascii="Candara" w:eastAsia="Arial" w:hAnsi="Candara" w:cs="Arial"/>
          <w:spacing w:val="4"/>
          <w:sz w:val="24"/>
          <w:szCs w:val="24"/>
        </w:rPr>
        <w:t>p</w:t>
      </w:r>
      <w:r w:rsidRPr="00094702">
        <w:rPr>
          <w:rFonts w:ascii="Candara" w:eastAsia="Arial" w:hAnsi="Candara" w:cs="Arial"/>
          <w:spacing w:val="1"/>
          <w:sz w:val="24"/>
          <w:szCs w:val="24"/>
        </w:rPr>
        <w:t>up</w:t>
      </w:r>
      <w:r w:rsidRPr="00094702">
        <w:rPr>
          <w:rFonts w:ascii="Candara" w:eastAsia="Arial" w:hAnsi="Candara" w:cs="Arial"/>
          <w:sz w:val="24"/>
          <w:szCs w:val="24"/>
        </w:rPr>
        <w:t>i</w:t>
      </w:r>
      <w:r w:rsidRPr="00094702">
        <w:rPr>
          <w:rFonts w:ascii="Candara" w:eastAsia="Arial" w:hAnsi="Candara" w:cs="Arial"/>
          <w:spacing w:val="-1"/>
          <w:sz w:val="24"/>
          <w:szCs w:val="24"/>
        </w:rPr>
        <w:t>l</w:t>
      </w:r>
      <w:r w:rsidRPr="00094702">
        <w:rPr>
          <w:rFonts w:ascii="Candara" w:eastAsia="Arial" w:hAnsi="Candara" w:cs="Arial"/>
          <w:sz w:val="24"/>
          <w:szCs w:val="24"/>
        </w:rPr>
        <w:t>s in</w:t>
      </w:r>
      <w:r w:rsidRPr="00094702">
        <w:rPr>
          <w:rFonts w:ascii="Candara" w:eastAsia="Arial" w:hAnsi="Candara" w:cs="Arial"/>
          <w:spacing w:val="1"/>
          <w:sz w:val="24"/>
          <w:szCs w:val="24"/>
        </w:rPr>
        <w:t xml:space="preserve"> </w:t>
      </w:r>
      <w:r w:rsidRPr="00094702">
        <w:rPr>
          <w:rFonts w:ascii="Candara" w:eastAsia="Arial" w:hAnsi="Candara" w:cs="Arial"/>
          <w:sz w:val="24"/>
          <w:szCs w:val="24"/>
        </w:rPr>
        <w:t>r</w:t>
      </w:r>
      <w:r w:rsidRPr="00094702">
        <w:rPr>
          <w:rFonts w:ascii="Candara" w:eastAsia="Arial" w:hAnsi="Candara" w:cs="Arial"/>
          <w:spacing w:val="-2"/>
          <w:sz w:val="24"/>
          <w:szCs w:val="24"/>
        </w:rPr>
        <w:t>e</w:t>
      </w:r>
      <w:r w:rsidRPr="00094702">
        <w:rPr>
          <w:rFonts w:ascii="Candara" w:eastAsia="Arial" w:hAnsi="Candara" w:cs="Arial"/>
          <w:spacing w:val="1"/>
          <w:sz w:val="24"/>
          <w:szCs w:val="24"/>
        </w:rPr>
        <w:t>mo</w:t>
      </w:r>
      <w:r w:rsidRPr="00094702">
        <w:rPr>
          <w:rFonts w:ascii="Candara" w:eastAsia="Arial" w:hAnsi="Candara" w:cs="Arial"/>
          <w:spacing w:val="-2"/>
          <w:sz w:val="24"/>
          <w:szCs w:val="24"/>
        </w:rPr>
        <w:t>t</w:t>
      </w:r>
      <w:r w:rsidRPr="00094702">
        <w:rPr>
          <w:rFonts w:ascii="Candara" w:eastAsia="Arial" w:hAnsi="Candara" w:cs="Arial"/>
          <w:spacing w:val="1"/>
          <w:sz w:val="24"/>
          <w:szCs w:val="24"/>
        </w:rPr>
        <w:t>e</w:t>
      </w:r>
      <w:r w:rsidRPr="00094702">
        <w:rPr>
          <w:rFonts w:ascii="Candara" w:eastAsia="Arial" w:hAnsi="Candara" w:cs="Arial"/>
          <w:sz w:val="24"/>
          <w:szCs w:val="24"/>
        </w:rPr>
        <w:t>,</w:t>
      </w:r>
      <w:r w:rsidRPr="00094702">
        <w:rPr>
          <w:rFonts w:ascii="Candara" w:eastAsia="Arial" w:hAnsi="Candara" w:cs="Arial"/>
          <w:spacing w:val="1"/>
          <w:sz w:val="24"/>
          <w:szCs w:val="24"/>
        </w:rPr>
        <w:t xml:space="preserve"> </w:t>
      </w:r>
      <w:r w:rsidRPr="00094702">
        <w:rPr>
          <w:rFonts w:ascii="Candara" w:eastAsia="Arial" w:hAnsi="Candara" w:cs="Arial"/>
          <w:sz w:val="24"/>
          <w:szCs w:val="24"/>
        </w:rPr>
        <w:t>s</w:t>
      </w:r>
      <w:r w:rsidRPr="00094702">
        <w:rPr>
          <w:rFonts w:ascii="Candara" w:eastAsia="Arial" w:hAnsi="Candara" w:cs="Arial"/>
          <w:spacing w:val="1"/>
          <w:sz w:val="24"/>
          <w:szCs w:val="24"/>
        </w:rPr>
        <w:t>e</w:t>
      </w:r>
      <w:r w:rsidRPr="00094702">
        <w:rPr>
          <w:rFonts w:ascii="Candara" w:eastAsia="Arial" w:hAnsi="Candara" w:cs="Arial"/>
          <w:sz w:val="24"/>
          <w:szCs w:val="24"/>
        </w:rPr>
        <w:t>c</w:t>
      </w:r>
      <w:r w:rsidRPr="00094702">
        <w:rPr>
          <w:rFonts w:ascii="Candara" w:eastAsia="Arial" w:hAnsi="Candara" w:cs="Arial"/>
          <w:spacing w:val="-3"/>
          <w:sz w:val="24"/>
          <w:szCs w:val="24"/>
        </w:rPr>
        <w:t>l</w:t>
      </w:r>
      <w:r w:rsidRPr="00094702">
        <w:rPr>
          <w:rFonts w:ascii="Candara" w:eastAsia="Arial" w:hAnsi="Candara" w:cs="Arial"/>
          <w:spacing w:val="1"/>
          <w:sz w:val="24"/>
          <w:szCs w:val="24"/>
        </w:rPr>
        <w:t>u</w:t>
      </w:r>
      <w:r w:rsidRPr="00094702">
        <w:rPr>
          <w:rFonts w:ascii="Candara" w:eastAsia="Arial" w:hAnsi="Candara" w:cs="Arial"/>
          <w:spacing w:val="-1"/>
          <w:sz w:val="24"/>
          <w:szCs w:val="24"/>
        </w:rPr>
        <w:t>d</w:t>
      </w:r>
      <w:r w:rsidRPr="00094702">
        <w:rPr>
          <w:rFonts w:ascii="Candara" w:eastAsia="Arial" w:hAnsi="Candara" w:cs="Arial"/>
          <w:sz w:val="24"/>
          <w:szCs w:val="24"/>
        </w:rPr>
        <w:t>e</w:t>
      </w:r>
      <w:r w:rsidRPr="00094702">
        <w:rPr>
          <w:rFonts w:ascii="Candara" w:eastAsia="Arial" w:hAnsi="Candara" w:cs="Arial"/>
          <w:spacing w:val="1"/>
          <w:sz w:val="24"/>
          <w:szCs w:val="24"/>
        </w:rPr>
        <w:t xml:space="preserve"> a</w:t>
      </w:r>
      <w:r w:rsidRPr="00094702">
        <w:rPr>
          <w:rFonts w:ascii="Candara" w:eastAsia="Arial" w:hAnsi="Candara" w:cs="Arial"/>
          <w:sz w:val="24"/>
          <w:szCs w:val="24"/>
        </w:rPr>
        <w:t>re</w:t>
      </w:r>
      <w:r w:rsidRPr="00094702">
        <w:rPr>
          <w:rFonts w:ascii="Candara" w:eastAsia="Arial" w:hAnsi="Candara" w:cs="Arial"/>
          <w:spacing w:val="1"/>
          <w:sz w:val="24"/>
          <w:szCs w:val="24"/>
        </w:rPr>
        <w:t>a</w:t>
      </w:r>
      <w:r w:rsidRPr="00094702">
        <w:rPr>
          <w:rFonts w:ascii="Candara" w:eastAsia="Arial" w:hAnsi="Candara" w:cs="Arial"/>
          <w:sz w:val="24"/>
          <w:szCs w:val="24"/>
        </w:rPr>
        <w:t>s</w:t>
      </w:r>
      <w:r w:rsidRPr="00094702">
        <w:rPr>
          <w:rFonts w:ascii="Candara" w:eastAsia="Arial" w:hAnsi="Candara" w:cs="Arial"/>
          <w:spacing w:val="-2"/>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z w:val="24"/>
          <w:szCs w:val="24"/>
        </w:rPr>
        <w:t>f</w:t>
      </w:r>
      <w:r w:rsidRPr="00094702">
        <w:rPr>
          <w:rFonts w:ascii="Candara" w:eastAsia="Arial" w:hAnsi="Candara" w:cs="Arial"/>
          <w:spacing w:val="1"/>
          <w:sz w:val="24"/>
          <w:szCs w:val="24"/>
        </w:rPr>
        <w:t xml:space="preserve"> </w:t>
      </w:r>
      <w:r w:rsidRPr="00094702">
        <w:rPr>
          <w:rFonts w:ascii="Candara" w:eastAsia="Arial" w:hAnsi="Candara" w:cs="Arial"/>
          <w:sz w:val="24"/>
          <w:szCs w:val="24"/>
        </w:rPr>
        <w:t>t</w:t>
      </w:r>
      <w:r w:rsidRPr="00094702">
        <w:rPr>
          <w:rFonts w:ascii="Candara" w:eastAsia="Arial" w:hAnsi="Candara" w:cs="Arial"/>
          <w:spacing w:val="1"/>
          <w:sz w:val="24"/>
          <w:szCs w:val="24"/>
        </w:rPr>
        <w:t>h</w:t>
      </w:r>
      <w:r w:rsidRPr="00094702">
        <w:rPr>
          <w:rFonts w:ascii="Candara" w:eastAsia="Arial" w:hAnsi="Candara" w:cs="Arial"/>
          <w:sz w:val="24"/>
          <w:szCs w:val="24"/>
        </w:rPr>
        <w:t>e</w:t>
      </w:r>
      <w:r w:rsidRPr="00094702">
        <w:rPr>
          <w:rFonts w:ascii="Candara" w:eastAsia="Arial" w:hAnsi="Candara" w:cs="Arial"/>
          <w:spacing w:val="-1"/>
          <w:sz w:val="24"/>
          <w:szCs w:val="24"/>
        </w:rPr>
        <w:t xml:space="preserve"> </w:t>
      </w:r>
      <w:r w:rsidRPr="00094702">
        <w:rPr>
          <w:rFonts w:ascii="Candara" w:eastAsia="Arial" w:hAnsi="Candara" w:cs="Arial"/>
          <w:sz w:val="24"/>
          <w:szCs w:val="24"/>
        </w:rPr>
        <w:t>sc</w:t>
      </w:r>
      <w:r w:rsidRPr="00094702">
        <w:rPr>
          <w:rFonts w:ascii="Candara" w:eastAsia="Arial" w:hAnsi="Candara" w:cs="Arial"/>
          <w:spacing w:val="1"/>
          <w:sz w:val="24"/>
          <w:szCs w:val="24"/>
        </w:rPr>
        <w:t>h</w:t>
      </w:r>
      <w:r w:rsidRPr="00094702">
        <w:rPr>
          <w:rFonts w:ascii="Candara" w:eastAsia="Arial" w:hAnsi="Candara" w:cs="Arial"/>
          <w:spacing w:val="-1"/>
          <w:sz w:val="24"/>
          <w:szCs w:val="24"/>
        </w:rPr>
        <w:t>o</w:t>
      </w:r>
      <w:r w:rsidRPr="00094702">
        <w:rPr>
          <w:rFonts w:ascii="Candara" w:eastAsia="Arial" w:hAnsi="Candara" w:cs="Arial"/>
          <w:spacing w:val="1"/>
          <w:sz w:val="24"/>
          <w:szCs w:val="24"/>
        </w:rPr>
        <w:t>o</w:t>
      </w:r>
      <w:r w:rsidRPr="00094702">
        <w:rPr>
          <w:rFonts w:ascii="Candara" w:eastAsia="Arial" w:hAnsi="Candara" w:cs="Arial"/>
          <w:sz w:val="24"/>
          <w:szCs w:val="24"/>
        </w:rPr>
        <w:t>l.</w:t>
      </w:r>
    </w:p>
    <w:p w14:paraId="7571984D" w14:textId="2B6B8D85" w:rsidR="001E2FBD" w:rsidRPr="00094702" w:rsidRDefault="00086025" w:rsidP="00094702">
      <w:pPr>
        <w:pStyle w:val="ListParagraph"/>
        <w:numPr>
          <w:ilvl w:val="0"/>
          <w:numId w:val="24"/>
        </w:numPr>
        <w:tabs>
          <w:tab w:val="left" w:pos="840"/>
        </w:tabs>
        <w:spacing w:before="17" w:line="260" w:lineRule="exact"/>
        <w:ind w:right="80"/>
        <w:jc w:val="both"/>
        <w:rPr>
          <w:rFonts w:ascii="Candara" w:eastAsia="Arial" w:hAnsi="Candara" w:cs="Arial"/>
          <w:sz w:val="24"/>
          <w:szCs w:val="24"/>
        </w:rPr>
      </w:pPr>
      <w:r w:rsidRPr="00094702">
        <w:rPr>
          <w:rFonts w:ascii="Candara" w:eastAsia="Arial" w:hAnsi="Candara" w:cs="Arial"/>
          <w:sz w:val="24"/>
          <w:szCs w:val="24"/>
        </w:rPr>
        <w:t>E</w:t>
      </w:r>
      <w:r w:rsidRPr="00094702">
        <w:rPr>
          <w:rFonts w:ascii="Candara" w:eastAsia="Arial" w:hAnsi="Candara" w:cs="Arial"/>
          <w:spacing w:val="1"/>
          <w:sz w:val="24"/>
          <w:szCs w:val="24"/>
        </w:rPr>
        <w:t>n</w:t>
      </w:r>
      <w:r w:rsidRPr="00094702">
        <w:rPr>
          <w:rFonts w:ascii="Candara" w:eastAsia="Arial" w:hAnsi="Candara" w:cs="Arial"/>
          <w:sz w:val="24"/>
          <w:szCs w:val="24"/>
        </w:rPr>
        <w:t>s</w:t>
      </w:r>
      <w:r w:rsidRPr="00094702">
        <w:rPr>
          <w:rFonts w:ascii="Candara" w:eastAsia="Arial" w:hAnsi="Candara" w:cs="Arial"/>
          <w:spacing w:val="1"/>
          <w:sz w:val="24"/>
          <w:szCs w:val="24"/>
        </w:rPr>
        <w:t>u</w:t>
      </w:r>
      <w:r w:rsidRPr="00094702">
        <w:rPr>
          <w:rFonts w:ascii="Candara" w:eastAsia="Arial" w:hAnsi="Candara" w:cs="Arial"/>
          <w:sz w:val="24"/>
          <w:szCs w:val="24"/>
        </w:rPr>
        <w:t>re</w:t>
      </w:r>
      <w:r w:rsidRPr="00094702">
        <w:rPr>
          <w:rFonts w:ascii="Candara" w:eastAsia="Arial" w:hAnsi="Candara" w:cs="Arial"/>
          <w:spacing w:val="25"/>
          <w:sz w:val="24"/>
          <w:szCs w:val="24"/>
        </w:rPr>
        <w:t xml:space="preserve"> </w:t>
      </w:r>
      <w:r w:rsidRPr="00094702">
        <w:rPr>
          <w:rFonts w:ascii="Candara" w:eastAsia="Arial" w:hAnsi="Candara" w:cs="Arial"/>
          <w:sz w:val="24"/>
          <w:szCs w:val="24"/>
        </w:rPr>
        <w:t>t</w:t>
      </w:r>
      <w:r w:rsidRPr="00094702">
        <w:rPr>
          <w:rFonts w:ascii="Candara" w:eastAsia="Arial" w:hAnsi="Candara" w:cs="Arial"/>
          <w:spacing w:val="-1"/>
          <w:sz w:val="24"/>
          <w:szCs w:val="24"/>
        </w:rPr>
        <w:t>h</w:t>
      </w:r>
      <w:r w:rsidRPr="00094702">
        <w:rPr>
          <w:rFonts w:ascii="Candara" w:eastAsia="Arial" w:hAnsi="Candara" w:cs="Arial"/>
          <w:spacing w:val="1"/>
          <w:sz w:val="24"/>
          <w:szCs w:val="24"/>
        </w:rPr>
        <w:t>a</w:t>
      </w:r>
      <w:r w:rsidRPr="00094702">
        <w:rPr>
          <w:rFonts w:ascii="Candara" w:eastAsia="Arial" w:hAnsi="Candara" w:cs="Arial"/>
          <w:sz w:val="24"/>
          <w:szCs w:val="24"/>
        </w:rPr>
        <w:t>t</w:t>
      </w:r>
      <w:r w:rsidRPr="00094702">
        <w:rPr>
          <w:rFonts w:ascii="Candara" w:eastAsia="Arial" w:hAnsi="Candara" w:cs="Arial"/>
          <w:spacing w:val="25"/>
          <w:sz w:val="24"/>
          <w:szCs w:val="24"/>
        </w:rPr>
        <w:t xml:space="preserve"> </w:t>
      </w:r>
      <w:r w:rsidRPr="00094702">
        <w:rPr>
          <w:rFonts w:ascii="Candara" w:eastAsia="Arial" w:hAnsi="Candara" w:cs="Arial"/>
          <w:sz w:val="24"/>
          <w:szCs w:val="24"/>
        </w:rPr>
        <w:t>t</w:t>
      </w:r>
      <w:r w:rsidRPr="00094702">
        <w:rPr>
          <w:rFonts w:ascii="Candara" w:eastAsia="Arial" w:hAnsi="Candara" w:cs="Arial"/>
          <w:spacing w:val="-1"/>
          <w:sz w:val="24"/>
          <w:szCs w:val="24"/>
        </w:rPr>
        <w:t>h</w:t>
      </w:r>
      <w:r w:rsidRPr="00094702">
        <w:rPr>
          <w:rFonts w:ascii="Candara" w:eastAsia="Arial" w:hAnsi="Candara" w:cs="Arial"/>
          <w:spacing w:val="1"/>
          <w:sz w:val="24"/>
          <w:szCs w:val="24"/>
        </w:rPr>
        <w:t>e</w:t>
      </w:r>
      <w:r w:rsidRPr="00094702">
        <w:rPr>
          <w:rFonts w:ascii="Candara" w:eastAsia="Arial" w:hAnsi="Candara" w:cs="Arial"/>
          <w:sz w:val="24"/>
          <w:szCs w:val="24"/>
        </w:rPr>
        <w:t>re</w:t>
      </w:r>
      <w:r w:rsidRPr="00094702">
        <w:rPr>
          <w:rFonts w:ascii="Candara" w:eastAsia="Arial" w:hAnsi="Candara" w:cs="Arial"/>
          <w:spacing w:val="27"/>
          <w:sz w:val="24"/>
          <w:szCs w:val="24"/>
        </w:rPr>
        <w:t xml:space="preserve"> </w:t>
      </w:r>
      <w:r w:rsidRPr="00094702">
        <w:rPr>
          <w:rFonts w:ascii="Candara" w:eastAsia="Arial" w:hAnsi="Candara" w:cs="Arial"/>
          <w:sz w:val="24"/>
          <w:szCs w:val="24"/>
        </w:rPr>
        <w:t>is</w:t>
      </w:r>
      <w:r w:rsidRPr="00094702">
        <w:rPr>
          <w:rFonts w:ascii="Candara" w:eastAsia="Arial" w:hAnsi="Candara" w:cs="Arial"/>
          <w:spacing w:val="24"/>
          <w:sz w:val="24"/>
          <w:szCs w:val="24"/>
        </w:rPr>
        <w:t xml:space="preserve"> </w:t>
      </w:r>
      <w:r w:rsidRPr="00094702">
        <w:rPr>
          <w:rFonts w:ascii="Candara" w:eastAsia="Arial" w:hAnsi="Candara" w:cs="Arial"/>
          <w:spacing w:val="-2"/>
          <w:sz w:val="24"/>
          <w:szCs w:val="24"/>
        </w:rPr>
        <w:t>v</w:t>
      </w:r>
      <w:r w:rsidRPr="00094702">
        <w:rPr>
          <w:rFonts w:ascii="Candara" w:eastAsia="Arial" w:hAnsi="Candara" w:cs="Arial"/>
          <w:sz w:val="24"/>
          <w:szCs w:val="24"/>
        </w:rPr>
        <w:t>isu</w:t>
      </w:r>
      <w:r w:rsidRPr="00094702">
        <w:rPr>
          <w:rFonts w:ascii="Candara" w:eastAsia="Arial" w:hAnsi="Candara" w:cs="Arial"/>
          <w:spacing w:val="1"/>
          <w:sz w:val="24"/>
          <w:szCs w:val="24"/>
        </w:rPr>
        <w:t>a</w:t>
      </w:r>
      <w:r w:rsidRPr="00094702">
        <w:rPr>
          <w:rFonts w:ascii="Candara" w:eastAsia="Arial" w:hAnsi="Candara" w:cs="Arial"/>
          <w:sz w:val="24"/>
          <w:szCs w:val="24"/>
        </w:rPr>
        <w:t>l</w:t>
      </w:r>
      <w:r w:rsidRPr="00094702">
        <w:rPr>
          <w:rFonts w:ascii="Candara" w:eastAsia="Arial" w:hAnsi="Candara" w:cs="Arial"/>
          <w:spacing w:val="24"/>
          <w:sz w:val="24"/>
          <w:szCs w:val="24"/>
        </w:rPr>
        <w:t xml:space="preserve"> </w:t>
      </w:r>
      <w:r w:rsidRPr="00094702">
        <w:rPr>
          <w:rFonts w:ascii="Candara" w:eastAsia="Arial" w:hAnsi="Candara" w:cs="Arial"/>
          <w:spacing w:val="1"/>
          <w:sz w:val="24"/>
          <w:szCs w:val="24"/>
        </w:rPr>
        <w:t>a</w:t>
      </w:r>
      <w:r w:rsidRPr="00094702">
        <w:rPr>
          <w:rFonts w:ascii="Candara" w:eastAsia="Arial" w:hAnsi="Candara" w:cs="Arial"/>
          <w:sz w:val="24"/>
          <w:szCs w:val="24"/>
        </w:rPr>
        <w:t>cc</w:t>
      </w:r>
      <w:r w:rsidRPr="00094702">
        <w:rPr>
          <w:rFonts w:ascii="Candara" w:eastAsia="Arial" w:hAnsi="Candara" w:cs="Arial"/>
          <w:spacing w:val="1"/>
          <w:sz w:val="24"/>
          <w:szCs w:val="24"/>
        </w:rPr>
        <w:t>e</w:t>
      </w:r>
      <w:r w:rsidRPr="00094702">
        <w:rPr>
          <w:rFonts w:ascii="Candara" w:eastAsia="Arial" w:hAnsi="Candara" w:cs="Arial"/>
          <w:sz w:val="24"/>
          <w:szCs w:val="24"/>
        </w:rPr>
        <w:t>ss</w:t>
      </w:r>
      <w:r w:rsidRPr="00094702">
        <w:rPr>
          <w:rFonts w:ascii="Candara" w:eastAsia="Arial" w:hAnsi="Candara" w:cs="Arial"/>
          <w:spacing w:val="24"/>
          <w:sz w:val="24"/>
          <w:szCs w:val="24"/>
        </w:rPr>
        <w:t xml:space="preserve"> </w:t>
      </w:r>
      <w:r w:rsidRPr="00094702">
        <w:rPr>
          <w:rFonts w:ascii="Candara" w:eastAsia="Arial" w:hAnsi="Candara" w:cs="Arial"/>
          <w:spacing w:val="1"/>
          <w:sz w:val="24"/>
          <w:szCs w:val="24"/>
        </w:rPr>
        <w:t>a</w:t>
      </w:r>
      <w:r w:rsidRPr="00094702">
        <w:rPr>
          <w:rFonts w:ascii="Candara" w:eastAsia="Arial" w:hAnsi="Candara" w:cs="Arial"/>
          <w:spacing w:val="-1"/>
          <w:sz w:val="24"/>
          <w:szCs w:val="24"/>
        </w:rPr>
        <w:t>n</w:t>
      </w:r>
      <w:r w:rsidRPr="00094702">
        <w:rPr>
          <w:rFonts w:ascii="Candara" w:eastAsia="Arial" w:hAnsi="Candara" w:cs="Arial"/>
          <w:spacing w:val="6"/>
          <w:sz w:val="24"/>
          <w:szCs w:val="24"/>
        </w:rPr>
        <w:t>d</w:t>
      </w:r>
      <w:r w:rsidRPr="00094702">
        <w:rPr>
          <w:rFonts w:ascii="Candara" w:eastAsia="Arial" w:hAnsi="Candara" w:cs="Arial"/>
          <w:sz w:val="24"/>
          <w:szCs w:val="24"/>
        </w:rPr>
        <w:t>/</w:t>
      </w:r>
      <w:r w:rsidRPr="00094702">
        <w:rPr>
          <w:rFonts w:ascii="Candara" w:eastAsia="Arial" w:hAnsi="Candara" w:cs="Arial"/>
          <w:spacing w:val="1"/>
          <w:sz w:val="24"/>
          <w:szCs w:val="24"/>
        </w:rPr>
        <w:t>o</w:t>
      </w:r>
      <w:r w:rsidRPr="00094702">
        <w:rPr>
          <w:rFonts w:ascii="Candara" w:eastAsia="Arial" w:hAnsi="Candara" w:cs="Arial"/>
          <w:sz w:val="24"/>
          <w:szCs w:val="24"/>
        </w:rPr>
        <w:t>r</w:t>
      </w:r>
      <w:r w:rsidRPr="00094702">
        <w:rPr>
          <w:rFonts w:ascii="Candara" w:eastAsia="Arial" w:hAnsi="Candara" w:cs="Arial"/>
          <w:spacing w:val="24"/>
          <w:sz w:val="24"/>
          <w:szCs w:val="24"/>
        </w:rPr>
        <w:t xml:space="preserve"> </w:t>
      </w:r>
      <w:r w:rsidRPr="00094702">
        <w:rPr>
          <w:rFonts w:ascii="Candara" w:eastAsia="Arial" w:hAnsi="Candara" w:cs="Arial"/>
          <w:spacing w:val="-1"/>
          <w:sz w:val="24"/>
          <w:szCs w:val="24"/>
        </w:rPr>
        <w:t>a</w:t>
      </w:r>
      <w:r w:rsidRPr="00094702">
        <w:rPr>
          <w:rFonts w:ascii="Candara" w:eastAsia="Arial" w:hAnsi="Candara" w:cs="Arial"/>
          <w:sz w:val="24"/>
          <w:szCs w:val="24"/>
        </w:rPr>
        <w:t>n</w:t>
      </w:r>
      <w:r w:rsidRPr="00094702">
        <w:rPr>
          <w:rFonts w:ascii="Candara" w:eastAsia="Arial" w:hAnsi="Candara" w:cs="Arial"/>
          <w:spacing w:val="25"/>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pacing w:val="-1"/>
          <w:sz w:val="24"/>
          <w:szCs w:val="24"/>
        </w:rPr>
        <w:t>p</w:t>
      </w:r>
      <w:r w:rsidRPr="00094702">
        <w:rPr>
          <w:rFonts w:ascii="Candara" w:eastAsia="Arial" w:hAnsi="Candara" w:cs="Arial"/>
          <w:spacing w:val="1"/>
          <w:sz w:val="24"/>
          <w:szCs w:val="24"/>
        </w:rPr>
        <w:t>e</w:t>
      </w:r>
      <w:r w:rsidRPr="00094702">
        <w:rPr>
          <w:rFonts w:ascii="Candara" w:eastAsia="Arial" w:hAnsi="Candara" w:cs="Arial"/>
          <w:sz w:val="24"/>
          <w:szCs w:val="24"/>
        </w:rPr>
        <w:t>n</w:t>
      </w:r>
      <w:r w:rsidRPr="00094702">
        <w:rPr>
          <w:rFonts w:ascii="Candara" w:eastAsia="Arial" w:hAnsi="Candara" w:cs="Arial"/>
          <w:spacing w:val="25"/>
          <w:sz w:val="24"/>
          <w:szCs w:val="24"/>
        </w:rPr>
        <w:t xml:space="preserve"> </w:t>
      </w:r>
      <w:r w:rsidRPr="00094702">
        <w:rPr>
          <w:rFonts w:ascii="Candara" w:eastAsia="Arial" w:hAnsi="Candara" w:cs="Arial"/>
          <w:spacing w:val="-1"/>
          <w:sz w:val="24"/>
          <w:szCs w:val="24"/>
        </w:rPr>
        <w:t>d</w:t>
      </w:r>
      <w:r w:rsidRPr="00094702">
        <w:rPr>
          <w:rFonts w:ascii="Candara" w:eastAsia="Arial" w:hAnsi="Candara" w:cs="Arial"/>
          <w:spacing w:val="1"/>
          <w:sz w:val="24"/>
          <w:szCs w:val="24"/>
        </w:rPr>
        <w:t>oo</w:t>
      </w:r>
      <w:r w:rsidRPr="00094702">
        <w:rPr>
          <w:rFonts w:ascii="Candara" w:eastAsia="Arial" w:hAnsi="Candara" w:cs="Arial"/>
          <w:sz w:val="24"/>
          <w:szCs w:val="24"/>
        </w:rPr>
        <w:t>r</w:t>
      </w:r>
      <w:r w:rsidRPr="00094702">
        <w:rPr>
          <w:rFonts w:ascii="Candara" w:eastAsia="Arial" w:hAnsi="Candara" w:cs="Arial"/>
          <w:spacing w:val="26"/>
          <w:sz w:val="24"/>
          <w:szCs w:val="24"/>
        </w:rPr>
        <w:t xml:space="preserve"> </w:t>
      </w:r>
      <w:r w:rsidRPr="00094702">
        <w:rPr>
          <w:rFonts w:ascii="Candara" w:eastAsia="Arial" w:hAnsi="Candara" w:cs="Arial"/>
          <w:spacing w:val="-3"/>
          <w:sz w:val="24"/>
          <w:szCs w:val="24"/>
        </w:rPr>
        <w:t>i</w:t>
      </w:r>
      <w:r w:rsidRPr="00094702">
        <w:rPr>
          <w:rFonts w:ascii="Candara" w:eastAsia="Arial" w:hAnsi="Candara" w:cs="Arial"/>
          <w:sz w:val="24"/>
          <w:szCs w:val="24"/>
        </w:rPr>
        <w:t>n</w:t>
      </w:r>
      <w:r w:rsidRPr="00094702">
        <w:rPr>
          <w:rFonts w:ascii="Candara" w:eastAsia="Arial" w:hAnsi="Candara" w:cs="Arial"/>
          <w:spacing w:val="25"/>
          <w:sz w:val="24"/>
          <w:szCs w:val="24"/>
        </w:rPr>
        <w:t xml:space="preserve"> </w:t>
      </w:r>
      <w:r w:rsidRPr="00094702">
        <w:rPr>
          <w:rFonts w:ascii="Candara" w:eastAsia="Arial" w:hAnsi="Candara" w:cs="Arial"/>
          <w:spacing w:val="1"/>
          <w:sz w:val="24"/>
          <w:szCs w:val="24"/>
        </w:rPr>
        <w:t>on</w:t>
      </w:r>
      <w:r w:rsidRPr="00094702">
        <w:rPr>
          <w:rFonts w:ascii="Candara" w:eastAsia="Arial" w:hAnsi="Candara" w:cs="Arial"/>
          <w:sz w:val="24"/>
          <w:szCs w:val="24"/>
        </w:rPr>
        <w:t>e</w:t>
      </w:r>
      <w:r w:rsidRPr="00094702">
        <w:rPr>
          <w:rFonts w:ascii="Candara" w:eastAsia="Arial" w:hAnsi="Candara" w:cs="Arial"/>
          <w:spacing w:val="25"/>
          <w:sz w:val="24"/>
          <w:szCs w:val="24"/>
        </w:rPr>
        <w:t xml:space="preserve"> </w:t>
      </w:r>
      <w:r w:rsidRPr="00094702">
        <w:rPr>
          <w:rFonts w:ascii="Candara" w:eastAsia="Arial" w:hAnsi="Candara" w:cs="Arial"/>
          <w:spacing w:val="-2"/>
          <w:sz w:val="24"/>
          <w:szCs w:val="24"/>
        </w:rPr>
        <w:t>t</w:t>
      </w:r>
      <w:r w:rsidRPr="00094702">
        <w:rPr>
          <w:rFonts w:ascii="Candara" w:eastAsia="Arial" w:hAnsi="Candara" w:cs="Arial"/>
          <w:sz w:val="24"/>
          <w:szCs w:val="24"/>
        </w:rPr>
        <w:t>o</w:t>
      </w:r>
      <w:r w:rsidRPr="00094702">
        <w:rPr>
          <w:rFonts w:ascii="Candara" w:eastAsia="Arial" w:hAnsi="Candara" w:cs="Arial"/>
          <w:spacing w:val="25"/>
          <w:sz w:val="24"/>
          <w:szCs w:val="24"/>
        </w:rPr>
        <w:t xml:space="preserve"> </w:t>
      </w:r>
      <w:r w:rsidRPr="00094702">
        <w:rPr>
          <w:rFonts w:ascii="Candara" w:eastAsia="Arial" w:hAnsi="Candara" w:cs="Arial"/>
          <w:spacing w:val="1"/>
          <w:sz w:val="24"/>
          <w:szCs w:val="24"/>
        </w:rPr>
        <w:t>on</w:t>
      </w:r>
      <w:r w:rsidRPr="00094702">
        <w:rPr>
          <w:rFonts w:ascii="Candara" w:eastAsia="Arial" w:hAnsi="Candara" w:cs="Arial"/>
          <w:sz w:val="24"/>
          <w:szCs w:val="24"/>
        </w:rPr>
        <w:t>e sit</w:t>
      </w:r>
      <w:r w:rsidRPr="00094702">
        <w:rPr>
          <w:rFonts w:ascii="Candara" w:eastAsia="Arial" w:hAnsi="Candara" w:cs="Arial"/>
          <w:spacing w:val="1"/>
          <w:sz w:val="24"/>
          <w:szCs w:val="24"/>
        </w:rPr>
        <w:t>ua</w:t>
      </w:r>
      <w:r w:rsidRPr="00094702">
        <w:rPr>
          <w:rFonts w:ascii="Candara" w:eastAsia="Arial" w:hAnsi="Candara" w:cs="Arial"/>
          <w:sz w:val="24"/>
          <w:szCs w:val="24"/>
        </w:rPr>
        <w:t>ti</w:t>
      </w:r>
      <w:r w:rsidRPr="00094702">
        <w:rPr>
          <w:rFonts w:ascii="Candara" w:eastAsia="Arial" w:hAnsi="Candara" w:cs="Arial"/>
          <w:spacing w:val="-1"/>
          <w:sz w:val="24"/>
          <w:szCs w:val="24"/>
        </w:rPr>
        <w:t>o</w:t>
      </w:r>
      <w:r w:rsidRPr="00094702">
        <w:rPr>
          <w:rFonts w:ascii="Candara" w:eastAsia="Arial" w:hAnsi="Candara" w:cs="Arial"/>
          <w:spacing w:val="1"/>
          <w:sz w:val="24"/>
          <w:szCs w:val="24"/>
        </w:rPr>
        <w:t>n</w:t>
      </w:r>
      <w:r w:rsidRPr="00094702">
        <w:rPr>
          <w:rFonts w:ascii="Candara" w:eastAsia="Arial" w:hAnsi="Candara" w:cs="Arial"/>
          <w:sz w:val="24"/>
          <w:szCs w:val="24"/>
        </w:rPr>
        <w:t>s.</w:t>
      </w:r>
    </w:p>
    <w:p w14:paraId="7571984E" w14:textId="327C6902" w:rsidR="001E2FBD" w:rsidRPr="00094702" w:rsidRDefault="00086025" w:rsidP="00094702">
      <w:pPr>
        <w:pStyle w:val="ListParagraph"/>
        <w:numPr>
          <w:ilvl w:val="0"/>
          <w:numId w:val="24"/>
        </w:numPr>
        <w:tabs>
          <w:tab w:val="left" w:pos="840"/>
        </w:tabs>
        <w:spacing w:before="16" w:line="260" w:lineRule="exact"/>
        <w:ind w:right="85"/>
        <w:jc w:val="both"/>
        <w:rPr>
          <w:rFonts w:ascii="Candara" w:eastAsia="Arial" w:hAnsi="Candara" w:cs="Arial"/>
          <w:sz w:val="24"/>
          <w:szCs w:val="24"/>
        </w:rPr>
      </w:pPr>
      <w:r w:rsidRPr="00094702">
        <w:rPr>
          <w:rFonts w:ascii="Candara" w:eastAsia="Arial" w:hAnsi="Candara" w:cs="Arial"/>
          <w:sz w:val="24"/>
          <w:szCs w:val="24"/>
        </w:rPr>
        <w:t>I</w:t>
      </w:r>
      <w:r w:rsidRPr="00094702">
        <w:rPr>
          <w:rFonts w:ascii="Candara" w:eastAsia="Arial" w:hAnsi="Candara" w:cs="Arial"/>
          <w:spacing w:val="-1"/>
          <w:sz w:val="24"/>
          <w:szCs w:val="24"/>
        </w:rPr>
        <w:t>n</w:t>
      </w:r>
      <w:r w:rsidRPr="00094702">
        <w:rPr>
          <w:rFonts w:ascii="Candara" w:eastAsia="Arial" w:hAnsi="Candara" w:cs="Arial"/>
          <w:spacing w:val="3"/>
          <w:sz w:val="24"/>
          <w:szCs w:val="24"/>
        </w:rPr>
        <w:t>f</w:t>
      </w:r>
      <w:r w:rsidRPr="00094702">
        <w:rPr>
          <w:rFonts w:ascii="Candara" w:eastAsia="Arial" w:hAnsi="Candara" w:cs="Arial"/>
          <w:spacing w:val="1"/>
          <w:sz w:val="24"/>
          <w:szCs w:val="24"/>
        </w:rPr>
        <w:t>o</w:t>
      </w:r>
      <w:r w:rsidRPr="00094702">
        <w:rPr>
          <w:rFonts w:ascii="Candara" w:eastAsia="Arial" w:hAnsi="Candara" w:cs="Arial"/>
          <w:spacing w:val="-3"/>
          <w:sz w:val="24"/>
          <w:szCs w:val="24"/>
        </w:rPr>
        <w:t>r</w:t>
      </w:r>
      <w:r w:rsidRPr="00094702">
        <w:rPr>
          <w:rFonts w:ascii="Candara" w:eastAsia="Arial" w:hAnsi="Candara" w:cs="Arial"/>
          <w:sz w:val="24"/>
          <w:szCs w:val="24"/>
        </w:rPr>
        <w:t>m</w:t>
      </w:r>
      <w:r w:rsidRPr="00094702">
        <w:rPr>
          <w:rFonts w:ascii="Candara" w:eastAsia="Arial" w:hAnsi="Candara" w:cs="Arial"/>
          <w:spacing w:val="45"/>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pacing w:val="-2"/>
          <w:sz w:val="24"/>
          <w:szCs w:val="24"/>
        </w:rPr>
        <w:t>t</w:t>
      </w:r>
      <w:r w:rsidRPr="00094702">
        <w:rPr>
          <w:rFonts w:ascii="Candara" w:eastAsia="Arial" w:hAnsi="Candara" w:cs="Arial"/>
          <w:spacing w:val="1"/>
          <w:sz w:val="24"/>
          <w:szCs w:val="24"/>
        </w:rPr>
        <w:t>he</w:t>
      </w:r>
      <w:r w:rsidRPr="00094702">
        <w:rPr>
          <w:rFonts w:ascii="Candara" w:eastAsia="Arial" w:hAnsi="Candara" w:cs="Arial"/>
          <w:sz w:val="24"/>
          <w:szCs w:val="24"/>
        </w:rPr>
        <w:t>r</w:t>
      </w:r>
      <w:r w:rsidRPr="00094702">
        <w:rPr>
          <w:rFonts w:ascii="Candara" w:eastAsia="Arial" w:hAnsi="Candara" w:cs="Arial"/>
          <w:spacing w:val="42"/>
          <w:sz w:val="24"/>
          <w:szCs w:val="24"/>
        </w:rPr>
        <w:t xml:space="preserve"> </w:t>
      </w:r>
      <w:r w:rsidRPr="00094702">
        <w:rPr>
          <w:rFonts w:ascii="Candara" w:eastAsia="Arial" w:hAnsi="Candara" w:cs="Arial"/>
          <w:sz w:val="24"/>
          <w:szCs w:val="24"/>
        </w:rPr>
        <w:t>st</w:t>
      </w:r>
      <w:r w:rsidRPr="00094702">
        <w:rPr>
          <w:rFonts w:ascii="Candara" w:eastAsia="Arial" w:hAnsi="Candara" w:cs="Arial"/>
          <w:spacing w:val="-1"/>
          <w:sz w:val="24"/>
          <w:szCs w:val="24"/>
        </w:rPr>
        <w:t>a</w:t>
      </w:r>
      <w:r w:rsidRPr="00094702">
        <w:rPr>
          <w:rFonts w:ascii="Candara" w:eastAsia="Arial" w:hAnsi="Candara" w:cs="Arial"/>
          <w:sz w:val="24"/>
          <w:szCs w:val="24"/>
        </w:rPr>
        <w:t>ff</w:t>
      </w:r>
      <w:r w:rsidRPr="00094702">
        <w:rPr>
          <w:rFonts w:ascii="Candara" w:eastAsia="Arial" w:hAnsi="Candara" w:cs="Arial"/>
          <w:spacing w:val="44"/>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z w:val="24"/>
          <w:szCs w:val="24"/>
        </w:rPr>
        <w:t>f</w:t>
      </w:r>
      <w:r w:rsidRPr="00094702">
        <w:rPr>
          <w:rFonts w:ascii="Candara" w:eastAsia="Arial" w:hAnsi="Candara" w:cs="Arial"/>
          <w:spacing w:val="44"/>
          <w:sz w:val="24"/>
          <w:szCs w:val="24"/>
        </w:rPr>
        <w:t xml:space="preserve"> </w:t>
      </w:r>
      <w:r w:rsidRPr="00094702">
        <w:rPr>
          <w:rFonts w:ascii="Candara" w:eastAsia="Arial" w:hAnsi="Candara" w:cs="Arial"/>
          <w:spacing w:val="-2"/>
          <w:sz w:val="24"/>
          <w:szCs w:val="24"/>
        </w:rPr>
        <w:t>t</w:t>
      </w:r>
      <w:r w:rsidRPr="00094702">
        <w:rPr>
          <w:rFonts w:ascii="Candara" w:eastAsia="Arial" w:hAnsi="Candara" w:cs="Arial"/>
          <w:spacing w:val="1"/>
          <w:sz w:val="24"/>
          <w:szCs w:val="24"/>
        </w:rPr>
        <w:t>h</w:t>
      </w:r>
      <w:r w:rsidRPr="00094702">
        <w:rPr>
          <w:rFonts w:ascii="Candara" w:eastAsia="Arial" w:hAnsi="Candara" w:cs="Arial"/>
          <w:sz w:val="24"/>
          <w:szCs w:val="24"/>
        </w:rPr>
        <w:t>e</w:t>
      </w:r>
      <w:r w:rsidRPr="00094702">
        <w:rPr>
          <w:rFonts w:ascii="Candara" w:eastAsia="Arial" w:hAnsi="Candara" w:cs="Arial"/>
          <w:spacing w:val="42"/>
          <w:sz w:val="24"/>
          <w:szCs w:val="24"/>
        </w:rPr>
        <w:t xml:space="preserve"> </w:t>
      </w:r>
      <w:r w:rsidRPr="00094702">
        <w:rPr>
          <w:rFonts w:ascii="Candara" w:eastAsia="Arial" w:hAnsi="Candara" w:cs="Arial"/>
          <w:spacing w:val="1"/>
          <w:sz w:val="24"/>
          <w:szCs w:val="24"/>
        </w:rPr>
        <w:t>me</w:t>
      </w:r>
      <w:r w:rsidRPr="00094702">
        <w:rPr>
          <w:rFonts w:ascii="Candara" w:eastAsia="Arial" w:hAnsi="Candara" w:cs="Arial"/>
          <w:spacing w:val="-1"/>
          <w:sz w:val="24"/>
          <w:szCs w:val="24"/>
        </w:rPr>
        <w:t>e</w:t>
      </w:r>
      <w:r w:rsidRPr="00094702">
        <w:rPr>
          <w:rFonts w:ascii="Candara" w:eastAsia="Arial" w:hAnsi="Candara" w:cs="Arial"/>
          <w:sz w:val="24"/>
          <w:szCs w:val="24"/>
        </w:rPr>
        <w:t>ti</w:t>
      </w:r>
      <w:r w:rsidRPr="00094702">
        <w:rPr>
          <w:rFonts w:ascii="Candara" w:eastAsia="Arial" w:hAnsi="Candara" w:cs="Arial"/>
          <w:spacing w:val="1"/>
          <w:sz w:val="24"/>
          <w:szCs w:val="24"/>
        </w:rPr>
        <w:t>n</w:t>
      </w:r>
      <w:r w:rsidRPr="00094702">
        <w:rPr>
          <w:rFonts w:ascii="Candara" w:eastAsia="Arial" w:hAnsi="Candara" w:cs="Arial"/>
          <w:sz w:val="24"/>
          <w:szCs w:val="24"/>
        </w:rPr>
        <w:t>g</w:t>
      </w:r>
      <w:r w:rsidRPr="00094702">
        <w:rPr>
          <w:rFonts w:ascii="Candara" w:eastAsia="Arial" w:hAnsi="Candara" w:cs="Arial"/>
          <w:spacing w:val="42"/>
          <w:sz w:val="24"/>
          <w:szCs w:val="24"/>
        </w:rPr>
        <w:t xml:space="preserve"> </w:t>
      </w:r>
      <w:r w:rsidRPr="00094702">
        <w:rPr>
          <w:rFonts w:ascii="Candara" w:eastAsia="Arial" w:hAnsi="Candara" w:cs="Arial"/>
          <w:spacing w:val="1"/>
          <w:sz w:val="24"/>
          <w:szCs w:val="24"/>
        </w:rPr>
        <w:t>b</w:t>
      </w:r>
      <w:r w:rsidRPr="00094702">
        <w:rPr>
          <w:rFonts w:ascii="Candara" w:eastAsia="Arial" w:hAnsi="Candara" w:cs="Arial"/>
          <w:spacing w:val="-1"/>
          <w:sz w:val="24"/>
          <w:szCs w:val="24"/>
        </w:rPr>
        <w:t>e</w:t>
      </w:r>
      <w:r w:rsidRPr="00094702">
        <w:rPr>
          <w:rFonts w:ascii="Candara" w:eastAsia="Arial" w:hAnsi="Candara" w:cs="Arial"/>
          <w:sz w:val="24"/>
          <w:szCs w:val="24"/>
        </w:rPr>
        <w:t>f</w:t>
      </w:r>
      <w:r w:rsidRPr="00094702">
        <w:rPr>
          <w:rFonts w:ascii="Candara" w:eastAsia="Arial" w:hAnsi="Candara" w:cs="Arial"/>
          <w:spacing w:val="1"/>
          <w:sz w:val="24"/>
          <w:szCs w:val="24"/>
        </w:rPr>
        <w:t>o</w:t>
      </w:r>
      <w:r w:rsidRPr="00094702">
        <w:rPr>
          <w:rFonts w:ascii="Candara" w:eastAsia="Arial" w:hAnsi="Candara" w:cs="Arial"/>
          <w:sz w:val="24"/>
          <w:szCs w:val="24"/>
        </w:rPr>
        <w:t>re</w:t>
      </w:r>
      <w:r w:rsidRPr="00094702">
        <w:rPr>
          <w:rFonts w:ascii="Candara" w:eastAsia="Arial" w:hAnsi="Candara" w:cs="Arial"/>
          <w:spacing w:val="1"/>
          <w:sz w:val="24"/>
          <w:szCs w:val="24"/>
        </w:rPr>
        <w:t>h</w:t>
      </w:r>
      <w:r w:rsidRPr="00094702">
        <w:rPr>
          <w:rFonts w:ascii="Candara" w:eastAsia="Arial" w:hAnsi="Candara" w:cs="Arial"/>
          <w:spacing w:val="-1"/>
          <w:sz w:val="24"/>
          <w:szCs w:val="24"/>
        </w:rPr>
        <w:t>an</w:t>
      </w:r>
      <w:r w:rsidRPr="00094702">
        <w:rPr>
          <w:rFonts w:ascii="Candara" w:eastAsia="Arial" w:hAnsi="Candara" w:cs="Arial"/>
          <w:spacing w:val="1"/>
          <w:sz w:val="24"/>
          <w:szCs w:val="24"/>
        </w:rPr>
        <w:t>d</w:t>
      </w:r>
      <w:r w:rsidRPr="00094702">
        <w:rPr>
          <w:rFonts w:ascii="Candara" w:eastAsia="Arial" w:hAnsi="Candara" w:cs="Arial"/>
          <w:sz w:val="24"/>
          <w:szCs w:val="24"/>
        </w:rPr>
        <w:t>,</w:t>
      </w:r>
      <w:r w:rsidRPr="00094702">
        <w:rPr>
          <w:rFonts w:ascii="Candara" w:eastAsia="Arial" w:hAnsi="Candara" w:cs="Arial"/>
          <w:spacing w:val="44"/>
          <w:sz w:val="24"/>
          <w:szCs w:val="24"/>
        </w:rPr>
        <w:t xml:space="preserve"> </w:t>
      </w:r>
      <w:r w:rsidRPr="00094702">
        <w:rPr>
          <w:rFonts w:ascii="Candara" w:eastAsia="Arial" w:hAnsi="Candara" w:cs="Arial"/>
          <w:spacing w:val="1"/>
          <w:sz w:val="24"/>
          <w:szCs w:val="24"/>
        </w:rPr>
        <w:t>a</w:t>
      </w:r>
      <w:r w:rsidRPr="00094702">
        <w:rPr>
          <w:rFonts w:ascii="Candara" w:eastAsia="Arial" w:hAnsi="Candara" w:cs="Arial"/>
          <w:sz w:val="24"/>
          <w:szCs w:val="24"/>
        </w:rPr>
        <w:t>ss</w:t>
      </w:r>
      <w:r w:rsidRPr="00094702">
        <w:rPr>
          <w:rFonts w:ascii="Candara" w:eastAsia="Arial" w:hAnsi="Candara" w:cs="Arial"/>
          <w:spacing w:val="1"/>
          <w:sz w:val="24"/>
          <w:szCs w:val="24"/>
        </w:rPr>
        <w:t>e</w:t>
      </w:r>
      <w:r w:rsidRPr="00094702">
        <w:rPr>
          <w:rFonts w:ascii="Candara" w:eastAsia="Arial" w:hAnsi="Candara" w:cs="Arial"/>
          <w:sz w:val="24"/>
          <w:szCs w:val="24"/>
        </w:rPr>
        <w:t>ss</w:t>
      </w:r>
      <w:r w:rsidRPr="00094702">
        <w:rPr>
          <w:rFonts w:ascii="Candara" w:eastAsia="Arial" w:hAnsi="Candara" w:cs="Arial"/>
          <w:spacing w:val="-3"/>
          <w:sz w:val="24"/>
          <w:szCs w:val="24"/>
        </w:rPr>
        <w:t>i</w:t>
      </w:r>
      <w:r w:rsidRPr="00094702">
        <w:rPr>
          <w:rFonts w:ascii="Candara" w:eastAsia="Arial" w:hAnsi="Candara" w:cs="Arial"/>
          <w:spacing w:val="1"/>
          <w:sz w:val="24"/>
          <w:szCs w:val="24"/>
        </w:rPr>
        <w:t>n</w:t>
      </w:r>
      <w:r w:rsidRPr="00094702">
        <w:rPr>
          <w:rFonts w:ascii="Candara" w:eastAsia="Arial" w:hAnsi="Candara" w:cs="Arial"/>
          <w:sz w:val="24"/>
          <w:szCs w:val="24"/>
        </w:rPr>
        <w:t>g</w:t>
      </w:r>
      <w:r w:rsidRPr="00094702">
        <w:rPr>
          <w:rFonts w:ascii="Candara" w:eastAsia="Arial" w:hAnsi="Candara" w:cs="Arial"/>
          <w:spacing w:val="42"/>
          <w:sz w:val="24"/>
          <w:szCs w:val="24"/>
        </w:rPr>
        <w:t xml:space="preserve"> </w:t>
      </w:r>
      <w:r w:rsidRPr="00094702">
        <w:rPr>
          <w:rFonts w:ascii="Candara" w:eastAsia="Arial" w:hAnsi="Candara" w:cs="Arial"/>
          <w:sz w:val="24"/>
          <w:szCs w:val="24"/>
        </w:rPr>
        <w:t>t</w:t>
      </w:r>
      <w:r w:rsidRPr="00094702">
        <w:rPr>
          <w:rFonts w:ascii="Candara" w:eastAsia="Arial" w:hAnsi="Candara" w:cs="Arial"/>
          <w:spacing w:val="1"/>
          <w:sz w:val="24"/>
          <w:szCs w:val="24"/>
        </w:rPr>
        <w:t>h</w:t>
      </w:r>
      <w:r w:rsidRPr="00094702">
        <w:rPr>
          <w:rFonts w:ascii="Candara" w:eastAsia="Arial" w:hAnsi="Candara" w:cs="Arial"/>
          <w:sz w:val="24"/>
          <w:szCs w:val="24"/>
        </w:rPr>
        <w:t>e</w:t>
      </w:r>
      <w:r w:rsidRPr="00094702">
        <w:rPr>
          <w:rFonts w:ascii="Candara" w:eastAsia="Arial" w:hAnsi="Candara" w:cs="Arial"/>
          <w:spacing w:val="42"/>
          <w:sz w:val="24"/>
          <w:szCs w:val="24"/>
        </w:rPr>
        <w:t xml:space="preserve"> </w:t>
      </w:r>
      <w:r w:rsidRPr="00094702">
        <w:rPr>
          <w:rFonts w:ascii="Candara" w:eastAsia="Arial" w:hAnsi="Candara" w:cs="Arial"/>
          <w:spacing w:val="1"/>
          <w:sz w:val="24"/>
          <w:szCs w:val="24"/>
        </w:rPr>
        <w:t>ne</w:t>
      </w:r>
      <w:r w:rsidRPr="00094702">
        <w:rPr>
          <w:rFonts w:ascii="Candara" w:eastAsia="Arial" w:hAnsi="Candara" w:cs="Arial"/>
          <w:spacing w:val="-1"/>
          <w:sz w:val="24"/>
          <w:szCs w:val="24"/>
        </w:rPr>
        <w:t>e</w:t>
      </w:r>
      <w:r w:rsidRPr="00094702">
        <w:rPr>
          <w:rFonts w:ascii="Candara" w:eastAsia="Arial" w:hAnsi="Candara" w:cs="Arial"/>
          <w:sz w:val="24"/>
          <w:szCs w:val="24"/>
        </w:rPr>
        <w:t>d</w:t>
      </w:r>
      <w:r w:rsidRPr="00094702">
        <w:rPr>
          <w:rFonts w:ascii="Candara" w:eastAsia="Arial" w:hAnsi="Candara" w:cs="Arial"/>
          <w:spacing w:val="44"/>
          <w:sz w:val="24"/>
          <w:szCs w:val="24"/>
        </w:rPr>
        <w:t xml:space="preserve"> </w:t>
      </w:r>
      <w:r w:rsidRPr="00094702">
        <w:rPr>
          <w:rFonts w:ascii="Candara" w:eastAsia="Arial" w:hAnsi="Candara" w:cs="Arial"/>
          <w:sz w:val="24"/>
          <w:szCs w:val="24"/>
        </w:rPr>
        <w:t xml:space="preserve">to </w:t>
      </w:r>
      <w:r w:rsidRPr="00094702">
        <w:rPr>
          <w:rFonts w:ascii="Candara" w:eastAsia="Arial" w:hAnsi="Candara" w:cs="Arial"/>
          <w:spacing w:val="1"/>
          <w:sz w:val="24"/>
          <w:szCs w:val="24"/>
        </w:rPr>
        <w:t>ha</w:t>
      </w:r>
      <w:r w:rsidRPr="00094702">
        <w:rPr>
          <w:rFonts w:ascii="Candara" w:eastAsia="Arial" w:hAnsi="Candara" w:cs="Arial"/>
          <w:spacing w:val="-2"/>
          <w:sz w:val="24"/>
          <w:szCs w:val="24"/>
        </w:rPr>
        <w:t>v</w:t>
      </w:r>
      <w:r w:rsidRPr="00094702">
        <w:rPr>
          <w:rFonts w:ascii="Candara" w:eastAsia="Arial" w:hAnsi="Candara" w:cs="Arial"/>
          <w:sz w:val="24"/>
          <w:szCs w:val="24"/>
        </w:rPr>
        <w:t>e</w:t>
      </w:r>
      <w:r w:rsidRPr="00094702">
        <w:rPr>
          <w:rFonts w:ascii="Candara" w:eastAsia="Arial" w:hAnsi="Candara" w:cs="Arial"/>
          <w:spacing w:val="1"/>
          <w:sz w:val="24"/>
          <w:szCs w:val="24"/>
        </w:rPr>
        <w:t xml:space="preserve"> th</w:t>
      </w:r>
      <w:r w:rsidRPr="00094702">
        <w:rPr>
          <w:rFonts w:ascii="Candara" w:eastAsia="Arial" w:hAnsi="Candara" w:cs="Arial"/>
          <w:spacing w:val="-1"/>
          <w:sz w:val="24"/>
          <w:szCs w:val="24"/>
        </w:rPr>
        <w:t>e</w:t>
      </w:r>
      <w:r w:rsidRPr="00094702">
        <w:rPr>
          <w:rFonts w:ascii="Candara" w:eastAsia="Arial" w:hAnsi="Candara" w:cs="Arial"/>
          <w:sz w:val="24"/>
          <w:szCs w:val="24"/>
        </w:rPr>
        <w:t xml:space="preserve">m </w:t>
      </w:r>
      <w:r w:rsidRPr="00094702">
        <w:rPr>
          <w:rFonts w:ascii="Candara" w:eastAsia="Arial" w:hAnsi="Candara" w:cs="Arial"/>
          <w:spacing w:val="1"/>
          <w:sz w:val="24"/>
          <w:szCs w:val="24"/>
        </w:rPr>
        <w:t>p</w:t>
      </w:r>
      <w:r w:rsidRPr="00094702">
        <w:rPr>
          <w:rFonts w:ascii="Candara" w:eastAsia="Arial" w:hAnsi="Candara" w:cs="Arial"/>
          <w:sz w:val="24"/>
          <w:szCs w:val="24"/>
        </w:rPr>
        <w:t>res</w:t>
      </w:r>
      <w:r w:rsidRPr="00094702">
        <w:rPr>
          <w:rFonts w:ascii="Candara" w:eastAsia="Arial" w:hAnsi="Candara" w:cs="Arial"/>
          <w:spacing w:val="1"/>
          <w:sz w:val="24"/>
          <w:szCs w:val="24"/>
        </w:rPr>
        <w:t>e</w:t>
      </w:r>
      <w:r w:rsidRPr="00094702">
        <w:rPr>
          <w:rFonts w:ascii="Candara" w:eastAsia="Arial" w:hAnsi="Candara" w:cs="Arial"/>
          <w:spacing w:val="-1"/>
          <w:sz w:val="24"/>
          <w:szCs w:val="24"/>
        </w:rPr>
        <w:t>n</w:t>
      </w:r>
      <w:r w:rsidRPr="00094702">
        <w:rPr>
          <w:rFonts w:ascii="Candara" w:eastAsia="Arial" w:hAnsi="Candara" w:cs="Arial"/>
          <w:sz w:val="24"/>
          <w:szCs w:val="24"/>
        </w:rPr>
        <w:t>t</w:t>
      </w:r>
      <w:r w:rsidRPr="00094702">
        <w:rPr>
          <w:rFonts w:ascii="Candara" w:eastAsia="Arial" w:hAnsi="Candara" w:cs="Arial"/>
          <w:spacing w:val="1"/>
          <w:sz w:val="24"/>
          <w:szCs w:val="24"/>
        </w:rPr>
        <w:t xml:space="preserve"> o</w:t>
      </w:r>
      <w:r w:rsidRPr="00094702">
        <w:rPr>
          <w:rFonts w:ascii="Candara" w:eastAsia="Arial" w:hAnsi="Candara" w:cs="Arial"/>
          <w:sz w:val="24"/>
          <w:szCs w:val="24"/>
        </w:rPr>
        <w:t xml:space="preserve">r </w:t>
      </w:r>
      <w:r w:rsidRPr="00094702">
        <w:rPr>
          <w:rFonts w:ascii="Candara" w:eastAsia="Arial" w:hAnsi="Candara" w:cs="Arial"/>
          <w:spacing w:val="-3"/>
          <w:sz w:val="24"/>
          <w:szCs w:val="24"/>
        </w:rPr>
        <w:t>c</w:t>
      </w:r>
      <w:r w:rsidRPr="00094702">
        <w:rPr>
          <w:rFonts w:ascii="Candara" w:eastAsia="Arial" w:hAnsi="Candara" w:cs="Arial"/>
          <w:sz w:val="24"/>
          <w:szCs w:val="24"/>
        </w:rPr>
        <w:t>lose</w:t>
      </w:r>
      <w:r w:rsidRPr="00094702">
        <w:rPr>
          <w:rFonts w:ascii="Candara" w:eastAsia="Arial" w:hAnsi="Candara" w:cs="Arial"/>
          <w:spacing w:val="1"/>
          <w:sz w:val="24"/>
          <w:szCs w:val="24"/>
        </w:rPr>
        <w:t xml:space="preserve"> b</w:t>
      </w:r>
      <w:r w:rsidRPr="00094702">
        <w:rPr>
          <w:rFonts w:ascii="Candara" w:eastAsia="Arial" w:hAnsi="Candara" w:cs="Arial"/>
          <w:spacing w:val="-2"/>
          <w:sz w:val="24"/>
          <w:szCs w:val="24"/>
        </w:rPr>
        <w:t>y</w:t>
      </w:r>
      <w:r w:rsidRPr="00094702">
        <w:rPr>
          <w:rFonts w:ascii="Candara" w:eastAsia="Arial" w:hAnsi="Candara" w:cs="Arial"/>
          <w:sz w:val="24"/>
          <w:szCs w:val="24"/>
        </w:rPr>
        <w:t>.</w:t>
      </w:r>
    </w:p>
    <w:p w14:paraId="7571984F" w14:textId="3678EE95" w:rsidR="001E2FBD" w:rsidRPr="00094702" w:rsidRDefault="00086025" w:rsidP="00094702">
      <w:pPr>
        <w:pStyle w:val="ListParagraph"/>
        <w:numPr>
          <w:ilvl w:val="0"/>
          <w:numId w:val="24"/>
        </w:numPr>
        <w:tabs>
          <w:tab w:val="left" w:pos="840"/>
        </w:tabs>
        <w:spacing w:before="16" w:line="260" w:lineRule="exact"/>
        <w:ind w:right="80"/>
        <w:jc w:val="both"/>
        <w:rPr>
          <w:rFonts w:ascii="Candara" w:eastAsia="Arial" w:hAnsi="Candara" w:cs="Arial"/>
          <w:sz w:val="24"/>
          <w:szCs w:val="24"/>
        </w:rPr>
      </w:pPr>
      <w:r w:rsidRPr="00094702">
        <w:rPr>
          <w:rFonts w:ascii="Candara" w:eastAsia="Arial" w:hAnsi="Candara" w:cs="Arial"/>
          <w:sz w:val="24"/>
          <w:szCs w:val="24"/>
        </w:rPr>
        <w:t>A</w:t>
      </w:r>
      <w:r w:rsidRPr="00094702">
        <w:rPr>
          <w:rFonts w:ascii="Candara" w:eastAsia="Arial" w:hAnsi="Candara" w:cs="Arial"/>
          <w:spacing w:val="-2"/>
          <w:sz w:val="24"/>
          <w:szCs w:val="24"/>
        </w:rPr>
        <w:t>v</w:t>
      </w:r>
      <w:r w:rsidRPr="00094702">
        <w:rPr>
          <w:rFonts w:ascii="Candara" w:eastAsia="Arial" w:hAnsi="Candara" w:cs="Arial"/>
          <w:spacing w:val="1"/>
          <w:sz w:val="24"/>
          <w:szCs w:val="24"/>
        </w:rPr>
        <w:t>o</w:t>
      </w:r>
      <w:r w:rsidRPr="00094702">
        <w:rPr>
          <w:rFonts w:ascii="Candara" w:eastAsia="Arial" w:hAnsi="Candara" w:cs="Arial"/>
          <w:sz w:val="24"/>
          <w:szCs w:val="24"/>
        </w:rPr>
        <w:t>id</w:t>
      </w:r>
      <w:r w:rsidRPr="00094702">
        <w:rPr>
          <w:rFonts w:ascii="Candara" w:eastAsia="Arial" w:hAnsi="Candara" w:cs="Arial"/>
          <w:spacing w:val="34"/>
          <w:sz w:val="24"/>
          <w:szCs w:val="24"/>
        </w:rPr>
        <w:t xml:space="preserve"> </w:t>
      </w:r>
      <w:r w:rsidRPr="00094702">
        <w:rPr>
          <w:rFonts w:ascii="Candara" w:eastAsia="Arial" w:hAnsi="Candara" w:cs="Arial"/>
          <w:spacing w:val="1"/>
          <w:sz w:val="24"/>
          <w:szCs w:val="24"/>
        </w:rPr>
        <w:t>u</w:t>
      </w:r>
      <w:r w:rsidRPr="00094702">
        <w:rPr>
          <w:rFonts w:ascii="Candara" w:eastAsia="Arial" w:hAnsi="Candara" w:cs="Arial"/>
          <w:sz w:val="24"/>
          <w:szCs w:val="24"/>
        </w:rPr>
        <w:t>se</w:t>
      </w:r>
      <w:r w:rsidRPr="00094702">
        <w:rPr>
          <w:rFonts w:ascii="Candara" w:eastAsia="Arial" w:hAnsi="Candara" w:cs="Arial"/>
          <w:spacing w:val="34"/>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z w:val="24"/>
          <w:szCs w:val="24"/>
        </w:rPr>
        <w:t>f</w:t>
      </w:r>
      <w:r w:rsidRPr="00094702">
        <w:rPr>
          <w:rFonts w:ascii="Candara" w:eastAsia="Arial" w:hAnsi="Candara" w:cs="Arial"/>
          <w:spacing w:val="36"/>
          <w:sz w:val="24"/>
          <w:szCs w:val="24"/>
        </w:rPr>
        <w:t xml:space="preserve"> </w:t>
      </w:r>
      <w:r w:rsidRPr="00094702">
        <w:rPr>
          <w:rFonts w:ascii="Candara" w:eastAsia="Arial" w:hAnsi="Candara" w:cs="Arial"/>
          <w:sz w:val="24"/>
          <w:szCs w:val="24"/>
        </w:rPr>
        <w:t>‘</w:t>
      </w:r>
      <w:r w:rsidRPr="00094702">
        <w:rPr>
          <w:rFonts w:ascii="Candara" w:eastAsia="Arial" w:hAnsi="Candara" w:cs="Arial"/>
          <w:spacing w:val="-2"/>
          <w:sz w:val="24"/>
          <w:szCs w:val="24"/>
        </w:rPr>
        <w:t>e</w:t>
      </w:r>
      <w:r w:rsidRPr="00094702">
        <w:rPr>
          <w:rFonts w:ascii="Candara" w:eastAsia="Arial" w:hAnsi="Candara" w:cs="Arial"/>
          <w:spacing w:val="1"/>
          <w:sz w:val="24"/>
          <w:szCs w:val="24"/>
        </w:rPr>
        <w:t>n</w:t>
      </w:r>
      <w:r w:rsidRPr="00094702">
        <w:rPr>
          <w:rFonts w:ascii="Candara" w:eastAsia="Arial" w:hAnsi="Candara" w:cs="Arial"/>
          <w:spacing w:val="-1"/>
          <w:sz w:val="24"/>
          <w:szCs w:val="24"/>
        </w:rPr>
        <w:t>g</w:t>
      </w:r>
      <w:r w:rsidRPr="00094702">
        <w:rPr>
          <w:rFonts w:ascii="Candara" w:eastAsia="Arial" w:hAnsi="Candara" w:cs="Arial"/>
          <w:spacing w:val="1"/>
          <w:sz w:val="24"/>
          <w:szCs w:val="24"/>
        </w:rPr>
        <w:t>a</w:t>
      </w:r>
      <w:r w:rsidRPr="00094702">
        <w:rPr>
          <w:rFonts w:ascii="Candara" w:eastAsia="Arial" w:hAnsi="Candara" w:cs="Arial"/>
          <w:spacing w:val="-1"/>
          <w:sz w:val="24"/>
          <w:szCs w:val="24"/>
        </w:rPr>
        <w:t>g</w:t>
      </w:r>
      <w:r w:rsidRPr="00094702">
        <w:rPr>
          <w:rFonts w:ascii="Candara" w:eastAsia="Arial" w:hAnsi="Candara" w:cs="Arial"/>
          <w:spacing w:val="1"/>
          <w:sz w:val="24"/>
          <w:szCs w:val="24"/>
        </w:rPr>
        <w:t>ed</w:t>
      </w:r>
      <w:r w:rsidRPr="00094702">
        <w:rPr>
          <w:rFonts w:ascii="Candara" w:eastAsia="Arial" w:hAnsi="Candara" w:cs="Arial"/>
          <w:sz w:val="24"/>
          <w:szCs w:val="24"/>
        </w:rPr>
        <w:t>’</w:t>
      </w:r>
      <w:r w:rsidRPr="00094702">
        <w:rPr>
          <w:rFonts w:ascii="Candara" w:eastAsia="Arial" w:hAnsi="Candara" w:cs="Arial"/>
          <w:spacing w:val="33"/>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z w:val="24"/>
          <w:szCs w:val="24"/>
        </w:rPr>
        <w:t>r</w:t>
      </w:r>
      <w:r w:rsidRPr="00094702">
        <w:rPr>
          <w:rFonts w:ascii="Candara" w:eastAsia="Arial" w:hAnsi="Candara" w:cs="Arial"/>
          <w:spacing w:val="33"/>
          <w:sz w:val="24"/>
          <w:szCs w:val="24"/>
        </w:rPr>
        <w:t xml:space="preserve"> </w:t>
      </w:r>
      <w:r w:rsidRPr="00094702">
        <w:rPr>
          <w:rFonts w:ascii="Candara" w:eastAsia="Arial" w:hAnsi="Candara" w:cs="Arial"/>
          <w:spacing w:val="1"/>
          <w:sz w:val="24"/>
          <w:szCs w:val="24"/>
        </w:rPr>
        <w:t>e</w:t>
      </w:r>
      <w:r w:rsidRPr="00094702">
        <w:rPr>
          <w:rFonts w:ascii="Candara" w:eastAsia="Arial" w:hAnsi="Candara" w:cs="Arial"/>
          <w:spacing w:val="-1"/>
          <w:sz w:val="24"/>
          <w:szCs w:val="24"/>
        </w:rPr>
        <w:t>q</w:t>
      </w:r>
      <w:r w:rsidRPr="00094702">
        <w:rPr>
          <w:rFonts w:ascii="Candara" w:eastAsia="Arial" w:hAnsi="Candara" w:cs="Arial"/>
          <w:spacing w:val="1"/>
          <w:sz w:val="24"/>
          <w:szCs w:val="24"/>
        </w:rPr>
        <w:t>u</w:t>
      </w:r>
      <w:r w:rsidRPr="00094702">
        <w:rPr>
          <w:rFonts w:ascii="Candara" w:eastAsia="Arial" w:hAnsi="Candara" w:cs="Arial"/>
          <w:spacing w:val="4"/>
          <w:sz w:val="24"/>
          <w:szCs w:val="24"/>
        </w:rPr>
        <w:t>i</w:t>
      </w:r>
      <w:r w:rsidRPr="00094702">
        <w:rPr>
          <w:rFonts w:ascii="Candara" w:eastAsia="Arial" w:hAnsi="Candara" w:cs="Arial"/>
          <w:spacing w:val="-2"/>
          <w:sz w:val="24"/>
          <w:szCs w:val="24"/>
        </w:rPr>
        <w:t>v</w:t>
      </w:r>
      <w:r w:rsidRPr="00094702">
        <w:rPr>
          <w:rFonts w:ascii="Candara" w:eastAsia="Arial" w:hAnsi="Candara" w:cs="Arial"/>
          <w:spacing w:val="1"/>
          <w:sz w:val="24"/>
          <w:szCs w:val="24"/>
        </w:rPr>
        <w:t>a</w:t>
      </w:r>
      <w:r w:rsidRPr="00094702">
        <w:rPr>
          <w:rFonts w:ascii="Candara" w:eastAsia="Arial" w:hAnsi="Candara" w:cs="Arial"/>
          <w:sz w:val="24"/>
          <w:szCs w:val="24"/>
        </w:rPr>
        <w:t>le</w:t>
      </w:r>
      <w:r w:rsidRPr="00094702">
        <w:rPr>
          <w:rFonts w:ascii="Candara" w:eastAsia="Arial" w:hAnsi="Candara" w:cs="Arial"/>
          <w:spacing w:val="1"/>
          <w:sz w:val="24"/>
          <w:szCs w:val="24"/>
        </w:rPr>
        <w:t>n</w:t>
      </w:r>
      <w:r w:rsidRPr="00094702">
        <w:rPr>
          <w:rFonts w:ascii="Candara" w:eastAsia="Arial" w:hAnsi="Candara" w:cs="Arial"/>
          <w:sz w:val="24"/>
          <w:szCs w:val="24"/>
        </w:rPr>
        <w:t>t</w:t>
      </w:r>
      <w:r w:rsidRPr="00094702">
        <w:rPr>
          <w:rFonts w:ascii="Candara" w:eastAsia="Arial" w:hAnsi="Candara" w:cs="Arial"/>
          <w:spacing w:val="34"/>
          <w:sz w:val="24"/>
          <w:szCs w:val="24"/>
        </w:rPr>
        <w:t xml:space="preserve"> </w:t>
      </w:r>
      <w:r w:rsidRPr="00094702">
        <w:rPr>
          <w:rFonts w:ascii="Candara" w:eastAsia="Arial" w:hAnsi="Candara" w:cs="Arial"/>
          <w:sz w:val="24"/>
          <w:szCs w:val="24"/>
        </w:rPr>
        <w:t>si</w:t>
      </w:r>
      <w:r w:rsidRPr="00094702">
        <w:rPr>
          <w:rFonts w:ascii="Candara" w:eastAsia="Arial" w:hAnsi="Candara" w:cs="Arial"/>
          <w:spacing w:val="-2"/>
          <w:sz w:val="24"/>
          <w:szCs w:val="24"/>
        </w:rPr>
        <w:t>g</w:t>
      </w:r>
      <w:r w:rsidRPr="00094702">
        <w:rPr>
          <w:rFonts w:ascii="Candara" w:eastAsia="Arial" w:hAnsi="Candara" w:cs="Arial"/>
          <w:spacing w:val="1"/>
          <w:sz w:val="24"/>
          <w:szCs w:val="24"/>
        </w:rPr>
        <w:t>n</w:t>
      </w:r>
      <w:r w:rsidRPr="00094702">
        <w:rPr>
          <w:rFonts w:ascii="Candara" w:eastAsia="Arial" w:hAnsi="Candara" w:cs="Arial"/>
          <w:sz w:val="24"/>
          <w:szCs w:val="24"/>
        </w:rPr>
        <w:t>s</w:t>
      </w:r>
      <w:r w:rsidRPr="00094702">
        <w:rPr>
          <w:rFonts w:ascii="Candara" w:eastAsia="Arial" w:hAnsi="Candara" w:cs="Arial"/>
          <w:spacing w:val="34"/>
          <w:sz w:val="24"/>
          <w:szCs w:val="24"/>
        </w:rPr>
        <w:t xml:space="preserve"> </w:t>
      </w:r>
      <w:r w:rsidRPr="00094702">
        <w:rPr>
          <w:rFonts w:ascii="Candara" w:eastAsia="Arial" w:hAnsi="Candara" w:cs="Arial"/>
          <w:spacing w:val="-3"/>
          <w:sz w:val="24"/>
          <w:szCs w:val="24"/>
        </w:rPr>
        <w:t>w</w:t>
      </w:r>
      <w:r w:rsidRPr="00094702">
        <w:rPr>
          <w:rFonts w:ascii="Candara" w:eastAsia="Arial" w:hAnsi="Candara" w:cs="Arial"/>
          <w:spacing w:val="1"/>
          <w:sz w:val="24"/>
          <w:szCs w:val="24"/>
        </w:rPr>
        <w:t>he</w:t>
      </w:r>
      <w:r w:rsidRPr="00094702">
        <w:rPr>
          <w:rFonts w:ascii="Candara" w:eastAsia="Arial" w:hAnsi="Candara" w:cs="Arial"/>
          <w:sz w:val="24"/>
          <w:szCs w:val="24"/>
        </w:rPr>
        <w:t>re</w:t>
      </w:r>
      <w:r w:rsidRPr="00094702">
        <w:rPr>
          <w:rFonts w:ascii="Candara" w:eastAsia="Arial" w:hAnsi="Candara" w:cs="Arial"/>
          <w:spacing w:val="-2"/>
          <w:sz w:val="24"/>
          <w:szCs w:val="24"/>
        </w:rPr>
        <w:t>v</w:t>
      </w:r>
      <w:r w:rsidRPr="00094702">
        <w:rPr>
          <w:rFonts w:ascii="Candara" w:eastAsia="Arial" w:hAnsi="Candara" w:cs="Arial"/>
          <w:spacing w:val="1"/>
          <w:sz w:val="24"/>
          <w:szCs w:val="24"/>
        </w:rPr>
        <w:t>e</w:t>
      </w:r>
      <w:r w:rsidRPr="00094702">
        <w:rPr>
          <w:rFonts w:ascii="Candara" w:eastAsia="Arial" w:hAnsi="Candara" w:cs="Arial"/>
          <w:sz w:val="24"/>
          <w:szCs w:val="24"/>
        </w:rPr>
        <w:t>r</w:t>
      </w:r>
      <w:r w:rsidRPr="00094702">
        <w:rPr>
          <w:rFonts w:ascii="Candara" w:eastAsia="Arial" w:hAnsi="Candara" w:cs="Arial"/>
          <w:spacing w:val="33"/>
          <w:sz w:val="24"/>
          <w:szCs w:val="24"/>
        </w:rPr>
        <w:t xml:space="preserve"> </w:t>
      </w:r>
      <w:r w:rsidRPr="00094702">
        <w:rPr>
          <w:rFonts w:ascii="Candara" w:eastAsia="Arial" w:hAnsi="Candara" w:cs="Arial"/>
          <w:spacing w:val="1"/>
          <w:sz w:val="24"/>
          <w:szCs w:val="24"/>
        </w:rPr>
        <w:t>po</w:t>
      </w:r>
      <w:r w:rsidRPr="00094702">
        <w:rPr>
          <w:rFonts w:ascii="Candara" w:eastAsia="Arial" w:hAnsi="Candara" w:cs="Arial"/>
          <w:sz w:val="24"/>
          <w:szCs w:val="24"/>
        </w:rPr>
        <w:t>ssibl</w:t>
      </w:r>
      <w:r w:rsidRPr="00094702">
        <w:rPr>
          <w:rFonts w:ascii="Candara" w:eastAsia="Arial" w:hAnsi="Candara" w:cs="Arial"/>
          <w:spacing w:val="1"/>
          <w:sz w:val="24"/>
          <w:szCs w:val="24"/>
        </w:rPr>
        <w:t>e</w:t>
      </w:r>
      <w:r w:rsidR="006413EB" w:rsidRPr="00094702">
        <w:rPr>
          <w:rFonts w:ascii="Candara" w:eastAsia="Arial" w:hAnsi="Candara" w:cs="Arial"/>
          <w:sz w:val="24"/>
          <w:szCs w:val="24"/>
        </w:rPr>
        <w:t xml:space="preserve">. </w:t>
      </w:r>
      <w:r w:rsidRPr="00094702">
        <w:rPr>
          <w:rFonts w:ascii="Candara" w:eastAsia="Arial" w:hAnsi="Candara" w:cs="Arial"/>
          <w:sz w:val="24"/>
          <w:szCs w:val="24"/>
        </w:rPr>
        <w:t>S</w:t>
      </w:r>
      <w:r w:rsidRPr="00094702">
        <w:rPr>
          <w:rFonts w:ascii="Candara" w:eastAsia="Arial" w:hAnsi="Candara" w:cs="Arial"/>
          <w:spacing w:val="1"/>
          <w:sz w:val="24"/>
          <w:szCs w:val="24"/>
        </w:rPr>
        <w:t>u</w:t>
      </w:r>
      <w:r w:rsidRPr="00094702">
        <w:rPr>
          <w:rFonts w:ascii="Candara" w:eastAsia="Arial" w:hAnsi="Candara" w:cs="Arial"/>
          <w:sz w:val="24"/>
          <w:szCs w:val="24"/>
        </w:rPr>
        <w:t>ch si</w:t>
      </w:r>
      <w:r w:rsidRPr="00094702">
        <w:rPr>
          <w:rFonts w:ascii="Candara" w:eastAsia="Arial" w:hAnsi="Candara" w:cs="Arial"/>
          <w:spacing w:val="-2"/>
          <w:sz w:val="24"/>
          <w:szCs w:val="24"/>
        </w:rPr>
        <w:t>g</w:t>
      </w:r>
      <w:r w:rsidRPr="00094702">
        <w:rPr>
          <w:rFonts w:ascii="Candara" w:eastAsia="Arial" w:hAnsi="Candara" w:cs="Arial"/>
          <w:spacing w:val="1"/>
          <w:sz w:val="24"/>
          <w:szCs w:val="24"/>
        </w:rPr>
        <w:t>n</w:t>
      </w:r>
      <w:r w:rsidRPr="00094702">
        <w:rPr>
          <w:rFonts w:ascii="Candara" w:eastAsia="Arial" w:hAnsi="Candara" w:cs="Arial"/>
          <w:sz w:val="24"/>
          <w:szCs w:val="24"/>
        </w:rPr>
        <w:t>s</w:t>
      </w:r>
      <w:r w:rsidRPr="00094702">
        <w:rPr>
          <w:rFonts w:ascii="Candara" w:eastAsia="Arial" w:hAnsi="Candara" w:cs="Arial"/>
          <w:spacing w:val="5"/>
          <w:sz w:val="24"/>
          <w:szCs w:val="24"/>
        </w:rPr>
        <w:t xml:space="preserve"> </w:t>
      </w:r>
      <w:r w:rsidRPr="00094702">
        <w:rPr>
          <w:rFonts w:ascii="Candara" w:eastAsia="Arial" w:hAnsi="Candara" w:cs="Arial"/>
          <w:spacing w:val="1"/>
          <w:sz w:val="24"/>
          <w:szCs w:val="24"/>
        </w:rPr>
        <w:t>ma</w:t>
      </w:r>
      <w:r w:rsidRPr="00094702">
        <w:rPr>
          <w:rFonts w:ascii="Candara" w:eastAsia="Arial" w:hAnsi="Candara" w:cs="Arial"/>
          <w:sz w:val="24"/>
          <w:szCs w:val="24"/>
        </w:rPr>
        <w:t>y</w:t>
      </w:r>
      <w:r w:rsidRPr="00094702">
        <w:rPr>
          <w:rFonts w:ascii="Candara" w:eastAsia="Arial" w:hAnsi="Candara" w:cs="Arial"/>
          <w:spacing w:val="2"/>
          <w:sz w:val="24"/>
          <w:szCs w:val="24"/>
        </w:rPr>
        <w:t xml:space="preserve"> </w:t>
      </w:r>
      <w:r w:rsidRPr="00094702">
        <w:rPr>
          <w:rFonts w:ascii="Candara" w:eastAsia="Arial" w:hAnsi="Candara" w:cs="Arial"/>
          <w:sz w:val="24"/>
          <w:szCs w:val="24"/>
        </w:rPr>
        <w:t>cre</w:t>
      </w:r>
      <w:r w:rsidRPr="00094702">
        <w:rPr>
          <w:rFonts w:ascii="Candara" w:eastAsia="Arial" w:hAnsi="Candara" w:cs="Arial"/>
          <w:spacing w:val="1"/>
          <w:sz w:val="24"/>
          <w:szCs w:val="24"/>
        </w:rPr>
        <w:t>a</w:t>
      </w:r>
      <w:r w:rsidRPr="00094702">
        <w:rPr>
          <w:rFonts w:ascii="Candara" w:eastAsia="Arial" w:hAnsi="Candara" w:cs="Arial"/>
          <w:sz w:val="24"/>
          <w:szCs w:val="24"/>
        </w:rPr>
        <w:t>te</w:t>
      </w:r>
      <w:r w:rsidRPr="00094702">
        <w:rPr>
          <w:rFonts w:ascii="Candara" w:eastAsia="Arial" w:hAnsi="Candara" w:cs="Arial"/>
          <w:spacing w:val="4"/>
          <w:sz w:val="24"/>
          <w:szCs w:val="24"/>
        </w:rPr>
        <w:t xml:space="preserve"> </w:t>
      </w:r>
      <w:r w:rsidRPr="00094702">
        <w:rPr>
          <w:rFonts w:ascii="Candara" w:eastAsia="Arial" w:hAnsi="Candara" w:cs="Arial"/>
          <w:spacing w:val="1"/>
          <w:sz w:val="24"/>
          <w:szCs w:val="24"/>
        </w:rPr>
        <w:t>a</w:t>
      </w:r>
      <w:r w:rsidRPr="00094702">
        <w:rPr>
          <w:rFonts w:ascii="Candara" w:eastAsia="Arial" w:hAnsi="Candara" w:cs="Arial"/>
          <w:sz w:val="24"/>
          <w:szCs w:val="24"/>
        </w:rPr>
        <w:t>n</w:t>
      </w:r>
      <w:r w:rsidRPr="00094702">
        <w:rPr>
          <w:rFonts w:ascii="Candara" w:eastAsia="Arial" w:hAnsi="Candara" w:cs="Arial"/>
          <w:spacing w:val="3"/>
          <w:sz w:val="24"/>
          <w:szCs w:val="24"/>
        </w:rPr>
        <w:t xml:space="preserve"> </w:t>
      </w:r>
      <w:r w:rsidRPr="00094702">
        <w:rPr>
          <w:rFonts w:ascii="Candara" w:eastAsia="Arial" w:hAnsi="Candara" w:cs="Arial"/>
          <w:spacing w:val="1"/>
          <w:sz w:val="24"/>
          <w:szCs w:val="24"/>
        </w:rPr>
        <w:t>op</w:t>
      </w:r>
      <w:r w:rsidRPr="00094702">
        <w:rPr>
          <w:rFonts w:ascii="Candara" w:eastAsia="Arial" w:hAnsi="Candara" w:cs="Arial"/>
          <w:spacing w:val="-1"/>
          <w:sz w:val="24"/>
          <w:szCs w:val="24"/>
        </w:rPr>
        <w:t>p</w:t>
      </w:r>
      <w:r w:rsidRPr="00094702">
        <w:rPr>
          <w:rFonts w:ascii="Candara" w:eastAsia="Arial" w:hAnsi="Candara" w:cs="Arial"/>
          <w:spacing w:val="1"/>
          <w:sz w:val="24"/>
          <w:szCs w:val="24"/>
        </w:rPr>
        <w:t>o</w:t>
      </w:r>
      <w:r w:rsidRPr="00094702">
        <w:rPr>
          <w:rFonts w:ascii="Candara" w:eastAsia="Arial" w:hAnsi="Candara" w:cs="Arial"/>
          <w:sz w:val="24"/>
          <w:szCs w:val="24"/>
        </w:rPr>
        <w:t>rtu</w:t>
      </w:r>
      <w:r w:rsidRPr="00094702">
        <w:rPr>
          <w:rFonts w:ascii="Candara" w:eastAsia="Arial" w:hAnsi="Candara" w:cs="Arial"/>
          <w:spacing w:val="1"/>
          <w:sz w:val="24"/>
          <w:szCs w:val="24"/>
        </w:rPr>
        <w:t>n</w:t>
      </w:r>
      <w:r w:rsidRPr="00094702">
        <w:rPr>
          <w:rFonts w:ascii="Candara" w:eastAsia="Arial" w:hAnsi="Candara" w:cs="Arial"/>
          <w:sz w:val="24"/>
          <w:szCs w:val="24"/>
        </w:rPr>
        <w:t xml:space="preserve">ity </w:t>
      </w:r>
      <w:r w:rsidRPr="00094702">
        <w:rPr>
          <w:rFonts w:ascii="Candara" w:eastAsia="Arial" w:hAnsi="Candara" w:cs="Arial"/>
          <w:spacing w:val="3"/>
          <w:sz w:val="24"/>
          <w:szCs w:val="24"/>
        </w:rPr>
        <w:t>f</w:t>
      </w:r>
      <w:r w:rsidRPr="00094702">
        <w:rPr>
          <w:rFonts w:ascii="Candara" w:eastAsia="Arial" w:hAnsi="Candara" w:cs="Arial"/>
          <w:spacing w:val="1"/>
          <w:sz w:val="24"/>
          <w:szCs w:val="24"/>
        </w:rPr>
        <w:t>o</w:t>
      </w:r>
      <w:r w:rsidRPr="00094702">
        <w:rPr>
          <w:rFonts w:ascii="Candara" w:eastAsia="Arial" w:hAnsi="Candara" w:cs="Arial"/>
          <w:sz w:val="24"/>
          <w:szCs w:val="24"/>
        </w:rPr>
        <w:t>r</w:t>
      </w:r>
      <w:r w:rsidRPr="00094702">
        <w:rPr>
          <w:rFonts w:ascii="Candara" w:eastAsia="Arial" w:hAnsi="Candara" w:cs="Arial"/>
          <w:spacing w:val="4"/>
          <w:sz w:val="24"/>
          <w:szCs w:val="24"/>
        </w:rPr>
        <w:t xml:space="preserve"> </w:t>
      </w:r>
      <w:r w:rsidRPr="00094702">
        <w:rPr>
          <w:rFonts w:ascii="Candara" w:eastAsia="Arial" w:hAnsi="Candara" w:cs="Arial"/>
          <w:sz w:val="24"/>
          <w:szCs w:val="24"/>
        </w:rPr>
        <w:t>s</w:t>
      </w:r>
      <w:r w:rsidRPr="00094702">
        <w:rPr>
          <w:rFonts w:ascii="Candara" w:eastAsia="Arial" w:hAnsi="Candara" w:cs="Arial"/>
          <w:spacing w:val="1"/>
          <w:sz w:val="24"/>
          <w:szCs w:val="24"/>
        </w:rPr>
        <w:t>e</w:t>
      </w:r>
      <w:r w:rsidRPr="00094702">
        <w:rPr>
          <w:rFonts w:ascii="Candara" w:eastAsia="Arial" w:hAnsi="Candara" w:cs="Arial"/>
          <w:sz w:val="24"/>
          <w:szCs w:val="24"/>
        </w:rPr>
        <w:t>cre</w:t>
      </w:r>
      <w:r w:rsidRPr="00094702">
        <w:rPr>
          <w:rFonts w:ascii="Candara" w:eastAsia="Arial" w:hAnsi="Candara" w:cs="Arial"/>
          <w:spacing w:val="-2"/>
          <w:sz w:val="24"/>
          <w:szCs w:val="24"/>
        </w:rPr>
        <w:t>c</w:t>
      </w:r>
      <w:r w:rsidRPr="00094702">
        <w:rPr>
          <w:rFonts w:ascii="Candara" w:eastAsia="Arial" w:hAnsi="Candara" w:cs="Arial"/>
          <w:sz w:val="24"/>
          <w:szCs w:val="24"/>
        </w:rPr>
        <w:t>y</w:t>
      </w:r>
      <w:r w:rsidRPr="00094702">
        <w:rPr>
          <w:rFonts w:ascii="Candara" w:eastAsia="Arial" w:hAnsi="Candara" w:cs="Arial"/>
          <w:spacing w:val="2"/>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z w:val="24"/>
          <w:szCs w:val="24"/>
        </w:rPr>
        <w:t>r</w:t>
      </w:r>
      <w:r w:rsidRPr="00094702">
        <w:rPr>
          <w:rFonts w:ascii="Candara" w:eastAsia="Arial" w:hAnsi="Candara" w:cs="Arial"/>
          <w:spacing w:val="4"/>
          <w:sz w:val="24"/>
          <w:szCs w:val="24"/>
        </w:rPr>
        <w:t xml:space="preserve"> </w:t>
      </w:r>
      <w:r w:rsidRPr="00094702">
        <w:rPr>
          <w:rFonts w:ascii="Candara" w:eastAsia="Arial" w:hAnsi="Candara" w:cs="Arial"/>
          <w:sz w:val="24"/>
          <w:szCs w:val="24"/>
        </w:rPr>
        <w:t>t</w:t>
      </w:r>
      <w:r w:rsidRPr="00094702">
        <w:rPr>
          <w:rFonts w:ascii="Candara" w:eastAsia="Arial" w:hAnsi="Candara" w:cs="Arial"/>
          <w:spacing w:val="1"/>
          <w:sz w:val="24"/>
          <w:szCs w:val="24"/>
        </w:rPr>
        <w:t>h</w:t>
      </w:r>
      <w:r w:rsidRPr="00094702">
        <w:rPr>
          <w:rFonts w:ascii="Candara" w:eastAsia="Arial" w:hAnsi="Candara" w:cs="Arial"/>
          <w:sz w:val="24"/>
          <w:szCs w:val="24"/>
        </w:rPr>
        <w:t>e</w:t>
      </w:r>
      <w:r w:rsidRPr="00094702">
        <w:rPr>
          <w:rFonts w:ascii="Candara" w:eastAsia="Arial" w:hAnsi="Candara" w:cs="Arial"/>
          <w:spacing w:val="6"/>
          <w:sz w:val="24"/>
          <w:szCs w:val="24"/>
        </w:rPr>
        <w:t xml:space="preserve"> </w:t>
      </w:r>
      <w:r w:rsidRPr="00094702">
        <w:rPr>
          <w:rFonts w:ascii="Candara" w:eastAsia="Arial" w:hAnsi="Candara" w:cs="Arial"/>
          <w:sz w:val="24"/>
          <w:szCs w:val="24"/>
        </w:rPr>
        <w:t>in</w:t>
      </w:r>
      <w:r w:rsidRPr="00094702">
        <w:rPr>
          <w:rFonts w:ascii="Candara" w:eastAsia="Arial" w:hAnsi="Candara" w:cs="Arial"/>
          <w:spacing w:val="1"/>
          <w:sz w:val="24"/>
          <w:szCs w:val="24"/>
        </w:rPr>
        <w:t>te</w:t>
      </w:r>
      <w:r w:rsidRPr="00094702">
        <w:rPr>
          <w:rFonts w:ascii="Candara" w:eastAsia="Arial" w:hAnsi="Candara" w:cs="Arial"/>
          <w:sz w:val="24"/>
          <w:szCs w:val="24"/>
        </w:rPr>
        <w:t>rpr</w:t>
      </w:r>
      <w:r w:rsidRPr="00094702">
        <w:rPr>
          <w:rFonts w:ascii="Candara" w:eastAsia="Arial" w:hAnsi="Candara" w:cs="Arial"/>
          <w:spacing w:val="-2"/>
          <w:sz w:val="24"/>
          <w:szCs w:val="24"/>
        </w:rPr>
        <w:t>e</w:t>
      </w:r>
      <w:r w:rsidRPr="00094702">
        <w:rPr>
          <w:rFonts w:ascii="Candara" w:eastAsia="Arial" w:hAnsi="Candara" w:cs="Arial"/>
          <w:sz w:val="24"/>
          <w:szCs w:val="24"/>
        </w:rPr>
        <w:t>t</w:t>
      </w:r>
      <w:r w:rsidRPr="00094702">
        <w:rPr>
          <w:rFonts w:ascii="Candara" w:eastAsia="Arial" w:hAnsi="Candara" w:cs="Arial"/>
          <w:spacing w:val="1"/>
          <w:sz w:val="24"/>
          <w:szCs w:val="24"/>
        </w:rPr>
        <w:t>a</w:t>
      </w:r>
      <w:r w:rsidRPr="00094702">
        <w:rPr>
          <w:rFonts w:ascii="Candara" w:eastAsia="Arial" w:hAnsi="Candara" w:cs="Arial"/>
          <w:sz w:val="24"/>
          <w:szCs w:val="24"/>
        </w:rPr>
        <w:t>ti</w:t>
      </w:r>
      <w:r w:rsidRPr="00094702">
        <w:rPr>
          <w:rFonts w:ascii="Candara" w:eastAsia="Arial" w:hAnsi="Candara" w:cs="Arial"/>
          <w:spacing w:val="-1"/>
          <w:sz w:val="24"/>
          <w:szCs w:val="24"/>
        </w:rPr>
        <w:t>o</w:t>
      </w:r>
      <w:r w:rsidRPr="00094702">
        <w:rPr>
          <w:rFonts w:ascii="Candara" w:eastAsia="Arial" w:hAnsi="Candara" w:cs="Arial"/>
          <w:sz w:val="24"/>
          <w:szCs w:val="24"/>
        </w:rPr>
        <w:t>n</w:t>
      </w:r>
      <w:r w:rsidRPr="00094702">
        <w:rPr>
          <w:rFonts w:ascii="Candara" w:eastAsia="Arial" w:hAnsi="Candara" w:cs="Arial"/>
          <w:spacing w:val="3"/>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z w:val="24"/>
          <w:szCs w:val="24"/>
        </w:rPr>
        <w:t>f s</w:t>
      </w:r>
      <w:r w:rsidRPr="00094702">
        <w:rPr>
          <w:rFonts w:ascii="Candara" w:eastAsia="Arial" w:hAnsi="Candara" w:cs="Arial"/>
          <w:spacing w:val="1"/>
          <w:sz w:val="24"/>
          <w:szCs w:val="24"/>
        </w:rPr>
        <w:t>e</w:t>
      </w:r>
      <w:r w:rsidRPr="00094702">
        <w:rPr>
          <w:rFonts w:ascii="Candara" w:eastAsia="Arial" w:hAnsi="Candara" w:cs="Arial"/>
          <w:sz w:val="24"/>
          <w:szCs w:val="24"/>
        </w:rPr>
        <w:t>crec</w:t>
      </w:r>
      <w:r w:rsidRPr="00094702">
        <w:rPr>
          <w:rFonts w:ascii="Candara" w:eastAsia="Arial" w:hAnsi="Candara" w:cs="Arial"/>
          <w:spacing w:val="-2"/>
          <w:sz w:val="24"/>
          <w:szCs w:val="24"/>
        </w:rPr>
        <w:t>y</w:t>
      </w:r>
      <w:r w:rsidRPr="00094702">
        <w:rPr>
          <w:rFonts w:ascii="Candara" w:eastAsia="Arial" w:hAnsi="Candara" w:cs="Arial"/>
          <w:sz w:val="24"/>
          <w:szCs w:val="24"/>
        </w:rPr>
        <w:t>.</w:t>
      </w:r>
    </w:p>
    <w:p w14:paraId="75719850" w14:textId="4C70285D" w:rsidR="001E2FBD" w:rsidRPr="00094702" w:rsidRDefault="00086025" w:rsidP="00094702">
      <w:pPr>
        <w:pStyle w:val="ListParagraph"/>
        <w:numPr>
          <w:ilvl w:val="0"/>
          <w:numId w:val="24"/>
        </w:numPr>
        <w:tabs>
          <w:tab w:val="left" w:pos="840"/>
        </w:tabs>
        <w:spacing w:before="14" w:line="260" w:lineRule="exact"/>
        <w:ind w:right="83"/>
        <w:jc w:val="both"/>
        <w:rPr>
          <w:rFonts w:ascii="Candara" w:eastAsia="Arial" w:hAnsi="Candara" w:cs="Arial"/>
          <w:sz w:val="24"/>
          <w:szCs w:val="24"/>
        </w:rPr>
      </w:pPr>
      <w:r w:rsidRPr="00094702">
        <w:rPr>
          <w:rFonts w:ascii="Candara" w:eastAsia="Arial" w:hAnsi="Candara" w:cs="Arial"/>
          <w:sz w:val="24"/>
          <w:szCs w:val="24"/>
        </w:rPr>
        <w:t>Al</w:t>
      </w:r>
      <w:r w:rsidRPr="00094702">
        <w:rPr>
          <w:rFonts w:ascii="Candara" w:eastAsia="Arial" w:hAnsi="Candara" w:cs="Arial"/>
          <w:spacing w:val="-3"/>
          <w:sz w:val="24"/>
          <w:szCs w:val="24"/>
        </w:rPr>
        <w:t>w</w:t>
      </w:r>
      <w:r w:rsidRPr="00094702">
        <w:rPr>
          <w:rFonts w:ascii="Candara" w:eastAsia="Arial" w:hAnsi="Candara" w:cs="Arial"/>
          <w:spacing w:val="3"/>
          <w:sz w:val="24"/>
          <w:szCs w:val="24"/>
        </w:rPr>
        <w:t>a</w:t>
      </w:r>
      <w:r w:rsidRPr="00094702">
        <w:rPr>
          <w:rFonts w:ascii="Candara" w:eastAsia="Arial" w:hAnsi="Candara" w:cs="Arial"/>
          <w:spacing w:val="-2"/>
          <w:sz w:val="24"/>
          <w:szCs w:val="24"/>
        </w:rPr>
        <w:t>y</w:t>
      </w:r>
      <w:r w:rsidRPr="00094702">
        <w:rPr>
          <w:rFonts w:ascii="Candara" w:eastAsia="Arial" w:hAnsi="Candara" w:cs="Arial"/>
          <w:sz w:val="24"/>
          <w:szCs w:val="24"/>
        </w:rPr>
        <w:t>s</w:t>
      </w:r>
      <w:r w:rsidRPr="00094702">
        <w:rPr>
          <w:rFonts w:ascii="Candara" w:eastAsia="Arial" w:hAnsi="Candara" w:cs="Arial"/>
          <w:spacing w:val="50"/>
          <w:sz w:val="24"/>
          <w:szCs w:val="24"/>
        </w:rPr>
        <w:t xml:space="preserve"> </w:t>
      </w:r>
      <w:r w:rsidRPr="00094702">
        <w:rPr>
          <w:rFonts w:ascii="Candara" w:eastAsia="Arial" w:hAnsi="Candara" w:cs="Arial"/>
          <w:sz w:val="24"/>
          <w:szCs w:val="24"/>
        </w:rPr>
        <w:t>re</w:t>
      </w:r>
      <w:r w:rsidRPr="00094702">
        <w:rPr>
          <w:rFonts w:ascii="Candara" w:eastAsia="Arial" w:hAnsi="Candara" w:cs="Arial"/>
          <w:spacing w:val="1"/>
          <w:sz w:val="24"/>
          <w:szCs w:val="24"/>
        </w:rPr>
        <w:t>po</w:t>
      </w:r>
      <w:r w:rsidRPr="00094702">
        <w:rPr>
          <w:rFonts w:ascii="Candara" w:eastAsia="Arial" w:hAnsi="Candara" w:cs="Arial"/>
          <w:sz w:val="24"/>
          <w:szCs w:val="24"/>
        </w:rPr>
        <w:t>rt</w:t>
      </w:r>
      <w:r w:rsidRPr="00094702">
        <w:rPr>
          <w:rFonts w:ascii="Candara" w:eastAsia="Arial" w:hAnsi="Candara" w:cs="Arial"/>
          <w:spacing w:val="50"/>
          <w:sz w:val="24"/>
          <w:szCs w:val="24"/>
        </w:rPr>
        <w:t xml:space="preserve"> </w:t>
      </w:r>
      <w:r w:rsidRPr="00094702">
        <w:rPr>
          <w:rFonts w:ascii="Candara" w:eastAsia="Arial" w:hAnsi="Candara" w:cs="Arial"/>
          <w:spacing w:val="1"/>
          <w:sz w:val="24"/>
          <w:szCs w:val="24"/>
        </w:rPr>
        <w:t>an</w:t>
      </w:r>
      <w:r w:rsidRPr="00094702">
        <w:rPr>
          <w:rFonts w:ascii="Candara" w:eastAsia="Arial" w:hAnsi="Candara" w:cs="Arial"/>
          <w:sz w:val="24"/>
          <w:szCs w:val="24"/>
        </w:rPr>
        <w:t>y</w:t>
      </w:r>
      <w:r w:rsidRPr="00094702">
        <w:rPr>
          <w:rFonts w:ascii="Candara" w:eastAsia="Arial" w:hAnsi="Candara" w:cs="Arial"/>
          <w:spacing w:val="48"/>
          <w:sz w:val="24"/>
          <w:szCs w:val="24"/>
        </w:rPr>
        <w:t xml:space="preserve"> </w:t>
      </w:r>
      <w:r w:rsidRPr="00094702">
        <w:rPr>
          <w:rFonts w:ascii="Candara" w:eastAsia="Arial" w:hAnsi="Candara" w:cs="Arial"/>
          <w:sz w:val="24"/>
          <w:szCs w:val="24"/>
        </w:rPr>
        <w:t>si</w:t>
      </w:r>
      <w:r w:rsidRPr="00094702">
        <w:rPr>
          <w:rFonts w:ascii="Candara" w:eastAsia="Arial" w:hAnsi="Candara" w:cs="Arial"/>
          <w:spacing w:val="2"/>
          <w:sz w:val="24"/>
          <w:szCs w:val="24"/>
        </w:rPr>
        <w:t>t</w:t>
      </w:r>
      <w:r w:rsidRPr="00094702">
        <w:rPr>
          <w:rFonts w:ascii="Candara" w:eastAsia="Arial" w:hAnsi="Candara" w:cs="Arial"/>
          <w:spacing w:val="1"/>
          <w:sz w:val="24"/>
          <w:szCs w:val="24"/>
        </w:rPr>
        <w:t>ua</w:t>
      </w:r>
      <w:r w:rsidRPr="00094702">
        <w:rPr>
          <w:rFonts w:ascii="Candara" w:eastAsia="Arial" w:hAnsi="Candara" w:cs="Arial"/>
          <w:sz w:val="24"/>
          <w:szCs w:val="24"/>
        </w:rPr>
        <w:t>ti</w:t>
      </w:r>
      <w:r w:rsidRPr="00094702">
        <w:rPr>
          <w:rFonts w:ascii="Candara" w:eastAsia="Arial" w:hAnsi="Candara" w:cs="Arial"/>
          <w:spacing w:val="-1"/>
          <w:sz w:val="24"/>
          <w:szCs w:val="24"/>
        </w:rPr>
        <w:t>o</w:t>
      </w:r>
      <w:r w:rsidRPr="00094702">
        <w:rPr>
          <w:rFonts w:ascii="Candara" w:eastAsia="Arial" w:hAnsi="Candara" w:cs="Arial"/>
          <w:sz w:val="24"/>
          <w:szCs w:val="24"/>
        </w:rPr>
        <w:t>n</w:t>
      </w:r>
      <w:r w:rsidRPr="00094702">
        <w:rPr>
          <w:rFonts w:ascii="Candara" w:eastAsia="Arial" w:hAnsi="Candara" w:cs="Arial"/>
          <w:spacing w:val="51"/>
          <w:sz w:val="24"/>
          <w:szCs w:val="24"/>
        </w:rPr>
        <w:t xml:space="preserve"> </w:t>
      </w:r>
      <w:r w:rsidRPr="00094702">
        <w:rPr>
          <w:rFonts w:ascii="Candara" w:eastAsia="Arial" w:hAnsi="Candara" w:cs="Arial"/>
          <w:spacing w:val="-3"/>
          <w:sz w:val="24"/>
          <w:szCs w:val="24"/>
        </w:rPr>
        <w:t>w</w:t>
      </w:r>
      <w:r w:rsidRPr="00094702">
        <w:rPr>
          <w:rFonts w:ascii="Candara" w:eastAsia="Arial" w:hAnsi="Candara" w:cs="Arial"/>
          <w:spacing w:val="1"/>
          <w:sz w:val="24"/>
          <w:szCs w:val="24"/>
        </w:rPr>
        <w:t>he</w:t>
      </w:r>
      <w:r w:rsidRPr="00094702">
        <w:rPr>
          <w:rFonts w:ascii="Candara" w:eastAsia="Arial" w:hAnsi="Candara" w:cs="Arial"/>
          <w:sz w:val="24"/>
          <w:szCs w:val="24"/>
        </w:rPr>
        <w:t>re</w:t>
      </w:r>
      <w:r w:rsidRPr="00094702">
        <w:rPr>
          <w:rFonts w:ascii="Candara" w:eastAsia="Arial" w:hAnsi="Candara" w:cs="Arial"/>
          <w:spacing w:val="51"/>
          <w:sz w:val="24"/>
          <w:szCs w:val="24"/>
        </w:rPr>
        <w:t xml:space="preserve"> </w:t>
      </w:r>
      <w:r w:rsidRPr="00094702">
        <w:rPr>
          <w:rFonts w:ascii="Candara" w:eastAsia="Arial" w:hAnsi="Candara" w:cs="Arial"/>
          <w:sz w:val="24"/>
          <w:szCs w:val="24"/>
        </w:rPr>
        <w:t>a</w:t>
      </w:r>
      <w:r w:rsidRPr="00094702">
        <w:rPr>
          <w:rFonts w:ascii="Candara" w:eastAsia="Arial" w:hAnsi="Candara" w:cs="Arial"/>
          <w:spacing w:val="51"/>
          <w:sz w:val="24"/>
          <w:szCs w:val="24"/>
        </w:rPr>
        <w:t xml:space="preserve"> </w:t>
      </w:r>
      <w:r w:rsidRPr="00094702">
        <w:rPr>
          <w:rFonts w:ascii="Candara" w:eastAsia="Arial" w:hAnsi="Candara" w:cs="Arial"/>
          <w:sz w:val="24"/>
          <w:szCs w:val="24"/>
        </w:rPr>
        <w:t>st</w:t>
      </w:r>
      <w:r w:rsidRPr="00094702">
        <w:rPr>
          <w:rFonts w:ascii="Candara" w:eastAsia="Arial" w:hAnsi="Candara" w:cs="Arial"/>
          <w:spacing w:val="1"/>
          <w:sz w:val="24"/>
          <w:szCs w:val="24"/>
        </w:rPr>
        <w:t>ud</w:t>
      </w:r>
      <w:r w:rsidRPr="00094702">
        <w:rPr>
          <w:rFonts w:ascii="Candara" w:eastAsia="Arial" w:hAnsi="Candara" w:cs="Arial"/>
          <w:spacing w:val="-1"/>
          <w:sz w:val="24"/>
          <w:szCs w:val="24"/>
        </w:rPr>
        <w:t>e</w:t>
      </w:r>
      <w:r w:rsidRPr="00094702">
        <w:rPr>
          <w:rFonts w:ascii="Candara" w:eastAsia="Arial" w:hAnsi="Candara" w:cs="Arial"/>
          <w:spacing w:val="1"/>
          <w:sz w:val="24"/>
          <w:szCs w:val="24"/>
        </w:rPr>
        <w:t>n</w:t>
      </w:r>
      <w:r w:rsidRPr="00094702">
        <w:rPr>
          <w:rFonts w:ascii="Candara" w:eastAsia="Arial" w:hAnsi="Candara" w:cs="Arial"/>
          <w:sz w:val="24"/>
          <w:szCs w:val="24"/>
        </w:rPr>
        <w:t>t</w:t>
      </w:r>
      <w:r w:rsidRPr="00094702">
        <w:rPr>
          <w:rFonts w:ascii="Candara" w:eastAsia="Arial" w:hAnsi="Candara" w:cs="Arial"/>
          <w:spacing w:val="51"/>
          <w:sz w:val="24"/>
          <w:szCs w:val="24"/>
        </w:rPr>
        <w:t xml:space="preserve"> </w:t>
      </w:r>
      <w:r w:rsidRPr="00094702">
        <w:rPr>
          <w:rFonts w:ascii="Candara" w:eastAsia="Arial" w:hAnsi="Candara" w:cs="Arial"/>
          <w:spacing w:val="1"/>
          <w:sz w:val="24"/>
          <w:szCs w:val="24"/>
        </w:rPr>
        <w:t>be</w:t>
      </w:r>
      <w:r w:rsidRPr="00094702">
        <w:rPr>
          <w:rFonts w:ascii="Candara" w:eastAsia="Arial" w:hAnsi="Candara" w:cs="Arial"/>
          <w:spacing w:val="-2"/>
          <w:sz w:val="24"/>
          <w:szCs w:val="24"/>
        </w:rPr>
        <w:t>c</w:t>
      </w:r>
      <w:r w:rsidRPr="00094702">
        <w:rPr>
          <w:rFonts w:ascii="Candara" w:eastAsia="Arial" w:hAnsi="Candara" w:cs="Arial"/>
          <w:spacing w:val="1"/>
          <w:sz w:val="24"/>
          <w:szCs w:val="24"/>
        </w:rPr>
        <w:t>o</w:t>
      </w:r>
      <w:r w:rsidRPr="00094702">
        <w:rPr>
          <w:rFonts w:ascii="Candara" w:eastAsia="Arial" w:hAnsi="Candara" w:cs="Arial"/>
          <w:spacing w:val="-1"/>
          <w:sz w:val="24"/>
          <w:szCs w:val="24"/>
        </w:rPr>
        <w:t>m</w:t>
      </w:r>
      <w:r w:rsidRPr="00094702">
        <w:rPr>
          <w:rFonts w:ascii="Candara" w:eastAsia="Arial" w:hAnsi="Candara" w:cs="Arial"/>
          <w:spacing w:val="1"/>
          <w:sz w:val="24"/>
          <w:szCs w:val="24"/>
        </w:rPr>
        <w:t>e</w:t>
      </w:r>
      <w:r w:rsidRPr="00094702">
        <w:rPr>
          <w:rFonts w:ascii="Candara" w:eastAsia="Arial" w:hAnsi="Candara" w:cs="Arial"/>
          <w:sz w:val="24"/>
          <w:szCs w:val="24"/>
        </w:rPr>
        <w:t>s</w:t>
      </w:r>
      <w:r w:rsidRPr="00094702">
        <w:rPr>
          <w:rFonts w:ascii="Candara" w:eastAsia="Arial" w:hAnsi="Candara" w:cs="Arial"/>
          <w:spacing w:val="50"/>
          <w:sz w:val="24"/>
          <w:szCs w:val="24"/>
        </w:rPr>
        <w:t xml:space="preserve"> </w:t>
      </w:r>
      <w:r w:rsidRPr="00094702">
        <w:rPr>
          <w:rFonts w:ascii="Candara" w:eastAsia="Arial" w:hAnsi="Candara" w:cs="Arial"/>
          <w:spacing w:val="1"/>
          <w:sz w:val="24"/>
          <w:szCs w:val="24"/>
        </w:rPr>
        <w:t>d</w:t>
      </w:r>
      <w:r w:rsidRPr="00094702">
        <w:rPr>
          <w:rFonts w:ascii="Candara" w:eastAsia="Arial" w:hAnsi="Candara" w:cs="Arial"/>
          <w:sz w:val="24"/>
          <w:szCs w:val="24"/>
        </w:rPr>
        <w:t>istress</w:t>
      </w:r>
      <w:r w:rsidRPr="00094702">
        <w:rPr>
          <w:rFonts w:ascii="Candara" w:eastAsia="Arial" w:hAnsi="Candara" w:cs="Arial"/>
          <w:spacing w:val="-1"/>
          <w:sz w:val="24"/>
          <w:szCs w:val="24"/>
        </w:rPr>
        <w:t>e</w:t>
      </w:r>
      <w:r w:rsidRPr="00094702">
        <w:rPr>
          <w:rFonts w:ascii="Candara" w:eastAsia="Arial" w:hAnsi="Candara" w:cs="Arial"/>
          <w:sz w:val="24"/>
          <w:szCs w:val="24"/>
        </w:rPr>
        <w:t>d</w:t>
      </w:r>
      <w:r w:rsidRPr="00094702">
        <w:rPr>
          <w:rFonts w:ascii="Candara" w:eastAsia="Arial" w:hAnsi="Candara" w:cs="Arial"/>
          <w:spacing w:val="51"/>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z w:val="24"/>
          <w:szCs w:val="24"/>
        </w:rPr>
        <w:t xml:space="preserve">r </w:t>
      </w:r>
      <w:r w:rsidRPr="00094702">
        <w:rPr>
          <w:rFonts w:ascii="Candara" w:eastAsia="Arial" w:hAnsi="Candara" w:cs="Arial"/>
          <w:spacing w:val="1"/>
          <w:sz w:val="24"/>
          <w:szCs w:val="24"/>
        </w:rPr>
        <w:t>an</w:t>
      </w:r>
      <w:r w:rsidRPr="00094702">
        <w:rPr>
          <w:rFonts w:ascii="Candara" w:eastAsia="Arial" w:hAnsi="Candara" w:cs="Arial"/>
          <w:spacing w:val="-1"/>
          <w:sz w:val="24"/>
          <w:szCs w:val="24"/>
        </w:rPr>
        <w:t>g</w:t>
      </w:r>
      <w:r w:rsidRPr="00094702">
        <w:rPr>
          <w:rFonts w:ascii="Candara" w:eastAsia="Arial" w:hAnsi="Candara" w:cs="Arial"/>
          <w:sz w:val="24"/>
          <w:szCs w:val="24"/>
        </w:rPr>
        <w:t>ry</w:t>
      </w:r>
      <w:r w:rsidRPr="00094702">
        <w:rPr>
          <w:rFonts w:ascii="Candara" w:eastAsia="Arial" w:hAnsi="Candara" w:cs="Arial"/>
          <w:spacing w:val="-3"/>
          <w:sz w:val="24"/>
          <w:szCs w:val="24"/>
        </w:rPr>
        <w:t xml:space="preserve"> </w:t>
      </w:r>
      <w:r w:rsidRPr="00094702">
        <w:rPr>
          <w:rFonts w:ascii="Candara" w:eastAsia="Arial" w:hAnsi="Candara" w:cs="Arial"/>
          <w:spacing w:val="1"/>
          <w:sz w:val="24"/>
          <w:szCs w:val="24"/>
        </w:rPr>
        <w:t>t</w:t>
      </w:r>
      <w:r w:rsidRPr="00094702">
        <w:rPr>
          <w:rFonts w:ascii="Candara" w:eastAsia="Arial" w:hAnsi="Candara" w:cs="Arial"/>
          <w:sz w:val="24"/>
          <w:szCs w:val="24"/>
        </w:rPr>
        <w:t>o</w:t>
      </w:r>
      <w:r w:rsidRPr="00094702">
        <w:rPr>
          <w:rFonts w:ascii="Candara" w:eastAsia="Arial" w:hAnsi="Candara" w:cs="Arial"/>
          <w:spacing w:val="1"/>
          <w:sz w:val="24"/>
          <w:szCs w:val="24"/>
        </w:rPr>
        <w:t xml:space="preserve"> </w:t>
      </w:r>
      <w:r w:rsidRPr="00094702">
        <w:rPr>
          <w:rFonts w:ascii="Candara" w:eastAsia="Arial" w:hAnsi="Candara" w:cs="Arial"/>
          <w:sz w:val="24"/>
          <w:szCs w:val="24"/>
        </w:rPr>
        <w:t>a</w:t>
      </w:r>
      <w:r w:rsidRPr="00094702">
        <w:rPr>
          <w:rFonts w:ascii="Candara" w:eastAsia="Arial" w:hAnsi="Candara" w:cs="Arial"/>
          <w:spacing w:val="1"/>
          <w:sz w:val="24"/>
          <w:szCs w:val="24"/>
        </w:rPr>
        <w:t xml:space="preserve"> </w:t>
      </w:r>
      <w:r w:rsidRPr="00094702">
        <w:rPr>
          <w:rFonts w:ascii="Candara" w:eastAsia="Arial" w:hAnsi="Candara" w:cs="Arial"/>
          <w:sz w:val="24"/>
          <w:szCs w:val="24"/>
        </w:rPr>
        <w:t>me</w:t>
      </w:r>
      <w:r w:rsidRPr="00094702">
        <w:rPr>
          <w:rFonts w:ascii="Candara" w:eastAsia="Arial" w:hAnsi="Candara" w:cs="Arial"/>
          <w:spacing w:val="-1"/>
          <w:sz w:val="24"/>
          <w:szCs w:val="24"/>
        </w:rPr>
        <w:t>m</w:t>
      </w:r>
      <w:r w:rsidRPr="00094702">
        <w:rPr>
          <w:rFonts w:ascii="Candara" w:eastAsia="Arial" w:hAnsi="Candara" w:cs="Arial"/>
          <w:spacing w:val="1"/>
          <w:sz w:val="24"/>
          <w:szCs w:val="24"/>
        </w:rPr>
        <w:t>be</w:t>
      </w:r>
      <w:r w:rsidRPr="00094702">
        <w:rPr>
          <w:rFonts w:ascii="Candara" w:eastAsia="Arial" w:hAnsi="Candara" w:cs="Arial"/>
          <w:sz w:val="24"/>
          <w:szCs w:val="24"/>
        </w:rPr>
        <w:t xml:space="preserve">r </w:t>
      </w:r>
      <w:r w:rsidRPr="00094702">
        <w:rPr>
          <w:rFonts w:ascii="Candara" w:eastAsia="Arial" w:hAnsi="Candara" w:cs="Arial"/>
          <w:spacing w:val="-2"/>
          <w:sz w:val="24"/>
          <w:szCs w:val="24"/>
        </w:rPr>
        <w:t>o</w:t>
      </w:r>
      <w:r w:rsidRPr="00094702">
        <w:rPr>
          <w:rFonts w:ascii="Candara" w:eastAsia="Arial" w:hAnsi="Candara" w:cs="Arial"/>
          <w:sz w:val="24"/>
          <w:szCs w:val="24"/>
        </w:rPr>
        <w:t>f</w:t>
      </w:r>
      <w:r w:rsidRPr="00094702">
        <w:rPr>
          <w:rFonts w:ascii="Candara" w:eastAsia="Arial" w:hAnsi="Candara" w:cs="Arial"/>
          <w:spacing w:val="-1"/>
          <w:sz w:val="24"/>
          <w:szCs w:val="24"/>
        </w:rPr>
        <w:t xml:space="preserve"> </w:t>
      </w:r>
      <w:r w:rsidRPr="00094702">
        <w:rPr>
          <w:rFonts w:ascii="Candara" w:eastAsia="Arial" w:hAnsi="Candara" w:cs="Arial"/>
          <w:sz w:val="24"/>
          <w:szCs w:val="24"/>
        </w:rPr>
        <w:t>st</w:t>
      </w:r>
      <w:r w:rsidRPr="00094702">
        <w:rPr>
          <w:rFonts w:ascii="Candara" w:eastAsia="Arial" w:hAnsi="Candara" w:cs="Arial"/>
          <w:spacing w:val="-1"/>
          <w:sz w:val="24"/>
          <w:szCs w:val="24"/>
        </w:rPr>
        <w:t>a</w:t>
      </w:r>
      <w:r w:rsidRPr="00094702">
        <w:rPr>
          <w:rFonts w:ascii="Candara" w:eastAsia="Arial" w:hAnsi="Candara" w:cs="Arial"/>
          <w:sz w:val="24"/>
          <w:szCs w:val="24"/>
        </w:rPr>
        <w:t>f</w:t>
      </w:r>
      <w:r w:rsidRPr="00094702">
        <w:rPr>
          <w:rFonts w:ascii="Candara" w:eastAsia="Arial" w:hAnsi="Candara" w:cs="Arial"/>
          <w:spacing w:val="3"/>
          <w:sz w:val="24"/>
          <w:szCs w:val="24"/>
        </w:rPr>
        <w:t>f</w:t>
      </w:r>
      <w:r w:rsidRPr="00094702">
        <w:rPr>
          <w:rFonts w:ascii="Candara" w:eastAsia="Arial" w:hAnsi="Candara" w:cs="Arial"/>
          <w:sz w:val="24"/>
          <w:szCs w:val="24"/>
        </w:rPr>
        <w:t>.</w:t>
      </w:r>
    </w:p>
    <w:p w14:paraId="75719851" w14:textId="07B93C3A" w:rsidR="001E2FBD" w:rsidRPr="00094702" w:rsidRDefault="00086025" w:rsidP="00094702">
      <w:pPr>
        <w:pStyle w:val="ListParagraph"/>
        <w:numPr>
          <w:ilvl w:val="0"/>
          <w:numId w:val="24"/>
        </w:numPr>
        <w:spacing w:before="12"/>
        <w:jc w:val="both"/>
        <w:rPr>
          <w:rFonts w:ascii="Candara" w:eastAsia="Arial" w:hAnsi="Candara" w:cs="Arial"/>
          <w:sz w:val="24"/>
          <w:szCs w:val="24"/>
        </w:rPr>
      </w:pPr>
      <w:r w:rsidRPr="00094702">
        <w:rPr>
          <w:rFonts w:ascii="Candara" w:eastAsia="Arial" w:hAnsi="Candara" w:cs="Arial"/>
          <w:sz w:val="24"/>
          <w:szCs w:val="24"/>
        </w:rPr>
        <w:t>Co</w:t>
      </w:r>
      <w:r w:rsidRPr="00094702">
        <w:rPr>
          <w:rFonts w:ascii="Candara" w:eastAsia="Arial" w:hAnsi="Candara" w:cs="Arial"/>
          <w:spacing w:val="1"/>
          <w:sz w:val="24"/>
          <w:szCs w:val="24"/>
        </w:rPr>
        <w:t>n</w:t>
      </w:r>
      <w:r w:rsidRPr="00094702">
        <w:rPr>
          <w:rFonts w:ascii="Candara" w:eastAsia="Arial" w:hAnsi="Candara" w:cs="Arial"/>
          <w:sz w:val="24"/>
          <w:szCs w:val="24"/>
        </w:rPr>
        <w:t>sid</w:t>
      </w:r>
      <w:r w:rsidRPr="00094702">
        <w:rPr>
          <w:rFonts w:ascii="Candara" w:eastAsia="Arial" w:hAnsi="Candara" w:cs="Arial"/>
          <w:spacing w:val="1"/>
          <w:sz w:val="24"/>
          <w:szCs w:val="24"/>
        </w:rPr>
        <w:t>e</w:t>
      </w:r>
      <w:r w:rsidRPr="00094702">
        <w:rPr>
          <w:rFonts w:ascii="Candara" w:eastAsia="Arial" w:hAnsi="Candara" w:cs="Arial"/>
          <w:sz w:val="24"/>
          <w:szCs w:val="24"/>
        </w:rPr>
        <w:t xml:space="preserve">r </w:t>
      </w:r>
      <w:r w:rsidRPr="00094702">
        <w:rPr>
          <w:rFonts w:ascii="Candara" w:eastAsia="Arial" w:hAnsi="Candara" w:cs="Arial"/>
          <w:spacing w:val="-2"/>
          <w:sz w:val="24"/>
          <w:szCs w:val="24"/>
        </w:rPr>
        <w:t>t</w:t>
      </w:r>
      <w:r w:rsidRPr="00094702">
        <w:rPr>
          <w:rFonts w:ascii="Candara" w:eastAsia="Arial" w:hAnsi="Candara" w:cs="Arial"/>
          <w:spacing w:val="1"/>
          <w:sz w:val="24"/>
          <w:szCs w:val="24"/>
        </w:rPr>
        <w:t>h</w:t>
      </w:r>
      <w:r w:rsidRPr="00094702">
        <w:rPr>
          <w:rFonts w:ascii="Candara" w:eastAsia="Arial" w:hAnsi="Candara" w:cs="Arial"/>
          <w:sz w:val="24"/>
          <w:szCs w:val="24"/>
        </w:rPr>
        <w:t>e</w:t>
      </w:r>
      <w:r w:rsidRPr="00094702">
        <w:rPr>
          <w:rFonts w:ascii="Candara" w:eastAsia="Arial" w:hAnsi="Candara" w:cs="Arial"/>
          <w:spacing w:val="-1"/>
          <w:sz w:val="24"/>
          <w:szCs w:val="24"/>
        </w:rPr>
        <w:t xml:space="preserve"> </w:t>
      </w:r>
      <w:r w:rsidRPr="00094702">
        <w:rPr>
          <w:rFonts w:ascii="Candara" w:eastAsia="Arial" w:hAnsi="Candara" w:cs="Arial"/>
          <w:spacing w:val="1"/>
          <w:sz w:val="24"/>
          <w:szCs w:val="24"/>
        </w:rPr>
        <w:t>ne</w:t>
      </w:r>
      <w:r w:rsidRPr="00094702">
        <w:rPr>
          <w:rFonts w:ascii="Candara" w:eastAsia="Arial" w:hAnsi="Candara" w:cs="Arial"/>
          <w:spacing w:val="-1"/>
          <w:sz w:val="24"/>
          <w:szCs w:val="24"/>
        </w:rPr>
        <w:t>e</w:t>
      </w:r>
      <w:r w:rsidRPr="00094702">
        <w:rPr>
          <w:rFonts w:ascii="Candara" w:eastAsia="Arial" w:hAnsi="Candara" w:cs="Arial"/>
          <w:spacing w:val="1"/>
          <w:sz w:val="24"/>
          <w:szCs w:val="24"/>
        </w:rPr>
        <w:t>d</w:t>
      </w:r>
      <w:r w:rsidRPr="00094702">
        <w:rPr>
          <w:rFonts w:ascii="Candara" w:eastAsia="Arial" w:hAnsi="Candara" w:cs="Arial"/>
          <w:sz w:val="24"/>
          <w:szCs w:val="24"/>
        </w:rPr>
        <w:t xml:space="preserve">s </w:t>
      </w:r>
      <w:r w:rsidRPr="00094702">
        <w:rPr>
          <w:rFonts w:ascii="Candara" w:eastAsia="Arial" w:hAnsi="Candara" w:cs="Arial"/>
          <w:spacing w:val="-1"/>
          <w:sz w:val="24"/>
          <w:szCs w:val="24"/>
        </w:rPr>
        <w:t>an</w:t>
      </w:r>
      <w:r w:rsidRPr="00094702">
        <w:rPr>
          <w:rFonts w:ascii="Candara" w:eastAsia="Arial" w:hAnsi="Candara" w:cs="Arial"/>
          <w:sz w:val="24"/>
          <w:szCs w:val="24"/>
        </w:rPr>
        <w:t>d</w:t>
      </w:r>
      <w:r w:rsidRPr="00094702">
        <w:rPr>
          <w:rFonts w:ascii="Candara" w:eastAsia="Arial" w:hAnsi="Candara" w:cs="Arial"/>
          <w:spacing w:val="1"/>
          <w:sz w:val="24"/>
          <w:szCs w:val="24"/>
        </w:rPr>
        <w:t xml:space="preserve"> </w:t>
      </w:r>
      <w:r w:rsidRPr="00094702">
        <w:rPr>
          <w:rFonts w:ascii="Candara" w:eastAsia="Arial" w:hAnsi="Candara" w:cs="Arial"/>
          <w:sz w:val="24"/>
          <w:szCs w:val="24"/>
        </w:rPr>
        <w:t>ci</w:t>
      </w:r>
      <w:r w:rsidRPr="00094702">
        <w:rPr>
          <w:rFonts w:ascii="Candara" w:eastAsia="Arial" w:hAnsi="Candara" w:cs="Arial"/>
          <w:spacing w:val="-1"/>
          <w:sz w:val="24"/>
          <w:szCs w:val="24"/>
        </w:rPr>
        <w:t>r</w:t>
      </w:r>
      <w:r w:rsidRPr="00094702">
        <w:rPr>
          <w:rFonts w:ascii="Candara" w:eastAsia="Arial" w:hAnsi="Candara" w:cs="Arial"/>
          <w:sz w:val="24"/>
          <w:szCs w:val="24"/>
        </w:rPr>
        <w:t>c</w:t>
      </w:r>
      <w:r w:rsidRPr="00094702">
        <w:rPr>
          <w:rFonts w:ascii="Candara" w:eastAsia="Arial" w:hAnsi="Candara" w:cs="Arial"/>
          <w:spacing w:val="1"/>
          <w:sz w:val="24"/>
          <w:szCs w:val="24"/>
        </w:rPr>
        <w:t>um</w:t>
      </w:r>
      <w:r w:rsidRPr="00094702">
        <w:rPr>
          <w:rFonts w:ascii="Candara" w:eastAsia="Arial" w:hAnsi="Candara" w:cs="Arial"/>
          <w:sz w:val="24"/>
          <w:szCs w:val="24"/>
        </w:rPr>
        <w:t>s</w:t>
      </w:r>
      <w:r w:rsidRPr="00094702">
        <w:rPr>
          <w:rFonts w:ascii="Candara" w:eastAsia="Arial" w:hAnsi="Candara" w:cs="Arial"/>
          <w:spacing w:val="-2"/>
          <w:sz w:val="24"/>
          <w:szCs w:val="24"/>
        </w:rPr>
        <w:t>t</w:t>
      </w:r>
      <w:r w:rsidRPr="00094702">
        <w:rPr>
          <w:rFonts w:ascii="Candara" w:eastAsia="Arial" w:hAnsi="Candara" w:cs="Arial"/>
          <w:spacing w:val="1"/>
          <w:sz w:val="24"/>
          <w:szCs w:val="24"/>
        </w:rPr>
        <w:t>an</w:t>
      </w:r>
      <w:r w:rsidRPr="00094702">
        <w:rPr>
          <w:rFonts w:ascii="Candara" w:eastAsia="Arial" w:hAnsi="Candara" w:cs="Arial"/>
          <w:sz w:val="24"/>
          <w:szCs w:val="24"/>
        </w:rPr>
        <w:t>c</w:t>
      </w:r>
      <w:r w:rsidRPr="00094702">
        <w:rPr>
          <w:rFonts w:ascii="Candara" w:eastAsia="Arial" w:hAnsi="Candara" w:cs="Arial"/>
          <w:spacing w:val="1"/>
          <w:sz w:val="24"/>
          <w:szCs w:val="24"/>
        </w:rPr>
        <w:t>e</w:t>
      </w:r>
      <w:r w:rsidRPr="00094702">
        <w:rPr>
          <w:rFonts w:ascii="Candara" w:eastAsia="Arial" w:hAnsi="Candara" w:cs="Arial"/>
          <w:sz w:val="24"/>
          <w:szCs w:val="24"/>
        </w:rPr>
        <w:t>s</w:t>
      </w:r>
      <w:r w:rsidRPr="00094702">
        <w:rPr>
          <w:rFonts w:ascii="Candara" w:eastAsia="Arial" w:hAnsi="Candara" w:cs="Arial"/>
          <w:spacing w:val="-2"/>
          <w:sz w:val="24"/>
          <w:szCs w:val="24"/>
        </w:rPr>
        <w:t xml:space="preserve"> </w:t>
      </w:r>
      <w:r w:rsidRPr="00094702">
        <w:rPr>
          <w:rFonts w:ascii="Candara" w:eastAsia="Arial" w:hAnsi="Candara" w:cs="Arial"/>
          <w:spacing w:val="-1"/>
          <w:sz w:val="24"/>
          <w:szCs w:val="24"/>
        </w:rPr>
        <w:t>o</w:t>
      </w:r>
      <w:r w:rsidRPr="00094702">
        <w:rPr>
          <w:rFonts w:ascii="Candara" w:eastAsia="Arial" w:hAnsi="Candara" w:cs="Arial"/>
          <w:sz w:val="24"/>
          <w:szCs w:val="24"/>
        </w:rPr>
        <w:t>f</w:t>
      </w:r>
      <w:r w:rsidRPr="00094702">
        <w:rPr>
          <w:rFonts w:ascii="Candara" w:eastAsia="Arial" w:hAnsi="Candara" w:cs="Arial"/>
          <w:spacing w:val="1"/>
          <w:sz w:val="24"/>
          <w:szCs w:val="24"/>
        </w:rPr>
        <w:t xml:space="preserve"> </w:t>
      </w:r>
      <w:r w:rsidRPr="00094702">
        <w:rPr>
          <w:rFonts w:ascii="Candara" w:eastAsia="Arial" w:hAnsi="Candara" w:cs="Arial"/>
          <w:sz w:val="24"/>
          <w:szCs w:val="24"/>
        </w:rPr>
        <w:t>t</w:t>
      </w:r>
      <w:r w:rsidRPr="00094702">
        <w:rPr>
          <w:rFonts w:ascii="Candara" w:eastAsia="Arial" w:hAnsi="Candara" w:cs="Arial"/>
          <w:spacing w:val="1"/>
          <w:sz w:val="24"/>
          <w:szCs w:val="24"/>
        </w:rPr>
        <w:t>h</w:t>
      </w:r>
      <w:r w:rsidRPr="00094702">
        <w:rPr>
          <w:rFonts w:ascii="Candara" w:eastAsia="Arial" w:hAnsi="Candara" w:cs="Arial"/>
          <w:sz w:val="24"/>
          <w:szCs w:val="24"/>
        </w:rPr>
        <w:t>e</w:t>
      </w:r>
      <w:r w:rsidRPr="00094702">
        <w:rPr>
          <w:rFonts w:ascii="Candara" w:eastAsia="Arial" w:hAnsi="Candara" w:cs="Arial"/>
          <w:spacing w:val="-1"/>
          <w:sz w:val="24"/>
          <w:szCs w:val="24"/>
        </w:rPr>
        <w:t xml:space="preserve"> </w:t>
      </w:r>
      <w:r w:rsidRPr="00094702">
        <w:rPr>
          <w:rFonts w:ascii="Candara" w:eastAsia="Arial" w:hAnsi="Candara" w:cs="Arial"/>
          <w:sz w:val="24"/>
          <w:szCs w:val="24"/>
        </w:rPr>
        <w:t>s</w:t>
      </w:r>
      <w:r w:rsidRPr="00094702">
        <w:rPr>
          <w:rFonts w:ascii="Candara" w:eastAsia="Arial" w:hAnsi="Candara" w:cs="Arial"/>
          <w:spacing w:val="6"/>
          <w:sz w:val="24"/>
          <w:szCs w:val="24"/>
        </w:rPr>
        <w:t>t</w:t>
      </w:r>
      <w:r w:rsidRPr="00094702">
        <w:rPr>
          <w:rFonts w:ascii="Candara" w:eastAsia="Arial" w:hAnsi="Candara" w:cs="Arial"/>
          <w:spacing w:val="1"/>
          <w:sz w:val="24"/>
          <w:szCs w:val="24"/>
        </w:rPr>
        <w:t>u</w:t>
      </w:r>
      <w:r w:rsidRPr="00094702">
        <w:rPr>
          <w:rFonts w:ascii="Candara" w:eastAsia="Arial" w:hAnsi="Candara" w:cs="Arial"/>
          <w:spacing w:val="-1"/>
          <w:sz w:val="24"/>
          <w:szCs w:val="24"/>
        </w:rPr>
        <w:t>d</w:t>
      </w:r>
      <w:r w:rsidRPr="00094702">
        <w:rPr>
          <w:rFonts w:ascii="Candara" w:eastAsia="Arial" w:hAnsi="Candara" w:cs="Arial"/>
          <w:spacing w:val="1"/>
          <w:sz w:val="24"/>
          <w:szCs w:val="24"/>
        </w:rPr>
        <w:t>en</w:t>
      </w:r>
      <w:r w:rsidRPr="00094702">
        <w:rPr>
          <w:rFonts w:ascii="Candara" w:eastAsia="Arial" w:hAnsi="Candara" w:cs="Arial"/>
          <w:sz w:val="24"/>
          <w:szCs w:val="24"/>
        </w:rPr>
        <w:t>t</w:t>
      </w:r>
      <w:r w:rsidRPr="00094702">
        <w:rPr>
          <w:rFonts w:ascii="Candara" w:eastAsia="Arial" w:hAnsi="Candara" w:cs="Arial"/>
          <w:spacing w:val="1"/>
          <w:sz w:val="24"/>
          <w:szCs w:val="24"/>
        </w:rPr>
        <w:t xml:space="preserve"> </w:t>
      </w:r>
      <w:r w:rsidRPr="00094702">
        <w:rPr>
          <w:rFonts w:ascii="Candara" w:eastAsia="Arial" w:hAnsi="Candara" w:cs="Arial"/>
          <w:spacing w:val="-3"/>
          <w:sz w:val="24"/>
          <w:szCs w:val="24"/>
        </w:rPr>
        <w:t>i</w:t>
      </w:r>
      <w:r w:rsidRPr="00094702">
        <w:rPr>
          <w:rFonts w:ascii="Candara" w:eastAsia="Arial" w:hAnsi="Candara" w:cs="Arial"/>
          <w:spacing w:val="1"/>
          <w:sz w:val="24"/>
          <w:szCs w:val="24"/>
        </w:rPr>
        <w:t>n</w:t>
      </w:r>
      <w:r w:rsidRPr="00094702">
        <w:rPr>
          <w:rFonts w:ascii="Candara" w:eastAsia="Arial" w:hAnsi="Candara" w:cs="Arial"/>
          <w:spacing w:val="-2"/>
          <w:sz w:val="24"/>
          <w:szCs w:val="24"/>
        </w:rPr>
        <w:t>v</w:t>
      </w:r>
      <w:r w:rsidRPr="00094702">
        <w:rPr>
          <w:rFonts w:ascii="Candara" w:eastAsia="Arial" w:hAnsi="Candara" w:cs="Arial"/>
          <w:spacing w:val="1"/>
          <w:sz w:val="24"/>
          <w:szCs w:val="24"/>
        </w:rPr>
        <w:t>o</w:t>
      </w:r>
      <w:r w:rsidRPr="00094702">
        <w:rPr>
          <w:rFonts w:ascii="Candara" w:eastAsia="Arial" w:hAnsi="Candara" w:cs="Arial"/>
          <w:sz w:val="24"/>
          <w:szCs w:val="24"/>
        </w:rPr>
        <w:t>l</w:t>
      </w:r>
      <w:r w:rsidRPr="00094702">
        <w:rPr>
          <w:rFonts w:ascii="Candara" w:eastAsia="Arial" w:hAnsi="Candara" w:cs="Arial"/>
          <w:spacing w:val="-3"/>
          <w:sz w:val="24"/>
          <w:szCs w:val="24"/>
        </w:rPr>
        <w:t>v</w:t>
      </w:r>
      <w:r w:rsidRPr="00094702">
        <w:rPr>
          <w:rFonts w:ascii="Candara" w:eastAsia="Arial" w:hAnsi="Candara" w:cs="Arial"/>
          <w:spacing w:val="1"/>
          <w:sz w:val="24"/>
          <w:szCs w:val="24"/>
        </w:rPr>
        <w:t>ed</w:t>
      </w:r>
      <w:r w:rsidRPr="00094702">
        <w:rPr>
          <w:rFonts w:ascii="Candara" w:eastAsia="Arial" w:hAnsi="Candara" w:cs="Arial"/>
          <w:sz w:val="24"/>
          <w:szCs w:val="24"/>
        </w:rPr>
        <w:t>.</w:t>
      </w:r>
    </w:p>
    <w:p w14:paraId="75719852" w14:textId="77777777" w:rsidR="001E2FBD" w:rsidRPr="00D41342" w:rsidRDefault="001E2FBD" w:rsidP="00B3749F">
      <w:pPr>
        <w:spacing w:before="15" w:line="260" w:lineRule="exact"/>
        <w:jc w:val="both"/>
        <w:rPr>
          <w:rFonts w:ascii="Candara" w:hAnsi="Candara" w:cs="Arial"/>
          <w:sz w:val="26"/>
          <w:szCs w:val="26"/>
        </w:rPr>
      </w:pPr>
    </w:p>
    <w:p w14:paraId="2756D0E4" w14:textId="186A3654" w:rsidR="00094702" w:rsidRDefault="00086025" w:rsidP="00B3749F">
      <w:pPr>
        <w:ind w:right="84"/>
        <w:jc w:val="both"/>
        <w:rPr>
          <w:rFonts w:ascii="Candara" w:eastAsia="Arial" w:hAnsi="Candara" w:cs="Arial"/>
          <w:sz w:val="24"/>
          <w:szCs w:val="24"/>
        </w:rPr>
      </w:pPr>
      <w:r w:rsidRPr="00D41342">
        <w:rPr>
          <w:rFonts w:ascii="Candara" w:eastAsia="Arial" w:hAnsi="Candara" w:cs="Arial"/>
          <w:sz w:val="24"/>
          <w:szCs w:val="24"/>
        </w:rPr>
        <w:t>Pre</w:t>
      </w:r>
      <w:r w:rsidRPr="00D41342">
        <w:rPr>
          <w:rFonts w:ascii="Candara" w:eastAsia="Arial" w:hAnsi="Candara" w:cs="Arial"/>
          <w:spacing w:val="-1"/>
          <w:sz w:val="24"/>
          <w:szCs w:val="24"/>
        </w:rPr>
        <w:t>-</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pacing w:val="1"/>
          <w:sz w:val="24"/>
          <w:szCs w:val="24"/>
        </w:rPr>
        <w:t>an</w:t>
      </w:r>
      <w:r w:rsidRPr="00D41342">
        <w:rPr>
          <w:rFonts w:ascii="Candara" w:eastAsia="Arial" w:hAnsi="Candara" w:cs="Arial"/>
          <w:spacing w:val="-1"/>
          <w:sz w:val="24"/>
          <w:szCs w:val="24"/>
        </w:rPr>
        <w:t>g</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m</w:t>
      </w:r>
      <w:r w:rsidRPr="00D41342">
        <w:rPr>
          <w:rFonts w:ascii="Candara" w:eastAsia="Arial" w:hAnsi="Candara" w:cs="Arial"/>
          <w:spacing w:val="-1"/>
          <w:sz w:val="24"/>
          <w:szCs w:val="24"/>
        </w:rPr>
        <w:t>e</w:t>
      </w:r>
      <w:r w:rsidRPr="00D41342">
        <w:rPr>
          <w:rFonts w:ascii="Candara" w:eastAsia="Arial" w:hAnsi="Candara" w:cs="Arial"/>
          <w:spacing w:val="1"/>
          <w:sz w:val="24"/>
          <w:szCs w:val="24"/>
        </w:rPr>
        <w:t>e</w:t>
      </w:r>
      <w:r w:rsidRPr="00D41342">
        <w:rPr>
          <w:rFonts w:ascii="Candara" w:eastAsia="Arial" w:hAnsi="Candara" w:cs="Arial"/>
          <w:sz w:val="24"/>
          <w:szCs w:val="24"/>
        </w:rPr>
        <w:t>ti</w:t>
      </w:r>
      <w:r w:rsidRPr="00D41342">
        <w:rPr>
          <w:rFonts w:ascii="Candara" w:eastAsia="Arial" w:hAnsi="Candara" w:cs="Arial"/>
          <w:spacing w:val="1"/>
          <w:sz w:val="24"/>
          <w:szCs w:val="24"/>
        </w:rPr>
        <w:t>n</w:t>
      </w:r>
      <w:r w:rsidRPr="00D41342">
        <w:rPr>
          <w:rFonts w:ascii="Candara" w:eastAsia="Arial" w:hAnsi="Candara" w:cs="Arial"/>
          <w:spacing w:val="-1"/>
          <w:sz w:val="24"/>
          <w:szCs w:val="24"/>
        </w:rPr>
        <w:t>g</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4"/>
          <w:sz w:val="24"/>
          <w:szCs w:val="24"/>
        </w:rPr>
        <w:t xml:space="preserve"> </w:t>
      </w:r>
      <w:r w:rsidR="00094702">
        <w:rPr>
          <w:rFonts w:ascii="Candara" w:eastAsia="Arial" w:hAnsi="Candara" w:cs="Arial"/>
          <w:spacing w:val="4"/>
          <w:sz w:val="24"/>
          <w:szCs w:val="24"/>
        </w:rPr>
        <w:t xml:space="preserve">single </w:t>
      </w:r>
      <w:r w:rsidRPr="00D41342">
        <w:rPr>
          <w:rFonts w:ascii="Candara" w:eastAsia="Arial" w:hAnsi="Candara" w:cs="Arial"/>
          <w:sz w:val="24"/>
          <w:szCs w:val="24"/>
        </w:rPr>
        <w:t>st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y from</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pacing w:val="1"/>
          <w:sz w:val="24"/>
          <w:szCs w:val="24"/>
        </w:rPr>
        <w:t>m</w:t>
      </w:r>
      <w:r w:rsidRPr="00D41342">
        <w:rPr>
          <w:rFonts w:ascii="Candara" w:eastAsia="Arial" w:hAnsi="Candara" w:cs="Arial"/>
          <w:sz w:val="24"/>
          <w:szCs w:val="24"/>
        </w:rPr>
        <w:t>i</w:t>
      </w:r>
      <w:r w:rsidRPr="00D41342">
        <w:rPr>
          <w:rFonts w:ascii="Candara" w:eastAsia="Arial" w:hAnsi="Candara" w:cs="Arial"/>
          <w:spacing w:val="-3"/>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00094702">
        <w:rPr>
          <w:rFonts w:ascii="Candara" w:eastAsia="Arial" w:hAnsi="Candara" w:cs="Arial"/>
          <w:spacing w:val="3"/>
          <w:sz w:val="24"/>
          <w:szCs w:val="24"/>
        </w:rPr>
        <w:t xml:space="preserve">(not groups of children on an authorised school visit)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 xml:space="preserve">ld </w:t>
      </w:r>
      <w:r w:rsidRPr="00D41342">
        <w:rPr>
          <w:rFonts w:ascii="Candara" w:eastAsia="Arial" w:hAnsi="Candara" w:cs="Arial"/>
          <w:spacing w:val="1"/>
          <w:sz w:val="24"/>
          <w:szCs w:val="24"/>
        </w:rPr>
        <w:t>no</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m</w:t>
      </w:r>
      <w:r w:rsidRPr="00D41342">
        <w:rPr>
          <w:rFonts w:ascii="Candara" w:eastAsia="Arial" w:hAnsi="Candara" w:cs="Arial"/>
          <w:sz w:val="24"/>
          <w:szCs w:val="24"/>
        </w:rPr>
        <w:t>it</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pacing w:val="1"/>
          <w:sz w:val="24"/>
          <w:szCs w:val="24"/>
        </w:rPr>
        <w:t>n</w:t>
      </w:r>
      <w:r w:rsidRPr="00D41342">
        <w:rPr>
          <w:rFonts w:ascii="Candara" w:eastAsia="Arial" w:hAnsi="Candara" w:cs="Arial"/>
          <w:spacing w:val="-3"/>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ss</w:t>
      </w:r>
      <w:r w:rsidR="00094702">
        <w:rPr>
          <w:rFonts w:ascii="Candara" w:eastAsia="Arial" w:hAnsi="Candara" w:cs="Arial"/>
          <w:sz w:val="24"/>
          <w:szCs w:val="24"/>
        </w:rPr>
        <w:t xml:space="preserve"> </w:t>
      </w:r>
      <w:proofErr w:type="gramStart"/>
      <w:r w:rsidR="00094702">
        <w:rPr>
          <w:rFonts w:ascii="Candara" w:eastAsia="Arial" w:hAnsi="Candara" w:cs="Arial"/>
          <w:sz w:val="24"/>
          <w:szCs w:val="24"/>
        </w:rPr>
        <w:t>all of</w:t>
      </w:r>
      <w:proofErr w:type="gramEnd"/>
      <w:r w:rsidR="00094702">
        <w:rPr>
          <w:rFonts w:ascii="Candara" w:eastAsia="Arial" w:hAnsi="Candara" w:cs="Arial"/>
          <w:sz w:val="24"/>
          <w:szCs w:val="24"/>
        </w:rPr>
        <w:t xml:space="preserve"> these conditions are met:</w:t>
      </w:r>
    </w:p>
    <w:p w14:paraId="75719853" w14:textId="2E08B8B9" w:rsidR="001E2FBD" w:rsidRDefault="00094702" w:rsidP="00094702">
      <w:pPr>
        <w:pStyle w:val="ListParagraph"/>
        <w:numPr>
          <w:ilvl w:val="0"/>
          <w:numId w:val="23"/>
        </w:numPr>
        <w:ind w:right="84"/>
        <w:jc w:val="both"/>
        <w:rPr>
          <w:rFonts w:ascii="Candara" w:eastAsia="Arial" w:hAnsi="Candara" w:cs="Arial"/>
          <w:sz w:val="24"/>
          <w:szCs w:val="24"/>
        </w:rPr>
      </w:pPr>
      <w:r>
        <w:rPr>
          <w:rFonts w:ascii="Candara" w:eastAsia="Arial" w:hAnsi="Candara" w:cs="Arial"/>
          <w:spacing w:val="1"/>
          <w:sz w:val="24"/>
          <w:szCs w:val="24"/>
        </w:rPr>
        <w:t>A</w:t>
      </w:r>
      <w:r w:rsidR="00086025" w:rsidRPr="00094702">
        <w:rPr>
          <w:rFonts w:ascii="Candara" w:eastAsia="Arial" w:hAnsi="Candara" w:cs="Arial"/>
          <w:spacing w:val="-1"/>
          <w:sz w:val="24"/>
          <w:szCs w:val="24"/>
        </w:rPr>
        <w:t>p</w:t>
      </w:r>
      <w:r w:rsidR="00086025" w:rsidRPr="00094702">
        <w:rPr>
          <w:rFonts w:ascii="Candara" w:eastAsia="Arial" w:hAnsi="Candara" w:cs="Arial"/>
          <w:spacing w:val="1"/>
          <w:sz w:val="24"/>
          <w:szCs w:val="24"/>
        </w:rPr>
        <w:t>p</w:t>
      </w:r>
      <w:r w:rsidR="00086025" w:rsidRPr="00094702">
        <w:rPr>
          <w:rFonts w:ascii="Candara" w:eastAsia="Arial" w:hAnsi="Candara" w:cs="Arial"/>
          <w:sz w:val="24"/>
          <w:szCs w:val="24"/>
        </w:rPr>
        <w:t>ro</w:t>
      </w:r>
      <w:r w:rsidR="00086025" w:rsidRPr="00094702">
        <w:rPr>
          <w:rFonts w:ascii="Candara" w:eastAsia="Arial" w:hAnsi="Candara" w:cs="Arial"/>
          <w:spacing w:val="-2"/>
          <w:sz w:val="24"/>
          <w:szCs w:val="24"/>
        </w:rPr>
        <w:t>v</w:t>
      </w:r>
      <w:r w:rsidR="00086025" w:rsidRPr="00094702">
        <w:rPr>
          <w:rFonts w:ascii="Candara" w:eastAsia="Arial" w:hAnsi="Candara" w:cs="Arial"/>
          <w:spacing w:val="1"/>
          <w:sz w:val="24"/>
          <w:szCs w:val="24"/>
        </w:rPr>
        <w:t>a</w:t>
      </w:r>
      <w:r w:rsidR="00086025" w:rsidRPr="00094702">
        <w:rPr>
          <w:rFonts w:ascii="Candara" w:eastAsia="Arial" w:hAnsi="Candara" w:cs="Arial"/>
          <w:sz w:val="24"/>
          <w:szCs w:val="24"/>
        </w:rPr>
        <w:t>l</w:t>
      </w:r>
      <w:r w:rsidR="00086025" w:rsidRPr="00094702">
        <w:rPr>
          <w:rFonts w:ascii="Candara" w:eastAsia="Arial" w:hAnsi="Candara" w:cs="Arial"/>
          <w:spacing w:val="1"/>
          <w:sz w:val="24"/>
          <w:szCs w:val="24"/>
        </w:rPr>
        <w:t xml:space="preserve"> </w:t>
      </w:r>
      <w:r w:rsidR="00086025" w:rsidRPr="00094702">
        <w:rPr>
          <w:rFonts w:ascii="Candara" w:eastAsia="Arial" w:hAnsi="Candara" w:cs="Arial"/>
          <w:sz w:val="24"/>
          <w:szCs w:val="24"/>
        </w:rPr>
        <w:t>is</w:t>
      </w:r>
      <w:r w:rsidR="00086025" w:rsidRPr="00094702">
        <w:rPr>
          <w:rFonts w:ascii="Candara" w:eastAsia="Arial" w:hAnsi="Candara" w:cs="Arial"/>
          <w:spacing w:val="1"/>
          <w:sz w:val="24"/>
          <w:szCs w:val="24"/>
        </w:rPr>
        <w:t xml:space="preserve"> ob</w:t>
      </w:r>
      <w:r w:rsidR="00086025" w:rsidRPr="00094702">
        <w:rPr>
          <w:rFonts w:ascii="Candara" w:eastAsia="Arial" w:hAnsi="Candara" w:cs="Arial"/>
          <w:sz w:val="24"/>
          <w:szCs w:val="24"/>
        </w:rPr>
        <w:t>t</w:t>
      </w:r>
      <w:r w:rsidR="00086025" w:rsidRPr="00094702">
        <w:rPr>
          <w:rFonts w:ascii="Candara" w:eastAsia="Arial" w:hAnsi="Candara" w:cs="Arial"/>
          <w:spacing w:val="1"/>
          <w:sz w:val="24"/>
          <w:szCs w:val="24"/>
        </w:rPr>
        <w:t>a</w:t>
      </w:r>
      <w:r w:rsidR="00086025" w:rsidRPr="00094702">
        <w:rPr>
          <w:rFonts w:ascii="Candara" w:eastAsia="Arial" w:hAnsi="Candara" w:cs="Arial"/>
          <w:spacing w:val="-3"/>
          <w:sz w:val="24"/>
          <w:szCs w:val="24"/>
        </w:rPr>
        <w:t>i</w:t>
      </w:r>
      <w:r w:rsidR="00086025" w:rsidRPr="00094702">
        <w:rPr>
          <w:rFonts w:ascii="Candara" w:eastAsia="Arial" w:hAnsi="Candara" w:cs="Arial"/>
          <w:spacing w:val="1"/>
          <w:sz w:val="24"/>
          <w:szCs w:val="24"/>
        </w:rPr>
        <w:t>ne</w:t>
      </w:r>
      <w:r w:rsidR="00086025" w:rsidRPr="00094702">
        <w:rPr>
          <w:rFonts w:ascii="Candara" w:eastAsia="Arial" w:hAnsi="Candara" w:cs="Arial"/>
          <w:sz w:val="24"/>
          <w:szCs w:val="24"/>
        </w:rPr>
        <w:t xml:space="preserve">d </w:t>
      </w:r>
      <w:r w:rsidR="00086025" w:rsidRPr="00094702">
        <w:rPr>
          <w:rFonts w:ascii="Candara" w:eastAsia="Arial" w:hAnsi="Candara" w:cs="Arial"/>
          <w:spacing w:val="3"/>
          <w:sz w:val="24"/>
          <w:szCs w:val="24"/>
        </w:rPr>
        <w:t>f</w:t>
      </w:r>
      <w:r w:rsidR="00086025" w:rsidRPr="00094702">
        <w:rPr>
          <w:rFonts w:ascii="Candara" w:eastAsia="Arial" w:hAnsi="Candara" w:cs="Arial"/>
          <w:sz w:val="24"/>
          <w:szCs w:val="24"/>
        </w:rPr>
        <w:t>r</w:t>
      </w:r>
      <w:r w:rsidR="00086025" w:rsidRPr="00094702">
        <w:rPr>
          <w:rFonts w:ascii="Candara" w:eastAsia="Arial" w:hAnsi="Candara" w:cs="Arial"/>
          <w:spacing w:val="-2"/>
          <w:sz w:val="24"/>
          <w:szCs w:val="24"/>
        </w:rPr>
        <w:t>o</w:t>
      </w:r>
      <w:r w:rsidR="00086025" w:rsidRPr="00094702">
        <w:rPr>
          <w:rFonts w:ascii="Candara" w:eastAsia="Arial" w:hAnsi="Candara" w:cs="Arial"/>
          <w:sz w:val="24"/>
          <w:szCs w:val="24"/>
        </w:rPr>
        <w:t>m</w:t>
      </w:r>
      <w:r w:rsidR="00086025" w:rsidRPr="00094702">
        <w:rPr>
          <w:rFonts w:ascii="Candara" w:eastAsia="Arial" w:hAnsi="Candara" w:cs="Arial"/>
          <w:spacing w:val="3"/>
          <w:sz w:val="24"/>
          <w:szCs w:val="24"/>
        </w:rPr>
        <w:t xml:space="preserve"> </w:t>
      </w:r>
      <w:r w:rsidR="00086025" w:rsidRPr="00094702">
        <w:rPr>
          <w:rFonts w:ascii="Candara" w:eastAsia="Arial" w:hAnsi="Candara" w:cs="Arial"/>
          <w:spacing w:val="-2"/>
          <w:sz w:val="24"/>
          <w:szCs w:val="24"/>
        </w:rPr>
        <w:t>t</w:t>
      </w:r>
      <w:r w:rsidR="00086025" w:rsidRPr="00094702">
        <w:rPr>
          <w:rFonts w:ascii="Candara" w:eastAsia="Arial" w:hAnsi="Candara" w:cs="Arial"/>
          <w:spacing w:val="1"/>
          <w:sz w:val="24"/>
          <w:szCs w:val="24"/>
        </w:rPr>
        <w:t>he</w:t>
      </w:r>
      <w:r w:rsidR="00086025" w:rsidRPr="00094702">
        <w:rPr>
          <w:rFonts w:ascii="Candara" w:eastAsia="Arial" w:hAnsi="Candara" w:cs="Arial"/>
          <w:sz w:val="24"/>
          <w:szCs w:val="24"/>
        </w:rPr>
        <w:t xml:space="preserve">ir </w:t>
      </w:r>
      <w:r w:rsidR="00086025" w:rsidRPr="00094702">
        <w:rPr>
          <w:rFonts w:ascii="Candara" w:eastAsia="Arial" w:hAnsi="Candara" w:cs="Arial"/>
          <w:spacing w:val="-1"/>
          <w:sz w:val="24"/>
          <w:szCs w:val="24"/>
        </w:rPr>
        <w:t>p</w:t>
      </w:r>
      <w:r w:rsidR="00086025" w:rsidRPr="00094702">
        <w:rPr>
          <w:rFonts w:ascii="Candara" w:eastAsia="Arial" w:hAnsi="Candara" w:cs="Arial"/>
          <w:spacing w:val="1"/>
          <w:sz w:val="24"/>
          <w:szCs w:val="24"/>
        </w:rPr>
        <w:t>a</w:t>
      </w:r>
      <w:r w:rsidR="00086025" w:rsidRPr="00094702">
        <w:rPr>
          <w:rFonts w:ascii="Candara" w:eastAsia="Arial" w:hAnsi="Candara" w:cs="Arial"/>
          <w:sz w:val="24"/>
          <w:szCs w:val="24"/>
        </w:rPr>
        <w:t>re</w:t>
      </w:r>
      <w:r w:rsidR="00086025" w:rsidRPr="00094702">
        <w:rPr>
          <w:rFonts w:ascii="Candara" w:eastAsia="Arial" w:hAnsi="Candara" w:cs="Arial"/>
          <w:spacing w:val="-1"/>
          <w:sz w:val="24"/>
          <w:szCs w:val="24"/>
        </w:rPr>
        <w:t>n</w:t>
      </w:r>
      <w:r w:rsidR="00086025" w:rsidRPr="00094702">
        <w:rPr>
          <w:rFonts w:ascii="Candara" w:eastAsia="Arial" w:hAnsi="Candara" w:cs="Arial"/>
          <w:sz w:val="24"/>
          <w:szCs w:val="24"/>
        </w:rPr>
        <w:t>t</w:t>
      </w:r>
      <w:r w:rsidR="00086025" w:rsidRPr="00094702">
        <w:rPr>
          <w:rFonts w:ascii="Candara" w:eastAsia="Arial" w:hAnsi="Candara" w:cs="Arial"/>
          <w:spacing w:val="2"/>
          <w:sz w:val="24"/>
          <w:szCs w:val="24"/>
        </w:rPr>
        <w:t xml:space="preserve"> </w:t>
      </w:r>
      <w:r w:rsidR="00086025" w:rsidRPr="00094702">
        <w:rPr>
          <w:rFonts w:ascii="Candara" w:eastAsia="Arial" w:hAnsi="Candara" w:cs="Arial"/>
          <w:spacing w:val="1"/>
          <w:sz w:val="24"/>
          <w:szCs w:val="24"/>
        </w:rPr>
        <w:t>an</w:t>
      </w:r>
      <w:r w:rsidR="00086025" w:rsidRPr="00094702">
        <w:rPr>
          <w:rFonts w:ascii="Candara" w:eastAsia="Arial" w:hAnsi="Candara" w:cs="Arial"/>
          <w:sz w:val="24"/>
          <w:szCs w:val="24"/>
        </w:rPr>
        <w:t>d t</w:t>
      </w:r>
      <w:r w:rsidR="00086025" w:rsidRPr="00094702">
        <w:rPr>
          <w:rFonts w:ascii="Candara" w:eastAsia="Arial" w:hAnsi="Candara" w:cs="Arial"/>
          <w:spacing w:val="1"/>
          <w:sz w:val="24"/>
          <w:szCs w:val="24"/>
        </w:rPr>
        <w:t>h</w:t>
      </w:r>
      <w:r w:rsidR="00086025" w:rsidRPr="00094702">
        <w:rPr>
          <w:rFonts w:ascii="Candara" w:eastAsia="Arial" w:hAnsi="Candara" w:cs="Arial"/>
          <w:sz w:val="24"/>
          <w:szCs w:val="24"/>
        </w:rPr>
        <w:t xml:space="preserve">e </w:t>
      </w:r>
      <w:r w:rsidR="00B213A7" w:rsidRPr="00094702">
        <w:rPr>
          <w:rFonts w:ascii="Candara" w:eastAsia="Arial" w:hAnsi="Candara" w:cs="Arial"/>
          <w:sz w:val="24"/>
          <w:szCs w:val="24"/>
        </w:rPr>
        <w:t>Proprietor</w:t>
      </w:r>
      <w:r>
        <w:rPr>
          <w:rFonts w:ascii="Candara" w:eastAsia="Arial" w:hAnsi="Candara" w:cs="Arial"/>
          <w:sz w:val="24"/>
          <w:szCs w:val="24"/>
        </w:rPr>
        <w:t>.</w:t>
      </w:r>
    </w:p>
    <w:p w14:paraId="5984341C" w14:textId="2CA2E74D" w:rsidR="00094702" w:rsidRDefault="00094702" w:rsidP="00094702">
      <w:pPr>
        <w:pStyle w:val="ListParagraph"/>
        <w:numPr>
          <w:ilvl w:val="0"/>
          <w:numId w:val="23"/>
        </w:numPr>
        <w:ind w:right="84"/>
        <w:jc w:val="both"/>
        <w:rPr>
          <w:rFonts w:ascii="Candara" w:eastAsia="Arial" w:hAnsi="Candara" w:cs="Arial"/>
          <w:sz w:val="24"/>
          <w:szCs w:val="24"/>
        </w:rPr>
      </w:pPr>
      <w:r>
        <w:rPr>
          <w:rFonts w:ascii="Candara" w:eastAsia="Arial" w:hAnsi="Candara" w:cs="Arial"/>
          <w:sz w:val="24"/>
          <w:szCs w:val="24"/>
        </w:rPr>
        <w:t>The parent or their authorised responsible adult is present.</w:t>
      </w:r>
    </w:p>
    <w:p w14:paraId="12B4F12B" w14:textId="0A5CFEAD" w:rsidR="00094702" w:rsidRDefault="00094702" w:rsidP="00094702">
      <w:pPr>
        <w:pStyle w:val="ListParagraph"/>
        <w:numPr>
          <w:ilvl w:val="0"/>
          <w:numId w:val="23"/>
        </w:numPr>
        <w:ind w:right="84"/>
        <w:jc w:val="both"/>
        <w:rPr>
          <w:rFonts w:ascii="Candara" w:eastAsia="Arial" w:hAnsi="Candara" w:cs="Arial"/>
          <w:sz w:val="24"/>
          <w:szCs w:val="24"/>
        </w:rPr>
      </w:pPr>
      <w:r>
        <w:rPr>
          <w:rFonts w:ascii="Candara" w:eastAsia="Arial" w:hAnsi="Candara" w:cs="Arial"/>
          <w:sz w:val="24"/>
          <w:szCs w:val="24"/>
        </w:rPr>
        <w:t>It takes place in a public environment.</w:t>
      </w:r>
    </w:p>
    <w:p w14:paraId="0534BE7E" w14:textId="3DB30357" w:rsidR="00094702" w:rsidRDefault="00094702" w:rsidP="00094702">
      <w:pPr>
        <w:pStyle w:val="ListParagraph"/>
        <w:numPr>
          <w:ilvl w:val="0"/>
          <w:numId w:val="23"/>
        </w:numPr>
        <w:ind w:right="84"/>
        <w:jc w:val="both"/>
        <w:rPr>
          <w:rFonts w:ascii="Candara" w:eastAsia="Arial" w:hAnsi="Candara" w:cs="Arial"/>
          <w:sz w:val="24"/>
          <w:szCs w:val="24"/>
        </w:rPr>
      </w:pPr>
      <w:r>
        <w:rPr>
          <w:rFonts w:ascii="Candara" w:eastAsia="Arial" w:hAnsi="Candara" w:cs="Arial"/>
          <w:sz w:val="24"/>
          <w:szCs w:val="24"/>
        </w:rPr>
        <w:t>It is necessary for the academic or emotional progress of the child.</w:t>
      </w:r>
    </w:p>
    <w:p w14:paraId="1793FDBE" w14:textId="31942612" w:rsidR="00094702" w:rsidRPr="00094702" w:rsidRDefault="00094702" w:rsidP="00094702">
      <w:pPr>
        <w:pStyle w:val="ListParagraph"/>
        <w:numPr>
          <w:ilvl w:val="0"/>
          <w:numId w:val="23"/>
        </w:numPr>
        <w:ind w:right="84"/>
        <w:jc w:val="both"/>
        <w:rPr>
          <w:rFonts w:ascii="Candara" w:eastAsia="Arial" w:hAnsi="Candara" w:cs="Arial"/>
          <w:sz w:val="24"/>
          <w:szCs w:val="24"/>
        </w:rPr>
      </w:pPr>
      <w:r>
        <w:rPr>
          <w:rFonts w:ascii="Candara" w:eastAsia="Arial" w:hAnsi="Candara" w:cs="Arial"/>
          <w:sz w:val="24"/>
          <w:szCs w:val="24"/>
        </w:rPr>
        <w:t>A suitable risk assessment has been made and acted upon.</w:t>
      </w:r>
    </w:p>
    <w:p w14:paraId="75719854" w14:textId="77777777" w:rsidR="001E2FBD" w:rsidRPr="00D41342" w:rsidRDefault="001E2FBD" w:rsidP="00B3749F">
      <w:pPr>
        <w:spacing w:before="16" w:line="260" w:lineRule="exact"/>
        <w:jc w:val="both"/>
        <w:rPr>
          <w:rFonts w:ascii="Candara" w:hAnsi="Candara" w:cs="Arial"/>
          <w:sz w:val="26"/>
          <w:szCs w:val="26"/>
        </w:rPr>
      </w:pPr>
    </w:p>
    <w:p w14:paraId="75719855" w14:textId="227206ED" w:rsidR="001E2FBD" w:rsidRPr="00D41342" w:rsidRDefault="00086025" w:rsidP="00B3749F">
      <w:pPr>
        <w:ind w:right="6468"/>
        <w:jc w:val="both"/>
        <w:rPr>
          <w:rFonts w:ascii="Candara" w:eastAsia="Arial" w:hAnsi="Candara" w:cs="Arial"/>
          <w:sz w:val="24"/>
          <w:szCs w:val="24"/>
        </w:rPr>
      </w:pPr>
      <w:r w:rsidRPr="00D41342">
        <w:rPr>
          <w:rFonts w:ascii="Candara" w:eastAsia="Arial" w:hAnsi="Candara" w:cs="Arial"/>
          <w:b/>
          <w:spacing w:val="-1"/>
          <w:sz w:val="24"/>
          <w:szCs w:val="24"/>
        </w:rPr>
        <w:t>M</w:t>
      </w:r>
      <w:r w:rsidRPr="00D41342">
        <w:rPr>
          <w:rFonts w:ascii="Candara" w:eastAsia="Arial" w:hAnsi="Candara" w:cs="Arial"/>
          <w:b/>
          <w:spacing w:val="1"/>
          <w:sz w:val="24"/>
          <w:szCs w:val="24"/>
        </w:rPr>
        <w:t>a</w:t>
      </w:r>
      <w:r w:rsidRPr="00D41342">
        <w:rPr>
          <w:rFonts w:ascii="Candara" w:eastAsia="Arial" w:hAnsi="Candara" w:cs="Arial"/>
          <w:b/>
          <w:sz w:val="24"/>
          <w:szCs w:val="24"/>
        </w:rPr>
        <w:t>nual</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H</w:t>
      </w:r>
      <w:r w:rsidRPr="00D41342">
        <w:rPr>
          <w:rFonts w:ascii="Candara" w:eastAsia="Arial" w:hAnsi="Candara" w:cs="Arial"/>
          <w:b/>
          <w:spacing w:val="1"/>
          <w:sz w:val="24"/>
          <w:szCs w:val="24"/>
        </w:rPr>
        <w:t>a</w:t>
      </w:r>
      <w:r w:rsidRPr="00D41342">
        <w:rPr>
          <w:rFonts w:ascii="Candara" w:eastAsia="Arial" w:hAnsi="Candara" w:cs="Arial"/>
          <w:b/>
          <w:sz w:val="24"/>
          <w:szCs w:val="24"/>
        </w:rPr>
        <w:t>ndling</w:t>
      </w:r>
    </w:p>
    <w:p w14:paraId="75719856" w14:textId="703ABF1C" w:rsidR="001E2FBD" w:rsidRPr="00D41342" w:rsidRDefault="00086025" w:rsidP="00B3749F">
      <w:pPr>
        <w:ind w:right="80"/>
        <w:jc w:val="both"/>
        <w:rPr>
          <w:rFonts w:ascii="Candara" w:eastAsia="Arial" w:hAnsi="Candara" w:cs="Arial"/>
          <w:sz w:val="24"/>
          <w:szCs w:val="24"/>
        </w:rPr>
      </w:pP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ld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l</w:t>
      </w:r>
      <w:r w:rsidRPr="00D41342">
        <w:rPr>
          <w:rFonts w:ascii="Candara" w:eastAsia="Arial" w:hAnsi="Candara" w:cs="Arial"/>
          <w:spacing w:val="-3"/>
          <w:sz w:val="24"/>
          <w:szCs w:val="24"/>
        </w:rPr>
        <w:t>i</w:t>
      </w:r>
      <w:r w:rsidRPr="00D41342">
        <w:rPr>
          <w:rFonts w:ascii="Candara" w:eastAsia="Arial" w:hAnsi="Candara" w:cs="Arial"/>
          <w:spacing w:val="3"/>
          <w:sz w:val="24"/>
          <w:szCs w:val="24"/>
        </w:rPr>
        <w:t>f</w:t>
      </w:r>
      <w:r w:rsidRPr="00D41342">
        <w:rPr>
          <w:rFonts w:ascii="Candara" w:eastAsia="Arial" w:hAnsi="Candara" w:cs="Arial"/>
          <w:sz w:val="24"/>
          <w:szCs w:val="24"/>
        </w:rPr>
        <w:t>t</w:t>
      </w:r>
      <w:r w:rsidRPr="00D41342">
        <w:rPr>
          <w:rFonts w:ascii="Candara" w:eastAsia="Arial" w:hAnsi="Candara" w:cs="Arial"/>
          <w:spacing w:val="1"/>
          <w:sz w:val="24"/>
          <w:szCs w:val="24"/>
        </w:rPr>
        <w:t xml:space="preserve"> 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o</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y </w:t>
      </w:r>
      <w:r w:rsidRPr="00D41342">
        <w:rPr>
          <w:rFonts w:ascii="Candara" w:eastAsia="Arial" w:hAnsi="Candara" w:cs="Arial"/>
          <w:spacing w:val="1"/>
          <w:sz w:val="24"/>
          <w:szCs w:val="24"/>
        </w:rPr>
        <w:t>hea</w:t>
      </w:r>
      <w:r w:rsidRPr="00D41342">
        <w:rPr>
          <w:rFonts w:ascii="Candara" w:eastAsia="Arial" w:hAnsi="Candara" w:cs="Arial"/>
          <w:spacing w:val="-2"/>
          <w:sz w:val="24"/>
          <w:szCs w:val="24"/>
        </w:rPr>
        <w:t>v</w:t>
      </w:r>
      <w:r w:rsidRPr="00D41342">
        <w:rPr>
          <w:rFonts w:ascii="Candara" w:eastAsia="Arial" w:hAnsi="Candara" w:cs="Arial"/>
          <w:sz w:val="24"/>
          <w:szCs w:val="24"/>
        </w:rPr>
        <w:t xml:space="preserve">y </w:t>
      </w:r>
      <w:r w:rsidRPr="00D41342">
        <w:rPr>
          <w:rFonts w:ascii="Candara" w:eastAsia="Arial" w:hAnsi="Candara" w:cs="Arial"/>
          <w:spacing w:val="1"/>
          <w:sz w:val="24"/>
          <w:szCs w:val="24"/>
        </w:rPr>
        <w:t>ob</w:t>
      </w:r>
      <w:r w:rsidRPr="00D41342">
        <w:rPr>
          <w:rFonts w:ascii="Candara" w:eastAsia="Arial" w:hAnsi="Candara" w:cs="Arial"/>
          <w:sz w:val="24"/>
          <w:szCs w:val="24"/>
        </w:rPr>
        <w:t>jec</w:t>
      </w:r>
      <w:r w:rsidRPr="00D41342">
        <w:rPr>
          <w:rFonts w:ascii="Candara" w:eastAsia="Arial" w:hAnsi="Candara" w:cs="Arial"/>
          <w:spacing w:val="1"/>
          <w:sz w:val="24"/>
          <w:szCs w:val="24"/>
        </w:rPr>
        <w:t>t</w:t>
      </w:r>
      <w:r w:rsidR="006413EB" w:rsidRPr="00D41342">
        <w:rPr>
          <w:rFonts w:ascii="Candara" w:eastAsia="Arial" w:hAnsi="Candara" w:cs="Arial"/>
          <w:sz w:val="24"/>
          <w:szCs w:val="24"/>
        </w:rPr>
        <w:t xml:space="preserve">s. </w:t>
      </w:r>
      <w:r w:rsidRPr="00D41342">
        <w:rPr>
          <w:rFonts w:ascii="Candara" w:eastAsia="Arial" w:hAnsi="Candara" w:cs="Arial"/>
          <w:spacing w:val="-2"/>
          <w:sz w:val="24"/>
          <w:szCs w:val="24"/>
        </w:rPr>
        <w:t>I</w:t>
      </w:r>
      <w:r w:rsidRPr="00D41342">
        <w:rPr>
          <w:rFonts w:ascii="Candara" w:eastAsia="Arial" w:hAnsi="Candara" w:cs="Arial"/>
          <w:sz w:val="24"/>
          <w:szCs w:val="24"/>
        </w:rPr>
        <w:t>f</w:t>
      </w:r>
      <w:r w:rsidRPr="00D41342">
        <w:rPr>
          <w:rFonts w:ascii="Candara" w:eastAsia="Arial" w:hAnsi="Candara" w:cs="Arial"/>
          <w:spacing w:val="5"/>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ob</w:t>
      </w:r>
      <w:r w:rsidRPr="00D41342">
        <w:rPr>
          <w:rFonts w:ascii="Candara" w:eastAsia="Arial" w:hAnsi="Candara" w:cs="Arial"/>
          <w:sz w:val="24"/>
          <w:szCs w:val="24"/>
        </w:rPr>
        <w:t>j</w:t>
      </w:r>
      <w:r w:rsidRPr="00D41342">
        <w:rPr>
          <w:rFonts w:ascii="Candara" w:eastAsia="Arial" w:hAnsi="Candara" w:cs="Arial"/>
          <w:spacing w:val="9"/>
          <w:sz w:val="24"/>
          <w:szCs w:val="24"/>
        </w:rPr>
        <w:t>e</w:t>
      </w:r>
      <w:r w:rsidRPr="00D41342">
        <w:rPr>
          <w:rFonts w:ascii="Candara" w:eastAsia="Arial" w:hAnsi="Candara" w:cs="Arial"/>
          <w:spacing w:val="-2"/>
          <w:sz w:val="24"/>
          <w:szCs w:val="24"/>
        </w:rPr>
        <w:t>c</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 xml:space="preserve">is </w:t>
      </w:r>
      <w:r w:rsidRPr="00D41342">
        <w:rPr>
          <w:rFonts w:ascii="Candara" w:eastAsia="Arial" w:hAnsi="Candara" w:cs="Arial"/>
          <w:spacing w:val="-2"/>
          <w:sz w:val="24"/>
          <w:szCs w:val="24"/>
        </w:rPr>
        <w:t>v</w:t>
      </w:r>
      <w:r w:rsidRPr="00D41342">
        <w:rPr>
          <w:rFonts w:ascii="Candara" w:eastAsia="Arial" w:hAnsi="Candara" w:cs="Arial"/>
          <w:spacing w:val="1"/>
          <w:sz w:val="24"/>
          <w:szCs w:val="24"/>
        </w:rPr>
        <w:t>er</w:t>
      </w:r>
      <w:r w:rsidRPr="00D41342">
        <w:rPr>
          <w:rFonts w:ascii="Candara" w:eastAsia="Arial" w:hAnsi="Candara" w:cs="Arial"/>
          <w:sz w:val="24"/>
          <w:szCs w:val="24"/>
        </w:rPr>
        <w:t>y l</w:t>
      </w:r>
      <w:r w:rsidRPr="00D41342">
        <w:rPr>
          <w:rFonts w:ascii="Candara" w:eastAsia="Arial" w:hAnsi="Candara" w:cs="Arial"/>
          <w:spacing w:val="1"/>
          <w:sz w:val="24"/>
          <w:szCs w:val="24"/>
        </w:rPr>
        <w:t>i</w:t>
      </w:r>
      <w:r w:rsidRPr="00D41342">
        <w:rPr>
          <w:rFonts w:ascii="Candara" w:eastAsia="Arial" w:hAnsi="Candara" w:cs="Arial"/>
          <w:spacing w:val="-1"/>
          <w:sz w:val="24"/>
          <w:szCs w:val="24"/>
        </w:rPr>
        <w:t>g</w:t>
      </w:r>
      <w:r w:rsidRPr="00D41342">
        <w:rPr>
          <w:rFonts w:ascii="Candara" w:eastAsia="Arial" w:hAnsi="Candara" w:cs="Arial"/>
          <w:spacing w:val="1"/>
          <w:sz w:val="24"/>
          <w:szCs w:val="24"/>
        </w:rPr>
        <w:t>h</w:t>
      </w:r>
      <w:r w:rsidRPr="00D41342">
        <w:rPr>
          <w:rFonts w:ascii="Candara" w:eastAsia="Arial" w:hAnsi="Candara" w:cs="Arial"/>
          <w:sz w:val="24"/>
          <w:szCs w:val="24"/>
        </w:rPr>
        <w:t>t, c</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pacing w:val="-2"/>
          <w:sz w:val="24"/>
          <w:szCs w:val="24"/>
        </w:rPr>
        <w:t>y</w:t>
      </w:r>
      <w:r w:rsidRPr="00D41342">
        <w:rPr>
          <w:rFonts w:ascii="Candara" w:eastAsia="Arial" w:hAnsi="Candara" w:cs="Arial"/>
          <w:sz w:val="24"/>
          <w:szCs w:val="24"/>
        </w:rPr>
        <w:t>i</w:t>
      </w:r>
      <w:r w:rsidRPr="00D41342">
        <w:rPr>
          <w:rFonts w:ascii="Candara" w:eastAsia="Arial" w:hAnsi="Candara" w:cs="Arial"/>
          <w:spacing w:val="3"/>
          <w:sz w:val="24"/>
          <w:szCs w:val="24"/>
        </w:rPr>
        <w:t>n</w:t>
      </w:r>
      <w:r w:rsidRPr="00D41342">
        <w:rPr>
          <w:rFonts w:ascii="Candara" w:eastAsia="Arial" w:hAnsi="Candara" w:cs="Arial"/>
          <w:sz w:val="24"/>
          <w:szCs w:val="24"/>
        </w:rPr>
        <w:t>g</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3"/>
          <w:sz w:val="24"/>
          <w:szCs w:val="24"/>
        </w:rPr>
        <w:t xml:space="preserve"> </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pacing w:val="3"/>
          <w:sz w:val="24"/>
          <w:szCs w:val="24"/>
        </w:rPr>
        <w:t>f</w:t>
      </w:r>
      <w:r w:rsidRPr="00D41342">
        <w:rPr>
          <w:rFonts w:ascii="Candara" w:eastAsia="Arial" w:hAnsi="Candara" w:cs="Arial"/>
          <w:sz w:val="24"/>
          <w:szCs w:val="24"/>
        </w:rPr>
        <w:t>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2"/>
          <w:sz w:val="24"/>
          <w:szCs w:val="24"/>
        </w:rPr>
        <w:t xml:space="preserve"> </w:t>
      </w:r>
      <w:r w:rsidRPr="00D41342">
        <w:rPr>
          <w:rFonts w:ascii="Candara" w:eastAsia="Arial" w:hAnsi="Candara" w:cs="Arial"/>
          <w:sz w:val="24"/>
          <w:szCs w:val="24"/>
        </w:rPr>
        <w:t>is</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m</w:t>
      </w:r>
      <w:r w:rsidRPr="00D41342">
        <w:rPr>
          <w:rFonts w:ascii="Candara" w:eastAsia="Arial" w:hAnsi="Candara" w:cs="Arial"/>
          <w:sz w:val="24"/>
          <w:szCs w:val="24"/>
        </w:rPr>
        <w:t>iss</w:t>
      </w:r>
      <w:r w:rsidRPr="00D41342">
        <w:rPr>
          <w:rFonts w:ascii="Candara" w:eastAsia="Arial" w:hAnsi="Candara" w:cs="Arial"/>
          <w:spacing w:val="-1"/>
          <w:sz w:val="24"/>
          <w:szCs w:val="24"/>
        </w:rPr>
        <w:t>i</w:t>
      </w:r>
      <w:r w:rsidRPr="00D41342">
        <w:rPr>
          <w:rFonts w:ascii="Candara" w:eastAsia="Arial" w:hAnsi="Candara" w:cs="Arial"/>
          <w:spacing w:val="1"/>
          <w:sz w:val="24"/>
          <w:szCs w:val="24"/>
        </w:rPr>
        <w:t>b</w:t>
      </w:r>
      <w:r w:rsidRPr="00D41342">
        <w:rPr>
          <w:rFonts w:ascii="Candara" w:eastAsia="Arial" w:hAnsi="Candara" w:cs="Arial"/>
          <w:sz w:val="24"/>
          <w:szCs w:val="24"/>
        </w:rPr>
        <w:t>le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on</w:t>
      </w:r>
      <w:r w:rsidRPr="00D41342">
        <w:rPr>
          <w:rFonts w:ascii="Candara" w:eastAsia="Arial" w:hAnsi="Candara" w:cs="Arial"/>
          <w:sz w:val="24"/>
          <w:szCs w:val="24"/>
        </w:rPr>
        <w:t>ly</w:t>
      </w:r>
      <w:r w:rsidRPr="00D41342">
        <w:rPr>
          <w:rFonts w:ascii="Candara" w:eastAsia="Arial" w:hAnsi="Candara" w:cs="Arial"/>
          <w:spacing w:val="1"/>
          <w:sz w:val="24"/>
          <w:szCs w:val="24"/>
        </w:rPr>
        <w:t xml:space="preserve"> un</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ry close</w:t>
      </w:r>
      <w:r w:rsidRPr="00D41342">
        <w:rPr>
          <w:rFonts w:ascii="Candara" w:eastAsia="Arial" w:hAnsi="Candara" w:cs="Arial"/>
          <w:spacing w:val="5"/>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upe</w:t>
      </w:r>
      <w:r w:rsidRPr="00D41342">
        <w:rPr>
          <w:rFonts w:ascii="Candara" w:eastAsia="Arial" w:hAnsi="Candara" w:cs="Arial"/>
          <w:spacing w:val="-3"/>
          <w:sz w:val="24"/>
          <w:szCs w:val="24"/>
        </w:rPr>
        <w:t>r</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 xml:space="preserve">a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 xml:space="preserve">r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ta</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w:t>
      </w:r>
    </w:p>
    <w:p w14:paraId="75719857" w14:textId="77777777" w:rsidR="001E2FBD" w:rsidRPr="00D41342" w:rsidRDefault="001E2FBD" w:rsidP="00B3749F">
      <w:pPr>
        <w:spacing w:before="17" w:line="260" w:lineRule="exact"/>
        <w:jc w:val="both"/>
        <w:rPr>
          <w:rFonts w:ascii="Candara" w:hAnsi="Candara" w:cs="Arial"/>
          <w:sz w:val="26"/>
          <w:szCs w:val="26"/>
        </w:rPr>
      </w:pPr>
    </w:p>
    <w:p w14:paraId="75719858" w14:textId="77777777" w:rsidR="001E2FBD" w:rsidRPr="00D41342" w:rsidRDefault="00086025" w:rsidP="00B3749F">
      <w:pPr>
        <w:ind w:right="4376"/>
        <w:jc w:val="both"/>
        <w:rPr>
          <w:rFonts w:ascii="Candara" w:eastAsia="Arial" w:hAnsi="Candara" w:cs="Arial"/>
          <w:sz w:val="24"/>
          <w:szCs w:val="24"/>
        </w:rPr>
      </w:pPr>
      <w:r w:rsidRPr="00D41342">
        <w:rPr>
          <w:rFonts w:ascii="Candara" w:eastAsia="Arial" w:hAnsi="Candara" w:cs="Arial"/>
          <w:b/>
          <w:spacing w:val="-1"/>
          <w:sz w:val="24"/>
          <w:szCs w:val="24"/>
        </w:rPr>
        <w:t>M</w:t>
      </w:r>
      <w:r w:rsidRPr="00D41342">
        <w:rPr>
          <w:rFonts w:ascii="Candara" w:eastAsia="Arial" w:hAnsi="Candara" w:cs="Arial"/>
          <w:b/>
          <w:spacing w:val="1"/>
          <w:sz w:val="24"/>
          <w:szCs w:val="24"/>
        </w:rPr>
        <w:t>e</w:t>
      </w:r>
      <w:r w:rsidRPr="00D41342">
        <w:rPr>
          <w:rFonts w:ascii="Candara" w:eastAsia="Arial" w:hAnsi="Candara" w:cs="Arial"/>
          <w:b/>
          <w:sz w:val="24"/>
          <w:szCs w:val="24"/>
        </w:rPr>
        <w:t>di</w:t>
      </w:r>
      <w:r w:rsidRPr="00D41342">
        <w:rPr>
          <w:rFonts w:ascii="Candara" w:eastAsia="Arial" w:hAnsi="Candara" w:cs="Arial"/>
          <w:b/>
          <w:spacing w:val="1"/>
          <w:sz w:val="24"/>
          <w:szCs w:val="24"/>
        </w:rPr>
        <w:t>ca</w:t>
      </w:r>
      <w:r w:rsidRPr="00D41342">
        <w:rPr>
          <w:rFonts w:ascii="Candara" w:eastAsia="Arial" w:hAnsi="Candara" w:cs="Arial"/>
          <w:b/>
          <w:sz w:val="24"/>
          <w:szCs w:val="24"/>
        </w:rPr>
        <w:t>l</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C</w:t>
      </w:r>
      <w:r w:rsidRPr="00D41342">
        <w:rPr>
          <w:rFonts w:ascii="Candara" w:eastAsia="Arial" w:hAnsi="Candara" w:cs="Arial"/>
          <w:b/>
          <w:spacing w:val="-1"/>
          <w:sz w:val="24"/>
          <w:szCs w:val="24"/>
        </w:rPr>
        <w:t>o</w:t>
      </w:r>
      <w:r w:rsidRPr="00D41342">
        <w:rPr>
          <w:rFonts w:ascii="Candara" w:eastAsia="Arial" w:hAnsi="Candara" w:cs="Arial"/>
          <w:b/>
          <w:sz w:val="24"/>
          <w:szCs w:val="24"/>
        </w:rPr>
        <w:t>nditions</w:t>
      </w:r>
      <w:r w:rsidRPr="00D41342">
        <w:rPr>
          <w:rFonts w:ascii="Candara" w:eastAsia="Arial" w:hAnsi="Candara" w:cs="Arial"/>
          <w:b/>
          <w:spacing w:val="-1"/>
          <w:sz w:val="24"/>
          <w:szCs w:val="24"/>
        </w:rPr>
        <w:t xml:space="preserve"> a</w:t>
      </w:r>
      <w:r w:rsidRPr="00D41342">
        <w:rPr>
          <w:rFonts w:ascii="Candara" w:eastAsia="Arial" w:hAnsi="Candara" w:cs="Arial"/>
          <w:b/>
          <w:sz w:val="24"/>
          <w:szCs w:val="24"/>
        </w:rPr>
        <w:t xml:space="preserve">nd </w:t>
      </w:r>
      <w:r w:rsidRPr="00D41342">
        <w:rPr>
          <w:rFonts w:ascii="Candara" w:eastAsia="Arial" w:hAnsi="Candara" w:cs="Arial"/>
          <w:b/>
          <w:spacing w:val="-1"/>
          <w:sz w:val="24"/>
          <w:szCs w:val="24"/>
        </w:rPr>
        <w:t>M</w:t>
      </w:r>
      <w:r w:rsidRPr="00D41342">
        <w:rPr>
          <w:rFonts w:ascii="Candara" w:eastAsia="Arial" w:hAnsi="Candara" w:cs="Arial"/>
          <w:b/>
          <w:spacing w:val="1"/>
          <w:sz w:val="24"/>
          <w:szCs w:val="24"/>
        </w:rPr>
        <w:t>e</w:t>
      </w:r>
      <w:r w:rsidRPr="00D41342">
        <w:rPr>
          <w:rFonts w:ascii="Candara" w:eastAsia="Arial" w:hAnsi="Candara" w:cs="Arial"/>
          <w:b/>
          <w:sz w:val="24"/>
          <w:szCs w:val="24"/>
        </w:rPr>
        <w:t>di</w:t>
      </w:r>
      <w:r w:rsidRPr="00D41342">
        <w:rPr>
          <w:rFonts w:ascii="Candara" w:eastAsia="Arial" w:hAnsi="Candara" w:cs="Arial"/>
          <w:b/>
          <w:spacing w:val="1"/>
          <w:sz w:val="24"/>
          <w:szCs w:val="24"/>
        </w:rPr>
        <w:t>ca</w:t>
      </w:r>
      <w:r w:rsidRPr="00D41342">
        <w:rPr>
          <w:rFonts w:ascii="Candara" w:eastAsia="Arial" w:hAnsi="Candara" w:cs="Arial"/>
          <w:b/>
          <w:sz w:val="24"/>
          <w:szCs w:val="24"/>
        </w:rPr>
        <w:t>tion</w:t>
      </w:r>
    </w:p>
    <w:p w14:paraId="75719859" w14:textId="36B2AA63" w:rsidR="001E2FBD" w:rsidRPr="00D41342" w:rsidRDefault="00086025" w:rsidP="00B3749F">
      <w:pPr>
        <w:ind w:right="76"/>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pa</w:t>
      </w:r>
      <w:r w:rsidRPr="00D41342">
        <w:rPr>
          <w:rFonts w:ascii="Candara" w:eastAsia="Arial" w:hAnsi="Candara" w:cs="Arial"/>
          <w:sz w:val="24"/>
          <w:szCs w:val="24"/>
        </w:rPr>
        <w:t>re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1"/>
          <w:sz w:val="24"/>
          <w:szCs w:val="24"/>
        </w:rPr>
        <w:t>/</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 xml:space="preserve">rers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1"/>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z w:val="24"/>
          <w:szCs w:val="24"/>
        </w:rPr>
        <w:t>to</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i</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z w:val="24"/>
          <w:szCs w:val="24"/>
        </w:rPr>
        <w:t>a</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me</w:t>
      </w:r>
      <w:r w:rsidRPr="00D41342">
        <w:rPr>
          <w:rFonts w:ascii="Candara" w:eastAsia="Arial" w:hAnsi="Candara" w:cs="Arial"/>
          <w:spacing w:val="1"/>
          <w:sz w:val="24"/>
          <w:szCs w:val="24"/>
        </w:rPr>
        <w:t>d</w:t>
      </w:r>
      <w:r w:rsidRPr="00D41342">
        <w:rPr>
          <w:rFonts w:ascii="Candara" w:eastAsia="Arial" w:hAnsi="Candara" w:cs="Arial"/>
          <w:sz w:val="24"/>
          <w:szCs w:val="24"/>
        </w:rPr>
        <w:t>ical</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pacing w:val="-3"/>
          <w:sz w:val="24"/>
          <w:szCs w:val="24"/>
        </w:rPr>
        <w:t>r</w:t>
      </w:r>
      <w:r w:rsidRPr="00D41342">
        <w:rPr>
          <w:rFonts w:ascii="Candara" w:eastAsia="Arial" w:hAnsi="Candara" w:cs="Arial"/>
          <w:sz w:val="24"/>
          <w:szCs w:val="24"/>
        </w:rPr>
        <w:t>m</w:t>
      </w:r>
      <w:r w:rsidRPr="00D41342">
        <w:rPr>
          <w:rFonts w:ascii="Candara" w:eastAsia="Arial" w:hAnsi="Candara" w:cs="Arial"/>
          <w:spacing w:val="5"/>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w:t>
      </w:r>
      <w:r w:rsidRPr="00D41342">
        <w:rPr>
          <w:rFonts w:ascii="Candara" w:eastAsia="Arial" w:hAnsi="Candara" w:cs="Arial"/>
          <w:sz w:val="24"/>
          <w:szCs w:val="24"/>
        </w:rPr>
        <w:t>res</w:t>
      </w:r>
      <w:r w:rsidRPr="00D41342">
        <w:rPr>
          <w:rFonts w:ascii="Candara" w:eastAsia="Arial" w:hAnsi="Candara" w:cs="Arial"/>
          <w:spacing w:val="1"/>
          <w:sz w:val="24"/>
          <w:szCs w:val="24"/>
        </w:rPr>
        <w:t>pe</w:t>
      </w:r>
      <w:r w:rsidRPr="00D41342">
        <w:rPr>
          <w:rFonts w:ascii="Candara" w:eastAsia="Arial" w:hAnsi="Candara" w:cs="Arial"/>
          <w:spacing w:val="-2"/>
          <w:sz w:val="24"/>
          <w:szCs w:val="24"/>
        </w:rPr>
        <w:t>c</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de</w:t>
      </w:r>
      <w:r w:rsidRPr="00D41342">
        <w:rPr>
          <w:rFonts w:ascii="Candara" w:eastAsia="Arial" w:hAnsi="Candara" w:cs="Arial"/>
          <w:spacing w:val="-1"/>
          <w:sz w:val="24"/>
          <w:szCs w:val="24"/>
        </w:rPr>
        <w:t>n</w:t>
      </w:r>
      <w:r w:rsidRPr="00D41342">
        <w:rPr>
          <w:rFonts w:ascii="Candara" w:eastAsia="Arial" w:hAnsi="Candara" w:cs="Arial"/>
          <w:sz w:val="24"/>
          <w:szCs w:val="24"/>
        </w:rPr>
        <w:t xml:space="preserve">ts </w:t>
      </w:r>
      <w:r w:rsidRPr="00D41342">
        <w:rPr>
          <w:rFonts w:ascii="Candara" w:eastAsia="Arial" w:hAnsi="Candara" w:cs="Arial"/>
          <w:spacing w:val="1"/>
          <w:sz w:val="24"/>
          <w:szCs w:val="24"/>
        </w:rPr>
        <w:t>an</w:t>
      </w:r>
      <w:r w:rsidRPr="00D41342">
        <w:rPr>
          <w:rFonts w:ascii="Candara" w:eastAsia="Arial" w:hAnsi="Candara" w:cs="Arial"/>
          <w:sz w:val="24"/>
          <w:szCs w:val="24"/>
        </w:rPr>
        <w:t xml:space="preserve">d </w:t>
      </w:r>
      <w:r w:rsidRPr="00D41342">
        <w:rPr>
          <w:rFonts w:ascii="Candara" w:eastAsia="Arial" w:hAnsi="Candara" w:cs="Arial"/>
          <w:spacing w:val="1"/>
          <w:sz w:val="24"/>
          <w:szCs w:val="24"/>
        </w:rPr>
        <w:t>d</w:t>
      </w:r>
      <w:r w:rsidRPr="00D41342">
        <w:rPr>
          <w:rFonts w:ascii="Candara" w:eastAsia="Arial" w:hAnsi="Candara" w:cs="Arial"/>
          <w:sz w:val="24"/>
          <w:szCs w:val="24"/>
        </w:rPr>
        <w:t>isc</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z w:val="24"/>
          <w:szCs w:val="24"/>
        </w:rPr>
        <w:t>se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 xml:space="preserve">y </w:t>
      </w:r>
      <w:r w:rsidRPr="00D41342">
        <w:rPr>
          <w:rFonts w:ascii="Candara" w:eastAsia="Arial" w:hAnsi="Candara" w:cs="Arial"/>
          <w:spacing w:val="1"/>
          <w:sz w:val="24"/>
          <w:szCs w:val="24"/>
        </w:rPr>
        <w:t>med</w:t>
      </w:r>
      <w:r w:rsidRPr="00D41342">
        <w:rPr>
          <w:rFonts w:ascii="Candara" w:eastAsia="Arial" w:hAnsi="Candara" w:cs="Arial"/>
          <w:spacing w:val="-3"/>
          <w:sz w:val="24"/>
          <w:szCs w:val="24"/>
        </w:rPr>
        <w:t>i</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5"/>
          <w:sz w:val="24"/>
          <w:szCs w:val="24"/>
        </w:rPr>
        <w:t>o</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de</w:t>
      </w:r>
      <w:r w:rsidRPr="00D41342">
        <w:rPr>
          <w:rFonts w:ascii="Candara" w:eastAsia="Arial" w:hAnsi="Candara" w:cs="Arial"/>
          <w:spacing w:val="-1"/>
          <w:sz w:val="24"/>
          <w:szCs w:val="24"/>
        </w:rPr>
        <w:t>n</w:t>
      </w:r>
      <w:r w:rsidRPr="00D41342">
        <w:rPr>
          <w:rFonts w:ascii="Candara" w:eastAsia="Arial" w:hAnsi="Candara" w:cs="Arial"/>
          <w:spacing w:val="-2"/>
          <w:sz w:val="24"/>
          <w:szCs w:val="24"/>
        </w:rPr>
        <w:t>t</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kin</w:t>
      </w:r>
      <w:r w:rsidRPr="00D41342">
        <w:rPr>
          <w:rFonts w:ascii="Candara" w:eastAsia="Arial" w:hAnsi="Candara" w:cs="Arial"/>
          <w:spacing w:val="-1"/>
          <w:sz w:val="24"/>
          <w:szCs w:val="24"/>
        </w:rPr>
        <w:t>g</w:t>
      </w:r>
      <w:r w:rsidRPr="00D41342">
        <w:rPr>
          <w:rFonts w:ascii="Candara" w:eastAsia="Arial" w:hAnsi="Candara" w:cs="Arial"/>
          <w:sz w:val="24"/>
          <w:szCs w:val="24"/>
        </w:rPr>
        <w:t>. All</w:t>
      </w:r>
      <w:r w:rsidRPr="00D41342">
        <w:rPr>
          <w:rFonts w:ascii="Candara" w:eastAsia="Arial" w:hAnsi="Candara" w:cs="Arial"/>
          <w:spacing w:val="1"/>
          <w:sz w:val="24"/>
          <w:szCs w:val="24"/>
        </w:rPr>
        <w:t xml:space="preserve"> 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i</w:t>
      </w:r>
      <w:r w:rsidRPr="00D41342">
        <w:rPr>
          <w:rFonts w:ascii="Candara" w:eastAsia="Arial" w:hAnsi="Candara" w:cs="Arial"/>
          <w:spacing w:val="5"/>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z w:val="24"/>
          <w:szCs w:val="24"/>
        </w:rPr>
        <w:t>is</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 xml:space="preserve">o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k</w:t>
      </w:r>
      <w:r w:rsidRPr="00D41342">
        <w:rPr>
          <w:rFonts w:ascii="Candara" w:eastAsia="Arial" w:hAnsi="Candara" w:cs="Arial"/>
          <w:spacing w:val="-1"/>
          <w:sz w:val="24"/>
          <w:szCs w:val="24"/>
        </w:rPr>
        <w:t>e</w:t>
      </w:r>
      <w:r w:rsidRPr="00D41342">
        <w:rPr>
          <w:rFonts w:ascii="Candara" w:eastAsia="Arial" w:hAnsi="Candara" w:cs="Arial"/>
          <w:spacing w:val="1"/>
          <w:sz w:val="24"/>
          <w:szCs w:val="24"/>
        </w:rPr>
        <w:t>p</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z w:val="24"/>
          <w:szCs w:val="24"/>
        </w:rPr>
        <w:t>a</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z w:val="24"/>
          <w:szCs w:val="24"/>
        </w:rPr>
        <w:t>re</w:t>
      </w:r>
      <w:r w:rsidRPr="00D41342">
        <w:rPr>
          <w:rFonts w:ascii="Candara" w:eastAsia="Arial" w:hAnsi="Candara" w:cs="Arial"/>
          <w:spacing w:val="6"/>
          <w:sz w:val="24"/>
          <w:szCs w:val="24"/>
        </w:rPr>
        <w:t xml:space="preserve"> </w:t>
      </w:r>
      <w:r w:rsidRPr="00D41342">
        <w:rPr>
          <w:rFonts w:ascii="Candara" w:eastAsia="Arial" w:hAnsi="Candara" w:cs="Arial"/>
          <w:spacing w:val="-3"/>
          <w:sz w:val="24"/>
          <w:szCs w:val="24"/>
        </w:rPr>
        <w:t>l</w:t>
      </w:r>
      <w:r w:rsidRPr="00D41342">
        <w:rPr>
          <w:rFonts w:ascii="Candara" w:eastAsia="Arial" w:hAnsi="Candara" w:cs="Arial"/>
          <w:spacing w:val="-1"/>
          <w:sz w:val="24"/>
          <w:szCs w:val="24"/>
        </w:rPr>
        <w:t>o</w:t>
      </w:r>
      <w:r w:rsidRPr="00D41342">
        <w:rPr>
          <w:rFonts w:ascii="Candara" w:eastAsia="Arial" w:hAnsi="Candara" w:cs="Arial"/>
          <w:sz w:val="24"/>
          <w:szCs w:val="24"/>
        </w:rPr>
        <w:t>ck</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pacing w:val="1"/>
          <w:sz w:val="24"/>
          <w:szCs w:val="24"/>
        </w:rPr>
        <w:t>o</w:t>
      </w:r>
      <w:r w:rsidRPr="00D41342">
        <w:rPr>
          <w:rFonts w:ascii="Candara" w:eastAsia="Arial" w:hAnsi="Candara" w:cs="Arial"/>
          <w:sz w:val="24"/>
          <w:szCs w:val="24"/>
        </w:rPr>
        <w:t>x</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 xml:space="preserve">ice. </w:t>
      </w:r>
      <w:r w:rsidR="00531071" w:rsidRPr="00D41342">
        <w:rPr>
          <w:rFonts w:ascii="Candara" w:eastAsia="Arial" w:hAnsi="Candara" w:cs="Arial"/>
          <w:sz w:val="24"/>
          <w:szCs w:val="24"/>
        </w:rPr>
        <w:t xml:space="preserve">Written autorisation from the parent/carers must be received before medication can be administered in school. </w:t>
      </w:r>
      <w:r w:rsidR="00D6712B" w:rsidRPr="00D41342">
        <w:rPr>
          <w:rFonts w:ascii="Candara" w:eastAsia="Arial" w:hAnsi="Candara" w:cs="Arial"/>
          <w:sz w:val="24"/>
          <w:szCs w:val="24"/>
        </w:rPr>
        <w:t>An</w:t>
      </w:r>
      <w:r w:rsidR="00D6712B" w:rsidRPr="00D41342">
        <w:rPr>
          <w:rFonts w:ascii="Candara" w:eastAsia="Arial" w:hAnsi="Candara" w:cs="Arial"/>
          <w:spacing w:val="3"/>
          <w:sz w:val="24"/>
          <w:szCs w:val="24"/>
        </w:rPr>
        <w:t xml:space="preserve"> </w:t>
      </w:r>
      <w:r w:rsidR="00D6712B" w:rsidRPr="00D41342">
        <w:rPr>
          <w:rFonts w:ascii="Candara" w:eastAsia="Arial" w:hAnsi="Candara" w:cs="Arial"/>
          <w:spacing w:val="-1"/>
          <w:sz w:val="24"/>
          <w:szCs w:val="24"/>
        </w:rPr>
        <w:t>a</w:t>
      </w:r>
      <w:r w:rsidR="00D6712B" w:rsidRPr="00D41342">
        <w:rPr>
          <w:rFonts w:ascii="Candara" w:eastAsia="Arial" w:hAnsi="Candara" w:cs="Arial"/>
          <w:spacing w:val="1"/>
          <w:sz w:val="24"/>
          <w:szCs w:val="24"/>
        </w:rPr>
        <w:t>du</w:t>
      </w:r>
      <w:r w:rsidR="00D6712B" w:rsidRPr="00D41342">
        <w:rPr>
          <w:rFonts w:ascii="Candara" w:eastAsia="Arial" w:hAnsi="Candara" w:cs="Arial"/>
          <w:sz w:val="24"/>
          <w:szCs w:val="24"/>
        </w:rPr>
        <w:t xml:space="preserve">lt </w:t>
      </w:r>
      <w:r w:rsidR="00D6712B" w:rsidRPr="00D41342">
        <w:rPr>
          <w:rFonts w:ascii="Candara" w:eastAsia="Arial" w:hAnsi="Candara" w:cs="Arial"/>
          <w:spacing w:val="1"/>
          <w:sz w:val="24"/>
          <w:szCs w:val="24"/>
        </w:rPr>
        <w:t>a</w:t>
      </w:r>
      <w:r w:rsidR="00D6712B" w:rsidRPr="00D41342">
        <w:rPr>
          <w:rFonts w:ascii="Candara" w:eastAsia="Arial" w:hAnsi="Candara" w:cs="Arial"/>
          <w:spacing w:val="-1"/>
          <w:sz w:val="24"/>
          <w:szCs w:val="24"/>
        </w:rPr>
        <w:t>d</w:t>
      </w:r>
      <w:r w:rsidR="00D6712B" w:rsidRPr="00D41342">
        <w:rPr>
          <w:rFonts w:ascii="Candara" w:eastAsia="Arial" w:hAnsi="Candara" w:cs="Arial"/>
          <w:spacing w:val="1"/>
          <w:sz w:val="24"/>
          <w:szCs w:val="24"/>
        </w:rPr>
        <w:t>m</w:t>
      </w:r>
      <w:r w:rsidR="00D6712B" w:rsidRPr="00D41342">
        <w:rPr>
          <w:rFonts w:ascii="Candara" w:eastAsia="Arial" w:hAnsi="Candara" w:cs="Arial"/>
          <w:sz w:val="24"/>
          <w:szCs w:val="24"/>
        </w:rPr>
        <w:t>inist</w:t>
      </w:r>
      <w:r w:rsidR="00D6712B" w:rsidRPr="00D41342">
        <w:rPr>
          <w:rFonts w:ascii="Candara" w:eastAsia="Arial" w:hAnsi="Candara" w:cs="Arial"/>
          <w:spacing w:val="1"/>
          <w:sz w:val="24"/>
          <w:szCs w:val="24"/>
        </w:rPr>
        <w:t>e</w:t>
      </w:r>
      <w:r w:rsidR="00D6712B" w:rsidRPr="00D41342">
        <w:rPr>
          <w:rFonts w:ascii="Candara" w:eastAsia="Arial" w:hAnsi="Candara" w:cs="Arial"/>
          <w:sz w:val="24"/>
          <w:szCs w:val="24"/>
        </w:rPr>
        <w:t>r</w:t>
      </w:r>
      <w:r w:rsidR="00D6712B" w:rsidRPr="00D41342">
        <w:rPr>
          <w:rFonts w:ascii="Candara" w:eastAsia="Arial" w:hAnsi="Candara" w:cs="Arial"/>
          <w:spacing w:val="-1"/>
          <w:sz w:val="24"/>
          <w:szCs w:val="24"/>
        </w:rPr>
        <w:t>i</w:t>
      </w:r>
      <w:r w:rsidR="00D6712B" w:rsidRPr="00D41342">
        <w:rPr>
          <w:rFonts w:ascii="Candara" w:eastAsia="Arial" w:hAnsi="Candara" w:cs="Arial"/>
          <w:spacing w:val="1"/>
          <w:sz w:val="24"/>
          <w:szCs w:val="24"/>
        </w:rPr>
        <w:t>n</w:t>
      </w:r>
      <w:r w:rsidR="00D6712B" w:rsidRPr="00D41342">
        <w:rPr>
          <w:rFonts w:ascii="Candara" w:eastAsia="Arial" w:hAnsi="Candara" w:cs="Arial"/>
          <w:sz w:val="24"/>
          <w:szCs w:val="24"/>
        </w:rPr>
        <w:t xml:space="preserve">g </w:t>
      </w:r>
      <w:r w:rsidR="00D6712B" w:rsidRPr="00D41342">
        <w:rPr>
          <w:rFonts w:ascii="Candara" w:eastAsia="Arial" w:hAnsi="Candara" w:cs="Arial"/>
          <w:spacing w:val="1"/>
          <w:sz w:val="24"/>
          <w:szCs w:val="24"/>
        </w:rPr>
        <w:t>med</w:t>
      </w:r>
      <w:r w:rsidR="00D6712B" w:rsidRPr="00D41342">
        <w:rPr>
          <w:rFonts w:ascii="Candara" w:eastAsia="Arial" w:hAnsi="Candara" w:cs="Arial"/>
          <w:sz w:val="24"/>
          <w:szCs w:val="24"/>
        </w:rPr>
        <w:t>i</w:t>
      </w:r>
      <w:r w:rsidR="00D6712B" w:rsidRPr="00D41342">
        <w:rPr>
          <w:rFonts w:ascii="Candara" w:eastAsia="Arial" w:hAnsi="Candara" w:cs="Arial"/>
          <w:spacing w:val="-3"/>
          <w:sz w:val="24"/>
          <w:szCs w:val="24"/>
        </w:rPr>
        <w:t>c</w:t>
      </w:r>
      <w:r w:rsidR="00D6712B" w:rsidRPr="00D41342">
        <w:rPr>
          <w:rFonts w:ascii="Candara" w:eastAsia="Arial" w:hAnsi="Candara" w:cs="Arial"/>
          <w:spacing w:val="1"/>
          <w:sz w:val="24"/>
          <w:szCs w:val="24"/>
        </w:rPr>
        <w:t>a</w:t>
      </w:r>
      <w:r w:rsidR="00D6712B" w:rsidRPr="00D41342">
        <w:rPr>
          <w:rFonts w:ascii="Candara" w:eastAsia="Arial" w:hAnsi="Candara" w:cs="Arial"/>
          <w:sz w:val="24"/>
          <w:szCs w:val="24"/>
        </w:rPr>
        <w:t>ti</w:t>
      </w:r>
      <w:r w:rsidR="00D6712B" w:rsidRPr="00D41342">
        <w:rPr>
          <w:rFonts w:ascii="Candara" w:eastAsia="Arial" w:hAnsi="Candara" w:cs="Arial"/>
          <w:spacing w:val="1"/>
          <w:sz w:val="24"/>
          <w:szCs w:val="24"/>
        </w:rPr>
        <w:t>o</w:t>
      </w:r>
      <w:r w:rsidR="00D6712B" w:rsidRPr="00D41342">
        <w:rPr>
          <w:rFonts w:ascii="Candara" w:eastAsia="Arial" w:hAnsi="Candara" w:cs="Arial"/>
          <w:spacing w:val="-1"/>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z w:val="24"/>
          <w:szCs w:val="24"/>
        </w:rPr>
        <w:t>is</w:t>
      </w:r>
      <w:r w:rsidRPr="00D41342">
        <w:rPr>
          <w:rFonts w:ascii="Candara" w:eastAsia="Arial" w:hAnsi="Candara" w:cs="Arial"/>
          <w:spacing w:val="1"/>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 xml:space="preserve">d to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ica</w:t>
      </w:r>
      <w:r w:rsidRPr="00D41342">
        <w:rPr>
          <w:rFonts w:ascii="Candara" w:eastAsia="Arial" w:hAnsi="Candara" w:cs="Arial"/>
          <w:spacing w:val="1"/>
          <w:sz w:val="24"/>
          <w:szCs w:val="24"/>
        </w:rPr>
        <w:t>t</w:t>
      </w:r>
      <w:r w:rsidRPr="00D41342">
        <w:rPr>
          <w:rFonts w:ascii="Candara" w:eastAsia="Arial" w:hAnsi="Candara" w:cs="Arial"/>
          <w:sz w:val="24"/>
          <w:szCs w:val="24"/>
        </w:rPr>
        <w:t>i</w:t>
      </w:r>
      <w:r w:rsidRPr="00D41342">
        <w:rPr>
          <w:rFonts w:ascii="Candara" w:eastAsia="Arial" w:hAnsi="Candara" w:cs="Arial"/>
          <w:spacing w:val="-2"/>
          <w:sz w:val="24"/>
          <w:szCs w:val="24"/>
        </w:rPr>
        <w:t>o</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z w:val="24"/>
          <w:szCs w:val="24"/>
        </w:rPr>
        <w:t>lo</w:t>
      </w:r>
      <w:r w:rsidRPr="00D41342">
        <w:rPr>
          <w:rFonts w:ascii="Candara" w:eastAsia="Arial" w:hAnsi="Candara" w:cs="Arial"/>
          <w:spacing w:val="-1"/>
          <w:sz w:val="24"/>
          <w:szCs w:val="24"/>
        </w:rPr>
        <w:t>g</w:t>
      </w:r>
      <w:r w:rsidRPr="00D41342">
        <w:rPr>
          <w:rFonts w:ascii="Candara" w:eastAsia="Arial" w:hAnsi="Candara" w:cs="Arial"/>
          <w:sz w:val="24"/>
          <w:szCs w:val="24"/>
        </w:rPr>
        <w:t>,</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a</w:t>
      </w:r>
      <w:r w:rsidRPr="00D41342">
        <w:rPr>
          <w:rFonts w:ascii="Candara" w:eastAsia="Arial" w:hAnsi="Candara" w:cs="Arial"/>
          <w:spacing w:val="1"/>
          <w:sz w:val="24"/>
          <w:szCs w:val="24"/>
        </w:rPr>
        <w:t>m</w:t>
      </w:r>
      <w:r w:rsidRPr="00D41342">
        <w:rPr>
          <w:rFonts w:ascii="Candara" w:eastAsia="Arial" w:hAnsi="Candara" w:cs="Arial"/>
          <w:sz w:val="24"/>
          <w:szCs w:val="24"/>
        </w:rPr>
        <w:t xml:space="preserve">e </w:t>
      </w:r>
      <w:r w:rsidRPr="00D41342">
        <w:rPr>
          <w:rFonts w:ascii="Candara" w:eastAsia="Arial" w:hAnsi="Candara" w:cs="Arial"/>
          <w:spacing w:val="-4"/>
          <w:sz w:val="24"/>
          <w:szCs w:val="24"/>
        </w:rPr>
        <w:t>o</w:t>
      </w:r>
      <w:r w:rsidRPr="00D41342">
        <w:rPr>
          <w:rFonts w:ascii="Candara" w:eastAsia="Arial" w:hAnsi="Candara" w:cs="Arial"/>
          <w:sz w:val="24"/>
          <w:szCs w:val="24"/>
        </w:rPr>
        <w:t>f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t</w:t>
      </w:r>
      <w:r w:rsidRPr="00D41342">
        <w:rPr>
          <w:rFonts w:ascii="Candara" w:eastAsia="Arial" w:hAnsi="Candara" w:cs="Arial"/>
          <w:spacing w:val="-2"/>
          <w:sz w:val="24"/>
          <w:szCs w:val="24"/>
        </w:rPr>
        <w:t>y</w:t>
      </w:r>
      <w:r w:rsidRPr="00D41342">
        <w:rPr>
          <w:rFonts w:ascii="Candara" w:eastAsia="Arial" w:hAnsi="Candara" w:cs="Arial"/>
          <w:spacing w:val="1"/>
          <w:sz w:val="24"/>
          <w:szCs w:val="24"/>
        </w:rPr>
        <w:t>p</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ica</w:t>
      </w:r>
      <w:r w:rsidRPr="00D41342">
        <w:rPr>
          <w:rFonts w:ascii="Candara" w:eastAsia="Arial" w:hAnsi="Candara" w:cs="Arial"/>
          <w:spacing w:val="1"/>
          <w:sz w:val="24"/>
          <w:szCs w:val="24"/>
        </w:rPr>
        <w:t>t</w:t>
      </w:r>
      <w:r w:rsidRPr="00D41342">
        <w:rPr>
          <w:rFonts w:ascii="Candara" w:eastAsia="Arial" w:hAnsi="Candara" w:cs="Arial"/>
          <w:sz w:val="24"/>
          <w:szCs w:val="24"/>
        </w:rPr>
        <w:t>i</w:t>
      </w:r>
      <w:r w:rsidRPr="00D41342">
        <w:rPr>
          <w:rFonts w:ascii="Candara" w:eastAsia="Arial" w:hAnsi="Candara" w:cs="Arial"/>
          <w:spacing w:val="-2"/>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si</w:t>
      </w:r>
      <w:r w:rsidRPr="00D41342">
        <w:rPr>
          <w:rFonts w:ascii="Candara" w:eastAsia="Arial" w:hAnsi="Candara" w:cs="Arial"/>
          <w:spacing w:val="3"/>
          <w:sz w:val="24"/>
          <w:szCs w:val="24"/>
        </w:rPr>
        <w:t>g</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ir</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a</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00145064">
        <w:rPr>
          <w:rFonts w:ascii="Candara" w:eastAsia="Arial" w:hAnsi="Candara" w:cs="Arial"/>
          <w:spacing w:val="-1"/>
          <w:sz w:val="24"/>
          <w:szCs w:val="24"/>
        </w:rPr>
        <w:t>.  A</w:t>
      </w:r>
      <w:r w:rsidR="007D68EF">
        <w:rPr>
          <w:rFonts w:ascii="Candara" w:eastAsia="Arial" w:hAnsi="Candara" w:cs="Arial"/>
          <w:spacing w:val="-1"/>
          <w:sz w:val="24"/>
          <w:szCs w:val="24"/>
        </w:rPr>
        <w:t xml:space="preserve"> counter signatory from an observing responsible adult is also good practice.</w:t>
      </w:r>
    </w:p>
    <w:p w14:paraId="7571985A" w14:textId="77777777" w:rsidR="001E2FBD" w:rsidRPr="00D41342" w:rsidRDefault="001E2FBD" w:rsidP="00B3749F">
      <w:pPr>
        <w:spacing w:before="16" w:line="260" w:lineRule="exact"/>
        <w:jc w:val="both"/>
        <w:rPr>
          <w:rFonts w:ascii="Candara" w:hAnsi="Candara" w:cs="Arial"/>
          <w:sz w:val="26"/>
          <w:szCs w:val="26"/>
        </w:rPr>
      </w:pPr>
    </w:p>
    <w:p w14:paraId="7571985B" w14:textId="77777777" w:rsidR="001E2FBD" w:rsidRPr="00D41342" w:rsidRDefault="00086025" w:rsidP="00B3749F">
      <w:pPr>
        <w:ind w:right="6883"/>
        <w:jc w:val="both"/>
        <w:rPr>
          <w:rFonts w:ascii="Candara" w:eastAsia="Arial" w:hAnsi="Candara" w:cs="Arial"/>
          <w:sz w:val="24"/>
          <w:szCs w:val="24"/>
        </w:rPr>
      </w:pPr>
      <w:r w:rsidRPr="00D41342">
        <w:rPr>
          <w:rFonts w:ascii="Candara" w:eastAsia="Arial" w:hAnsi="Candara" w:cs="Arial"/>
          <w:b/>
          <w:spacing w:val="-1"/>
          <w:sz w:val="24"/>
          <w:szCs w:val="24"/>
        </w:rPr>
        <w:t>M</w:t>
      </w:r>
      <w:r w:rsidRPr="00D41342">
        <w:rPr>
          <w:rFonts w:ascii="Candara" w:eastAsia="Arial" w:hAnsi="Candara" w:cs="Arial"/>
          <w:b/>
          <w:spacing w:val="1"/>
          <w:sz w:val="24"/>
          <w:szCs w:val="24"/>
        </w:rPr>
        <w:t>e</w:t>
      </w:r>
      <w:r w:rsidRPr="00D41342">
        <w:rPr>
          <w:rFonts w:ascii="Candara" w:eastAsia="Arial" w:hAnsi="Candara" w:cs="Arial"/>
          <w:b/>
          <w:sz w:val="24"/>
          <w:szCs w:val="24"/>
        </w:rPr>
        <w:t>nstruation</w:t>
      </w:r>
    </w:p>
    <w:p w14:paraId="7571985C" w14:textId="1032FB8C" w:rsidR="001E2FBD" w:rsidRPr="00D41342" w:rsidRDefault="00086025" w:rsidP="00B3749F">
      <w:pPr>
        <w:ind w:right="77"/>
        <w:jc w:val="both"/>
        <w:rPr>
          <w:rFonts w:ascii="Candara" w:eastAsia="Arial" w:hAnsi="Candara" w:cs="Arial"/>
          <w:sz w:val="24"/>
          <w:szCs w:val="24"/>
        </w:rPr>
      </w:pPr>
      <w:r w:rsidRPr="00D41342">
        <w:rPr>
          <w:rFonts w:ascii="Candara" w:eastAsia="Arial" w:hAnsi="Candara" w:cs="Arial"/>
          <w:sz w:val="24"/>
          <w:szCs w:val="24"/>
        </w:rPr>
        <w:t>It</w:t>
      </w:r>
      <w:r w:rsidRPr="00D41342">
        <w:rPr>
          <w:rFonts w:ascii="Candara" w:eastAsia="Arial" w:hAnsi="Candara" w:cs="Arial"/>
          <w:spacing w:val="4"/>
          <w:sz w:val="24"/>
          <w:szCs w:val="24"/>
        </w:rPr>
        <w:t xml:space="preserve"> </w:t>
      </w:r>
      <w:r w:rsidRPr="00D41342">
        <w:rPr>
          <w:rFonts w:ascii="Candara" w:eastAsia="Arial" w:hAnsi="Candara" w:cs="Arial"/>
          <w:sz w:val="24"/>
          <w:szCs w:val="24"/>
        </w:rPr>
        <w:t>is</w:t>
      </w:r>
      <w:r w:rsidRPr="00D41342">
        <w:rPr>
          <w:rFonts w:ascii="Candara" w:eastAsia="Arial" w:hAnsi="Candara" w:cs="Arial"/>
          <w:spacing w:val="3"/>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l</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cy</w:t>
      </w:r>
      <w:r w:rsidRPr="00D41342">
        <w:rPr>
          <w:rFonts w:ascii="Candara" w:eastAsia="Arial" w:hAnsi="Candara" w:cs="Arial"/>
          <w:spacing w:val="1"/>
          <w:sz w:val="24"/>
          <w:szCs w:val="24"/>
        </w:rPr>
        <w:t xml:space="preserve"> </w:t>
      </w:r>
      <w:r w:rsidRPr="00D41342">
        <w:rPr>
          <w:rFonts w:ascii="Candara" w:eastAsia="Arial" w:hAnsi="Candara" w:cs="Arial"/>
          <w:sz w:val="24"/>
          <w:szCs w:val="24"/>
        </w:rPr>
        <w:t>to</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3"/>
          <w:sz w:val="24"/>
          <w:szCs w:val="24"/>
        </w:rPr>
        <w:t>w</w:t>
      </w:r>
      <w:r w:rsidRPr="00D41342">
        <w:rPr>
          <w:rFonts w:ascii="Candara" w:eastAsia="Arial" w:hAnsi="Candara" w:cs="Arial"/>
          <w:spacing w:val="3"/>
          <w:sz w:val="24"/>
          <w:szCs w:val="24"/>
        </w:rPr>
        <w:t>a</w:t>
      </w:r>
      <w:r w:rsidRPr="00D41342">
        <w:rPr>
          <w:rFonts w:ascii="Candara" w:eastAsia="Arial" w:hAnsi="Candara" w:cs="Arial"/>
          <w:spacing w:val="-2"/>
          <w:sz w:val="24"/>
          <w:szCs w:val="24"/>
        </w:rPr>
        <w:t>y</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z w:val="24"/>
          <w:szCs w:val="24"/>
        </w:rPr>
        <w:t>k</w:t>
      </w:r>
      <w:r w:rsidRPr="00D41342">
        <w:rPr>
          <w:rFonts w:ascii="Candara" w:eastAsia="Arial" w:hAnsi="Candara" w:cs="Arial"/>
          <w:spacing w:val="1"/>
          <w:sz w:val="24"/>
          <w:szCs w:val="24"/>
        </w:rPr>
        <w:t>ee</w:t>
      </w:r>
      <w:r w:rsidRPr="00D41342">
        <w:rPr>
          <w:rFonts w:ascii="Candara" w:eastAsia="Arial" w:hAnsi="Candara" w:cs="Arial"/>
          <w:sz w:val="24"/>
          <w:szCs w:val="24"/>
        </w:rPr>
        <w:t>p</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it</w:t>
      </w:r>
      <w:r w:rsidRPr="00D41342">
        <w:rPr>
          <w:rFonts w:ascii="Candara" w:eastAsia="Arial" w:hAnsi="Candara" w:cs="Arial"/>
          <w:spacing w:val="1"/>
          <w:sz w:val="24"/>
          <w:szCs w:val="24"/>
        </w:rPr>
        <w:t>a</w:t>
      </w:r>
      <w:r w:rsidRPr="00D41342">
        <w:rPr>
          <w:rFonts w:ascii="Candara" w:eastAsia="Arial" w:hAnsi="Candara" w:cs="Arial"/>
          <w:sz w:val="24"/>
          <w:szCs w:val="24"/>
        </w:rPr>
        <w:t>ry t</w:t>
      </w:r>
      <w:r w:rsidRPr="00D41342">
        <w:rPr>
          <w:rFonts w:ascii="Candara" w:eastAsia="Arial" w:hAnsi="Candara" w:cs="Arial"/>
          <w:spacing w:val="1"/>
          <w:sz w:val="24"/>
          <w:szCs w:val="24"/>
        </w:rPr>
        <w:t>o</w:t>
      </w:r>
      <w:r w:rsidRPr="00D41342">
        <w:rPr>
          <w:rFonts w:ascii="Candara" w:eastAsia="Arial" w:hAnsi="Candara" w:cs="Arial"/>
          <w:spacing w:val="-3"/>
          <w:sz w:val="24"/>
          <w:szCs w:val="24"/>
        </w:rPr>
        <w:t>w</w:t>
      </w:r>
      <w:r w:rsidRPr="00D41342">
        <w:rPr>
          <w:rFonts w:ascii="Candara" w:eastAsia="Arial" w:hAnsi="Candara" w:cs="Arial"/>
          <w:spacing w:val="1"/>
          <w:sz w:val="24"/>
          <w:szCs w:val="24"/>
        </w:rPr>
        <w:t>e</w:t>
      </w:r>
      <w:r w:rsidRPr="00D41342">
        <w:rPr>
          <w:rFonts w:ascii="Candara" w:eastAsia="Arial" w:hAnsi="Candara" w:cs="Arial"/>
          <w:sz w:val="24"/>
          <w:szCs w:val="24"/>
        </w:rPr>
        <w:t>ls</w:t>
      </w:r>
      <w:r w:rsidRPr="00D41342">
        <w:rPr>
          <w:rFonts w:ascii="Candara" w:eastAsia="Arial" w:hAnsi="Candara" w:cs="Arial"/>
          <w:spacing w:val="3"/>
          <w:sz w:val="24"/>
          <w:szCs w:val="24"/>
        </w:rPr>
        <w:t xml:space="preserve"> </w:t>
      </w:r>
      <w:r w:rsidRPr="00D41342">
        <w:rPr>
          <w:rFonts w:ascii="Candara" w:eastAsia="Arial" w:hAnsi="Candara" w:cs="Arial"/>
          <w:sz w:val="24"/>
          <w:szCs w:val="24"/>
        </w:rPr>
        <w:t>in</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9"/>
          <w:sz w:val="24"/>
          <w:szCs w:val="24"/>
        </w:rPr>
        <w:t xml:space="preserve"> </w:t>
      </w:r>
      <w:r w:rsidR="00145064">
        <w:rPr>
          <w:rFonts w:ascii="Candara" w:eastAsia="Arial" w:hAnsi="Candara" w:cs="Arial"/>
          <w:spacing w:val="9"/>
          <w:sz w:val="24"/>
          <w:szCs w:val="24"/>
        </w:rPr>
        <w:t xml:space="preserve">children’s </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pacing w:val="-2"/>
          <w:sz w:val="24"/>
          <w:szCs w:val="24"/>
        </w:rPr>
        <w:t>t</w:t>
      </w:r>
      <w:r w:rsidRPr="00D41342">
        <w:rPr>
          <w:rFonts w:ascii="Candara" w:eastAsia="Arial" w:hAnsi="Candara" w:cs="Arial"/>
          <w:sz w:val="24"/>
          <w:szCs w:val="24"/>
        </w:rPr>
        <w:t>,</w:t>
      </w:r>
      <w:r w:rsidRPr="00D41342">
        <w:rPr>
          <w:rFonts w:ascii="Candara" w:eastAsia="Arial" w:hAnsi="Candara" w:cs="Arial"/>
          <w:spacing w:val="4"/>
          <w:sz w:val="24"/>
          <w:szCs w:val="24"/>
        </w:rPr>
        <w:t xml:space="preserve"> </w:t>
      </w:r>
      <w:r w:rsidR="00145064">
        <w:rPr>
          <w:rFonts w:ascii="Candara" w:eastAsia="Arial" w:hAnsi="Candara" w:cs="Arial"/>
          <w:spacing w:val="4"/>
          <w:sz w:val="24"/>
          <w:szCs w:val="24"/>
        </w:rPr>
        <w:t xml:space="preserve">located </w:t>
      </w:r>
      <w:r w:rsidRPr="00D41342">
        <w:rPr>
          <w:rFonts w:ascii="Candara" w:eastAsia="Arial" w:hAnsi="Candara" w:cs="Arial"/>
          <w:spacing w:val="-1"/>
          <w:sz w:val="24"/>
          <w:szCs w:val="24"/>
        </w:rPr>
        <w:t>n</w:t>
      </w:r>
      <w:r w:rsidRPr="00D41342">
        <w:rPr>
          <w:rFonts w:ascii="Candara" w:eastAsia="Arial" w:hAnsi="Candara" w:cs="Arial"/>
          <w:spacing w:val="1"/>
          <w:sz w:val="24"/>
          <w:szCs w:val="24"/>
        </w:rPr>
        <w:t>e</w:t>
      </w:r>
      <w:r w:rsidRPr="00D41342">
        <w:rPr>
          <w:rFonts w:ascii="Candara" w:eastAsia="Arial" w:hAnsi="Candara" w:cs="Arial"/>
          <w:spacing w:val="-2"/>
          <w:sz w:val="24"/>
          <w:szCs w:val="24"/>
        </w:rPr>
        <w:t>x</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z w:val="24"/>
          <w:szCs w:val="24"/>
        </w:rPr>
        <w:t>to</w:t>
      </w:r>
      <w:r w:rsidRPr="00D41342">
        <w:rPr>
          <w:rFonts w:ascii="Candara" w:eastAsia="Arial" w:hAnsi="Candara" w:cs="Arial"/>
          <w:spacing w:val="5"/>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006413EB" w:rsidRPr="00D41342">
        <w:rPr>
          <w:rFonts w:ascii="Candara" w:eastAsia="Arial" w:hAnsi="Candara" w:cs="Arial"/>
          <w:sz w:val="24"/>
          <w:szCs w:val="24"/>
        </w:rPr>
        <w:t>kitchen</w:t>
      </w:r>
      <w:r w:rsidRPr="00D41342">
        <w:rPr>
          <w:rFonts w:ascii="Candara" w:eastAsia="Arial" w:hAnsi="Candara" w:cs="Arial"/>
          <w:sz w:val="24"/>
          <w:szCs w:val="24"/>
        </w:rPr>
        <w:t>.</w:t>
      </w:r>
      <w:r w:rsidR="006413EB" w:rsidRPr="00D41342">
        <w:rPr>
          <w:rFonts w:ascii="Candara" w:eastAsia="Arial" w:hAnsi="Candara" w:cs="Arial"/>
          <w:sz w:val="24"/>
          <w:szCs w:val="24"/>
        </w:rPr>
        <w:t xml:space="preserve"> </w:t>
      </w:r>
    </w:p>
    <w:p w14:paraId="291E9CF6" w14:textId="77777777" w:rsidR="007C1303" w:rsidRPr="00D41342" w:rsidRDefault="007C1303" w:rsidP="00B3749F">
      <w:pPr>
        <w:spacing w:before="62"/>
        <w:ind w:right="6308"/>
        <w:jc w:val="both"/>
        <w:rPr>
          <w:rFonts w:ascii="Candara" w:eastAsia="Arial" w:hAnsi="Candara" w:cs="Arial"/>
          <w:b/>
          <w:sz w:val="24"/>
          <w:szCs w:val="24"/>
        </w:rPr>
      </w:pPr>
    </w:p>
    <w:p w14:paraId="7571985D" w14:textId="7D906FD1" w:rsidR="001E2FBD" w:rsidRPr="00D41342" w:rsidRDefault="00086025" w:rsidP="00B3749F">
      <w:pPr>
        <w:spacing w:before="62"/>
        <w:ind w:right="6308"/>
        <w:jc w:val="both"/>
        <w:rPr>
          <w:rFonts w:ascii="Candara" w:eastAsia="Arial" w:hAnsi="Candara" w:cs="Arial"/>
          <w:sz w:val="24"/>
          <w:szCs w:val="24"/>
        </w:rPr>
      </w:pPr>
      <w:r w:rsidRPr="00D41342">
        <w:rPr>
          <w:rFonts w:ascii="Candara" w:eastAsia="Arial" w:hAnsi="Candara" w:cs="Arial"/>
          <w:b/>
          <w:sz w:val="24"/>
          <w:szCs w:val="24"/>
        </w:rPr>
        <w:t>P</w:t>
      </w:r>
      <w:r w:rsidRPr="00D41342">
        <w:rPr>
          <w:rFonts w:ascii="Candara" w:eastAsia="Arial" w:hAnsi="Candara" w:cs="Arial"/>
          <w:b/>
          <w:spacing w:val="2"/>
          <w:sz w:val="24"/>
          <w:szCs w:val="24"/>
        </w:rPr>
        <w:t>h</w:t>
      </w:r>
      <w:r w:rsidRPr="00D41342">
        <w:rPr>
          <w:rFonts w:ascii="Candara" w:eastAsia="Arial" w:hAnsi="Candara" w:cs="Arial"/>
          <w:b/>
          <w:spacing w:val="-6"/>
          <w:sz w:val="24"/>
          <w:szCs w:val="24"/>
        </w:rPr>
        <w:t>y</w:t>
      </w:r>
      <w:r w:rsidRPr="00D41342">
        <w:rPr>
          <w:rFonts w:ascii="Candara" w:eastAsia="Arial" w:hAnsi="Candara" w:cs="Arial"/>
          <w:b/>
          <w:spacing w:val="1"/>
          <w:sz w:val="24"/>
          <w:szCs w:val="24"/>
        </w:rPr>
        <w:t>s</w:t>
      </w:r>
      <w:r w:rsidRPr="00D41342">
        <w:rPr>
          <w:rFonts w:ascii="Candara" w:eastAsia="Arial" w:hAnsi="Candara" w:cs="Arial"/>
          <w:b/>
          <w:sz w:val="24"/>
          <w:szCs w:val="24"/>
        </w:rPr>
        <w:t>i</w:t>
      </w:r>
      <w:r w:rsidRPr="00D41342">
        <w:rPr>
          <w:rFonts w:ascii="Candara" w:eastAsia="Arial" w:hAnsi="Candara" w:cs="Arial"/>
          <w:b/>
          <w:spacing w:val="1"/>
          <w:sz w:val="24"/>
          <w:szCs w:val="24"/>
        </w:rPr>
        <w:t>ca</w:t>
      </w:r>
      <w:r w:rsidRPr="00D41342">
        <w:rPr>
          <w:rFonts w:ascii="Candara" w:eastAsia="Arial" w:hAnsi="Candara" w:cs="Arial"/>
          <w:b/>
          <w:sz w:val="24"/>
          <w:szCs w:val="24"/>
        </w:rPr>
        <w:t>l</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Re</w:t>
      </w:r>
      <w:r w:rsidRPr="00D41342">
        <w:rPr>
          <w:rFonts w:ascii="Candara" w:eastAsia="Arial" w:hAnsi="Candara" w:cs="Arial"/>
          <w:b/>
          <w:spacing w:val="1"/>
          <w:sz w:val="24"/>
          <w:szCs w:val="24"/>
        </w:rPr>
        <w:t>s</w:t>
      </w:r>
      <w:r w:rsidRPr="00D41342">
        <w:rPr>
          <w:rFonts w:ascii="Candara" w:eastAsia="Arial" w:hAnsi="Candara" w:cs="Arial"/>
          <w:b/>
          <w:sz w:val="24"/>
          <w:szCs w:val="24"/>
        </w:rPr>
        <w:t>tra</w:t>
      </w:r>
      <w:r w:rsidRPr="00D41342">
        <w:rPr>
          <w:rFonts w:ascii="Candara" w:eastAsia="Arial" w:hAnsi="Candara" w:cs="Arial"/>
          <w:b/>
          <w:spacing w:val="1"/>
          <w:sz w:val="24"/>
          <w:szCs w:val="24"/>
        </w:rPr>
        <w:t>i</w:t>
      </w:r>
      <w:r w:rsidRPr="00D41342">
        <w:rPr>
          <w:rFonts w:ascii="Candara" w:eastAsia="Arial" w:hAnsi="Candara" w:cs="Arial"/>
          <w:b/>
          <w:sz w:val="24"/>
          <w:szCs w:val="24"/>
        </w:rPr>
        <w:t>nt</w:t>
      </w:r>
    </w:p>
    <w:p w14:paraId="7571985F" w14:textId="6C3FDD26" w:rsidR="001E2FBD" w:rsidRPr="00D41342" w:rsidRDefault="00086025" w:rsidP="007D68EF">
      <w:pPr>
        <w:ind w:right="81"/>
        <w:jc w:val="both"/>
        <w:rPr>
          <w:rFonts w:ascii="Candara" w:eastAsia="Arial" w:hAnsi="Candara" w:cs="Arial"/>
          <w:sz w:val="24"/>
          <w:szCs w:val="24"/>
        </w:rPr>
      </w:pPr>
      <w:r w:rsidRPr="00D41342">
        <w:rPr>
          <w:rFonts w:ascii="Candara" w:eastAsia="Arial" w:hAnsi="Candara" w:cs="Arial"/>
          <w:sz w:val="24"/>
          <w:szCs w:val="24"/>
        </w:rPr>
        <w:t>In</w:t>
      </w:r>
      <w:r w:rsidRPr="00D41342">
        <w:rPr>
          <w:rFonts w:ascii="Candara" w:eastAsia="Arial" w:hAnsi="Candara" w:cs="Arial"/>
          <w:spacing w:val="1"/>
          <w:sz w:val="24"/>
          <w:szCs w:val="24"/>
        </w:rPr>
        <w:t xml:space="preserve"> e</w:t>
      </w:r>
      <w:r w:rsidRPr="00D41342">
        <w:rPr>
          <w:rFonts w:ascii="Candara" w:eastAsia="Arial" w:hAnsi="Candara" w:cs="Arial"/>
          <w:spacing w:val="-2"/>
          <w:sz w:val="24"/>
          <w:szCs w:val="24"/>
        </w:rPr>
        <w:t>x</w:t>
      </w:r>
      <w:r w:rsidRPr="00D41342">
        <w:rPr>
          <w:rFonts w:ascii="Candara" w:eastAsia="Arial" w:hAnsi="Candara" w:cs="Arial"/>
          <w:sz w:val="24"/>
          <w:szCs w:val="24"/>
        </w:rPr>
        <w:t>c</w:t>
      </w:r>
      <w:r w:rsidRPr="00D41342">
        <w:rPr>
          <w:rFonts w:ascii="Candara" w:eastAsia="Arial" w:hAnsi="Candara" w:cs="Arial"/>
          <w:spacing w:val="1"/>
          <w:sz w:val="24"/>
          <w:szCs w:val="24"/>
        </w:rPr>
        <w:t>ep</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pacing w:val="1"/>
          <w:sz w:val="24"/>
          <w:szCs w:val="24"/>
        </w:rPr>
        <w:t>na</w:t>
      </w:r>
      <w:r w:rsidRPr="00D41342">
        <w:rPr>
          <w:rFonts w:ascii="Candara" w:eastAsia="Arial" w:hAnsi="Candara" w:cs="Arial"/>
          <w:sz w:val="24"/>
          <w:szCs w:val="24"/>
        </w:rPr>
        <w:t>l ci</w:t>
      </w:r>
      <w:r w:rsidRPr="00D41342">
        <w:rPr>
          <w:rFonts w:ascii="Candara" w:eastAsia="Arial" w:hAnsi="Candara" w:cs="Arial"/>
          <w:spacing w:val="-1"/>
          <w:sz w:val="24"/>
          <w:szCs w:val="24"/>
        </w:rPr>
        <w:t>r</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pacing w:val="-1"/>
          <w:sz w:val="24"/>
          <w:szCs w:val="24"/>
        </w:rPr>
        <w:t>m</w:t>
      </w:r>
      <w:r w:rsidRPr="00D41342">
        <w:rPr>
          <w:rFonts w:ascii="Candara" w:eastAsia="Arial" w:hAnsi="Candara" w:cs="Arial"/>
          <w:sz w:val="24"/>
          <w:szCs w:val="24"/>
        </w:rPr>
        <w:t>st</w:t>
      </w:r>
      <w:r w:rsidRPr="00D41342">
        <w:rPr>
          <w:rFonts w:ascii="Candara" w:eastAsia="Arial" w:hAnsi="Candara" w:cs="Arial"/>
          <w:spacing w:val="1"/>
          <w:sz w:val="24"/>
          <w:szCs w:val="24"/>
        </w:rPr>
        <w:t>an</w:t>
      </w:r>
      <w:r w:rsidRPr="00D41342">
        <w:rPr>
          <w:rFonts w:ascii="Candara" w:eastAsia="Arial" w:hAnsi="Candara" w:cs="Arial"/>
          <w:sz w:val="24"/>
          <w:szCs w:val="24"/>
        </w:rPr>
        <w:t>c</w:t>
      </w:r>
      <w:r w:rsidRPr="00D41342">
        <w:rPr>
          <w:rFonts w:ascii="Candara" w:eastAsia="Arial" w:hAnsi="Candara" w:cs="Arial"/>
          <w:spacing w:val="1"/>
          <w:sz w:val="24"/>
          <w:szCs w:val="24"/>
        </w:rPr>
        <w:t>e</w:t>
      </w:r>
      <w:r w:rsidRPr="00D41342">
        <w:rPr>
          <w:rFonts w:ascii="Candara" w:eastAsia="Arial" w:hAnsi="Candara" w:cs="Arial"/>
          <w:spacing w:val="-2"/>
          <w:sz w:val="24"/>
          <w:szCs w:val="24"/>
        </w:rPr>
        <w:t>s</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re t</w:t>
      </w:r>
      <w:r w:rsidRPr="00D41342">
        <w:rPr>
          <w:rFonts w:ascii="Candara" w:eastAsia="Arial" w:hAnsi="Candara" w:cs="Arial"/>
          <w:spacing w:val="1"/>
          <w:sz w:val="24"/>
          <w:szCs w:val="24"/>
        </w:rPr>
        <w:t>he</w:t>
      </w:r>
      <w:r w:rsidRPr="00D41342">
        <w:rPr>
          <w:rFonts w:ascii="Candara" w:eastAsia="Arial" w:hAnsi="Candara" w:cs="Arial"/>
          <w:sz w:val="24"/>
          <w:szCs w:val="24"/>
        </w:rPr>
        <w:t>re</w:t>
      </w:r>
      <w:r w:rsidRPr="00D41342">
        <w:rPr>
          <w:rFonts w:ascii="Candara" w:eastAsia="Arial" w:hAnsi="Candara" w:cs="Arial"/>
          <w:spacing w:val="4"/>
          <w:sz w:val="24"/>
          <w:szCs w:val="24"/>
        </w:rPr>
        <w:t xml:space="preserve"> </w:t>
      </w:r>
      <w:r w:rsidRPr="00D41342">
        <w:rPr>
          <w:rFonts w:ascii="Candara" w:eastAsia="Arial" w:hAnsi="Candara" w:cs="Arial"/>
          <w:sz w:val="24"/>
          <w:szCs w:val="24"/>
        </w:rPr>
        <w:t>is i</w:t>
      </w:r>
      <w:r w:rsidRPr="00D41342">
        <w:rPr>
          <w:rFonts w:ascii="Candara" w:eastAsia="Arial" w:hAnsi="Candara" w:cs="Arial"/>
          <w:spacing w:val="1"/>
          <w:sz w:val="24"/>
          <w:szCs w:val="24"/>
        </w:rPr>
        <w:t>mm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ia</w:t>
      </w:r>
      <w:r w:rsidRPr="00D41342">
        <w:rPr>
          <w:rFonts w:ascii="Candara" w:eastAsia="Arial" w:hAnsi="Candara" w:cs="Arial"/>
          <w:spacing w:val="-1"/>
          <w:sz w:val="24"/>
          <w:szCs w:val="24"/>
        </w:rPr>
        <w:t>t</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 xml:space="preserve">sk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z w:val="24"/>
          <w:szCs w:val="24"/>
        </w:rPr>
        <w:t>inj</w:t>
      </w:r>
      <w:r w:rsidRPr="00D41342">
        <w:rPr>
          <w:rFonts w:ascii="Candara" w:eastAsia="Arial" w:hAnsi="Candara" w:cs="Arial"/>
          <w:spacing w:val="1"/>
          <w:sz w:val="24"/>
          <w:szCs w:val="24"/>
        </w:rPr>
        <w:t>u</w:t>
      </w:r>
      <w:r w:rsidRPr="00D41342">
        <w:rPr>
          <w:rFonts w:ascii="Candara" w:eastAsia="Arial" w:hAnsi="Candara" w:cs="Arial"/>
          <w:sz w:val="24"/>
          <w:szCs w:val="24"/>
        </w:rPr>
        <w:t>r</w:t>
      </w:r>
      <w:r w:rsidRPr="00D41342">
        <w:rPr>
          <w:rFonts w:ascii="Candara" w:eastAsia="Arial" w:hAnsi="Candara" w:cs="Arial"/>
          <w:spacing w:val="-3"/>
          <w:sz w:val="24"/>
          <w:szCs w:val="24"/>
        </w:rPr>
        <w:t>y</w:t>
      </w:r>
      <w:r w:rsidR="00D6712B">
        <w:rPr>
          <w:rFonts w:ascii="Candara" w:eastAsia="Arial" w:hAnsi="Candara" w:cs="Arial"/>
          <w:spacing w:val="-3"/>
          <w:sz w:val="24"/>
          <w:szCs w:val="24"/>
        </w:rPr>
        <w:t xml:space="preserve"> to a pupil</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00E832D0">
        <w:rPr>
          <w:rFonts w:ascii="Candara" w:eastAsia="Arial" w:hAnsi="Candara" w:cs="Arial"/>
          <w:spacing w:val="1"/>
          <w:sz w:val="24"/>
          <w:szCs w:val="24"/>
        </w:rPr>
        <w:t xml:space="preserve">or to another person or damage to property, </w:t>
      </w:r>
      <w:r w:rsidRPr="00D41342">
        <w:rPr>
          <w:rFonts w:ascii="Candara" w:eastAsia="Arial" w:hAnsi="Candara" w:cs="Arial"/>
          <w:sz w:val="24"/>
          <w:szCs w:val="24"/>
        </w:rPr>
        <w:t xml:space="preserve">a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 xml:space="preserve">r </w:t>
      </w:r>
      <w:r w:rsidRPr="00D41342">
        <w:rPr>
          <w:rFonts w:ascii="Candara" w:eastAsia="Arial" w:hAnsi="Candara" w:cs="Arial"/>
          <w:spacing w:val="-1"/>
          <w:sz w:val="24"/>
          <w:szCs w:val="24"/>
        </w:rPr>
        <w:t>o</w:t>
      </w:r>
      <w:r w:rsidRPr="00D41342">
        <w:rPr>
          <w:rFonts w:ascii="Candara" w:eastAsia="Arial" w:hAnsi="Candara" w:cs="Arial"/>
          <w:sz w:val="24"/>
          <w:szCs w:val="24"/>
        </w:rPr>
        <w:t>f s</w:t>
      </w:r>
      <w:r w:rsidRPr="00D41342">
        <w:rPr>
          <w:rFonts w:ascii="Candara" w:eastAsia="Arial" w:hAnsi="Candara" w:cs="Arial"/>
          <w:spacing w:val="-2"/>
          <w:sz w:val="24"/>
          <w:szCs w:val="24"/>
        </w:rPr>
        <w:t>t</w:t>
      </w:r>
      <w:r w:rsidRPr="00D41342">
        <w:rPr>
          <w:rFonts w:ascii="Candara" w:eastAsia="Arial" w:hAnsi="Candara" w:cs="Arial"/>
          <w:spacing w:val="-1"/>
          <w:sz w:val="24"/>
          <w:szCs w:val="24"/>
        </w:rPr>
        <w:t>a</w:t>
      </w:r>
      <w:r w:rsidR="007C1303" w:rsidRPr="00D41342">
        <w:rPr>
          <w:rFonts w:ascii="Candara" w:eastAsia="Arial" w:hAnsi="Candara" w:cs="Arial"/>
          <w:sz w:val="24"/>
          <w:szCs w:val="24"/>
        </w:rPr>
        <w:t>ff</w:t>
      </w:r>
      <w:r w:rsidRPr="00D41342">
        <w:rPr>
          <w:rFonts w:ascii="Candara" w:eastAsia="Arial" w:hAnsi="Candara" w:cs="Arial"/>
          <w:spacing w:val="33"/>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z w:val="24"/>
          <w:szCs w:val="24"/>
        </w:rPr>
        <w:t xml:space="preserve">y </w:t>
      </w:r>
      <w:r w:rsidRPr="00D41342">
        <w:rPr>
          <w:rFonts w:ascii="Candara" w:eastAsia="Arial" w:hAnsi="Candara" w:cs="Arial"/>
          <w:spacing w:val="1"/>
          <w:sz w:val="24"/>
          <w:szCs w:val="24"/>
        </w:rPr>
        <w:t>nee</w:t>
      </w:r>
      <w:r w:rsidRPr="00D41342">
        <w:rPr>
          <w:rFonts w:ascii="Candara" w:eastAsia="Arial" w:hAnsi="Candara" w:cs="Arial"/>
          <w:sz w:val="24"/>
          <w:szCs w:val="24"/>
        </w:rPr>
        <w:t xml:space="preserve">d </w:t>
      </w:r>
      <w:r w:rsidRPr="00D41342">
        <w:rPr>
          <w:rFonts w:ascii="Candara" w:eastAsia="Arial" w:hAnsi="Candara" w:cs="Arial"/>
          <w:spacing w:val="-2"/>
          <w:sz w:val="24"/>
          <w:szCs w:val="24"/>
        </w:rPr>
        <w:t>t</w:t>
      </w:r>
      <w:r w:rsidRPr="00D41342">
        <w:rPr>
          <w:rFonts w:ascii="Candara" w:eastAsia="Arial" w:hAnsi="Candara" w:cs="Arial"/>
          <w:sz w:val="24"/>
          <w:szCs w:val="24"/>
        </w:rPr>
        <w:t xml:space="preserve">o </w:t>
      </w:r>
      <w:r w:rsidRPr="00D41342">
        <w:rPr>
          <w:rFonts w:ascii="Candara" w:eastAsia="Arial" w:hAnsi="Candara" w:cs="Arial"/>
          <w:spacing w:val="-2"/>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 xml:space="preserve">ke </w:t>
      </w:r>
      <w:r w:rsidRPr="00D41342">
        <w:rPr>
          <w:rFonts w:ascii="Candara" w:eastAsia="Arial" w:hAnsi="Candara" w:cs="Arial"/>
          <w:spacing w:val="1"/>
          <w:sz w:val="24"/>
          <w:szCs w:val="24"/>
        </w:rPr>
        <w:t>a</w:t>
      </w:r>
      <w:r w:rsidRPr="00D41342">
        <w:rPr>
          <w:rFonts w:ascii="Candara" w:eastAsia="Arial" w:hAnsi="Candara" w:cs="Arial"/>
          <w:sz w:val="24"/>
          <w:szCs w:val="24"/>
        </w:rPr>
        <w:t>ct</w:t>
      </w:r>
      <w:r w:rsidRPr="00D41342">
        <w:rPr>
          <w:rFonts w:ascii="Candara" w:eastAsia="Arial" w:hAnsi="Candara" w:cs="Arial"/>
          <w:spacing w:val="-2"/>
          <w:sz w:val="24"/>
          <w:szCs w:val="24"/>
        </w:rPr>
        <w:t>i</w:t>
      </w:r>
      <w:r w:rsidRPr="00D41342">
        <w:rPr>
          <w:rFonts w:ascii="Candara" w:eastAsia="Arial" w:hAnsi="Candara" w:cs="Arial"/>
          <w:spacing w:val="1"/>
          <w:sz w:val="24"/>
          <w:szCs w:val="24"/>
        </w:rPr>
        <w:t>o</w:t>
      </w:r>
      <w:r w:rsidRPr="00D41342">
        <w:rPr>
          <w:rFonts w:ascii="Candara" w:eastAsia="Arial" w:hAnsi="Candara" w:cs="Arial"/>
          <w:sz w:val="24"/>
          <w:szCs w:val="24"/>
        </w:rPr>
        <w:t>n to restrain a s</w:t>
      </w:r>
      <w:r w:rsidRPr="00D41342">
        <w:rPr>
          <w:rFonts w:ascii="Candara" w:eastAsia="Arial" w:hAnsi="Candara" w:cs="Arial"/>
          <w:spacing w:val="-2"/>
          <w:sz w:val="24"/>
          <w:szCs w:val="24"/>
        </w:rPr>
        <w:t>t</w:t>
      </w:r>
      <w:r w:rsidRPr="00D41342">
        <w:rPr>
          <w:rFonts w:ascii="Candara" w:eastAsia="Arial" w:hAnsi="Candara" w:cs="Arial"/>
          <w:spacing w:val="-1"/>
          <w:sz w:val="24"/>
          <w:szCs w:val="24"/>
        </w:rPr>
        <w:t>u</w:t>
      </w:r>
      <w:r w:rsidRPr="00D41342">
        <w:rPr>
          <w:rFonts w:ascii="Candara" w:eastAsia="Arial" w:hAnsi="Candara" w:cs="Arial"/>
          <w:spacing w:val="1"/>
          <w:sz w:val="24"/>
          <w:szCs w:val="24"/>
        </w:rPr>
        <w:t>den</w:t>
      </w:r>
      <w:r w:rsidRPr="00D41342">
        <w:rPr>
          <w:rFonts w:ascii="Candara" w:eastAsia="Arial" w:hAnsi="Candara" w:cs="Arial"/>
          <w:sz w:val="24"/>
          <w:szCs w:val="24"/>
        </w:rPr>
        <w:t xml:space="preserve">t </w:t>
      </w:r>
      <w:r w:rsidRPr="00D41342">
        <w:rPr>
          <w:rFonts w:ascii="Candara" w:eastAsia="Arial" w:hAnsi="Candara" w:cs="Arial"/>
          <w:spacing w:val="1"/>
          <w:sz w:val="24"/>
          <w:szCs w:val="24"/>
        </w:rPr>
        <w:t>u</w:t>
      </w:r>
      <w:r w:rsidRPr="00D41342">
        <w:rPr>
          <w:rFonts w:ascii="Candara" w:eastAsia="Arial" w:hAnsi="Candara" w:cs="Arial"/>
          <w:sz w:val="24"/>
          <w:szCs w:val="24"/>
        </w:rPr>
        <w:t>s</w:t>
      </w:r>
      <w:r w:rsidRPr="00D41342">
        <w:rPr>
          <w:rFonts w:ascii="Candara" w:eastAsia="Arial" w:hAnsi="Candara" w:cs="Arial"/>
          <w:spacing w:val="-3"/>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007D68EF">
        <w:rPr>
          <w:rFonts w:ascii="Candara" w:eastAsia="Arial" w:hAnsi="Candara" w:cs="Arial"/>
          <w:sz w:val="24"/>
          <w:szCs w:val="24"/>
        </w:rPr>
        <w:t xml:space="preserve"> </w:t>
      </w:r>
      <w:r w:rsidRPr="00D41342">
        <w:rPr>
          <w:rFonts w:ascii="Candara" w:eastAsia="Arial" w:hAnsi="Candara" w:cs="Arial"/>
          <w:sz w:val="24"/>
          <w:szCs w:val="24"/>
        </w:rPr>
        <w:t>‘</w:t>
      </w:r>
      <w:r w:rsidRPr="00D41342">
        <w:rPr>
          <w:rFonts w:ascii="Candara" w:eastAsia="Arial" w:hAnsi="Candara" w:cs="Arial"/>
          <w:spacing w:val="-1"/>
          <w:sz w:val="24"/>
          <w:szCs w:val="24"/>
        </w:rPr>
        <w:t>r</w:t>
      </w:r>
      <w:r w:rsidRPr="00D41342">
        <w:rPr>
          <w:rFonts w:ascii="Candara" w:eastAsia="Arial" w:hAnsi="Candara" w:cs="Arial"/>
          <w:spacing w:val="1"/>
          <w:sz w:val="24"/>
          <w:szCs w:val="24"/>
        </w:rPr>
        <w:t>ea</w:t>
      </w:r>
      <w:r w:rsidRPr="00D41342">
        <w:rPr>
          <w:rFonts w:ascii="Candara" w:eastAsia="Arial" w:hAnsi="Candara" w:cs="Arial"/>
          <w:sz w:val="24"/>
          <w:szCs w:val="24"/>
        </w:rPr>
        <w:t>s</w:t>
      </w:r>
      <w:r w:rsidRPr="00D41342">
        <w:rPr>
          <w:rFonts w:ascii="Candara" w:eastAsia="Arial" w:hAnsi="Candara" w:cs="Arial"/>
          <w:spacing w:val="1"/>
          <w:sz w:val="24"/>
          <w:szCs w:val="24"/>
        </w:rPr>
        <w:t>on</w:t>
      </w:r>
      <w:r w:rsidRPr="00D41342">
        <w:rPr>
          <w:rFonts w:ascii="Candara" w:eastAsia="Arial" w:hAnsi="Candara" w:cs="Arial"/>
          <w:spacing w:val="-1"/>
          <w:sz w:val="24"/>
          <w:szCs w:val="24"/>
        </w:rPr>
        <w:t>a</w:t>
      </w:r>
      <w:r w:rsidRPr="00D41342">
        <w:rPr>
          <w:rFonts w:ascii="Candara" w:eastAsia="Arial" w:hAnsi="Candara" w:cs="Arial"/>
          <w:spacing w:val="1"/>
          <w:sz w:val="24"/>
          <w:szCs w:val="24"/>
        </w:rPr>
        <w:t>b</w:t>
      </w:r>
      <w:r w:rsidRPr="00D41342">
        <w:rPr>
          <w:rFonts w:ascii="Candara" w:eastAsia="Arial" w:hAnsi="Candara" w:cs="Arial"/>
          <w:sz w:val="24"/>
          <w:szCs w:val="24"/>
        </w:rPr>
        <w:t>le</w:t>
      </w:r>
      <w:r w:rsidRPr="00D41342">
        <w:rPr>
          <w:rFonts w:ascii="Candara" w:eastAsia="Arial" w:hAnsi="Candara" w:cs="Arial"/>
          <w:spacing w:val="63"/>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007C1303" w:rsidRPr="00D41342">
        <w:rPr>
          <w:rFonts w:ascii="Candara" w:eastAsia="Arial" w:hAnsi="Candara" w:cs="Arial"/>
          <w:sz w:val="24"/>
          <w:szCs w:val="24"/>
        </w:rPr>
        <w:t xml:space="preserve">rce’. </w:t>
      </w:r>
      <w:r w:rsidR="00E832D0">
        <w:rPr>
          <w:rFonts w:ascii="Candara" w:eastAsia="Arial" w:hAnsi="Candara" w:cs="Arial"/>
          <w:sz w:val="24"/>
          <w:szCs w:val="24"/>
        </w:rPr>
        <w:t xml:space="preserve">Staff are trained in “Team Teach” which attempts to de-escalate a situation before restraint is necessary. </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 xml:space="preserve">ff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65"/>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q</w:t>
      </w:r>
      <w:r w:rsidRPr="00D41342">
        <w:rPr>
          <w:rFonts w:ascii="Candara" w:eastAsia="Arial" w:hAnsi="Candara" w:cs="Arial"/>
          <w:spacing w:val="1"/>
          <w:sz w:val="24"/>
          <w:szCs w:val="24"/>
        </w:rPr>
        <w:t>ue</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007C1303" w:rsidRPr="00D41342">
        <w:rPr>
          <w:rFonts w:ascii="Candara" w:eastAsia="Arial" w:hAnsi="Candara" w:cs="Arial"/>
          <w:sz w:val="24"/>
          <w:szCs w:val="24"/>
        </w:rPr>
        <w:t xml:space="preserve">d to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m</w:t>
      </w:r>
      <w:r w:rsidRPr="00D41342">
        <w:rPr>
          <w:rFonts w:ascii="Candara" w:eastAsia="Arial" w:hAnsi="Candara" w:cs="Arial"/>
          <w:spacing w:val="-1"/>
          <w:sz w:val="24"/>
          <w:szCs w:val="24"/>
        </w:rPr>
        <w:t>m</w:t>
      </w:r>
      <w:r w:rsidRPr="00D41342">
        <w:rPr>
          <w:rFonts w:ascii="Candara" w:eastAsia="Arial" w:hAnsi="Candara" w:cs="Arial"/>
          <w:spacing w:val="1"/>
          <w:sz w:val="24"/>
          <w:szCs w:val="24"/>
        </w:rPr>
        <w:t>un</w:t>
      </w:r>
      <w:r w:rsidRPr="00D41342">
        <w:rPr>
          <w:rFonts w:ascii="Candara" w:eastAsia="Arial" w:hAnsi="Candara" w:cs="Arial"/>
          <w:sz w:val="24"/>
          <w:szCs w:val="24"/>
        </w:rPr>
        <w:t>ic</w:t>
      </w:r>
      <w:r w:rsidRPr="00D41342">
        <w:rPr>
          <w:rFonts w:ascii="Candara" w:eastAsia="Arial" w:hAnsi="Candara" w:cs="Arial"/>
          <w:spacing w:val="-2"/>
          <w:sz w:val="24"/>
          <w:szCs w:val="24"/>
        </w:rPr>
        <w:t>a</w:t>
      </w:r>
      <w:r w:rsidR="007C1303" w:rsidRPr="00D41342">
        <w:rPr>
          <w:rFonts w:ascii="Candara" w:eastAsia="Arial" w:hAnsi="Candara" w:cs="Arial"/>
          <w:sz w:val="24"/>
          <w:szCs w:val="24"/>
        </w:rPr>
        <w:t xml:space="preserve">te </w:t>
      </w:r>
      <w:r w:rsidRPr="00D41342">
        <w:rPr>
          <w:rFonts w:ascii="Candara" w:eastAsia="Arial" w:hAnsi="Candara" w:cs="Arial"/>
          <w:spacing w:val="-3"/>
          <w:sz w:val="24"/>
          <w:szCs w:val="24"/>
        </w:rPr>
        <w:t>w</w:t>
      </w:r>
      <w:r w:rsidR="007C1303" w:rsidRPr="00D41342">
        <w:rPr>
          <w:rFonts w:ascii="Candara" w:eastAsia="Arial" w:hAnsi="Candara" w:cs="Arial"/>
          <w:sz w:val="24"/>
          <w:szCs w:val="24"/>
        </w:rPr>
        <w:t>ith</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007C1303"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ud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 t</w:t>
      </w:r>
      <w:r w:rsidRPr="00D41342">
        <w:rPr>
          <w:rFonts w:ascii="Candara" w:eastAsia="Arial" w:hAnsi="Candara" w:cs="Arial"/>
          <w:spacing w:val="1"/>
          <w:sz w:val="24"/>
          <w:szCs w:val="24"/>
        </w:rPr>
        <w:t>h</w:t>
      </w:r>
      <w:r w:rsidRPr="00D41342">
        <w:rPr>
          <w:rFonts w:ascii="Candara" w:eastAsia="Arial" w:hAnsi="Candara" w:cs="Arial"/>
          <w:sz w:val="24"/>
          <w:szCs w:val="24"/>
        </w:rPr>
        <w:t>ro</w:t>
      </w:r>
      <w:r w:rsidRPr="00D41342">
        <w:rPr>
          <w:rFonts w:ascii="Candara" w:eastAsia="Arial" w:hAnsi="Candara" w:cs="Arial"/>
          <w:spacing w:val="1"/>
          <w:sz w:val="24"/>
          <w:szCs w:val="24"/>
        </w:rPr>
        <w:t>u</w:t>
      </w:r>
      <w:r w:rsidRPr="00D41342">
        <w:rPr>
          <w:rFonts w:ascii="Candara" w:eastAsia="Arial" w:hAnsi="Candara" w:cs="Arial"/>
          <w:spacing w:val="-1"/>
          <w:sz w:val="24"/>
          <w:szCs w:val="24"/>
        </w:rPr>
        <w:t>g</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t</w:t>
      </w:r>
      <w:r w:rsidRPr="00D41342">
        <w:rPr>
          <w:rFonts w:ascii="Candara" w:eastAsia="Arial" w:hAnsi="Candara" w:cs="Arial"/>
          <w:spacing w:val="2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25"/>
          <w:sz w:val="24"/>
          <w:szCs w:val="24"/>
        </w:rPr>
        <w:t xml:space="preserve"> </w:t>
      </w:r>
      <w:r w:rsidRPr="00D41342">
        <w:rPr>
          <w:rFonts w:ascii="Candara" w:eastAsia="Arial" w:hAnsi="Candara" w:cs="Arial"/>
          <w:sz w:val="24"/>
          <w:szCs w:val="24"/>
        </w:rPr>
        <w:t>remain</w:t>
      </w:r>
      <w:r w:rsidRPr="00D41342">
        <w:rPr>
          <w:rFonts w:ascii="Candara" w:eastAsia="Arial" w:hAnsi="Candara" w:cs="Arial"/>
          <w:spacing w:val="25"/>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m</w:t>
      </w:r>
      <w:r w:rsidR="007C1303" w:rsidRPr="00D41342">
        <w:rPr>
          <w:rFonts w:ascii="Candara" w:eastAsia="Arial" w:hAnsi="Candara" w:cs="Arial"/>
          <w:sz w:val="24"/>
          <w:szCs w:val="24"/>
        </w:rPr>
        <w:t xml:space="preserve">. </w:t>
      </w:r>
      <w:r w:rsidRPr="00D41342">
        <w:rPr>
          <w:rFonts w:ascii="Candara" w:eastAsia="Arial" w:hAnsi="Candara" w:cs="Arial"/>
          <w:sz w:val="24"/>
          <w:szCs w:val="24"/>
        </w:rPr>
        <w:t>Ho</w:t>
      </w:r>
      <w:r w:rsidRPr="00D41342">
        <w:rPr>
          <w:rFonts w:ascii="Candara" w:eastAsia="Arial" w:hAnsi="Candara" w:cs="Arial"/>
          <w:spacing w:val="-2"/>
          <w:sz w:val="24"/>
          <w:szCs w:val="24"/>
        </w:rPr>
        <w:t>w</w:t>
      </w:r>
      <w:r w:rsidRPr="00D41342">
        <w:rPr>
          <w:rFonts w:ascii="Candara" w:eastAsia="Arial" w:hAnsi="Candara" w:cs="Arial"/>
          <w:spacing w:val="1"/>
          <w:sz w:val="24"/>
          <w:szCs w:val="24"/>
        </w:rPr>
        <w:t>e</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4"/>
          <w:sz w:val="24"/>
          <w:szCs w:val="24"/>
        </w:rPr>
        <w:t xml:space="preserve"> </w:t>
      </w:r>
      <w:r w:rsidRPr="00D41342">
        <w:rPr>
          <w:rFonts w:ascii="Candara" w:eastAsia="Arial" w:hAnsi="Candara" w:cs="Arial"/>
          <w:sz w:val="24"/>
          <w:szCs w:val="24"/>
        </w:rPr>
        <w:t>s</w:t>
      </w:r>
      <w:r w:rsidRPr="00D41342">
        <w:rPr>
          <w:rFonts w:ascii="Candara" w:eastAsia="Arial" w:hAnsi="Candara" w:cs="Arial"/>
          <w:spacing w:val="3"/>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27"/>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ld</w:t>
      </w:r>
      <w:r w:rsidRPr="00D41342">
        <w:rPr>
          <w:rFonts w:ascii="Candara" w:eastAsia="Arial" w:hAnsi="Candara" w:cs="Arial"/>
          <w:spacing w:val="24"/>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24"/>
          <w:sz w:val="24"/>
          <w:szCs w:val="24"/>
        </w:rPr>
        <w:t xml:space="preserve"> </w:t>
      </w:r>
      <w:r w:rsidRPr="00D41342">
        <w:rPr>
          <w:rFonts w:ascii="Candara" w:eastAsia="Arial" w:hAnsi="Candara" w:cs="Arial"/>
          <w:spacing w:val="1"/>
          <w:sz w:val="24"/>
          <w:szCs w:val="24"/>
        </w:rPr>
        <w:t>pu</w:t>
      </w:r>
      <w:r w:rsidRPr="00D41342">
        <w:rPr>
          <w:rFonts w:ascii="Candara" w:eastAsia="Arial" w:hAnsi="Candara" w:cs="Arial"/>
          <w:sz w:val="24"/>
          <w:szCs w:val="24"/>
        </w:rPr>
        <w:t>t</w:t>
      </w:r>
      <w:r w:rsidRPr="00D41342">
        <w:rPr>
          <w:rFonts w:ascii="Candara" w:eastAsia="Arial" w:hAnsi="Candara" w:cs="Arial"/>
          <w:spacing w:val="2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l</w:t>
      </w:r>
      <w:r w:rsidRPr="00D41342">
        <w:rPr>
          <w:rFonts w:ascii="Candara" w:eastAsia="Arial" w:hAnsi="Candara" w:cs="Arial"/>
          <w:spacing w:val="-3"/>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2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t r</w:t>
      </w:r>
      <w:r w:rsidRPr="00D41342">
        <w:rPr>
          <w:rFonts w:ascii="Candara" w:eastAsia="Arial" w:hAnsi="Candara" w:cs="Arial"/>
          <w:spacing w:val="-1"/>
          <w:sz w:val="24"/>
          <w:szCs w:val="24"/>
        </w:rPr>
        <w:t>i</w:t>
      </w:r>
      <w:r w:rsidRPr="00D41342">
        <w:rPr>
          <w:rFonts w:ascii="Candara" w:eastAsia="Arial" w:hAnsi="Candara" w:cs="Arial"/>
          <w:sz w:val="24"/>
          <w:szCs w:val="24"/>
        </w:rPr>
        <w:t xml:space="preserve">sk. All </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r st</w:t>
      </w:r>
      <w:r w:rsidRPr="00D41342">
        <w:rPr>
          <w:rFonts w:ascii="Candara" w:eastAsia="Arial" w:hAnsi="Candara" w:cs="Arial"/>
          <w:spacing w:val="-1"/>
          <w:sz w:val="24"/>
          <w:szCs w:val="24"/>
        </w:rPr>
        <w:t>u</w:t>
      </w:r>
      <w:r w:rsidRPr="00D41342">
        <w:rPr>
          <w:rFonts w:ascii="Candara" w:eastAsia="Arial" w:hAnsi="Candara" w:cs="Arial"/>
          <w:spacing w:val="1"/>
          <w:sz w:val="24"/>
          <w:szCs w:val="24"/>
        </w:rPr>
        <w:t>de</w:t>
      </w:r>
      <w:r w:rsidRPr="00D41342">
        <w:rPr>
          <w:rFonts w:ascii="Candara" w:eastAsia="Arial" w:hAnsi="Candara" w:cs="Arial"/>
          <w:spacing w:val="-1"/>
          <w:sz w:val="24"/>
          <w:szCs w:val="24"/>
        </w:rPr>
        <w:t>n</w:t>
      </w:r>
      <w:r w:rsidRPr="00D41342">
        <w:rPr>
          <w:rFonts w:ascii="Candara" w:eastAsia="Arial" w:hAnsi="Candara" w:cs="Arial"/>
          <w:spacing w:val="-2"/>
          <w:sz w:val="24"/>
          <w:szCs w:val="24"/>
        </w:rPr>
        <w:t>t</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00796370" w:rsidRPr="00D41342">
        <w:rPr>
          <w:rFonts w:ascii="Candara" w:eastAsia="Arial" w:hAnsi="Candara" w:cs="Arial"/>
          <w:sz w:val="24"/>
          <w:szCs w:val="24"/>
        </w:rPr>
        <w:t>remo</w:t>
      </w:r>
      <w:r w:rsidR="00796370" w:rsidRPr="00D41342">
        <w:rPr>
          <w:rFonts w:ascii="Candara" w:eastAsia="Arial" w:hAnsi="Candara" w:cs="Arial"/>
          <w:spacing w:val="-2"/>
          <w:sz w:val="24"/>
          <w:szCs w:val="24"/>
        </w:rPr>
        <w:t>v</w:t>
      </w:r>
      <w:r w:rsidR="00796370" w:rsidRPr="00D41342">
        <w:rPr>
          <w:rFonts w:ascii="Candara" w:eastAsia="Arial" w:hAnsi="Candara" w:cs="Arial"/>
          <w:spacing w:val="1"/>
          <w:sz w:val="24"/>
          <w:szCs w:val="24"/>
        </w:rPr>
        <w:t>e</w:t>
      </w:r>
      <w:r w:rsidR="00796370" w:rsidRPr="00D41342">
        <w:rPr>
          <w:rFonts w:ascii="Candara" w:eastAsia="Arial" w:hAnsi="Candara" w:cs="Arial"/>
          <w:sz w:val="24"/>
          <w:szCs w:val="24"/>
        </w:rPr>
        <w:t>d,</w:t>
      </w:r>
      <w:r w:rsidRPr="00D41342">
        <w:rPr>
          <w:rFonts w:ascii="Candara" w:eastAsia="Arial" w:hAnsi="Candara" w:cs="Arial"/>
          <w:spacing w:val="1"/>
          <w:sz w:val="24"/>
          <w:szCs w:val="24"/>
        </w:rPr>
        <w:t xml:space="preserve"> 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z w:val="24"/>
          <w:szCs w:val="24"/>
        </w:rPr>
        <w:t>ssist</w:t>
      </w:r>
      <w:r w:rsidRPr="00D41342">
        <w:rPr>
          <w:rFonts w:ascii="Candara" w:eastAsia="Arial" w:hAnsi="Candara" w:cs="Arial"/>
          <w:spacing w:val="1"/>
          <w:sz w:val="24"/>
          <w:szCs w:val="24"/>
        </w:rPr>
        <w:t>an</w:t>
      </w:r>
      <w:r w:rsidRPr="00D41342">
        <w:rPr>
          <w:rFonts w:ascii="Candara" w:eastAsia="Arial" w:hAnsi="Candara" w:cs="Arial"/>
          <w:spacing w:val="-2"/>
          <w:sz w:val="24"/>
          <w:szCs w:val="24"/>
        </w:rPr>
        <w:t>c</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ea</w:t>
      </w:r>
      <w:r w:rsidRPr="00D41342">
        <w:rPr>
          <w:rFonts w:ascii="Candara" w:eastAsia="Arial" w:hAnsi="Candara" w:cs="Arial"/>
          <w:spacing w:val="-1"/>
          <w:sz w:val="24"/>
          <w:szCs w:val="24"/>
        </w:rPr>
        <w:t>g</w:t>
      </w:r>
      <w:r w:rsidRPr="00D41342">
        <w:rPr>
          <w:rFonts w:ascii="Candara" w:eastAsia="Arial" w:hAnsi="Candara" w:cs="Arial"/>
          <w:spacing w:val="1"/>
          <w:sz w:val="24"/>
          <w:szCs w:val="24"/>
        </w:rPr>
        <w:t>ue</w:t>
      </w:r>
      <w:r w:rsidRPr="00D41342">
        <w:rPr>
          <w:rFonts w:ascii="Candara" w:eastAsia="Arial" w:hAnsi="Candara" w:cs="Arial"/>
          <w:sz w:val="24"/>
          <w:szCs w:val="24"/>
        </w:rPr>
        <w:t>s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b</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ou</w:t>
      </w:r>
      <w:r w:rsidRPr="00D41342">
        <w:rPr>
          <w:rFonts w:ascii="Candara" w:eastAsia="Arial" w:hAnsi="Candara" w:cs="Arial"/>
          <w:spacing w:val="-1"/>
          <w:sz w:val="24"/>
          <w:szCs w:val="24"/>
        </w:rPr>
        <w:t>g</w:t>
      </w:r>
      <w:r w:rsidRPr="00D41342">
        <w:rPr>
          <w:rFonts w:ascii="Candara" w:eastAsia="Arial" w:hAnsi="Candara" w:cs="Arial"/>
          <w:spacing w:val="1"/>
          <w:sz w:val="24"/>
          <w:szCs w:val="24"/>
        </w:rPr>
        <w:t>h</w:t>
      </w:r>
      <w:r w:rsidRPr="00D41342">
        <w:rPr>
          <w:rFonts w:ascii="Candara" w:eastAsia="Arial" w:hAnsi="Candara" w:cs="Arial"/>
          <w:sz w:val="24"/>
          <w:szCs w:val="24"/>
        </w:rPr>
        <w:t>t. At</w:t>
      </w:r>
      <w:r w:rsidRPr="00D41342">
        <w:rPr>
          <w:rFonts w:ascii="Candara" w:eastAsia="Arial" w:hAnsi="Candara" w:cs="Arial"/>
          <w:spacing w:val="-1"/>
          <w:sz w:val="24"/>
          <w:szCs w:val="24"/>
        </w:rPr>
        <w:t>t</w:t>
      </w:r>
      <w:r w:rsidRPr="00D41342">
        <w:rPr>
          <w:rFonts w:ascii="Candara" w:eastAsia="Arial" w:hAnsi="Candara" w:cs="Arial"/>
          <w:spacing w:val="1"/>
          <w:sz w:val="24"/>
          <w:szCs w:val="24"/>
        </w:rPr>
        <w:t>em</w:t>
      </w:r>
      <w:r w:rsidRPr="00D41342">
        <w:rPr>
          <w:rFonts w:ascii="Candara" w:eastAsia="Arial" w:hAnsi="Candara" w:cs="Arial"/>
          <w:spacing w:val="-1"/>
          <w:sz w:val="24"/>
          <w:szCs w:val="24"/>
        </w:rPr>
        <w:t>p</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m</w:t>
      </w:r>
      <w:r w:rsidRPr="00D41342">
        <w:rPr>
          <w:rFonts w:ascii="Candara" w:eastAsia="Arial" w:hAnsi="Candara" w:cs="Arial"/>
          <w:spacing w:val="-1"/>
          <w:sz w:val="24"/>
          <w:szCs w:val="24"/>
        </w:rPr>
        <w:t>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to</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de</w:t>
      </w:r>
      <w:r w:rsidRPr="00D41342">
        <w:rPr>
          <w:rFonts w:ascii="Candara" w:eastAsia="Arial" w:hAnsi="Candara" w:cs="Arial"/>
          <w:spacing w:val="3"/>
          <w:sz w:val="24"/>
          <w:szCs w:val="24"/>
        </w:rPr>
        <w:t>f</w:t>
      </w:r>
      <w:r w:rsidRPr="00D41342">
        <w:rPr>
          <w:rFonts w:ascii="Candara" w:eastAsia="Arial" w:hAnsi="Candara" w:cs="Arial"/>
          <w:spacing w:val="1"/>
          <w:sz w:val="24"/>
          <w:szCs w:val="24"/>
        </w:rPr>
        <w:t>u</w:t>
      </w:r>
      <w:r w:rsidRPr="00D41342">
        <w:rPr>
          <w:rFonts w:ascii="Candara" w:eastAsia="Arial" w:hAnsi="Candara" w:cs="Arial"/>
          <w:spacing w:val="-2"/>
          <w:sz w:val="24"/>
          <w:szCs w:val="24"/>
        </w:rPr>
        <w:t>s</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sit</w:t>
      </w:r>
      <w:r w:rsidRPr="00D41342">
        <w:rPr>
          <w:rFonts w:ascii="Candara" w:eastAsia="Arial" w:hAnsi="Candara" w:cs="Arial"/>
          <w:spacing w:val="-1"/>
          <w:sz w:val="24"/>
          <w:szCs w:val="24"/>
        </w:rPr>
        <w:t>u</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o</w:t>
      </w:r>
      <w:r w:rsidRPr="00D41342">
        <w:rPr>
          <w:rFonts w:ascii="Candara" w:eastAsia="Arial" w:hAnsi="Candara" w:cs="Arial"/>
          <w:sz w:val="24"/>
          <w:szCs w:val="24"/>
        </w:rPr>
        <w:t>ral</w:t>
      </w:r>
      <w:r w:rsidRPr="00D41342">
        <w:rPr>
          <w:rFonts w:ascii="Candara" w:eastAsia="Arial" w:hAnsi="Candara" w:cs="Arial"/>
          <w:spacing w:val="-1"/>
          <w:sz w:val="24"/>
          <w:szCs w:val="24"/>
        </w:rPr>
        <w:t>l</w:t>
      </w:r>
      <w:r w:rsidRPr="00D41342">
        <w:rPr>
          <w:rFonts w:ascii="Candara" w:eastAsia="Arial" w:hAnsi="Candara" w:cs="Arial"/>
          <w:sz w:val="24"/>
          <w:szCs w:val="24"/>
        </w:rPr>
        <w:t xml:space="preserve">y </w:t>
      </w:r>
      <w:r w:rsidRPr="00D41342">
        <w:rPr>
          <w:rFonts w:ascii="Candara" w:eastAsia="Arial" w:hAnsi="Candara" w:cs="Arial"/>
          <w:spacing w:val="1"/>
          <w:sz w:val="24"/>
          <w:szCs w:val="24"/>
        </w:rPr>
        <w:t>an</w:t>
      </w:r>
      <w:r w:rsidRPr="00D41342">
        <w:rPr>
          <w:rFonts w:ascii="Candara" w:eastAsia="Arial" w:hAnsi="Candara" w:cs="Arial"/>
          <w:sz w:val="24"/>
          <w:szCs w:val="24"/>
        </w:rPr>
        <w:t xml:space="preserve">d </w:t>
      </w:r>
      <w:r w:rsidRPr="00D41342">
        <w:rPr>
          <w:rFonts w:ascii="Candara" w:eastAsia="Arial" w:hAnsi="Candara" w:cs="Arial"/>
          <w:spacing w:val="1"/>
          <w:sz w:val="24"/>
          <w:szCs w:val="24"/>
        </w:rPr>
        <w:t>p</w:t>
      </w:r>
      <w:r w:rsidRPr="00D41342">
        <w:rPr>
          <w:rFonts w:ascii="Candara" w:eastAsia="Arial" w:hAnsi="Candara" w:cs="Arial"/>
          <w:sz w:val="24"/>
          <w:szCs w:val="24"/>
        </w:rPr>
        <w:t>re</w:t>
      </w:r>
      <w:r w:rsidRPr="00D41342">
        <w:rPr>
          <w:rFonts w:ascii="Candara" w:eastAsia="Arial" w:hAnsi="Candara" w:cs="Arial"/>
          <w:spacing w:val="-2"/>
          <w:sz w:val="24"/>
          <w:szCs w:val="24"/>
        </w:rPr>
        <w:t>v</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1"/>
          <w:sz w:val="24"/>
          <w:szCs w:val="24"/>
        </w:rPr>
        <w:t xml:space="preserve"> an</w:t>
      </w:r>
      <w:r w:rsidRPr="00D41342">
        <w:rPr>
          <w:rFonts w:ascii="Candara" w:eastAsia="Arial" w:hAnsi="Candara" w:cs="Arial"/>
          <w:sz w:val="24"/>
          <w:szCs w:val="24"/>
        </w:rPr>
        <w:t>y</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u</w:t>
      </w:r>
      <w:r w:rsidRPr="00D41342">
        <w:rPr>
          <w:rFonts w:ascii="Candara" w:eastAsia="Arial" w:hAnsi="Candara" w:cs="Arial"/>
          <w:sz w:val="24"/>
          <w:szCs w:val="24"/>
        </w:rPr>
        <w:t>r</w:t>
      </w:r>
      <w:r w:rsidRPr="00D41342">
        <w:rPr>
          <w:rFonts w:ascii="Candara" w:eastAsia="Arial" w:hAnsi="Candara" w:cs="Arial"/>
          <w:spacing w:val="-3"/>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r es</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la</w:t>
      </w:r>
      <w:r w:rsidRPr="00D41342">
        <w:rPr>
          <w:rFonts w:ascii="Candara" w:eastAsia="Arial" w:hAnsi="Candara" w:cs="Arial"/>
          <w:spacing w:val="1"/>
          <w:sz w:val="24"/>
          <w:szCs w:val="24"/>
        </w:rPr>
        <w:t>t</w:t>
      </w:r>
      <w:r w:rsidRPr="00D41342">
        <w:rPr>
          <w:rFonts w:ascii="Candara" w:eastAsia="Arial" w:hAnsi="Candara" w:cs="Arial"/>
          <w:sz w:val="24"/>
          <w:szCs w:val="24"/>
        </w:rPr>
        <w:t>io</w:t>
      </w:r>
      <w:r w:rsidRPr="00D41342">
        <w:rPr>
          <w:rFonts w:ascii="Candara" w:eastAsia="Arial" w:hAnsi="Candara" w:cs="Arial"/>
          <w:spacing w:val="-1"/>
          <w:sz w:val="24"/>
          <w:szCs w:val="24"/>
        </w:rPr>
        <w:t>n</w:t>
      </w:r>
      <w:r w:rsidRPr="00D41342">
        <w:rPr>
          <w:rFonts w:ascii="Candara" w:eastAsia="Arial" w:hAnsi="Candara" w:cs="Arial"/>
          <w:sz w:val="24"/>
          <w:szCs w:val="24"/>
        </w:rPr>
        <w:t>.</w:t>
      </w:r>
      <w:r w:rsidR="006673A6">
        <w:rPr>
          <w:rFonts w:ascii="Candara" w:eastAsia="Arial" w:hAnsi="Candara" w:cs="Arial"/>
          <w:sz w:val="24"/>
          <w:szCs w:val="24"/>
        </w:rPr>
        <w:t xml:space="preserve"> </w:t>
      </w:r>
      <w:r w:rsidR="006673A6" w:rsidRPr="00B576DF">
        <w:rPr>
          <w:rFonts w:ascii="Candara" w:eastAsia="Calibri" w:hAnsi="Candara" w:cstheme="minorHAnsi"/>
          <w:position w:val="1"/>
          <w:sz w:val="24"/>
          <w:szCs w:val="24"/>
        </w:rPr>
        <w:t xml:space="preserve">In some circumstances </w:t>
      </w:r>
      <w:r w:rsidR="006673A6">
        <w:rPr>
          <w:rFonts w:ascii="Candara" w:eastAsia="Calibri" w:hAnsi="Candara" w:cstheme="minorHAnsi"/>
          <w:position w:val="1"/>
          <w:sz w:val="24"/>
          <w:szCs w:val="24"/>
        </w:rPr>
        <w:t>there</w:t>
      </w:r>
      <w:r w:rsidR="006673A6" w:rsidRPr="00B576DF">
        <w:rPr>
          <w:rFonts w:ascii="Candara" w:eastAsia="Calibri" w:hAnsi="Candara" w:cstheme="minorHAnsi"/>
          <w:position w:val="1"/>
          <w:sz w:val="24"/>
          <w:szCs w:val="24"/>
        </w:rPr>
        <w:t xml:space="preserve"> is also a legal obligation (</w:t>
      </w:r>
      <w:r w:rsidR="00145064">
        <w:rPr>
          <w:rFonts w:ascii="Candara" w:eastAsia="Calibri" w:hAnsi="Candara" w:cstheme="minorHAnsi"/>
          <w:position w:val="1"/>
          <w:sz w:val="24"/>
          <w:szCs w:val="24"/>
        </w:rPr>
        <w:t>i.e</w:t>
      </w:r>
      <w:r w:rsidR="006673A6" w:rsidRPr="00B576DF">
        <w:rPr>
          <w:rFonts w:ascii="Candara" w:eastAsia="Calibri" w:hAnsi="Candara" w:cstheme="minorHAnsi"/>
          <w:position w:val="1"/>
          <w:sz w:val="24"/>
          <w:szCs w:val="24"/>
        </w:rPr>
        <w:t xml:space="preserve">. under </w:t>
      </w:r>
      <w:r w:rsidR="006673A6" w:rsidRPr="00B576DF">
        <w:rPr>
          <w:rFonts w:ascii="Candara" w:eastAsia="Calibri" w:hAnsi="Candara" w:cstheme="minorHAnsi"/>
          <w:sz w:val="24"/>
          <w:szCs w:val="24"/>
        </w:rPr>
        <w:t>Article 2 of the Human Rights Act 1998, if there is</w:t>
      </w:r>
      <w:r w:rsidR="006673A6" w:rsidRPr="00B576DF">
        <w:rPr>
          <w:rFonts w:ascii="Candara" w:eastAsia="Calibri" w:hAnsi="Candara" w:cstheme="minorHAnsi"/>
          <w:position w:val="1"/>
          <w:sz w:val="24"/>
          <w:szCs w:val="24"/>
        </w:rPr>
        <w:t xml:space="preserve"> </w:t>
      </w:r>
      <w:r w:rsidR="006673A6" w:rsidRPr="00B576DF">
        <w:rPr>
          <w:rFonts w:ascii="Candara" w:eastAsia="Calibri" w:hAnsi="Candara" w:cstheme="minorHAnsi"/>
          <w:position w:val="1"/>
          <w:sz w:val="24"/>
          <w:szCs w:val="24"/>
        </w:rPr>
        <w:lastRenderedPageBreak/>
        <w:t>a threat to life or of serious injury</w:t>
      </w:r>
      <w:r w:rsidR="006673A6" w:rsidRPr="00B576DF">
        <w:rPr>
          <w:rFonts w:ascii="Candara" w:eastAsia="Calibri" w:hAnsi="Candara" w:cstheme="minorHAnsi"/>
          <w:spacing w:val="5"/>
          <w:position w:val="1"/>
          <w:sz w:val="24"/>
          <w:szCs w:val="24"/>
        </w:rPr>
        <w:t xml:space="preserve"> staff employed with </w:t>
      </w:r>
      <w:r w:rsidR="00796370" w:rsidRPr="00B576DF">
        <w:rPr>
          <w:rFonts w:ascii="Candara" w:eastAsia="Calibri" w:hAnsi="Candara" w:cstheme="minorHAnsi"/>
          <w:spacing w:val="5"/>
          <w:position w:val="1"/>
          <w:sz w:val="24"/>
          <w:szCs w:val="24"/>
        </w:rPr>
        <w:t>taxpayer’s</w:t>
      </w:r>
      <w:r w:rsidR="006673A6" w:rsidRPr="00B576DF">
        <w:rPr>
          <w:rFonts w:ascii="Candara" w:eastAsia="Calibri" w:hAnsi="Candara" w:cstheme="minorHAnsi"/>
          <w:spacing w:val="5"/>
          <w:position w:val="1"/>
          <w:sz w:val="24"/>
          <w:szCs w:val="24"/>
        </w:rPr>
        <w:t xml:space="preserve"> money are legally obliged to intervene or physically restrain another person).</w:t>
      </w:r>
    </w:p>
    <w:p w14:paraId="75719860" w14:textId="77777777" w:rsidR="001E2FBD" w:rsidRPr="00D41342" w:rsidRDefault="001E2FBD" w:rsidP="00B3749F">
      <w:pPr>
        <w:spacing w:before="16" w:line="260" w:lineRule="exact"/>
        <w:jc w:val="both"/>
        <w:rPr>
          <w:rFonts w:ascii="Candara" w:hAnsi="Candara" w:cs="Arial"/>
          <w:sz w:val="26"/>
          <w:szCs w:val="26"/>
        </w:rPr>
      </w:pPr>
    </w:p>
    <w:p w14:paraId="75719861" w14:textId="77777777" w:rsidR="001E2FBD" w:rsidRPr="00D41342" w:rsidRDefault="00086025" w:rsidP="00B3749F">
      <w:pPr>
        <w:ind w:right="2633"/>
        <w:jc w:val="both"/>
        <w:rPr>
          <w:rFonts w:ascii="Candara" w:eastAsia="Arial" w:hAnsi="Candara" w:cs="Arial"/>
          <w:sz w:val="24"/>
          <w:szCs w:val="24"/>
        </w:rPr>
      </w:pPr>
      <w:r w:rsidRPr="00D41342">
        <w:rPr>
          <w:rFonts w:ascii="Candara" w:eastAsia="Arial" w:hAnsi="Candara" w:cs="Arial"/>
          <w:sz w:val="24"/>
          <w:szCs w:val="24"/>
        </w:rPr>
        <w:t>‘</w:t>
      </w:r>
      <w:r w:rsidRPr="00D41342">
        <w:rPr>
          <w:rFonts w:ascii="Candara" w:eastAsia="Arial" w:hAnsi="Candara" w:cs="Arial"/>
          <w:spacing w:val="-1"/>
          <w:sz w:val="24"/>
          <w:szCs w:val="24"/>
        </w:rPr>
        <w:t>R</w:t>
      </w:r>
      <w:r w:rsidRPr="00D41342">
        <w:rPr>
          <w:rFonts w:ascii="Candara" w:eastAsia="Arial" w:hAnsi="Candara" w:cs="Arial"/>
          <w:spacing w:val="1"/>
          <w:sz w:val="24"/>
          <w:szCs w:val="24"/>
        </w:rPr>
        <w:t>ea</w:t>
      </w:r>
      <w:r w:rsidRPr="00D41342">
        <w:rPr>
          <w:rFonts w:ascii="Candara" w:eastAsia="Arial" w:hAnsi="Candara" w:cs="Arial"/>
          <w:sz w:val="24"/>
          <w:szCs w:val="24"/>
        </w:rPr>
        <w:t>s</w:t>
      </w:r>
      <w:r w:rsidRPr="00D41342">
        <w:rPr>
          <w:rFonts w:ascii="Candara" w:eastAsia="Arial" w:hAnsi="Candara" w:cs="Arial"/>
          <w:spacing w:val="1"/>
          <w:sz w:val="24"/>
          <w:szCs w:val="24"/>
        </w:rPr>
        <w:t>on</w:t>
      </w:r>
      <w:r w:rsidRPr="00D41342">
        <w:rPr>
          <w:rFonts w:ascii="Candara" w:eastAsia="Arial" w:hAnsi="Candara" w:cs="Arial"/>
          <w:spacing w:val="-1"/>
          <w:sz w:val="24"/>
          <w:szCs w:val="24"/>
        </w:rPr>
        <w:t>a</w:t>
      </w:r>
      <w:r w:rsidRPr="00D41342">
        <w:rPr>
          <w:rFonts w:ascii="Candara" w:eastAsia="Arial" w:hAnsi="Candara" w:cs="Arial"/>
          <w:spacing w:val="1"/>
          <w:sz w:val="24"/>
          <w:szCs w:val="24"/>
        </w:rPr>
        <w:t>b</w:t>
      </w:r>
      <w:r w:rsidRPr="00D41342">
        <w:rPr>
          <w:rFonts w:ascii="Candara" w:eastAsia="Arial" w:hAnsi="Candara" w:cs="Arial"/>
          <w:sz w:val="24"/>
          <w:szCs w:val="24"/>
        </w:rPr>
        <w:t>le</w:t>
      </w:r>
      <w:r w:rsidRPr="00D41342">
        <w:rPr>
          <w:rFonts w:ascii="Candara" w:eastAsia="Arial" w:hAnsi="Candara" w:cs="Arial"/>
          <w:spacing w:val="-1"/>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rce’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z w:val="24"/>
          <w:szCs w:val="24"/>
        </w:rPr>
        <w:t>i</w:t>
      </w:r>
      <w:r w:rsidRPr="00D41342">
        <w:rPr>
          <w:rFonts w:ascii="Candara" w:eastAsia="Arial" w:hAnsi="Candara" w:cs="Arial"/>
          <w:spacing w:val="-2"/>
          <w:sz w:val="24"/>
          <w:szCs w:val="24"/>
        </w:rPr>
        <w:t>g</w:t>
      </w:r>
      <w:r w:rsidRPr="00D41342">
        <w:rPr>
          <w:rFonts w:ascii="Candara" w:eastAsia="Arial" w:hAnsi="Candara" w:cs="Arial"/>
          <w:spacing w:val="1"/>
          <w:sz w:val="24"/>
          <w:szCs w:val="24"/>
        </w:rPr>
        <w:t>h</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pp</w:t>
      </w:r>
      <w:r w:rsidRPr="00D41342">
        <w:rPr>
          <w:rFonts w:ascii="Candara" w:eastAsia="Arial" w:hAnsi="Candara" w:cs="Arial"/>
          <w:sz w:val="24"/>
          <w:szCs w:val="24"/>
        </w:rPr>
        <w:t>ro</w:t>
      </w:r>
      <w:r w:rsidRPr="00D41342">
        <w:rPr>
          <w:rFonts w:ascii="Candara" w:eastAsia="Arial" w:hAnsi="Candara" w:cs="Arial"/>
          <w:spacing w:val="1"/>
          <w:sz w:val="24"/>
          <w:szCs w:val="24"/>
        </w:rPr>
        <w:t>p</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a</w:t>
      </w:r>
      <w:r w:rsidRPr="00D41342">
        <w:rPr>
          <w:rFonts w:ascii="Candara" w:eastAsia="Arial" w:hAnsi="Candara" w:cs="Arial"/>
          <w:spacing w:val="-2"/>
          <w:sz w:val="24"/>
          <w:szCs w:val="24"/>
        </w:rPr>
        <w:t>t</w:t>
      </w:r>
      <w:r w:rsidRPr="00D41342">
        <w:rPr>
          <w:rFonts w:ascii="Candara" w:eastAsia="Arial" w:hAnsi="Candara" w:cs="Arial"/>
          <w:sz w:val="24"/>
          <w:szCs w:val="24"/>
        </w:rPr>
        <w:t>e</w:t>
      </w:r>
      <w:r w:rsidRPr="00D41342">
        <w:rPr>
          <w:rFonts w:ascii="Candara" w:eastAsia="Arial" w:hAnsi="Candara" w:cs="Arial"/>
          <w:spacing w:val="1"/>
          <w:sz w:val="24"/>
          <w:szCs w:val="24"/>
        </w:rPr>
        <w:t xml:space="preserve"> 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3"/>
          <w:sz w:val="24"/>
          <w:szCs w:val="24"/>
        </w:rPr>
        <w:t>y</w:t>
      </w:r>
      <w:r w:rsidRPr="00D41342">
        <w:rPr>
          <w:rFonts w:ascii="Candara" w:eastAsia="Arial" w:hAnsi="Candara" w:cs="Arial"/>
          <w:sz w:val="24"/>
          <w:szCs w:val="24"/>
        </w:rPr>
        <w:t>:</w:t>
      </w:r>
    </w:p>
    <w:p w14:paraId="75719862" w14:textId="7C930470" w:rsidR="001E2FBD" w:rsidRPr="007D68EF" w:rsidRDefault="00086025" w:rsidP="007D68EF">
      <w:pPr>
        <w:pStyle w:val="ListParagraph"/>
        <w:numPr>
          <w:ilvl w:val="0"/>
          <w:numId w:val="25"/>
        </w:numPr>
        <w:ind w:right="80"/>
        <w:jc w:val="both"/>
        <w:rPr>
          <w:rFonts w:ascii="Candara" w:eastAsia="Arial" w:hAnsi="Candara" w:cs="Arial"/>
          <w:sz w:val="24"/>
          <w:szCs w:val="24"/>
        </w:rPr>
      </w:pPr>
      <w:r w:rsidRPr="007D68EF">
        <w:rPr>
          <w:rFonts w:ascii="Candara" w:eastAsia="Arial" w:hAnsi="Candara" w:cs="Arial"/>
          <w:spacing w:val="6"/>
          <w:sz w:val="24"/>
          <w:szCs w:val="24"/>
        </w:rPr>
        <w:t>W</w:t>
      </w:r>
      <w:r w:rsidRPr="007D68EF">
        <w:rPr>
          <w:rFonts w:ascii="Candara" w:eastAsia="Arial" w:hAnsi="Candara" w:cs="Arial"/>
          <w:spacing w:val="-1"/>
          <w:sz w:val="24"/>
          <w:szCs w:val="24"/>
        </w:rPr>
        <w:t>he</w:t>
      </w:r>
      <w:r w:rsidRPr="007D68EF">
        <w:rPr>
          <w:rFonts w:ascii="Candara" w:eastAsia="Arial" w:hAnsi="Candara" w:cs="Arial"/>
          <w:sz w:val="24"/>
          <w:szCs w:val="24"/>
        </w:rPr>
        <w:t xml:space="preserve">re </w:t>
      </w:r>
      <w:r w:rsidRPr="007D68EF">
        <w:rPr>
          <w:rFonts w:ascii="Candara" w:eastAsia="Arial" w:hAnsi="Candara" w:cs="Arial"/>
          <w:spacing w:val="1"/>
          <w:sz w:val="24"/>
          <w:szCs w:val="24"/>
        </w:rPr>
        <w:t>a</w:t>
      </w:r>
      <w:r w:rsidRPr="007D68EF">
        <w:rPr>
          <w:rFonts w:ascii="Candara" w:eastAsia="Arial" w:hAnsi="Candara" w:cs="Arial"/>
          <w:sz w:val="24"/>
          <w:szCs w:val="24"/>
        </w:rPr>
        <w:t>cti</w:t>
      </w:r>
      <w:r w:rsidRPr="007D68EF">
        <w:rPr>
          <w:rFonts w:ascii="Candara" w:eastAsia="Arial" w:hAnsi="Candara" w:cs="Arial"/>
          <w:spacing w:val="-1"/>
          <w:sz w:val="24"/>
          <w:szCs w:val="24"/>
        </w:rPr>
        <w:t>o</w:t>
      </w:r>
      <w:r w:rsidRPr="007D68EF">
        <w:rPr>
          <w:rFonts w:ascii="Candara" w:eastAsia="Arial" w:hAnsi="Candara" w:cs="Arial"/>
          <w:sz w:val="24"/>
          <w:szCs w:val="24"/>
        </w:rPr>
        <w:t>n</w:t>
      </w:r>
      <w:r w:rsidRPr="007D68EF">
        <w:rPr>
          <w:rFonts w:ascii="Candara" w:eastAsia="Arial" w:hAnsi="Candara" w:cs="Arial"/>
          <w:spacing w:val="3"/>
          <w:sz w:val="24"/>
          <w:szCs w:val="24"/>
        </w:rPr>
        <w:t xml:space="preserve"> </w:t>
      </w:r>
      <w:r w:rsidRPr="007D68EF">
        <w:rPr>
          <w:rFonts w:ascii="Candara" w:eastAsia="Arial" w:hAnsi="Candara" w:cs="Arial"/>
          <w:sz w:val="24"/>
          <w:szCs w:val="24"/>
        </w:rPr>
        <w:t>is</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ne</w:t>
      </w:r>
      <w:r w:rsidRPr="007D68EF">
        <w:rPr>
          <w:rFonts w:ascii="Candara" w:eastAsia="Arial" w:hAnsi="Candara" w:cs="Arial"/>
          <w:sz w:val="24"/>
          <w:szCs w:val="24"/>
        </w:rPr>
        <w:t>c</w:t>
      </w:r>
      <w:r w:rsidRPr="007D68EF">
        <w:rPr>
          <w:rFonts w:ascii="Candara" w:eastAsia="Arial" w:hAnsi="Candara" w:cs="Arial"/>
          <w:spacing w:val="-1"/>
          <w:sz w:val="24"/>
          <w:szCs w:val="24"/>
        </w:rPr>
        <w:t>e</w:t>
      </w:r>
      <w:r w:rsidRPr="007D68EF">
        <w:rPr>
          <w:rFonts w:ascii="Candara" w:eastAsia="Arial" w:hAnsi="Candara" w:cs="Arial"/>
          <w:sz w:val="24"/>
          <w:szCs w:val="24"/>
        </w:rPr>
        <w:t>ss</w:t>
      </w:r>
      <w:r w:rsidRPr="007D68EF">
        <w:rPr>
          <w:rFonts w:ascii="Candara" w:eastAsia="Arial" w:hAnsi="Candara" w:cs="Arial"/>
          <w:spacing w:val="1"/>
          <w:sz w:val="24"/>
          <w:szCs w:val="24"/>
        </w:rPr>
        <w:t>a</w:t>
      </w:r>
      <w:r w:rsidRPr="007D68EF">
        <w:rPr>
          <w:rFonts w:ascii="Candara" w:eastAsia="Arial" w:hAnsi="Candara" w:cs="Arial"/>
          <w:spacing w:val="2"/>
          <w:sz w:val="24"/>
          <w:szCs w:val="24"/>
        </w:rPr>
        <w:t>r</w:t>
      </w:r>
      <w:r w:rsidRPr="007D68EF">
        <w:rPr>
          <w:rFonts w:ascii="Candara" w:eastAsia="Arial" w:hAnsi="Candara" w:cs="Arial"/>
          <w:sz w:val="24"/>
          <w:szCs w:val="24"/>
        </w:rPr>
        <w:t>y in</w:t>
      </w:r>
      <w:r w:rsidRPr="007D68EF">
        <w:rPr>
          <w:rFonts w:ascii="Candara" w:eastAsia="Arial" w:hAnsi="Candara" w:cs="Arial"/>
          <w:spacing w:val="3"/>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e</w:t>
      </w:r>
      <w:r w:rsidRPr="007D68EF">
        <w:rPr>
          <w:rFonts w:ascii="Candara" w:eastAsia="Arial" w:hAnsi="Candara" w:cs="Arial"/>
          <w:sz w:val="24"/>
          <w:szCs w:val="24"/>
        </w:rPr>
        <w:t>l</w:t>
      </w:r>
      <w:r w:rsidRPr="007D68EF">
        <w:rPr>
          <w:rFonts w:ascii="Candara" w:eastAsia="Arial" w:hAnsi="Candara" w:cs="Arial"/>
          <w:spacing w:val="4"/>
          <w:sz w:val="24"/>
          <w:szCs w:val="24"/>
        </w:rPr>
        <w:t>f</w:t>
      </w:r>
      <w:r w:rsidRPr="007D68EF">
        <w:rPr>
          <w:rFonts w:ascii="Candara" w:eastAsia="Arial" w:hAnsi="Candara" w:cs="Arial"/>
          <w:spacing w:val="-1"/>
          <w:sz w:val="24"/>
          <w:szCs w:val="24"/>
        </w:rPr>
        <w:t>-</w:t>
      </w:r>
      <w:r w:rsidRPr="007D68EF">
        <w:rPr>
          <w:rFonts w:ascii="Candara" w:eastAsia="Arial" w:hAnsi="Candara" w:cs="Arial"/>
          <w:spacing w:val="1"/>
          <w:sz w:val="24"/>
          <w:szCs w:val="24"/>
        </w:rPr>
        <w:t>d</w:t>
      </w:r>
      <w:r w:rsidRPr="007D68EF">
        <w:rPr>
          <w:rFonts w:ascii="Candara" w:eastAsia="Arial" w:hAnsi="Candara" w:cs="Arial"/>
          <w:spacing w:val="-1"/>
          <w:sz w:val="24"/>
          <w:szCs w:val="24"/>
        </w:rPr>
        <w:t>e</w:t>
      </w:r>
      <w:r w:rsidRPr="007D68EF">
        <w:rPr>
          <w:rFonts w:ascii="Candara" w:eastAsia="Arial" w:hAnsi="Candara" w:cs="Arial"/>
          <w:sz w:val="24"/>
          <w:szCs w:val="24"/>
        </w:rPr>
        <w:t>f</w:t>
      </w:r>
      <w:r w:rsidRPr="007D68EF">
        <w:rPr>
          <w:rFonts w:ascii="Candara" w:eastAsia="Arial" w:hAnsi="Candara" w:cs="Arial"/>
          <w:spacing w:val="1"/>
          <w:sz w:val="24"/>
          <w:szCs w:val="24"/>
        </w:rPr>
        <w:t>en</w:t>
      </w:r>
      <w:r w:rsidRPr="007D68EF">
        <w:rPr>
          <w:rFonts w:ascii="Candara" w:eastAsia="Arial" w:hAnsi="Candara" w:cs="Arial"/>
          <w:sz w:val="24"/>
          <w:szCs w:val="24"/>
        </w:rPr>
        <w:t>ce</w:t>
      </w:r>
      <w:r w:rsidRPr="007D68EF">
        <w:rPr>
          <w:rFonts w:ascii="Candara" w:eastAsia="Arial" w:hAnsi="Candara" w:cs="Arial"/>
          <w:spacing w:val="1"/>
          <w:sz w:val="24"/>
          <w:szCs w:val="24"/>
        </w:rPr>
        <w:t xml:space="preserve"> o</w:t>
      </w:r>
      <w:r w:rsidRPr="007D68EF">
        <w:rPr>
          <w:rFonts w:ascii="Candara" w:eastAsia="Arial" w:hAnsi="Candara" w:cs="Arial"/>
          <w:sz w:val="24"/>
          <w:szCs w:val="24"/>
        </w:rPr>
        <w:t>r</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be</w:t>
      </w:r>
      <w:r w:rsidRPr="007D68EF">
        <w:rPr>
          <w:rFonts w:ascii="Candara" w:eastAsia="Arial" w:hAnsi="Candara" w:cs="Arial"/>
          <w:sz w:val="24"/>
          <w:szCs w:val="24"/>
        </w:rPr>
        <w:t>c</w:t>
      </w:r>
      <w:r w:rsidRPr="007D68EF">
        <w:rPr>
          <w:rFonts w:ascii="Candara" w:eastAsia="Arial" w:hAnsi="Candara" w:cs="Arial"/>
          <w:spacing w:val="1"/>
          <w:sz w:val="24"/>
          <w:szCs w:val="24"/>
        </w:rPr>
        <w:t>au</w:t>
      </w:r>
      <w:r w:rsidRPr="007D68EF">
        <w:rPr>
          <w:rFonts w:ascii="Candara" w:eastAsia="Arial" w:hAnsi="Candara" w:cs="Arial"/>
          <w:spacing w:val="-2"/>
          <w:sz w:val="24"/>
          <w:szCs w:val="24"/>
        </w:rPr>
        <w:t>s</w:t>
      </w:r>
      <w:r w:rsidRPr="007D68EF">
        <w:rPr>
          <w:rFonts w:ascii="Candara" w:eastAsia="Arial" w:hAnsi="Candara" w:cs="Arial"/>
          <w:sz w:val="24"/>
          <w:szCs w:val="24"/>
        </w:rPr>
        <w:t>e</w:t>
      </w:r>
      <w:r w:rsidRPr="007D68EF">
        <w:rPr>
          <w:rFonts w:ascii="Candara" w:eastAsia="Arial" w:hAnsi="Candara" w:cs="Arial"/>
          <w:spacing w:val="3"/>
          <w:sz w:val="24"/>
          <w:szCs w:val="24"/>
        </w:rPr>
        <w:t xml:space="preserve"> </w:t>
      </w:r>
      <w:r w:rsidRPr="007D68EF">
        <w:rPr>
          <w:rFonts w:ascii="Candara" w:eastAsia="Arial" w:hAnsi="Candara" w:cs="Arial"/>
          <w:sz w:val="24"/>
          <w:szCs w:val="24"/>
        </w:rPr>
        <w:t>t</w:t>
      </w:r>
      <w:r w:rsidRPr="007D68EF">
        <w:rPr>
          <w:rFonts w:ascii="Candara" w:eastAsia="Arial" w:hAnsi="Candara" w:cs="Arial"/>
          <w:spacing w:val="-1"/>
          <w:sz w:val="24"/>
          <w:szCs w:val="24"/>
        </w:rPr>
        <w:t>h</w:t>
      </w:r>
      <w:r w:rsidRPr="007D68EF">
        <w:rPr>
          <w:rFonts w:ascii="Candara" w:eastAsia="Arial" w:hAnsi="Candara" w:cs="Arial"/>
          <w:spacing w:val="1"/>
          <w:sz w:val="24"/>
          <w:szCs w:val="24"/>
        </w:rPr>
        <w:t>e</w:t>
      </w:r>
      <w:r w:rsidRPr="007D68EF">
        <w:rPr>
          <w:rFonts w:ascii="Candara" w:eastAsia="Arial" w:hAnsi="Candara" w:cs="Arial"/>
          <w:sz w:val="24"/>
          <w:szCs w:val="24"/>
        </w:rPr>
        <w:t>re</w:t>
      </w:r>
      <w:r w:rsidRPr="007D68EF">
        <w:rPr>
          <w:rFonts w:ascii="Candara" w:eastAsia="Arial" w:hAnsi="Candara" w:cs="Arial"/>
          <w:spacing w:val="3"/>
          <w:sz w:val="24"/>
          <w:szCs w:val="24"/>
        </w:rPr>
        <w:t xml:space="preserve"> </w:t>
      </w:r>
      <w:r w:rsidRPr="007D68EF">
        <w:rPr>
          <w:rFonts w:ascii="Candara" w:eastAsia="Arial" w:hAnsi="Candara" w:cs="Arial"/>
          <w:sz w:val="24"/>
          <w:szCs w:val="24"/>
        </w:rPr>
        <w:t xml:space="preserve">is </w:t>
      </w:r>
      <w:r w:rsidRPr="007D68EF">
        <w:rPr>
          <w:rFonts w:ascii="Candara" w:eastAsia="Arial" w:hAnsi="Candara" w:cs="Arial"/>
          <w:spacing w:val="1"/>
          <w:sz w:val="24"/>
          <w:szCs w:val="24"/>
        </w:rPr>
        <w:t>a</w:t>
      </w:r>
      <w:r w:rsidRPr="007D68EF">
        <w:rPr>
          <w:rFonts w:ascii="Candara" w:eastAsia="Arial" w:hAnsi="Candara" w:cs="Arial"/>
          <w:sz w:val="24"/>
          <w:szCs w:val="24"/>
        </w:rPr>
        <w:t>n i</w:t>
      </w:r>
      <w:r w:rsidRPr="007D68EF">
        <w:rPr>
          <w:rFonts w:ascii="Candara" w:eastAsia="Arial" w:hAnsi="Candara" w:cs="Arial"/>
          <w:spacing w:val="1"/>
          <w:sz w:val="24"/>
          <w:szCs w:val="24"/>
        </w:rPr>
        <w:t>mm</w:t>
      </w:r>
      <w:r w:rsidRPr="007D68EF">
        <w:rPr>
          <w:rFonts w:ascii="Candara" w:eastAsia="Arial" w:hAnsi="Candara" w:cs="Arial"/>
          <w:sz w:val="24"/>
          <w:szCs w:val="24"/>
        </w:rPr>
        <w:t>i</w:t>
      </w:r>
      <w:r w:rsidRPr="007D68EF">
        <w:rPr>
          <w:rFonts w:ascii="Candara" w:eastAsia="Arial" w:hAnsi="Candara" w:cs="Arial"/>
          <w:spacing w:val="-2"/>
          <w:sz w:val="24"/>
          <w:szCs w:val="24"/>
        </w:rPr>
        <w:t>n</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2"/>
          <w:sz w:val="24"/>
          <w:szCs w:val="24"/>
        </w:rPr>
        <w:t xml:space="preserve"> </w:t>
      </w:r>
      <w:r w:rsidRPr="007D68EF">
        <w:rPr>
          <w:rFonts w:ascii="Candara" w:eastAsia="Arial" w:hAnsi="Candara" w:cs="Arial"/>
          <w:sz w:val="24"/>
          <w:szCs w:val="24"/>
        </w:rPr>
        <w:t>r</w:t>
      </w:r>
      <w:r w:rsidRPr="007D68EF">
        <w:rPr>
          <w:rFonts w:ascii="Candara" w:eastAsia="Arial" w:hAnsi="Candara" w:cs="Arial"/>
          <w:spacing w:val="-1"/>
          <w:sz w:val="24"/>
          <w:szCs w:val="24"/>
        </w:rPr>
        <w:t>i</w:t>
      </w:r>
      <w:r w:rsidRPr="007D68EF">
        <w:rPr>
          <w:rFonts w:ascii="Candara" w:eastAsia="Arial" w:hAnsi="Candara" w:cs="Arial"/>
          <w:sz w:val="24"/>
          <w:szCs w:val="24"/>
        </w:rPr>
        <w:t xml:space="preserve">sk </w:t>
      </w:r>
      <w:r w:rsidRPr="007D68EF">
        <w:rPr>
          <w:rFonts w:ascii="Candara" w:eastAsia="Arial" w:hAnsi="Candara" w:cs="Arial"/>
          <w:spacing w:val="1"/>
          <w:sz w:val="24"/>
          <w:szCs w:val="24"/>
        </w:rPr>
        <w:t>o</w:t>
      </w:r>
      <w:r w:rsidR="007C1303" w:rsidRPr="007D68EF">
        <w:rPr>
          <w:rFonts w:ascii="Candara" w:eastAsia="Arial" w:hAnsi="Candara" w:cs="Arial"/>
          <w:sz w:val="24"/>
          <w:szCs w:val="24"/>
        </w:rPr>
        <w:t>f</w:t>
      </w:r>
      <w:r w:rsidRPr="007D68EF">
        <w:rPr>
          <w:rFonts w:ascii="Candara" w:eastAsia="Arial" w:hAnsi="Candara" w:cs="Arial"/>
          <w:sz w:val="24"/>
          <w:szCs w:val="24"/>
        </w:rPr>
        <w:t xml:space="preserve"> </w:t>
      </w:r>
      <w:r w:rsidRPr="007D68EF">
        <w:rPr>
          <w:rFonts w:ascii="Candara" w:eastAsia="Arial" w:hAnsi="Candara" w:cs="Arial"/>
          <w:spacing w:val="-1"/>
          <w:sz w:val="24"/>
          <w:szCs w:val="24"/>
        </w:rPr>
        <w:t>i</w:t>
      </w:r>
      <w:r w:rsidRPr="007D68EF">
        <w:rPr>
          <w:rFonts w:ascii="Candara" w:eastAsia="Arial" w:hAnsi="Candara" w:cs="Arial"/>
          <w:spacing w:val="1"/>
          <w:sz w:val="24"/>
          <w:szCs w:val="24"/>
        </w:rPr>
        <w:t>n</w:t>
      </w:r>
      <w:r w:rsidRPr="007D68EF">
        <w:rPr>
          <w:rFonts w:ascii="Candara" w:eastAsia="Arial" w:hAnsi="Candara" w:cs="Arial"/>
          <w:sz w:val="24"/>
          <w:szCs w:val="24"/>
        </w:rPr>
        <w:t>jur</w:t>
      </w:r>
      <w:r w:rsidRPr="007D68EF">
        <w:rPr>
          <w:rFonts w:ascii="Candara" w:eastAsia="Arial" w:hAnsi="Candara" w:cs="Arial"/>
          <w:spacing w:val="-3"/>
          <w:sz w:val="24"/>
          <w:szCs w:val="24"/>
        </w:rPr>
        <w:t>y</w:t>
      </w:r>
      <w:r w:rsidR="007C1303" w:rsidRPr="007D68EF">
        <w:rPr>
          <w:rFonts w:ascii="Candara" w:eastAsia="Arial" w:hAnsi="Candara" w:cs="Arial"/>
          <w:spacing w:val="-3"/>
          <w:sz w:val="24"/>
          <w:szCs w:val="24"/>
        </w:rPr>
        <w:t xml:space="preserve"> to any person</w:t>
      </w:r>
      <w:r w:rsidRPr="007D68EF">
        <w:rPr>
          <w:rFonts w:ascii="Candara" w:eastAsia="Arial" w:hAnsi="Candara" w:cs="Arial"/>
          <w:sz w:val="24"/>
          <w:szCs w:val="24"/>
        </w:rPr>
        <w:t>;</w:t>
      </w:r>
    </w:p>
    <w:p w14:paraId="75719863" w14:textId="01BB2244" w:rsidR="001E2FBD" w:rsidRPr="007D68EF" w:rsidRDefault="00086025" w:rsidP="007D68EF">
      <w:pPr>
        <w:pStyle w:val="ListParagraph"/>
        <w:numPr>
          <w:ilvl w:val="0"/>
          <w:numId w:val="25"/>
        </w:numPr>
        <w:ind w:right="86"/>
        <w:jc w:val="both"/>
        <w:rPr>
          <w:rFonts w:ascii="Candara" w:eastAsia="Arial" w:hAnsi="Candara" w:cs="Arial"/>
          <w:sz w:val="24"/>
          <w:szCs w:val="24"/>
        </w:rPr>
      </w:pPr>
      <w:r w:rsidRPr="007D68EF">
        <w:rPr>
          <w:rFonts w:ascii="Candara" w:eastAsia="Arial" w:hAnsi="Candara" w:cs="Arial"/>
          <w:spacing w:val="6"/>
          <w:sz w:val="24"/>
          <w:szCs w:val="24"/>
        </w:rPr>
        <w:t>W</w:t>
      </w:r>
      <w:r w:rsidRPr="007D68EF">
        <w:rPr>
          <w:rFonts w:ascii="Candara" w:eastAsia="Arial" w:hAnsi="Candara" w:cs="Arial"/>
          <w:spacing w:val="-1"/>
          <w:sz w:val="24"/>
          <w:szCs w:val="24"/>
        </w:rPr>
        <w:t>he</w:t>
      </w:r>
      <w:r w:rsidRPr="007D68EF">
        <w:rPr>
          <w:rFonts w:ascii="Candara" w:eastAsia="Arial" w:hAnsi="Candara" w:cs="Arial"/>
          <w:sz w:val="24"/>
          <w:szCs w:val="24"/>
        </w:rPr>
        <w:t>re</w:t>
      </w:r>
      <w:r w:rsidRPr="007D68EF">
        <w:rPr>
          <w:rFonts w:ascii="Candara" w:eastAsia="Arial" w:hAnsi="Candara" w:cs="Arial"/>
          <w:spacing w:val="25"/>
          <w:sz w:val="24"/>
          <w:szCs w:val="24"/>
        </w:rPr>
        <w:t xml:space="preserve"> </w:t>
      </w:r>
      <w:r w:rsidRPr="007D68EF">
        <w:rPr>
          <w:rFonts w:ascii="Candara" w:eastAsia="Arial" w:hAnsi="Candara" w:cs="Arial"/>
          <w:spacing w:val="-2"/>
          <w:sz w:val="24"/>
          <w:szCs w:val="24"/>
        </w:rPr>
        <w:t>t</w:t>
      </w:r>
      <w:r w:rsidRPr="007D68EF">
        <w:rPr>
          <w:rFonts w:ascii="Candara" w:eastAsia="Arial" w:hAnsi="Candara" w:cs="Arial"/>
          <w:spacing w:val="1"/>
          <w:sz w:val="24"/>
          <w:szCs w:val="24"/>
        </w:rPr>
        <w:t>he</w:t>
      </w:r>
      <w:r w:rsidRPr="007D68EF">
        <w:rPr>
          <w:rFonts w:ascii="Candara" w:eastAsia="Arial" w:hAnsi="Candara" w:cs="Arial"/>
          <w:sz w:val="24"/>
          <w:szCs w:val="24"/>
        </w:rPr>
        <w:t>re</w:t>
      </w:r>
      <w:r w:rsidRPr="007D68EF">
        <w:rPr>
          <w:rFonts w:ascii="Candara" w:eastAsia="Arial" w:hAnsi="Candara" w:cs="Arial"/>
          <w:spacing w:val="25"/>
          <w:sz w:val="24"/>
          <w:szCs w:val="24"/>
        </w:rPr>
        <w:t xml:space="preserve"> </w:t>
      </w:r>
      <w:r w:rsidRPr="007D68EF">
        <w:rPr>
          <w:rFonts w:ascii="Candara" w:eastAsia="Arial" w:hAnsi="Candara" w:cs="Arial"/>
          <w:sz w:val="24"/>
          <w:szCs w:val="24"/>
        </w:rPr>
        <w:t>is</w:t>
      </w:r>
      <w:r w:rsidRPr="007D68EF">
        <w:rPr>
          <w:rFonts w:ascii="Candara" w:eastAsia="Arial" w:hAnsi="Candara" w:cs="Arial"/>
          <w:spacing w:val="24"/>
          <w:sz w:val="24"/>
          <w:szCs w:val="24"/>
        </w:rPr>
        <w:t xml:space="preserve"> </w:t>
      </w:r>
      <w:r w:rsidRPr="007D68EF">
        <w:rPr>
          <w:rFonts w:ascii="Candara" w:eastAsia="Arial" w:hAnsi="Candara" w:cs="Arial"/>
          <w:sz w:val="24"/>
          <w:szCs w:val="24"/>
        </w:rPr>
        <w:t>a</w:t>
      </w:r>
      <w:r w:rsidRPr="007D68EF">
        <w:rPr>
          <w:rFonts w:ascii="Candara" w:eastAsia="Arial" w:hAnsi="Candara" w:cs="Arial"/>
          <w:spacing w:val="25"/>
          <w:sz w:val="24"/>
          <w:szCs w:val="24"/>
        </w:rPr>
        <w:t xml:space="preserve"> </w:t>
      </w:r>
      <w:r w:rsidRPr="007D68EF">
        <w:rPr>
          <w:rFonts w:ascii="Candara" w:eastAsia="Arial" w:hAnsi="Candara" w:cs="Arial"/>
          <w:spacing w:val="1"/>
          <w:sz w:val="24"/>
          <w:szCs w:val="24"/>
        </w:rPr>
        <w:t>de</w:t>
      </w:r>
      <w:r w:rsidRPr="007D68EF">
        <w:rPr>
          <w:rFonts w:ascii="Candara" w:eastAsia="Arial" w:hAnsi="Candara" w:cs="Arial"/>
          <w:spacing w:val="-2"/>
          <w:sz w:val="24"/>
          <w:szCs w:val="24"/>
        </w:rPr>
        <w:t>v</w:t>
      </w:r>
      <w:r w:rsidRPr="007D68EF">
        <w:rPr>
          <w:rFonts w:ascii="Candara" w:eastAsia="Arial" w:hAnsi="Candara" w:cs="Arial"/>
          <w:spacing w:val="1"/>
          <w:sz w:val="24"/>
          <w:szCs w:val="24"/>
        </w:rPr>
        <w:t>e</w:t>
      </w:r>
      <w:r w:rsidRPr="007D68EF">
        <w:rPr>
          <w:rFonts w:ascii="Candara" w:eastAsia="Arial" w:hAnsi="Candara" w:cs="Arial"/>
          <w:sz w:val="24"/>
          <w:szCs w:val="24"/>
        </w:rPr>
        <w:t>lo</w:t>
      </w:r>
      <w:r w:rsidRPr="007D68EF">
        <w:rPr>
          <w:rFonts w:ascii="Candara" w:eastAsia="Arial" w:hAnsi="Candara" w:cs="Arial"/>
          <w:spacing w:val="1"/>
          <w:sz w:val="24"/>
          <w:szCs w:val="24"/>
        </w:rPr>
        <w:t>p</w:t>
      </w:r>
      <w:r w:rsidRPr="007D68EF">
        <w:rPr>
          <w:rFonts w:ascii="Candara" w:eastAsia="Arial" w:hAnsi="Candara" w:cs="Arial"/>
          <w:sz w:val="24"/>
          <w:szCs w:val="24"/>
        </w:rPr>
        <w:t>ing</w:t>
      </w:r>
      <w:r w:rsidRPr="007D68EF">
        <w:rPr>
          <w:rFonts w:ascii="Candara" w:eastAsia="Arial" w:hAnsi="Candara" w:cs="Arial"/>
          <w:spacing w:val="26"/>
          <w:sz w:val="24"/>
          <w:szCs w:val="24"/>
        </w:rPr>
        <w:t xml:space="preserve"> </w:t>
      </w:r>
      <w:r w:rsidRPr="007D68EF">
        <w:rPr>
          <w:rFonts w:ascii="Candara" w:eastAsia="Arial" w:hAnsi="Candara" w:cs="Arial"/>
          <w:sz w:val="24"/>
          <w:szCs w:val="24"/>
        </w:rPr>
        <w:t>r</w:t>
      </w:r>
      <w:r w:rsidRPr="007D68EF">
        <w:rPr>
          <w:rFonts w:ascii="Candara" w:eastAsia="Arial" w:hAnsi="Candara" w:cs="Arial"/>
          <w:spacing w:val="-1"/>
          <w:sz w:val="24"/>
          <w:szCs w:val="24"/>
        </w:rPr>
        <w:t>i</w:t>
      </w:r>
      <w:r w:rsidRPr="007D68EF">
        <w:rPr>
          <w:rFonts w:ascii="Candara" w:eastAsia="Arial" w:hAnsi="Candara" w:cs="Arial"/>
          <w:sz w:val="24"/>
          <w:szCs w:val="24"/>
        </w:rPr>
        <w:t>sk</w:t>
      </w:r>
      <w:r w:rsidRPr="007D68EF">
        <w:rPr>
          <w:rFonts w:ascii="Candara" w:eastAsia="Arial" w:hAnsi="Candara" w:cs="Arial"/>
          <w:spacing w:val="24"/>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f</w:t>
      </w:r>
      <w:r w:rsidRPr="007D68EF">
        <w:rPr>
          <w:rFonts w:ascii="Candara" w:eastAsia="Arial" w:hAnsi="Candara" w:cs="Arial"/>
          <w:spacing w:val="29"/>
          <w:sz w:val="24"/>
          <w:szCs w:val="24"/>
        </w:rPr>
        <w:t xml:space="preserve"> </w:t>
      </w:r>
      <w:r w:rsidRPr="007D68EF">
        <w:rPr>
          <w:rFonts w:ascii="Candara" w:eastAsia="Arial" w:hAnsi="Candara" w:cs="Arial"/>
          <w:spacing w:val="-3"/>
          <w:sz w:val="24"/>
          <w:szCs w:val="24"/>
        </w:rPr>
        <w:t>i</w:t>
      </w:r>
      <w:r w:rsidRPr="007D68EF">
        <w:rPr>
          <w:rFonts w:ascii="Candara" w:eastAsia="Arial" w:hAnsi="Candara" w:cs="Arial"/>
          <w:spacing w:val="1"/>
          <w:sz w:val="24"/>
          <w:szCs w:val="24"/>
        </w:rPr>
        <w:t>n</w:t>
      </w:r>
      <w:r w:rsidRPr="007D68EF">
        <w:rPr>
          <w:rFonts w:ascii="Candara" w:eastAsia="Arial" w:hAnsi="Candara" w:cs="Arial"/>
          <w:sz w:val="24"/>
          <w:szCs w:val="24"/>
        </w:rPr>
        <w:t>jur</w:t>
      </w:r>
      <w:r w:rsidRPr="007D68EF">
        <w:rPr>
          <w:rFonts w:ascii="Candara" w:eastAsia="Arial" w:hAnsi="Candara" w:cs="Arial"/>
          <w:spacing w:val="-3"/>
          <w:sz w:val="24"/>
          <w:szCs w:val="24"/>
        </w:rPr>
        <w:t>y</w:t>
      </w:r>
      <w:r w:rsidRPr="007D68EF">
        <w:rPr>
          <w:rFonts w:ascii="Candara" w:eastAsia="Arial" w:hAnsi="Candara" w:cs="Arial"/>
          <w:sz w:val="24"/>
          <w:szCs w:val="24"/>
        </w:rPr>
        <w:t>,</w:t>
      </w:r>
      <w:r w:rsidRPr="007D68EF">
        <w:rPr>
          <w:rFonts w:ascii="Candara" w:eastAsia="Arial" w:hAnsi="Candara" w:cs="Arial"/>
          <w:spacing w:val="27"/>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r</w:t>
      </w:r>
      <w:r w:rsidRPr="007D68EF">
        <w:rPr>
          <w:rFonts w:ascii="Candara" w:eastAsia="Arial" w:hAnsi="Candara" w:cs="Arial"/>
          <w:spacing w:val="26"/>
          <w:sz w:val="24"/>
          <w:szCs w:val="24"/>
        </w:rPr>
        <w:t xml:space="preserve"> </w:t>
      </w:r>
      <w:r w:rsidRPr="007D68EF">
        <w:rPr>
          <w:rFonts w:ascii="Candara" w:eastAsia="Arial" w:hAnsi="Candara" w:cs="Arial"/>
          <w:sz w:val="24"/>
          <w:szCs w:val="24"/>
        </w:rPr>
        <w:t>si</w:t>
      </w:r>
      <w:r w:rsidRPr="007D68EF">
        <w:rPr>
          <w:rFonts w:ascii="Candara" w:eastAsia="Arial" w:hAnsi="Candara" w:cs="Arial"/>
          <w:spacing w:val="-2"/>
          <w:sz w:val="24"/>
          <w:szCs w:val="24"/>
        </w:rPr>
        <w:t>g</w:t>
      </w:r>
      <w:r w:rsidRPr="007D68EF">
        <w:rPr>
          <w:rFonts w:ascii="Candara" w:eastAsia="Arial" w:hAnsi="Candara" w:cs="Arial"/>
          <w:spacing w:val="1"/>
          <w:sz w:val="24"/>
          <w:szCs w:val="24"/>
        </w:rPr>
        <w:t>n</w:t>
      </w:r>
      <w:r w:rsidRPr="007D68EF">
        <w:rPr>
          <w:rFonts w:ascii="Candara" w:eastAsia="Arial" w:hAnsi="Candara" w:cs="Arial"/>
          <w:spacing w:val="-3"/>
          <w:sz w:val="24"/>
          <w:szCs w:val="24"/>
        </w:rPr>
        <w:t>i</w:t>
      </w:r>
      <w:r w:rsidRPr="007D68EF">
        <w:rPr>
          <w:rFonts w:ascii="Candara" w:eastAsia="Arial" w:hAnsi="Candara" w:cs="Arial"/>
          <w:spacing w:val="3"/>
          <w:sz w:val="24"/>
          <w:szCs w:val="24"/>
        </w:rPr>
        <w:t>f</w:t>
      </w:r>
      <w:r w:rsidRPr="007D68EF">
        <w:rPr>
          <w:rFonts w:ascii="Candara" w:eastAsia="Arial" w:hAnsi="Candara" w:cs="Arial"/>
          <w:sz w:val="24"/>
          <w:szCs w:val="24"/>
        </w:rPr>
        <w:t>ica</w:t>
      </w:r>
      <w:r w:rsidRPr="007D68EF">
        <w:rPr>
          <w:rFonts w:ascii="Candara" w:eastAsia="Arial" w:hAnsi="Candara" w:cs="Arial"/>
          <w:spacing w:val="-1"/>
          <w:sz w:val="24"/>
          <w:szCs w:val="24"/>
        </w:rPr>
        <w:t>n</w:t>
      </w:r>
      <w:r w:rsidRPr="007D68EF">
        <w:rPr>
          <w:rFonts w:ascii="Candara" w:eastAsia="Arial" w:hAnsi="Candara" w:cs="Arial"/>
          <w:sz w:val="24"/>
          <w:szCs w:val="24"/>
        </w:rPr>
        <w:t>t</w:t>
      </w:r>
      <w:r w:rsidRPr="007D68EF">
        <w:rPr>
          <w:rFonts w:ascii="Candara" w:eastAsia="Arial" w:hAnsi="Candara" w:cs="Arial"/>
          <w:spacing w:val="25"/>
          <w:sz w:val="24"/>
          <w:szCs w:val="24"/>
        </w:rPr>
        <w:t xml:space="preserve"> </w:t>
      </w:r>
      <w:r w:rsidRPr="007D68EF">
        <w:rPr>
          <w:rFonts w:ascii="Candara" w:eastAsia="Arial" w:hAnsi="Candara" w:cs="Arial"/>
          <w:spacing w:val="1"/>
          <w:sz w:val="24"/>
          <w:szCs w:val="24"/>
        </w:rPr>
        <w:t>d</w:t>
      </w:r>
      <w:r w:rsidRPr="007D68EF">
        <w:rPr>
          <w:rFonts w:ascii="Candara" w:eastAsia="Arial" w:hAnsi="Candara" w:cs="Arial"/>
          <w:spacing w:val="-1"/>
          <w:sz w:val="24"/>
          <w:szCs w:val="24"/>
        </w:rPr>
        <w:t>a</w:t>
      </w:r>
      <w:r w:rsidRPr="007D68EF">
        <w:rPr>
          <w:rFonts w:ascii="Candara" w:eastAsia="Arial" w:hAnsi="Candara" w:cs="Arial"/>
          <w:spacing w:val="1"/>
          <w:sz w:val="24"/>
          <w:szCs w:val="24"/>
        </w:rPr>
        <w:t>ma</w:t>
      </w:r>
      <w:r w:rsidRPr="007D68EF">
        <w:rPr>
          <w:rFonts w:ascii="Candara" w:eastAsia="Arial" w:hAnsi="Candara" w:cs="Arial"/>
          <w:spacing w:val="-4"/>
          <w:sz w:val="24"/>
          <w:szCs w:val="24"/>
        </w:rPr>
        <w:t>g</w:t>
      </w:r>
      <w:r w:rsidRPr="007D68EF">
        <w:rPr>
          <w:rFonts w:ascii="Candara" w:eastAsia="Arial" w:hAnsi="Candara" w:cs="Arial"/>
          <w:sz w:val="24"/>
          <w:szCs w:val="24"/>
        </w:rPr>
        <w:t>e</w:t>
      </w:r>
      <w:r w:rsidRPr="007D68EF">
        <w:rPr>
          <w:rFonts w:ascii="Candara" w:eastAsia="Arial" w:hAnsi="Candara" w:cs="Arial"/>
          <w:spacing w:val="28"/>
          <w:sz w:val="24"/>
          <w:szCs w:val="24"/>
        </w:rPr>
        <w:t xml:space="preserve"> </w:t>
      </w:r>
      <w:r w:rsidRPr="007D68EF">
        <w:rPr>
          <w:rFonts w:ascii="Candara" w:eastAsia="Arial" w:hAnsi="Candara" w:cs="Arial"/>
          <w:spacing w:val="-2"/>
          <w:sz w:val="24"/>
          <w:szCs w:val="24"/>
        </w:rPr>
        <w:t>t</w:t>
      </w:r>
      <w:r w:rsidRPr="007D68EF">
        <w:rPr>
          <w:rFonts w:ascii="Candara" w:eastAsia="Arial" w:hAnsi="Candara" w:cs="Arial"/>
          <w:sz w:val="24"/>
          <w:szCs w:val="24"/>
        </w:rPr>
        <w:t xml:space="preserve">o </w:t>
      </w:r>
      <w:r w:rsidRPr="007D68EF">
        <w:rPr>
          <w:rFonts w:ascii="Candara" w:eastAsia="Arial" w:hAnsi="Candara" w:cs="Arial"/>
          <w:spacing w:val="1"/>
          <w:sz w:val="24"/>
          <w:szCs w:val="24"/>
        </w:rPr>
        <w:t>p</w:t>
      </w:r>
      <w:r w:rsidRPr="007D68EF">
        <w:rPr>
          <w:rFonts w:ascii="Candara" w:eastAsia="Arial" w:hAnsi="Candara" w:cs="Arial"/>
          <w:sz w:val="24"/>
          <w:szCs w:val="24"/>
        </w:rPr>
        <w:t>ro</w:t>
      </w:r>
      <w:r w:rsidRPr="007D68EF">
        <w:rPr>
          <w:rFonts w:ascii="Candara" w:eastAsia="Arial" w:hAnsi="Candara" w:cs="Arial"/>
          <w:spacing w:val="1"/>
          <w:sz w:val="24"/>
          <w:szCs w:val="24"/>
        </w:rPr>
        <w:t>pe</w:t>
      </w:r>
      <w:r w:rsidRPr="007D68EF">
        <w:rPr>
          <w:rFonts w:ascii="Candara" w:eastAsia="Arial" w:hAnsi="Candara" w:cs="Arial"/>
          <w:sz w:val="24"/>
          <w:szCs w:val="24"/>
        </w:rPr>
        <w:t>rt</w:t>
      </w:r>
      <w:r w:rsidRPr="007D68EF">
        <w:rPr>
          <w:rFonts w:ascii="Candara" w:eastAsia="Arial" w:hAnsi="Candara" w:cs="Arial"/>
          <w:spacing w:val="-3"/>
          <w:sz w:val="24"/>
          <w:szCs w:val="24"/>
        </w:rPr>
        <w:t>y</w:t>
      </w:r>
      <w:r w:rsidRPr="007D68EF">
        <w:rPr>
          <w:rFonts w:ascii="Candara" w:eastAsia="Arial" w:hAnsi="Candara" w:cs="Arial"/>
          <w:sz w:val="24"/>
          <w:szCs w:val="24"/>
        </w:rPr>
        <w:t>;</w:t>
      </w:r>
    </w:p>
    <w:p w14:paraId="75719864" w14:textId="21A0BEA9" w:rsidR="001E2FBD" w:rsidRPr="007D68EF" w:rsidRDefault="00086025" w:rsidP="007D68EF">
      <w:pPr>
        <w:pStyle w:val="ListParagraph"/>
        <w:numPr>
          <w:ilvl w:val="0"/>
          <w:numId w:val="25"/>
        </w:numPr>
        <w:ind w:right="82"/>
        <w:jc w:val="both"/>
        <w:rPr>
          <w:rFonts w:ascii="Candara" w:eastAsia="Arial" w:hAnsi="Candara" w:cs="Arial"/>
          <w:sz w:val="24"/>
          <w:szCs w:val="24"/>
        </w:rPr>
      </w:pPr>
      <w:r w:rsidRPr="007D68EF">
        <w:rPr>
          <w:rFonts w:ascii="Candara" w:eastAsia="Arial" w:hAnsi="Candara" w:cs="Arial"/>
          <w:spacing w:val="6"/>
          <w:sz w:val="24"/>
          <w:szCs w:val="24"/>
        </w:rPr>
        <w:t>W</w:t>
      </w:r>
      <w:r w:rsidRPr="007D68EF">
        <w:rPr>
          <w:rFonts w:ascii="Candara" w:eastAsia="Arial" w:hAnsi="Candara" w:cs="Arial"/>
          <w:spacing w:val="-1"/>
          <w:sz w:val="24"/>
          <w:szCs w:val="24"/>
        </w:rPr>
        <w:t>he</w:t>
      </w:r>
      <w:r w:rsidRPr="007D68EF">
        <w:rPr>
          <w:rFonts w:ascii="Candara" w:eastAsia="Arial" w:hAnsi="Candara" w:cs="Arial"/>
          <w:sz w:val="24"/>
          <w:szCs w:val="24"/>
        </w:rPr>
        <w:t>re</w:t>
      </w:r>
      <w:r w:rsidRPr="007D68EF">
        <w:rPr>
          <w:rFonts w:ascii="Candara" w:eastAsia="Arial" w:hAnsi="Candara" w:cs="Arial"/>
          <w:spacing w:val="1"/>
          <w:sz w:val="24"/>
          <w:szCs w:val="24"/>
        </w:rPr>
        <w:t xml:space="preserve"> </w:t>
      </w:r>
      <w:r w:rsidRPr="007D68EF">
        <w:rPr>
          <w:rFonts w:ascii="Candara" w:eastAsia="Arial" w:hAnsi="Candara" w:cs="Arial"/>
          <w:sz w:val="24"/>
          <w:szCs w:val="24"/>
        </w:rPr>
        <w:t>a</w:t>
      </w:r>
      <w:r w:rsidRPr="007D68EF">
        <w:rPr>
          <w:rFonts w:ascii="Candara" w:eastAsia="Arial" w:hAnsi="Candara" w:cs="Arial"/>
          <w:spacing w:val="2"/>
          <w:sz w:val="24"/>
          <w:szCs w:val="24"/>
        </w:rPr>
        <w:t xml:space="preserve"> </w:t>
      </w:r>
      <w:r w:rsidRPr="007D68EF">
        <w:rPr>
          <w:rFonts w:ascii="Candara" w:eastAsia="Arial" w:hAnsi="Candara" w:cs="Arial"/>
          <w:sz w:val="24"/>
          <w:szCs w:val="24"/>
        </w:rPr>
        <w:t>s</w:t>
      </w:r>
      <w:r w:rsidRPr="007D68EF">
        <w:rPr>
          <w:rFonts w:ascii="Candara" w:eastAsia="Arial" w:hAnsi="Candara" w:cs="Arial"/>
          <w:spacing w:val="-2"/>
          <w:sz w:val="24"/>
          <w:szCs w:val="24"/>
        </w:rPr>
        <w:t>t</w:t>
      </w:r>
      <w:r w:rsidRPr="007D68EF">
        <w:rPr>
          <w:rFonts w:ascii="Candara" w:eastAsia="Arial" w:hAnsi="Candara" w:cs="Arial"/>
          <w:spacing w:val="1"/>
          <w:sz w:val="24"/>
          <w:szCs w:val="24"/>
        </w:rPr>
        <w: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1"/>
          <w:sz w:val="24"/>
          <w:szCs w:val="24"/>
        </w:rPr>
        <w:t xml:space="preserve"> </w:t>
      </w:r>
      <w:r w:rsidRPr="007D68EF">
        <w:rPr>
          <w:rFonts w:ascii="Candara" w:eastAsia="Arial" w:hAnsi="Candara" w:cs="Arial"/>
          <w:sz w:val="24"/>
          <w:szCs w:val="24"/>
        </w:rPr>
        <w:t xml:space="preserve">is </w:t>
      </w:r>
      <w:r w:rsidRPr="007D68EF">
        <w:rPr>
          <w:rFonts w:ascii="Candara" w:eastAsia="Arial" w:hAnsi="Candara" w:cs="Arial"/>
          <w:spacing w:val="1"/>
          <w:sz w:val="24"/>
          <w:szCs w:val="24"/>
        </w:rPr>
        <w:t>b</w:t>
      </w:r>
      <w:r w:rsidRPr="007D68EF">
        <w:rPr>
          <w:rFonts w:ascii="Candara" w:eastAsia="Arial" w:hAnsi="Candara" w:cs="Arial"/>
          <w:spacing w:val="-1"/>
          <w:sz w:val="24"/>
          <w:szCs w:val="24"/>
        </w:rPr>
        <w:t>e</w:t>
      </w:r>
      <w:r w:rsidRPr="007D68EF">
        <w:rPr>
          <w:rFonts w:ascii="Candara" w:eastAsia="Arial" w:hAnsi="Candara" w:cs="Arial"/>
          <w:spacing w:val="1"/>
          <w:sz w:val="24"/>
          <w:szCs w:val="24"/>
        </w:rPr>
        <w:t>ha</w:t>
      </w:r>
      <w:r w:rsidRPr="007D68EF">
        <w:rPr>
          <w:rFonts w:ascii="Candara" w:eastAsia="Arial" w:hAnsi="Candara" w:cs="Arial"/>
          <w:spacing w:val="-2"/>
          <w:sz w:val="24"/>
          <w:szCs w:val="24"/>
        </w:rPr>
        <w:t>v</w:t>
      </w:r>
      <w:r w:rsidRPr="007D68EF">
        <w:rPr>
          <w:rFonts w:ascii="Candara" w:eastAsia="Arial" w:hAnsi="Candara" w:cs="Arial"/>
          <w:sz w:val="24"/>
          <w:szCs w:val="24"/>
        </w:rPr>
        <w:t>ing</w:t>
      </w:r>
      <w:r w:rsidRPr="007D68EF">
        <w:rPr>
          <w:rFonts w:ascii="Candara" w:eastAsia="Arial" w:hAnsi="Candara" w:cs="Arial"/>
          <w:spacing w:val="2"/>
          <w:sz w:val="24"/>
          <w:szCs w:val="24"/>
        </w:rPr>
        <w:t xml:space="preserve"> </w:t>
      </w:r>
      <w:r w:rsidRPr="007D68EF">
        <w:rPr>
          <w:rFonts w:ascii="Candara" w:eastAsia="Arial" w:hAnsi="Candara" w:cs="Arial"/>
          <w:sz w:val="24"/>
          <w:szCs w:val="24"/>
        </w:rPr>
        <w:t>in</w:t>
      </w:r>
      <w:r w:rsidRPr="007D68EF">
        <w:rPr>
          <w:rFonts w:ascii="Candara" w:eastAsia="Arial" w:hAnsi="Candara" w:cs="Arial"/>
          <w:spacing w:val="4"/>
          <w:sz w:val="24"/>
          <w:szCs w:val="24"/>
        </w:rPr>
        <w:t xml:space="preserve"> </w:t>
      </w:r>
      <w:r w:rsidRPr="007D68EF">
        <w:rPr>
          <w:rFonts w:ascii="Candara" w:eastAsia="Arial" w:hAnsi="Candara" w:cs="Arial"/>
          <w:sz w:val="24"/>
          <w:szCs w:val="24"/>
        </w:rPr>
        <w:t>a</w:t>
      </w:r>
      <w:r w:rsidRPr="007D68EF">
        <w:rPr>
          <w:rFonts w:ascii="Candara" w:eastAsia="Arial" w:hAnsi="Candara" w:cs="Arial"/>
          <w:spacing w:val="2"/>
          <w:sz w:val="24"/>
          <w:szCs w:val="24"/>
        </w:rPr>
        <w:t xml:space="preserve"> </w:t>
      </w:r>
      <w:r w:rsidRPr="007D68EF">
        <w:rPr>
          <w:rFonts w:ascii="Candara" w:eastAsia="Arial" w:hAnsi="Candara" w:cs="Arial"/>
          <w:spacing w:val="-3"/>
          <w:sz w:val="24"/>
          <w:szCs w:val="24"/>
        </w:rPr>
        <w:t>w</w:t>
      </w:r>
      <w:r w:rsidRPr="007D68EF">
        <w:rPr>
          <w:rFonts w:ascii="Candara" w:eastAsia="Arial" w:hAnsi="Candara" w:cs="Arial"/>
          <w:spacing w:val="1"/>
          <w:sz w:val="24"/>
          <w:szCs w:val="24"/>
        </w:rPr>
        <w:t>a</w:t>
      </w:r>
      <w:r w:rsidRPr="007D68EF">
        <w:rPr>
          <w:rFonts w:ascii="Candara" w:eastAsia="Arial" w:hAnsi="Candara" w:cs="Arial"/>
          <w:sz w:val="24"/>
          <w:szCs w:val="24"/>
        </w:rPr>
        <w:t>y</w:t>
      </w:r>
      <w:r w:rsidRPr="007D68EF">
        <w:rPr>
          <w:rFonts w:ascii="Candara" w:eastAsia="Arial" w:hAnsi="Candara" w:cs="Arial"/>
          <w:spacing w:val="1"/>
          <w:sz w:val="24"/>
          <w:szCs w:val="24"/>
        </w:rPr>
        <w:t xml:space="preserve"> </w:t>
      </w:r>
      <w:r w:rsidRPr="007D68EF">
        <w:rPr>
          <w:rFonts w:ascii="Candara" w:eastAsia="Arial" w:hAnsi="Candara" w:cs="Arial"/>
          <w:sz w:val="24"/>
          <w:szCs w:val="24"/>
        </w:rPr>
        <w:t>t</w:t>
      </w:r>
      <w:r w:rsidRPr="007D68EF">
        <w:rPr>
          <w:rFonts w:ascii="Candara" w:eastAsia="Arial" w:hAnsi="Candara" w:cs="Arial"/>
          <w:spacing w:val="1"/>
          <w:sz w:val="24"/>
          <w:szCs w:val="24"/>
        </w:rPr>
        <w:t>ha</w:t>
      </w:r>
      <w:r w:rsidRPr="007D68EF">
        <w:rPr>
          <w:rFonts w:ascii="Candara" w:eastAsia="Arial" w:hAnsi="Candara" w:cs="Arial"/>
          <w:sz w:val="24"/>
          <w:szCs w:val="24"/>
        </w:rPr>
        <w:t>t</w:t>
      </w:r>
      <w:r w:rsidRPr="007D68EF">
        <w:rPr>
          <w:rFonts w:ascii="Candara" w:eastAsia="Arial" w:hAnsi="Candara" w:cs="Arial"/>
          <w:spacing w:val="1"/>
          <w:sz w:val="24"/>
          <w:szCs w:val="24"/>
        </w:rPr>
        <w:t xml:space="preserve"> </w:t>
      </w:r>
      <w:r w:rsidRPr="007D68EF">
        <w:rPr>
          <w:rFonts w:ascii="Candara" w:eastAsia="Arial" w:hAnsi="Candara" w:cs="Arial"/>
          <w:sz w:val="24"/>
          <w:szCs w:val="24"/>
        </w:rPr>
        <w:t>is</w:t>
      </w:r>
      <w:r w:rsidRPr="007D68EF">
        <w:rPr>
          <w:rFonts w:ascii="Candara" w:eastAsia="Arial" w:hAnsi="Candara" w:cs="Arial"/>
          <w:spacing w:val="3"/>
          <w:sz w:val="24"/>
          <w:szCs w:val="24"/>
        </w:rPr>
        <w:t xml:space="preserve"> </w:t>
      </w:r>
      <w:r w:rsidRPr="007D68EF">
        <w:rPr>
          <w:rFonts w:ascii="Candara" w:eastAsia="Arial" w:hAnsi="Candara" w:cs="Arial"/>
          <w:sz w:val="24"/>
          <w:szCs w:val="24"/>
        </w:rPr>
        <w:t>c</w:t>
      </w:r>
      <w:r w:rsidRPr="007D68EF">
        <w:rPr>
          <w:rFonts w:ascii="Candara" w:eastAsia="Arial" w:hAnsi="Candara" w:cs="Arial"/>
          <w:spacing w:val="-1"/>
          <w:sz w:val="24"/>
          <w:szCs w:val="24"/>
        </w:rPr>
        <w:t>o</w:t>
      </w:r>
      <w:r w:rsidRPr="007D68EF">
        <w:rPr>
          <w:rFonts w:ascii="Candara" w:eastAsia="Arial" w:hAnsi="Candara" w:cs="Arial"/>
          <w:spacing w:val="1"/>
          <w:sz w:val="24"/>
          <w:szCs w:val="24"/>
        </w:rPr>
        <w:t>mp</w:t>
      </w:r>
      <w:r w:rsidRPr="007D68EF">
        <w:rPr>
          <w:rFonts w:ascii="Candara" w:eastAsia="Arial" w:hAnsi="Candara" w:cs="Arial"/>
          <w:sz w:val="24"/>
          <w:szCs w:val="24"/>
        </w:rPr>
        <w:t>r</w:t>
      </w:r>
      <w:r w:rsidRPr="007D68EF">
        <w:rPr>
          <w:rFonts w:ascii="Candara" w:eastAsia="Arial" w:hAnsi="Candara" w:cs="Arial"/>
          <w:spacing w:val="-2"/>
          <w:sz w:val="24"/>
          <w:szCs w:val="24"/>
        </w:rPr>
        <w:t>o</w:t>
      </w:r>
      <w:r w:rsidRPr="007D68EF">
        <w:rPr>
          <w:rFonts w:ascii="Candara" w:eastAsia="Arial" w:hAnsi="Candara" w:cs="Arial"/>
          <w:spacing w:val="1"/>
          <w:sz w:val="24"/>
          <w:szCs w:val="24"/>
        </w:rPr>
        <w:t>m</w:t>
      </w:r>
      <w:r w:rsidRPr="007D68EF">
        <w:rPr>
          <w:rFonts w:ascii="Candara" w:eastAsia="Arial" w:hAnsi="Candara" w:cs="Arial"/>
          <w:sz w:val="24"/>
          <w:szCs w:val="24"/>
        </w:rPr>
        <w:t>is</w:t>
      </w:r>
      <w:r w:rsidRPr="007D68EF">
        <w:rPr>
          <w:rFonts w:ascii="Candara" w:eastAsia="Arial" w:hAnsi="Candara" w:cs="Arial"/>
          <w:spacing w:val="-1"/>
          <w:sz w:val="24"/>
          <w:szCs w:val="24"/>
        </w:rPr>
        <w:t>i</w:t>
      </w:r>
      <w:r w:rsidRPr="007D68EF">
        <w:rPr>
          <w:rFonts w:ascii="Candara" w:eastAsia="Arial" w:hAnsi="Candara" w:cs="Arial"/>
          <w:spacing w:val="1"/>
          <w:sz w:val="24"/>
          <w:szCs w:val="24"/>
        </w:rPr>
        <w:t>n</w:t>
      </w:r>
      <w:r w:rsidRPr="007D68EF">
        <w:rPr>
          <w:rFonts w:ascii="Candara" w:eastAsia="Arial" w:hAnsi="Candara" w:cs="Arial"/>
          <w:sz w:val="24"/>
          <w:szCs w:val="24"/>
        </w:rPr>
        <w:t>g</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g</w:t>
      </w:r>
      <w:r w:rsidRPr="007D68EF">
        <w:rPr>
          <w:rFonts w:ascii="Candara" w:eastAsia="Arial" w:hAnsi="Candara" w:cs="Arial"/>
          <w:spacing w:val="1"/>
          <w:sz w:val="24"/>
          <w:szCs w:val="24"/>
        </w:rPr>
        <w:t>oo</w:t>
      </w:r>
      <w:r w:rsidRPr="007D68EF">
        <w:rPr>
          <w:rFonts w:ascii="Candara" w:eastAsia="Arial" w:hAnsi="Candara" w:cs="Arial"/>
          <w:sz w:val="24"/>
          <w:szCs w:val="24"/>
        </w:rPr>
        <w:t>d</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rd</w:t>
      </w:r>
      <w:r w:rsidRPr="007D68EF">
        <w:rPr>
          <w:rFonts w:ascii="Candara" w:eastAsia="Arial" w:hAnsi="Candara" w:cs="Arial"/>
          <w:spacing w:val="1"/>
          <w:sz w:val="24"/>
          <w:szCs w:val="24"/>
        </w:rPr>
        <w:t>e</w:t>
      </w:r>
      <w:r w:rsidRPr="007D68EF">
        <w:rPr>
          <w:rFonts w:ascii="Candara" w:eastAsia="Arial" w:hAnsi="Candara" w:cs="Arial"/>
          <w:sz w:val="24"/>
          <w:szCs w:val="24"/>
        </w:rPr>
        <w:t xml:space="preserve">r </w:t>
      </w:r>
      <w:r w:rsidRPr="007D68EF">
        <w:rPr>
          <w:rFonts w:ascii="Candara" w:eastAsia="Arial" w:hAnsi="Candara" w:cs="Arial"/>
          <w:spacing w:val="1"/>
          <w:sz w:val="24"/>
          <w:szCs w:val="24"/>
        </w:rPr>
        <w:t>an</w:t>
      </w:r>
      <w:r w:rsidRPr="007D68EF">
        <w:rPr>
          <w:rFonts w:ascii="Candara" w:eastAsia="Arial" w:hAnsi="Candara" w:cs="Arial"/>
          <w:sz w:val="24"/>
          <w:szCs w:val="24"/>
        </w:rPr>
        <w:t>d</w:t>
      </w:r>
      <w:r w:rsidRPr="007D68EF">
        <w:rPr>
          <w:rFonts w:ascii="Candara" w:eastAsia="Arial" w:hAnsi="Candara" w:cs="Arial"/>
          <w:spacing w:val="-1"/>
          <w:sz w:val="24"/>
          <w:szCs w:val="24"/>
        </w:rPr>
        <w:t xml:space="preserve"> </w:t>
      </w:r>
      <w:r w:rsidRPr="007D68EF">
        <w:rPr>
          <w:rFonts w:ascii="Candara" w:eastAsia="Arial" w:hAnsi="Candara" w:cs="Arial"/>
          <w:spacing w:val="1"/>
          <w:sz w:val="24"/>
          <w:szCs w:val="24"/>
        </w:rPr>
        <w:t>d</w:t>
      </w:r>
      <w:r w:rsidRPr="007D68EF">
        <w:rPr>
          <w:rFonts w:ascii="Candara" w:eastAsia="Arial" w:hAnsi="Candara" w:cs="Arial"/>
          <w:sz w:val="24"/>
          <w:szCs w:val="24"/>
        </w:rPr>
        <w:t>isc</w:t>
      </w:r>
      <w:r w:rsidRPr="007D68EF">
        <w:rPr>
          <w:rFonts w:ascii="Candara" w:eastAsia="Arial" w:hAnsi="Candara" w:cs="Arial"/>
          <w:spacing w:val="-1"/>
          <w:sz w:val="24"/>
          <w:szCs w:val="24"/>
        </w:rPr>
        <w:t>i</w:t>
      </w:r>
      <w:r w:rsidRPr="007D68EF">
        <w:rPr>
          <w:rFonts w:ascii="Candara" w:eastAsia="Arial" w:hAnsi="Candara" w:cs="Arial"/>
          <w:spacing w:val="1"/>
          <w:sz w:val="24"/>
          <w:szCs w:val="24"/>
        </w:rPr>
        <w:t>p</w:t>
      </w:r>
      <w:r w:rsidRPr="007D68EF">
        <w:rPr>
          <w:rFonts w:ascii="Candara" w:eastAsia="Arial" w:hAnsi="Candara" w:cs="Arial"/>
          <w:sz w:val="24"/>
          <w:szCs w:val="24"/>
        </w:rPr>
        <w:t>l</w:t>
      </w:r>
      <w:r w:rsidRPr="007D68EF">
        <w:rPr>
          <w:rFonts w:ascii="Candara" w:eastAsia="Arial" w:hAnsi="Candara" w:cs="Arial"/>
          <w:spacing w:val="-1"/>
          <w:sz w:val="24"/>
          <w:szCs w:val="24"/>
        </w:rPr>
        <w:t>i</w:t>
      </w:r>
      <w:r w:rsidRPr="007D68EF">
        <w:rPr>
          <w:rFonts w:ascii="Candara" w:eastAsia="Arial" w:hAnsi="Candara" w:cs="Arial"/>
          <w:spacing w:val="1"/>
          <w:sz w:val="24"/>
          <w:szCs w:val="24"/>
        </w:rPr>
        <w:t>ne</w:t>
      </w:r>
      <w:r w:rsidRPr="007D68EF">
        <w:rPr>
          <w:rFonts w:ascii="Candara" w:eastAsia="Arial" w:hAnsi="Candara" w:cs="Arial"/>
          <w:sz w:val="24"/>
          <w:szCs w:val="24"/>
        </w:rPr>
        <w:t>.</w:t>
      </w:r>
    </w:p>
    <w:p w14:paraId="75719865" w14:textId="77777777" w:rsidR="001E2FBD" w:rsidRPr="00D41342" w:rsidRDefault="001E2FBD" w:rsidP="00B3749F">
      <w:pPr>
        <w:spacing w:before="16" w:line="260" w:lineRule="exact"/>
        <w:jc w:val="both"/>
        <w:rPr>
          <w:rFonts w:ascii="Candara" w:hAnsi="Candara" w:cs="Arial"/>
          <w:sz w:val="26"/>
          <w:szCs w:val="26"/>
        </w:rPr>
      </w:pPr>
    </w:p>
    <w:p w14:paraId="75719866" w14:textId="77777777" w:rsidR="001E2FBD" w:rsidRPr="00D41342" w:rsidRDefault="00086025" w:rsidP="00B3749F">
      <w:pPr>
        <w:ind w:right="787"/>
        <w:jc w:val="both"/>
        <w:rPr>
          <w:rFonts w:ascii="Candara" w:eastAsia="Arial" w:hAnsi="Candara" w:cs="Arial"/>
          <w:sz w:val="24"/>
          <w:szCs w:val="24"/>
        </w:rPr>
      </w:pPr>
      <w:r w:rsidRPr="00D41342">
        <w:rPr>
          <w:rFonts w:ascii="Candara" w:eastAsia="Arial" w:hAnsi="Candara" w:cs="Arial"/>
          <w:sz w:val="24"/>
          <w:szCs w:val="24"/>
        </w:rPr>
        <w:t>E</w:t>
      </w:r>
      <w:r w:rsidRPr="00D41342">
        <w:rPr>
          <w:rFonts w:ascii="Candara" w:eastAsia="Arial" w:hAnsi="Candara" w:cs="Arial"/>
          <w:spacing w:val="-2"/>
          <w:sz w:val="24"/>
          <w:szCs w:val="24"/>
        </w:rPr>
        <w:t>x</w:t>
      </w:r>
      <w:r w:rsidRPr="00D41342">
        <w:rPr>
          <w:rFonts w:ascii="Candara" w:eastAsia="Arial" w:hAnsi="Candara" w:cs="Arial"/>
          <w:spacing w:val="1"/>
          <w:sz w:val="24"/>
          <w:szCs w:val="24"/>
        </w:rPr>
        <w:t>amp</w:t>
      </w:r>
      <w:r w:rsidRPr="00D41342">
        <w:rPr>
          <w:rFonts w:ascii="Candara" w:eastAsia="Arial" w:hAnsi="Candara" w:cs="Arial"/>
          <w:sz w:val="24"/>
          <w:szCs w:val="24"/>
        </w:rPr>
        <w:t>les</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z w:val="24"/>
          <w:szCs w:val="24"/>
        </w:rPr>
        <w:t>sit</w:t>
      </w:r>
      <w:r w:rsidRPr="00D41342">
        <w:rPr>
          <w:rFonts w:ascii="Candara" w:eastAsia="Arial" w:hAnsi="Candara" w:cs="Arial"/>
          <w:spacing w:val="-1"/>
          <w:sz w:val="24"/>
          <w:szCs w:val="24"/>
        </w:rPr>
        <w:t>u</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on</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4"/>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a</w:t>
      </w:r>
      <w:r w:rsidRPr="00D41342">
        <w:rPr>
          <w:rFonts w:ascii="Candara" w:eastAsia="Arial" w:hAnsi="Candara" w:cs="Arial"/>
          <w:sz w:val="24"/>
          <w:szCs w:val="24"/>
        </w:rPr>
        <w:t>ll</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z w:val="24"/>
          <w:szCs w:val="24"/>
        </w:rPr>
        <w:t>it</w:t>
      </w:r>
      <w:r w:rsidRPr="00D41342">
        <w:rPr>
          <w:rFonts w:ascii="Candara" w:eastAsia="Arial" w:hAnsi="Candara" w:cs="Arial"/>
          <w:spacing w:val="1"/>
          <w:sz w:val="24"/>
          <w:szCs w:val="24"/>
        </w:rPr>
        <w:t>h</w:t>
      </w:r>
      <w:r w:rsidRPr="00D41342">
        <w:rPr>
          <w:rFonts w:ascii="Candara" w:eastAsia="Arial" w:hAnsi="Candara" w:cs="Arial"/>
          <w:sz w:val="24"/>
          <w:szCs w:val="24"/>
        </w:rPr>
        <w:t>in</w:t>
      </w:r>
      <w:r w:rsidRPr="00D41342">
        <w:rPr>
          <w:rFonts w:ascii="Candara" w:eastAsia="Arial" w:hAnsi="Candara" w:cs="Arial"/>
          <w:spacing w:val="1"/>
          <w:sz w:val="24"/>
          <w:szCs w:val="24"/>
        </w:rPr>
        <w:t xml:space="preserve"> o</w:t>
      </w:r>
      <w:r w:rsidRPr="00D41342">
        <w:rPr>
          <w:rFonts w:ascii="Candara" w:eastAsia="Arial" w:hAnsi="Candara" w:cs="Arial"/>
          <w:spacing w:val="-1"/>
          <w:sz w:val="24"/>
          <w:szCs w:val="24"/>
        </w:rPr>
        <w:t>n</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z w:val="24"/>
          <w:szCs w:val="24"/>
        </w:rPr>
        <w:t>st</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2"/>
          <w:sz w:val="24"/>
          <w:szCs w:val="24"/>
        </w:rPr>
        <w:t>w</w:t>
      </w:r>
      <w:r w:rsidRPr="00D41342">
        <w:rPr>
          <w:rFonts w:ascii="Candara" w:eastAsia="Arial" w:hAnsi="Candara" w:cs="Arial"/>
          <w:sz w:val="24"/>
          <w:szCs w:val="24"/>
        </w:rPr>
        <w:t>o</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pacing w:val="-1"/>
          <w:sz w:val="24"/>
          <w:szCs w:val="24"/>
        </w:rPr>
        <w:t>g</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e</w:t>
      </w:r>
      <w:r w:rsidRPr="00D41342">
        <w:rPr>
          <w:rFonts w:ascii="Candara" w:eastAsia="Arial" w:hAnsi="Candara" w:cs="Arial"/>
          <w:sz w:val="24"/>
          <w:szCs w:val="24"/>
        </w:rPr>
        <w:t xml:space="preserve">s </w:t>
      </w:r>
      <w:r w:rsidRPr="00D41342">
        <w:rPr>
          <w:rFonts w:ascii="Candara" w:eastAsia="Arial" w:hAnsi="Candara" w:cs="Arial"/>
          <w:spacing w:val="1"/>
          <w:sz w:val="24"/>
          <w:szCs w:val="24"/>
        </w:rPr>
        <w:t>a</w:t>
      </w:r>
      <w:r w:rsidRPr="00D41342">
        <w:rPr>
          <w:rFonts w:ascii="Candara" w:eastAsia="Arial" w:hAnsi="Candara" w:cs="Arial"/>
          <w:sz w:val="24"/>
          <w:szCs w:val="24"/>
        </w:rPr>
        <w:t>re:</w:t>
      </w:r>
    </w:p>
    <w:p w14:paraId="75719867" w14:textId="3F37D921" w:rsidR="001E2FBD" w:rsidRPr="007D68EF" w:rsidRDefault="00086025" w:rsidP="007D68EF">
      <w:pPr>
        <w:pStyle w:val="ListParagraph"/>
        <w:numPr>
          <w:ilvl w:val="0"/>
          <w:numId w:val="26"/>
        </w:numPr>
        <w:spacing w:before="17"/>
        <w:jc w:val="both"/>
        <w:rPr>
          <w:rFonts w:ascii="Candara" w:eastAsia="Arial" w:hAnsi="Candara" w:cs="Arial"/>
          <w:sz w:val="24"/>
          <w:szCs w:val="24"/>
        </w:rPr>
      </w:pPr>
      <w:r w:rsidRPr="007D68EF">
        <w:rPr>
          <w:rFonts w:ascii="Candara" w:eastAsia="Arial" w:hAnsi="Candara" w:cs="Arial"/>
          <w:sz w:val="24"/>
          <w:szCs w:val="24"/>
        </w:rPr>
        <w:t>A</w:t>
      </w:r>
      <w:r w:rsidRPr="007D68EF">
        <w:rPr>
          <w:rFonts w:ascii="Candara" w:eastAsia="Arial" w:hAnsi="Candara" w:cs="Arial"/>
          <w:spacing w:val="1"/>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a</w:t>
      </w:r>
      <w:r w:rsidRPr="007D68EF">
        <w:rPr>
          <w:rFonts w:ascii="Candara" w:eastAsia="Arial" w:hAnsi="Candara" w:cs="Arial"/>
          <w:sz w:val="24"/>
          <w:szCs w:val="24"/>
        </w:rPr>
        <w:t>t</w:t>
      </w:r>
      <w:r w:rsidRPr="007D68EF">
        <w:rPr>
          <w:rFonts w:ascii="Candara" w:eastAsia="Arial" w:hAnsi="Candara" w:cs="Arial"/>
          <w:spacing w:val="-1"/>
          <w:sz w:val="24"/>
          <w:szCs w:val="24"/>
        </w:rPr>
        <w:t>t</w:t>
      </w:r>
      <w:r w:rsidRPr="007D68EF">
        <w:rPr>
          <w:rFonts w:ascii="Candara" w:eastAsia="Arial" w:hAnsi="Candara" w:cs="Arial"/>
          <w:spacing w:val="1"/>
          <w:sz w:val="24"/>
          <w:szCs w:val="24"/>
        </w:rPr>
        <w:t>a</w:t>
      </w:r>
      <w:r w:rsidRPr="007D68EF">
        <w:rPr>
          <w:rFonts w:ascii="Candara" w:eastAsia="Arial" w:hAnsi="Candara" w:cs="Arial"/>
          <w:sz w:val="24"/>
          <w:szCs w:val="24"/>
        </w:rPr>
        <w:t>cks a</w:t>
      </w:r>
      <w:r w:rsidRPr="007D68EF">
        <w:rPr>
          <w:rFonts w:ascii="Candara" w:eastAsia="Arial" w:hAnsi="Candara" w:cs="Arial"/>
          <w:spacing w:val="-1"/>
          <w:sz w:val="24"/>
          <w:szCs w:val="24"/>
        </w:rPr>
        <w:t xml:space="preserve"> </w:t>
      </w:r>
      <w:r w:rsidRPr="007D68EF">
        <w:rPr>
          <w:rFonts w:ascii="Candara" w:eastAsia="Arial" w:hAnsi="Candara" w:cs="Arial"/>
          <w:sz w:val="24"/>
          <w:szCs w:val="24"/>
        </w:rPr>
        <w:t>m</w:t>
      </w:r>
      <w:r w:rsidRPr="007D68EF">
        <w:rPr>
          <w:rFonts w:ascii="Candara" w:eastAsia="Arial" w:hAnsi="Candara" w:cs="Arial"/>
          <w:spacing w:val="-2"/>
          <w:sz w:val="24"/>
          <w:szCs w:val="24"/>
        </w:rPr>
        <w:t>e</w:t>
      </w:r>
      <w:r w:rsidRPr="007D68EF">
        <w:rPr>
          <w:rFonts w:ascii="Candara" w:eastAsia="Arial" w:hAnsi="Candara" w:cs="Arial"/>
          <w:spacing w:val="1"/>
          <w:sz w:val="24"/>
          <w:szCs w:val="24"/>
        </w:rPr>
        <w:t>mbe</w:t>
      </w:r>
      <w:r w:rsidRPr="007D68EF">
        <w:rPr>
          <w:rFonts w:ascii="Candara" w:eastAsia="Arial" w:hAnsi="Candara" w:cs="Arial"/>
          <w:sz w:val="24"/>
          <w:szCs w:val="24"/>
        </w:rPr>
        <w:t>r</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f</w:t>
      </w:r>
      <w:r w:rsidRPr="007D68EF">
        <w:rPr>
          <w:rFonts w:ascii="Candara" w:eastAsia="Arial" w:hAnsi="Candara" w:cs="Arial"/>
          <w:spacing w:val="3"/>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ta</w:t>
      </w:r>
      <w:r w:rsidRPr="007D68EF">
        <w:rPr>
          <w:rFonts w:ascii="Candara" w:eastAsia="Arial" w:hAnsi="Candara" w:cs="Arial"/>
          <w:sz w:val="24"/>
          <w:szCs w:val="24"/>
        </w:rPr>
        <w:t>ff</w:t>
      </w:r>
      <w:r w:rsidRPr="007D68EF">
        <w:rPr>
          <w:rFonts w:ascii="Candara" w:eastAsia="Arial" w:hAnsi="Candara" w:cs="Arial"/>
          <w:spacing w:val="1"/>
          <w:sz w:val="24"/>
          <w:szCs w:val="24"/>
        </w:rPr>
        <w:t xml:space="preserve"> o</w:t>
      </w:r>
      <w:r w:rsidRPr="007D68EF">
        <w:rPr>
          <w:rFonts w:ascii="Candara" w:eastAsia="Arial" w:hAnsi="Candara" w:cs="Arial"/>
          <w:sz w:val="24"/>
          <w:szCs w:val="24"/>
        </w:rPr>
        <w:t>r a</w:t>
      </w:r>
      <w:r w:rsidRPr="007D68EF">
        <w:rPr>
          <w:rFonts w:ascii="Candara" w:eastAsia="Arial" w:hAnsi="Candara" w:cs="Arial"/>
          <w:spacing w:val="-1"/>
          <w:sz w:val="24"/>
          <w:szCs w:val="24"/>
        </w:rPr>
        <w:t>n</w:t>
      </w:r>
      <w:r w:rsidRPr="007D68EF">
        <w:rPr>
          <w:rFonts w:ascii="Candara" w:eastAsia="Arial" w:hAnsi="Candara" w:cs="Arial"/>
          <w:spacing w:val="1"/>
          <w:sz w:val="24"/>
          <w:szCs w:val="24"/>
        </w:rPr>
        <w:t>o</w:t>
      </w:r>
      <w:r w:rsidRPr="007D68EF">
        <w:rPr>
          <w:rFonts w:ascii="Candara" w:eastAsia="Arial" w:hAnsi="Candara" w:cs="Arial"/>
          <w:sz w:val="24"/>
          <w:szCs w:val="24"/>
        </w:rPr>
        <w:t>t</w:t>
      </w:r>
      <w:r w:rsidRPr="007D68EF">
        <w:rPr>
          <w:rFonts w:ascii="Candara" w:eastAsia="Arial" w:hAnsi="Candara" w:cs="Arial"/>
          <w:spacing w:val="-1"/>
          <w:sz w:val="24"/>
          <w:szCs w:val="24"/>
        </w:rPr>
        <w:t>he</w:t>
      </w:r>
      <w:r w:rsidRPr="007D68EF">
        <w:rPr>
          <w:rFonts w:ascii="Candara" w:eastAsia="Arial" w:hAnsi="Candara" w:cs="Arial"/>
          <w:sz w:val="24"/>
          <w:szCs w:val="24"/>
        </w:rPr>
        <w:t>r st</w:t>
      </w:r>
      <w:r w:rsidRPr="007D68EF">
        <w:rPr>
          <w:rFonts w:ascii="Candara" w:eastAsia="Arial" w:hAnsi="Candara" w:cs="Arial"/>
          <w:spacing w:val="1"/>
          <w:sz w:val="24"/>
          <w:szCs w:val="24"/>
        </w:rPr>
        <w:t>ud</w:t>
      </w:r>
      <w:r w:rsidRPr="007D68EF">
        <w:rPr>
          <w:rFonts w:ascii="Candara" w:eastAsia="Arial" w:hAnsi="Candara" w:cs="Arial"/>
          <w:spacing w:val="-1"/>
          <w:sz w:val="24"/>
          <w:szCs w:val="24"/>
        </w:rPr>
        <w:t>e</w:t>
      </w:r>
      <w:r w:rsidRPr="007D68EF">
        <w:rPr>
          <w:rFonts w:ascii="Candara" w:eastAsia="Arial" w:hAnsi="Candara" w:cs="Arial"/>
          <w:spacing w:val="1"/>
          <w:sz w:val="24"/>
          <w:szCs w:val="24"/>
        </w:rPr>
        <w:t>n</w:t>
      </w:r>
      <w:r w:rsidRPr="007D68EF">
        <w:rPr>
          <w:rFonts w:ascii="Candara" w:eastAsia="Arial" w:hAnsi="Candara" w:cs="Arial"/>
          <w:sz w:val="24"/>
          <w:szCs w:val="24"/>
        </w:rPr>
        <w:t>t;</w:t>
      </w:r>
    </w:p>
    <w:p w14:paraId="75719868" w14:textId="7D5C199E" w:rsidR="001E2FBD" w:rsidRPr="007D68EF" w:rsidRDefault="00086025" w:rsidP="007D68EF">
      <w:pPr>
        <w:pStyle w:val="ListParagraph"/>
        <w:numPr>
          <w:ilvl w:val="0"/>
          <w:numId w:val="26"/>
        </w:numPr>
        <w:spacing w:before="13"/>
        <w:jc w:val="both"/>
        <w:rPr>
          <w:rFonts w:ascii="Candara" w:eastAsia="Arial" w:hAnsi="Candara" w:cs="Arial"/>
          <w:sz w:val="24"/>
          <w:szCs w:val="24"/>
        </w:rPr>
      </w:pPr>
      <w:r w:rsidRPr="007D68EF">
        <w:rPr>
          <w:rFonts w:ascii="Candara" w:eastAsia="Arial" w:hAnsi="Candara" w:cs="Arial"/>
          <w:sz w:val="24"/>
          <w:szCs w:val="24"/>
        </w:rPr>
        <w:t>St</w:t>
      </w:r>
      <w:r w:rsidRPr="007D68EF">
        <w:rPr>
          <w:rFonts w:ascii="Candara" w:eastAsia="Arial" w:hAnsi="Candara" w:cs="Arial"/>
          <w:spacing w:val="1"/>
          <w:sz w:val="24"/>
          <w:szCs w:val="24"/>
        </w:rPr>
        <w: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ts</w:t>
      </w:r>
      <w:r w:rsidRPr="007D68EF">
        <w:rPr>
          <w:rFonts w:ascii="Candara" w:eastAsia="Arial" w:hAnsi="Candara" w:cs="Arial"/>
          <w:spacing w:val="-1"/>
          <w:sz w:val="24"/>
          <w:szCs w:val="24"/>
        </w:rPr>
        <w:t xml:space="preserve"> </w:t>
      </w:r>
      <w:r w:rsidRPr="007D68EF">
        <w:rPr>
          <w:rFonts w:ascii="Candara" w:eastAsia="Arial" w:hAnsi="Candara" w:cs="Arial"/>
          <w:spacing w:val="1"/>
          <w:sz w:val="24"/>
          <w:szCs w:val="24"/>
        </w:rPr>
        <w:t>a</w:t>
      </w:r>
      <w:r w:rsidRPr="007D68EF">
        <w:rPr>
          <w:rFonts w:ascii="Candara" w:eastAsia="Arial" w:hAnsi="Candara" w:cs="Arial"/>
          <w:sz w:val="24"/>
          <w:szCs w:val="24"/>
        </w:rPr>
        <w:t>re</w:t>
      </w:r>
      <w:r w:rsidRPr="007D68EF">
        <w:rPr>
          <w:rFonts w:ascii="Candara" w:eastAsia="Arial" w:hAnsi="Candara" w:cs="Arial"/>
          <w:spacing w:val="-1"/>
          <w:sz w:val="24"/>
          <w:szCs w:val="24"/>
        </w:rPr>
        <w:t xml:space="preserve"> </w:t>
      </w:r>
      <w:r w:rsidRPr="007D68EF">
        <w:rPr>
          <w:rFonts w:ascii="Candara" w:eastAsia="Arial" w:hAnsi="Candara" w:cs="Arial"/>
          <w:spacing w:val="3"/>
          <w:sz w:val="24"/>
          <w:szCs w:val="24"/>
        </w:rPr>
        <w:t>f</w:t>
      </w:r>
      <w:r w:rsidRPr="007D68EF">
        <w:rPr>
          <w:rFonts w:ascii="Candara" w:eastAsia="Arial" w:hAnsi="Candara" w:cs="Arial"/>
          <w:sz w:val="24"/>
          <w:szCs w:val="24"/>
        </w:rPr>
        <w:t>i</w:t>
      </w:r>
      <w:r w:rsidRPr="007D68EF">
        <w:rPr>
          <w:rFonts w:ascii="Candara" w:eastAsia="Arial" w:hAnsi="Candara" w:cs="Arial"/>
          <w:spacing w:val="-2"/>
          <w:sz w:val="24"/>
          <w:szCs w:val="24"/>
        </w:rPr>
        <w:t>g</w:t>
      </w:r>
      <w:r w:rsidRPr="007D68EF">
        <w:rPr>
          <w:rFonts w:ascii="Candara" w:eastAsia="Arial" w:hAnsi="Candara" w:cs="Arial"/>
          <w:spacing w:val="1"/>
          <w:sz w:val="24"/>
          <w:szCs w:val="24"/>
        </w:rPr>
        <w:t>h</w:t>
      </w:r>
      <w:r w:rsidRPr="007D68EF">
        <w:rPr>
          <w:rFonts w:ascii="Candara" w:eastAsia="Arial" w:hAnsi="Candara" w:cs="Arial"/>
          <w:sz w:val="24"/>
          <w:szCs w:val="24"/>
        </w:rPr>
        <w:t>ti</w:t>
      </w:r>
      <w:r w:rsidRPr="007D68EF">
        <w:rPr>
          <w:rFonts w:ascii="Candara" w:eastAsia="Arial" w:hAnsi="Candara" w:cs="Arial"/>
          <w:spacing w:val="1"/>
          <w:sz w:val="24"/>
          <w:szCs w:val="24"/>
        </w:rPr>
        <w:t>n</w:t>
      </w:r>
      <w:r w:rsidRPr="007D68EF">
        <w:rPr>
          <w:rFonts w:ascii="Candara" w:eastAsia="Arial" w:hAnsi="Candara" w:cs="Arial"/>
          <w:spacing w:val="-1"/>
          <w:sz w:val="24"/>
          <w:szCs w:val="24"/>
        </w:rPr>
        <w:t>g</w:t>
      </w:r>
      <w:r w:rsidRPr="007D68EF">
        <w:rPr>
          <w:rFonts w:ascii="Candara" w:eastAsia="Arial" w:hAnsi="Candara" w:cs="Arial"/>
          <w:sz w:val="24"/>
          <w:szCs w:val="24"/>
        </w:rPr>
        <w:t>;</w:t>
      </w:r>
    </w:p>
    <w:p w14:paraId="75719869" w14:textId="0F47374C" w:rsidR="001E2FBD" w:rsidRPr="007D68EF" w:rsidRDefault="007D68EF" w:rsidP="007D68EF">
      <w:pPr>
        <w:pStyle w:val="ListParagraph"/>
        <w:numPr>
          <w:ilvl w:val="0"/>
          <w:numId w:val="26"/>
        </w:numPr>
        <w:tabs>
          <w:tab w:val="left" w:pos="840"/>
        </w:tabs>
        <w:spacing w:before="20" w:line="260" w:lineRule="exact"/>
        <w:ind w:right="86"/>
        <w:jc w:val="both"/>
        <w:rPr>
          <w:rFonts w:ascii="Candara" w:eastAsia="Arial" w:hAnsi="Candara" w:cs="Arial"/>
          <w:sz w:val="24"/>
          <w:szCs w:val="24"/>
        </w:rPr>
      </w:pPr>
      <w:r w:rsidRPr="007D68EF">
        <w:rPr>
          <w:rFonts w:ascii="Candara" w:eastAsia="Arial" w:hAnsi="Candara" w:cs="Arial"/>
          <w:spacing w:val="34"/>
          <w:sz w:val="24"/>
          <w:szCs w:val="24"/>
        </w:rPr>
        <w:t>A</w:t>
      </w:r>
      <w:r w:rsidR="00086025" w:rsidRPr="007D68EF">
        <w:rPr>
          <w:rFonts w:ascii="Candara" w:eastAsia="Arial" w:hAnsi="Candara" w:cs="Arial"/>
          <w:spacing w:val="34"/>
          <w:sz w:val="24"/>
          <w:szCs w:val="24"/>
        </w:rPr>
        <w:t xml:space="preserve"> </w:t>
      </w:r>
      <w:r w:rsidR="00086025" w:rsidRPr="007D68EF">
        <w:rPr>
          <w:rFonts w:ascii="Candara" w:eastAsia="Arial" w:hAnsi="Candara" w:cs="Arial"/>
          <w:sz w:val="24"/>
          <w:szCs w:val="24"/>
        </w:rPr>
        <w:t>st</w:t>
      </w:r>
      <w:r w:rsidR="00086025" w:rsidRPr="007D68EF">
        <w:rPr>
          <w:rFonts w:ascii="Candara" w:eastAsia="Arial" w:hAnsi="Candara" w:cs="Arial"/>
          <w:spacing w:val="1"/>
          <w:sz w:val="24"/>
          <w:szCs w:val="24"/>
        </w:rPr>
        <w:t>u</w:t>
      </w:r>
      <w:r w:rsidR="00086025" w:rsidRPr="007D68EF">
        <w:rPr>
          <w:rFonts w:ascii="Candara" w:eastAsia="Arial" w:hAnsi="Candara" w:cs="Arial"/>
          <w:spacing w:val="-1"/>
          <w:sz w:val="24"/>
          <w:szCs w:val="24"/>
        </w:rPr>
        <w:t>d</w:t>
      </w:r>
      <w:r w:rsidR="00086025" w:rsidRPr="007D68EF">
        <w:rPr>
          <w:rFonts w:ascii="Candara" w:eastAsia="Arial" w:hAnsi="Candara" w:cs="Arial"/>
          <w:spacing w:val="1"/>
          <w:sz w:val="24"/>
          <w:szCs w:val="24"/>
        </w:rPr>
        <w:t>en</w:t>
      </w:r>
      <w:r w:rsidR="00086025" w:rsidRPr="007D68EF">
        <w:rPr>
          <w:rFonts w:ascii="Candara" w:eastAsia="Arial" w:hAnsi="Candara" w:cs="Arial"/>
          <w:sz w:val="24"/>
          <w:szCs w:val="24"/>
        </w:rPr>
        <w:t>t</w:t>
      </w:r>
      <w:r w:rsidR="00086025" w:rsidRPr="007D68EF">
        <w:rPr>
          <w:rFonts w:ascii="Candara" w:eastAsia="Arial" w:hAnsi="Candara" w:cs="Arial"/>
          <w:spacing w:val="34"/>
          <w:sz w:val="24"/>
          <w:szCs w:val="24"/>
        </w:rPr>
        <w:t xml:space="preserve"> </w:t>
      </w:r>
      <w:r w:rsidR="00086025" w:rsidRPr="007D68EF">
        <w:rPr>
          <w:rFonts w:ascii="Candara" w:eastAsia="Arial" w:hAnsi="Candara" w:cs="Arial"/>
          <w:sz w:val="24"/>
          <w:szCs w:val="24"/>
        </w:rPr>
        <w:t>is</w:t>
      </w:r>
      <w:r w:rsidR="00086025" w:rsidRPr="007D68EF">
        <w:rPr>
          <w:rFonts w:ascii="Candara" w:eastAsia="Arial" w:hAnsi="Candara" w:cs="Arial"/>
          <w:spacing w:val="33"/>
          <w:sz w:val="24"/>
          <w:szCs w:val="24"/>
        </w:rPr>
        <w:t xml:space="preserve"> </w:t>
      </w:r>
      <w:r w:rsidR="00086025" w:rsidRPr="007D68EF">
        <w:rPr>
          <w:rFonts w:ascii="Candara" w:eastAsia="Arial" w:hAnsi="Candara" w:cs="Arial"/>
          <w:spacing w:val="-1"/>
          <w:sz w:val="24"/>
          <w:szCs w:val="24"/>
        </w:rPr>
        <w:t>e</w:t>
      </w:r>
      <w:r w:rsidR="00086025" w:rsidRPr="007D68EF">
        <w:rPr>
          <w:rFonts w:ascii="Candara" w:eastAsia="Arial" w:hAnsi="Candara" w:cs="Arial"/>
          <w:spacing w:val="1"/>
          <w:sz w:val="24"/>
          <w:szCs w:val="24"/>
        </w:rPr>
        <w:t>n</w:t>
      </w:r>
      <w:r w:rsidR="00086025" w:rsidRPr="007D68EF">
        <w:rPr>
          <w:rFonts w:ascii="Candara" w:eastAsia="Arial" w:hAnsi="Candara" w:cs="Arial"/>
          <w:spacing w:val="-1"/>
          <w:sz w:val="24"/>
          <w:szCs w:val="24"/>
        </w:rPr>
        <w:t>g</w:t>
      </w:r>
      <w:r w:rsidR="00086025" w:rsidRPr="007D68EF">
        <w:rPr>
          <w:rFonts w:ascii="Candara" w:eastAsia="Arial" w:hAnsi="Candara" w:cs="Arial"/>
          <w:spacing w:val="1"/>
          <w:sz w:val="24"/>
          <w:szCs w:val="24"/>
        </w:rPr>
        <w:t>a</w:t>
      </w:r>
      <w:r w:rsidR="00086025" w:rsidRPr="007D68EF">
        <w:rPr>
          <w:rFonts w:ascii="Candara" w:eastAsia="Arial" w:hAnsi="Candara" w:cs="Arial"/>
          <w:spacing w:val="-1"/>
          <w:sz w:val="24"/>
          <w:szCs w:val="24"/>
        </w:rPr>
        <w:t>g</w:t>
      </w:r>
      <w:r w:rsidR="00086025" w:rsidRPr="007D68EF">
        <w:rPr>
          <w:rFonts w:ascii="Candara" w:eastAsia="Arial" w:hAnsi="Candara" w:cs="Arial"/>
          <w:spacing w:val="1"/>
          <w:sz w:val="24"/>
          <w:szCs w:val="24"/>
        </w:rPr>
        <w:t>e</w:t>
      </w:r>
      <w:r w:rsidR="00086025" w:rsidRPr="007D68EF">
        <w:rPr>
          <w:rFonts w:ascii="Candara" w:eastAsia="Arial" w:hAnsi="Candara" w:cs="Arial"/>
          <w:sz w:val="24"/>
          <w:szCs w:val="24"/>
        </w:rPr>
        <w:t>d</w:t>
      </w:r>
      <w:r w:rsidR="00086025" w:rsidRPr="007D68EF">
        <w:rPr>
          <w:rFonts w:ascii="Candara" w:eastAsia="Arial" w:hAnsi="Candara" w:cs="Arial"/>
          <w:spacing w:val="33"/>
          <w:sz w:val="24"/>
          <w:szCs w:val="24"/>
        </w:rPr>
        <w:t xml:space="preserve"> </w:t>
      </w:r>
      <w:r w:rsidR="00086025" w:rsidRPr="007D68EF">
        <w:rPr>
          <w:rFonts w:ascii="Candara" w:eastAsia="Arial" w:hAnsi="Candara" w:cs="Arial"/>
          <w:sz w:val="24"/>
          <w:szCs w:val="24"/>
        </w:rPr>
        <w:t>in,</w:t>
      </w:r>
      <w:r w:rsidR="00086025" w:rsidRPr="007D68EF">
        <w:rPr>
          <w:rFonts w:ascii="Candara" w:eastAsia="Arial" w:hAnsi="Candara" w:cs="Arial"/>
          <w:spacing w:val="34"/>
          <w:sz w:val="24"/>
          <w:szCs w:val="24"/>
        </w:rPr>
        <w:t xml:space="preserve"> </w:t>
      </w:r>
      <w:r w:rsidR="00086025" w:rsidRPr="007D68EF">
        <w:rPr>
          <w:rFonts w:ascii="Candara" w:eastAsia="Arial" w:hAnsi="Candara" w:cs="Arial"/>
          <w:spacing w:val="1"/>
          <w:sz w:val="24"/>
          <w:szCs w:val="24"/>
        </w:rPr>
        <w:t>o</w:t>
      </w:r>
      <w:r w:rsidR="00086025" w:rsidRPr="007D68EF">
        <w:rPr>
          <w:rFonts w:ascii="Candara" w:eastAsia="Arial" w:hAnsi="Candara" w:cs="Arial"/>
          <w:sz w:val="24"/>
          <w:szCs w:val="24"/>
        </w:rPr>
        <w:t>r</w:t>
      </w:r>
      <w:r w:rsidR="00086025" w:rsidRPr="007D68EF">
        <w:rPr>
          <w:rFonts w:ascii="Candara" w:eastAsia="Arial" w:hAnsi="Candara" w:cs="Arial"/>
          <w:spacing w:val="33"/>
          <w:sz w:val="24"/>
          <w:szCs w:val="24"/>
        </w:rPr>
        <w:t xml:space="preserve"> </w:t>
      </w:r>
      <w:r w:rsidR="00086025" w:rsidRPr="007D68EF">
        <w:rPr>
          <w:rFonts w:ascii="Candara" w:eastAsia="Arial" w:hAnsi="Candara" w:cs="Arial"/>
          <w:sz w:val="24"/>
          <w:szCs w:val="24"/>
        </w:rPr>
        <w:t>is</w:t>
      </w:r>
      <w:r w:rsidR="00086025" w:rsidRPr="007D68EF">
        <w:rPr>
          <w:rFonts w:ascii="Candara" w:eastAsia="Arial" w:hAnsi="Candara" w:cs="Arial"/>
          <w:spacing w:val="33"/>
          <w:sz w:val="24"/>
          <w:szCs w:val="24"/>
        </w:rPr>
        <w:t xml:space="preserve"> </w:t>
      </w:r>
      <w:r w:rsidR="00086025" w:rsidRPr="007D68EF">
        <w:rPr>
          <w:rFonts w:ascii="Candara" w:eastAsia="Arial" w:hAnsi="Candara" w:cs="Arial"/>
          <w:spacing w:val="1"/>
          <w:sz w:val="24"/>
          <w:szCs w:val="24"/>
        </w:rPr>
        <w:t>o</w:t>
      </w:r>
      <w:r w:rsidR="00086025" w:rsidRPr="007D68EF">
        <w:rPr>
          <w:rFonts w:ascii="Candara" w:eastAsia="Arial" w:hAnsi="Candara" w:cs="Arial"/>
          <w:sz w:val="24"/>
          <w:szCs w:val="24"/>
        </w:rPr>
        <w:t>n</w:t>
      </w:r>
      <w:r w:rsidR="00086025" w:rsidRPr="007D68EF">
        <w:rPr>
          <w:rFonts w:ascii="Candara" w:eastAsia="Arial" w:hAnsi="Candara" w:cs="Arial"/>
          <w:spacing w:val="34"/>
          <w:sz w:val="24"/>
          <w:szCs w:val="24"/>
        </w:rPr>
        <w:t xml:space="preserve"> </w:t>
      </w:r>
      <w:r w:rsidR="00086025" w:rsidRPr="007D68EF">
        <w:rPr>
          <w:rFonts w:ascii="Candara" w:eastAsia="Arial" w:hAnsi="Candara" w:cs="Arial"/>
          <w:spacing w:val="-2"/>
          <w:sz w:val="24"/>
          <w:szCs w:val="24"/>
        </w:rPr>
        <w:t>t</w:t>
      </w:r>
      <w:r w:rsidR="00086025" w:rsidRPr="007D68EF">
        <w:rPr>
          <w:rFonts w:ascii="Candara" w:eastAsia="Arial" w:hAnsi="Candara" w:cs="Arial"/>
          <w:spacing w:val="1"/>
          <w:sz w:val="24"/>
          <w:szCs w:val="24"/>
        </w:rPr>
        <w:t>h</w:t>
      </w:r>
      <w:r w:rsidR="00086025" w:rsidRPr="007D68EF">
        <w:rPr>
          <w:rFonts w:ascii="Candara" w:eastAsia="Arial" w:hAnsi="Candara" w:cs="Arial"/>
          <w:sz w:val="24"/>
          <w:szCs w:val="24"/>
        </w:rPr>
        <w:t>e</w:t>
      </w:r>
      <w:r w:rsidR="00086025" w:rsidRPr="007D68EF">
        <w:rPr>
          <w:rFonts w:ascii="Candara" w:eastAsia="Arial" w:hAnsi="Candara" w:cs="Arial"/>
          <w:spacing w:val="34"/>
          <w:sz w:val="24"/>
          <w:szCs w:val="24"/>
        </w:rPr>
        <w:t xml:space="preserve"> </w:t>
      </w:r>
      <w:r w:rsidR="00086025" w:rsidRPr="007D68EF">
        <w:rPr>
          <w:rFonts w:ascii="Candara" w:eastAsia="Arial" w:hAnsi="Candara" w:cs="Arial"/>
          <w:spacing w:val="-2"/>
          <w:sz w:val="24"/>
          <w:szCs w:val="24"/>
        </w:rPr>
        <w:t>v</w:t>
      </w:r>
      <w:r w:rsidR="00086025" w:rsidRPr="007D68EF">
        <w:rPr>
          <w:rFonts w:ascii="Candara" w:eastAsia="Arial" w:hAnsi="Candara" w:cs="Arial"/>
          <w:spacing w:val="1"/>
          <w:sz w:val="24"/>
          <w:szCs w:val="24"/>
        </w:rPr>
        <w:t>e</w:t>
      </w:r>
      <w:r w:rsidR="00086025" w:rsidRPr="007D68EF">
        <w:rPr>
          <w:rFonts w:ascii="Candara" w:eastAsia="Arial" w:hAnsi="Candara" w:cs="Arial"/>
          <w:sz w:val="24"/>
          <w:szCs w:val="24"/>
        </w:rPr>
        <w:t>r</w:t>
      </w:r>
      <w:r w:rsidR="00086025" w:rsidRPr="007D68EF">
        <w:rPr>
          <w:rFonts w:ascii="Candara" w:eastAsia="Arial" w:hAnsi="Candara" w:cs="Arial"/>
          <w:spacing w:val="-2"/>
          <w:sz w:val="24"/>
          <w:szCs w:val="24"/>
        </w:rPr>
        <w:t>g</w:t>
      </w:r>
      <w:r w:rsidR="00086025" w:rsidRPr="007D68EF">
        <w:rPr>
          <w:rFonts w:ascii="Candara" w:eastAsia="Arial" w:hAnsi="Candara" w:cs="Arial"/>
          <w:sz w:val="24"/>
          <w:szCs w:val="24"/>
        </w:rPr>
        <w:t>e</w:t>
      </w:r>
      <w:r w:rsidR="00086025" w:rsidRPr="007D68EF">
        <w:rPr>
          <w:rFonts w:ascii="Candara" w:eastAsia="Arial" w:hAnsi="Candara" w:cs="Arial"/>
          <w:spacing w:val="34"/>
          <w:sz w:val="24"/>
          <w:szCs w:val="24"/>
        </w:rPr>
        <w:t xml:space="preserve"> </w:t>
      </w:r>
      <w:r w:rsidR="00086025" w:rsidRPr="007D68EF">
        <w:rPr>
          <w:rFonts w:ascii="Candara" w:eastAsia="Arial" w:hAnsi="Candara" w:cs="Arial"/>
          <w:spacing w:val="-1"/>
          <w:sz w:val="24"/>
          <w:szCs w:val="24"/>
        </w:rPr>
        <w:t>o</w:t>
      </w:r>
      <w:r w:rsidR="00086025" w:rsidRPr="007D68EF">
        <w:rPr>
          <w:rFonts w:ascii="Candara" w:eastAsia="Arial" w:hAnsi="Candara" w:cs="Arial"/>
          <w:sz w:val="24"/>
          <w:szCs w:val="24"/>
        </w:rPr>
        <w:t>f</w:t>
      </w:r>
      <w:r w:rsidR="00086025" w:rsidRPr="007D68EF">
        <w:rPr>
          <w:rFonts w:ascii="Candara" w:eastAsia="Arial" w:hAnsi="Candara" w:cs="Arial"/>
          <w:spacing w:val="36"/>
          <w:sz w:val="24"/>
          <w:szCs w:val="24"/>
        </w:rPr>
        <w:t xml:space="preserve"> </w:t>
      </w:r>
      <w:r w:rsidR="00086025" w:rsidRPr="007D68EF">
        <w:rPr>
          <w:rFonts w:ascii="Candara" w:eastAsia="Arial" w:hAnsi="Candara" w:cs="Arial"/>
          <w:sz w:val="24"/>
          <w:szCs w:val="24"/>
        </w:rPr>
        <w:t>c</w:t>
      </w:r>
      <w:r w:rsidR="00086025" w:rsidRPr="007D68EF">
        <w:rPr>
          <w:rFonts w:ascii="Candara" w:eastAsia="Arial" w:hAnsi="Candara" w:cs="Arial"/>
          <w:spacing w:val="-1"/>
          <w:sz w:val="24"/>
          <w:szCs w:val="24"/>
        </w:rPr>
        <w:t>o</w:t>
      </w:r>
      <w:r w:rsidR="00086025" w:rsidRPr="007D68EF">
        <w:rPr>
          <w:rFonts w:ascii="Candara" w:eastAsia="Arial" w:hAnsi="Candara" w:cs="Arial"/>
          <w:spacing w:val="1"/>
          <w:sz w:val="24"/>
          <w:szCs w:val="24"/>
        </w:rPr>
        <w:t>mm</w:t>
      </w:r>
      <w:r w:rsidR="00086025" w:rsidRPr="007D68EF">
        <w:rPr>
          <w:rFonts w:ascii="Candara" w:eastAsia="Arial" w:hAnsi="Candara" w:cs="Arial"/>
          <w:sz w:val="24"/>
          <w:szCs w:val="24"/>
        </w:rPr>
        <w:t>i</w:t>
      </w:r>
      <w:r w:rsidR="00086025" w:rsidRPr="007D68EF">
        <w:rPr>
          <w:rFonts w:ascii="Candara" w:eastAsia="Arial" w:hAnsi="Candara" w:cs="Arial"/>
          <w:spacing w:val="-2"/>
          <w:sz w:val="24"/>
          <w:szCs w:val="24"/>
        </w:rPr>
        <w:t>t</w:t>
      </w:r>
      <w:r w:rsidR="00086025" w:rsidRPr="007D68EF">
        <w:rPr>
          <w:rFonts w:ascii="Candara" w:eastAsia="Arial" w:hAnsi="Candara" w:cs="Arial"/>
          <w:sz w:val="24"/>
          <w:szCs w:val="24"/>
        </w:rPr>
        <w:t>ti</w:t>
      </w:r>
      <w:r w:rsidR="00086025" w:rsidRPr="007D68EF">
        <w:rPr>
          <w:rFonts w:ascii="Candara" w:eastAsia="Arial" w:hAnsi="Candara" w:cs="Arial"/>
          <w:spacing w:val="1"/>
          <w:sz w:val="24"/>
          <w:szCs w:val="24"/>
        </w:rPr>
        <w:t>n</w:t>
      </w:r>
      <w:r w:rsidR="00086025" w:rsidRPr="007D68EF">
        <w:rPr>
          <w:rFonts w:ascii="Candara" w:eastAsia="Arial" w:hAnsi="Candara" w:cs="Arial"/>
          <w:spacing w:val="-1"/>
          <w:sz w:val="24"/>
          <w:szCs w:val="24"/>
        </w:rPr>
        <w:t>g</w:t>
      </w:r>
      <w:r w:rsidR="00086025" w:rsidRPr="007D68EF">
        <w:rPr>
          <w:rFonts w:ascii="Candara" w:eastAsia="Arial" w:hAnsi="Candara" w:cs="Arial"/>
          <w:sz w:val="24"/>
          <w:szCs w:val="24"/>
        </w:rPr>
        <w:t>,</w:t>
      </w:r>
      <w:r w:rsidR="00086025" w:rsidRPr="007D68EF">
        <w:rPr>
          <w:rFonts w:ascii="Candara" w:eastAsia="Arial" w:hAnsi="Candara" w:cs="Arial"/>
          <w:spacing w:val="34"/>
          <w:sz w:val="24"/>
          <w:szCs w:val="24"/>
        </w:rPr>
        <w:t xml:space="preserve"> </w:t>
      </w:r>
      <w:r w:rsidR="00086025" w:rsidRPr="007D68EF">
        <w:rPr>
          <w:rFonts w:ascii="Candara" w:eastAsia="Arial" w:hAnsi="Candara" w:cs="Arial"/>
          <w:spacing w:val="1"/>
          <w:sz w:val="24"/>
          <w:szCs w:val="24"/>
        </w:rPr>
        <w:t>de</w:t>
      </w:r>
      <w:r w:rsidR="00086025" w:rsidRPr="007D68EF">
        <w:rPr>
          <w:rFonts w:ascii="Candara" w:eastAsia="Arial" w:hAnsi="Candara" w:cs="Arial"/>
          <w:sz w:val="24"/>
          <w:szCs w:val="24"/>
        </w:rPr>
        <w:t>l</w:t>
      </w:r>
      <w:r w:rsidR="00086025" w:rsidRPr="007D68EF">
        <w:rPr>
          <w:rFonts w:ascii="Candara" w:eastAsia="Arial" w:hAnsi="Candara" w:cs="Arial"/>
          <w:spacing w:val="-1"/>
          <w:sz w:val="24"/>
          <w:szCs w:val="24"/>
        </w:rPr>
        <w:t>ib</w:t>
      </w:r>
      <w:r w:rsidR="00086025" w:rsidRPr="007D68EF">
        <w:rPr>
          <w:rFonts w:ascii="Candara" w:eastAsia="Arial" w:hAnsi="Candara" w:cs="Arial"/>
          <w:spacing w:val="1"/>
          <w:sz w:val="24"/>
          <w:szCs w:val="24"/>
        </w:rPr>
        <w:t>e</w:t>
      </w:r>
      <w:r w:rsidR="00086025" w:rsidRPr="007D68EF">
        <w:rPr>
          <w:rFonts w:ascii="Candara" w:eastAsia="Arial" w:hAnsi="Candara" w:cs="Arial"/>
          <w:sz w:val="24"/>
          <w:szCs w:val="24"/>
        </w:rPr>
        <w:t xml:space="preserve">rate </w:t>
      </w:r>
      <w:r w:rsidR="00086025" w:rsidRPr="007D68EF">
        <w:rPr>
          <w:rFonts w:ascii="Candara" w:eastAsia="Arial" w:hAnsi="Candara" w:cs="Arial"/>
          <w:spacing w:val="1"/>
          <w:sz w:val="24"/>
          <w:szCs w:val="24"/>
        </w:rPr>
        <w:t>da</w:t>
      </w:r>
      <w:r w:rsidR="00086025" w:rsidRPr="007D68EF">
        <w:rPr>
          <w:rFonts w:ascii="Candara" w:eastAsia="Arial" w:hAnsi="Candara" w:cs="Arial"/>
          <w:spacing w:val="-1"/>
          <w:sz w:val="24"/>
          <w:szCs w:val="24"/>
        </w:rPr>
        <w:t>m</w:t>
      </w:r>
      <w:r w:rsidR="00086025" w:rsidRPr="007D68EF">
        <w:rPr>
          <w:rFonts w:ascii="Candara" w:eastAsia="Arial" w:hAnsi="Candara" w:cs="Arial"/>
          <w:spacing w:val="1"/>
          <w:sz w:val="24"/>
          <w:szCs w:val="24"/>
        </w:rPr>
        <w:t>a</w:t>
      </w:r>
      <w:r w:rsidR="00086025" w:rsidRPr="007D68EF">
        <w:rPr>
          <w:rFonts w:ascii="Candara" w:eastAsia="Arial" w:hAnsi="Candara" w:cs="Arial"/>
          <w:spacing w:val="-1"/>
          <w:sz w:val="24"/>
          <w:szCs w:val="24"/>
        </w:rPr>
        <w:t>g</w:t>
      </w:r>
      <w:r w:rsidR="00086025" w:rsidRPr="007D68EF">
        <w:rPr>
          <w:rFonts w:ascii="Candara" w:eastAsia="Arial" w:hAnsi="Candara" w:cs="Arial"/>
          <w:sz w:val="24"/>
          <w:szCs w:val="24"/>
        </w:rPr>
        <w:t>e</w:t>
      </w:r>
      <w:r w:rsidR="00086025" w:rsidRPr="007D68EF">
        <w:rPr>
          <w:rFonts w:ascii="Candara" w:eastAsia="Arial" w:hAnsi="Candara" w:cs="Arial"/>
          <w:spacing w:val="1"/>
          <w:sz w:val="24"/>
          <w:szCs w:val="24"/>
        </w:rPr>
        <w:t xml:space="preserve"> o</w:t>
      </w:r>
      <w:r w:rsidR="00086025" w:rsidRPr="007D68EF">
        <w:rPr>
          <w:rFonts w:ascii="Candara" w:eastAsia="Arial" w:hAnsi="Candara" w:cs="Arial"/>
          <w:sz w:val="24"/>
          <w:szCs w:val="24"/>
        </w:rPr>
        <w:t>r</w:t>
      </w:r>
      <w:r w:rsidR="00086025" w:rsidRPr="007D68EF">
        <w:rPr>
          <w:rFonts w:ascii="Candara" w:eastAsia="Arial" w:hAnsi="Candara" w:cs="Arial"/>
          <w:spacing w:val="1"/>
          <w:sz w:val="24"/>
          <w:szCs w:val="24"/>
        </w:rPr>
        <w:t xml:space="preserve"> </w:t>
      </w:r>
      <w:r w:rsidR="00086025" w:rsidRPr="007D68EF">
        <w:rPr>
          <w:rFonts w:ascii="Candara" w:eastAsia="Arial" w:hAnsi="Candara" w:cs="Arial"/>
          <w:spacing w:val="-2"/>
          <w:sz w:val="24"/>
          <w:szCs w:val="24"/>
        </w:rPr>
        <w:t>v</w:t>
      </w:r>
      <w:r w:rsidR="00086025" w:rsidRPr="007D68EF">
        <w:rPr>
          <w:rFonts w:ascii="Candara" w:eastAsia="Arial" w:hAnsi="Candara" w:cs="Arial"/>
          <w:spacing w:val="1"/>
          <w:sz w:val="24"/>
          <w:szCs w:val="24"/>
        </w:rPr>
        <w:t>an</w:t>
      </w:r>
      <w:r w:rsidR="00086025" w:rsidRPr="007D68EF">
        <w:rPr>
          <w:rFonts w:ascii="Candara" w:eastAsia="Arial" w:hAnsi="Candara" w:cs="Arial"/>
          <w:spacing w:val="-1"/>
          <w:sz w:val="24"/>
          <w:szCs w:val="24"/>
        </w:rPr>
        <w:t>d</w:t>
      </w:r>
      <w:r w:rsidR="00086025" w:rsidRPr="007D68EF">
        <w:rPr>
          <w:rFonts w:ascii="Candara" w:eastAsia="Arial" w:hAnsi="Candara" w:cs="Arial"/>
          <w:spacing w:val="1"/>
          <w:sz w:val="24"/>
          <w:szCs w:val="24"/>
        </w:rPr>
        <w:t>a</w:t>
      </w:r>
      <w:r w:rsidR="00086025" w:rsidRPr="007D68EF">
        <w:rPr>
          <w:rFonts w:ascii="Candara" w:eastAsia="Arial" w:hAnsi="Candara" w:cs="Arial"/>
          <w:sz w:val="24"/>
          <w:szCs w:val="24"/>
        </w:rPr>
        <w:t>l</w:t>
      </w:r>
      <w:r w:rsidR="00086025" w:rsidRPr="007D68EF">
        <w:rPr>
          <w:rFonts w:ascii="Candara" w:eastAsia="Arial" w:hAnsi="Candara" w:cs="Arial"/>
          <w:spacing w:val="-1"/>
          <w:sz w:val="24"/>
          <w:szCs w:val="24"/>
        </w:rPr>
        <w:t>i</w:t>
      </w:r>
      <w:r w:rsidR="00086025" w:rsidRPr="007D68EF">
        <w:rPr>
          <w:rFonts w:ascii="Candara" w:eastAsia="Arial" w:hAnsi="Candara" w:cs="Arial"/>
          <w:sz w:val="24"/>
          <w:szCs w:val="24"/>
        </w:rPr>
        <w:t>sm</w:t>
      </w:r>
      <w:r w:rsidR="00086025" w:rsidRPr="007D68EF">
        <w:rPr>
          <w:rFonts w:ascii="Candara" w:eastAsia="Arial" w:hAnsi="Candara" w:cs="Arial"/>
          <w:spacing w:val="2"/>
          <w:sz w:val="24"/>
          <w:szCs w:val="24"/>
        </w:rPr>
        <w:t xml:space="preserve"> </w:t>
      </w:r>
      <w:r w:rsidR="00086025" w:rsidRPr="007D68EF">
        <w:rPr>
          <w:rFonts w:ascii="Candara" w:eastAsia="Arial" w:hAnsi="Candara" w:cs="Arial"/>
          <w:spacing w:val="-1"/>
          <w:sz w:val="24"/>
          <w:szCs w:val="24"/>
        </w:rPr>
        <w:t>t</w:t>
      </w:r>
      <w:r w:rsidR="00086025" w:rsidRPr="007D68EF">
        <w:rPr>
          <w:rFonts w:ascii="Candara" w:eastAsia="Arial" w:hAnsi="Candara" w:cs="Arial"/>
          <w:sz w:val="24"/>
          <w:szCs w:val="24"/>
        </w:rPr>
        <w:t>o</w:t>
      </w:r>
      <w:r w:rsidR="00086025" w:rsidRPr="007D68EF">
        <w:rPr>
          <w:rFonts w:ascii="Candara" w:eastAsia="Arial" w:hAnsi="Candara" w:cs="Arial"/>
          <w:spacing w:val="1"/>
          <w:sz w:val="24"/>
          <w:szCs w:val="24"/>
        </w:rPr>
        <w:t xml:space="preserve"> p</w:t>
      </w:r>
      <w:r w:rsidR="00086025" w:rsidRPr="007D68EF">
        <w:rPr>
          <w:rFonts w:ascii="Candara" w:eastAsia="Arial" w:hAnsi="Candara" w:cs="Arial"/>
          <w:sz w:val="24"/>
          <w:szCs w:val="24"/>
        </w:rPr>
        <w:t>ro</w:t>
      </w:r>
      <w:r w:rsidR="00086025" w:rsidRPr="007D68EF">
        <w:rPr>
          <w:rFonts w:ascii="Candara" w:eastAsia="Arial" w:hAnsi="Candara" w:cs="Arial"/>
          <w:spacing w:val="-1"/>
          <w:sz w:val="24"/>
          <w:szCs w:val="24"/>
        </w:rPr>
        <w:t>p</w:t>
      </w:r>
      <w:r w:rsidR="00086025" w:rsidRPr="007D68EF">
        <w:rPr>
          <w:rFonts w:ascii="Candara" w:eastAsia="Arial" w:hAnsi="Candara" w:cs="Arial"/>
          <w:spacing w:val="1"/>
          <w:sz w:val="24"/>
          <w:szCs w:val="24"/>
        </w:rPr>
        <w:t>e</w:t>
      </w:r>
      <w:r w:rsidR="00086025" w:rsidRPr="007D68EF">
        <w:rPr>
          <w:rFonts w:ascii="Candara" w:eastAsia="Arial" w:hAnsi="Candara" w:cs="Arial"/>
          <w:sz w:val="24"/>
          <w:szCs w:val="24"/>
        </w:rPr>
        <w:t>rt</w:t>
      </w:r>
      <w:r w:rsidR="00086025" w:rsidRPr="007D68EF">
        <w:rPr>
          <w:rFonts w:ascii="Candara" w:eastAsia="Arial" w:hAnsi="Candara" w:cs="Arial"/>
          <w:spacing w:val="-3"/>
          <w:sz w:val="24"/>
          <w:szCs w:val="24"/>
        </w:rPr>
        <w:t>y</w:t>
      </w:r>
      <w:r w:rsidR="00086025" w:rsidRPr="007D68EF">
        <w:rPr>
          <w:rFonts w:ascii="Candara" w:eastAsia="Arial" w:hAnsi="Candara" w:cs="Arial"/>
          <w:sz w:val="24"/>
          <w:szCs w:val="24"/>
        </w:rPr>
        <w:t>;</w:t>
      </w:r>
    </w:p>
    <w:p w14:paraId="7571986A" w14:textId="327A0556" w:rsidR="001E2FBD" w:rsidRPr="007D68EF" w:rsidRDefault="00086025" w:rsidP="007D68EF">
      <w:pPr>
        <w:pStyle w:val="ListParagraph"/>
        <w:numPr>
          <w:ilvl w:val="0"/>
          <w:numId w:val="26"/>
        </w:numPr>
        <w:tabs>
          <w:tab w:val="left" w:pos="840"/>
        </w:tabs>
        <w:spacing w:before="16" w:line="260" w:lineRule="exact"/>
        <w:ind w:right="82"/>
        <w:jc w:val="both"/>
        <w:rPr>
          <w:rFonts w:ascii="Candara" w:eastAsia="Arial" w:hAnsi="Candara" w:cs="Arial"/>
          <w:sz w:val="24"/>
          <w:szCs w:val="24"/>
        </w:rPr>
      </w:pPr>
      <w:r w:rsidRPr="007D68EF">
        <w:rPr>
          <w:rFonts w:ascii="Candara" w:eastAsia="Arial" w:hAnsi="Candara" w:cs="Arial"/>
          <w:sz w:val="24"/>
          <w:szCs w:val="24"/>
        </w:rPr>
        <w:t>A st</w:t>
      </w:r>
      <w:r w:rsidRPr="007D68EF">
        <w:rPr>
          <w:rFonts w:ascii="Candara" w:eastAsia="Arial" w:hAnsi="Candara" w:cs="Arial"/>
          <w:spacing w:val="1"/>
          <w:sz w:val="24"/>
          <w:szCs w:val="24"/>
        </w:rPr>
        <w: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 xml:space="preserve">t is </w:t>
      </w:r>
      <w:r w:rsidRPr="007D68EF">
        <w:rPr>
          <w:rFonts w:ascii="Candara" w:eastAsia="Arial" w:hAnsi="Candara" w:cs="Arial"/>
          <w:spacing w:val="-2"/>
          <w:sz w:val="24"/>
          <w:szCs w:val="24"/>
        </w:rPr>
        <w:t>c</w:t>
      </w:r>
      <w:r w:rsidRPr="007D68EF">
        <w:rPr>
          <w:rFonts w:ascii="Candara" w:eastAsia="Arial" w:hAnsi="Candara" w:cs="Arial"/>
          <w:spacing w:val="1"/>
          <w:sz w:val="24"/>
          <w:szCs w:val="24"/>
        </w:rPr>
        <w:t>au</w:t>
      </w:r>
      <w:r w:rsidRPr="007D68EF">
        <w:rPr>
          <w:rFonts w:ascii="Candara" w:eastAsia="Arial" w:hAnsi="Candara" w:cs="Arial"/>
          <w:sz w:val="24"/>
          <w:szCs w:val="24"/>
        </w:rPr>
        <w:t>sin</w:t>
      </w:r>
      <w:r w:rsidRPr="007D68EF">
        <w:rPr>
          <w:rFonts w:ascii="Candara" w:eastAsia="Arial" w:hAnsi="Candara" w:cs="Arial"/>
          <w:spacing w:val="-1"/>
          <w:sz w:val="24"/>
          <w:szCs w:val="24"/>
        </w:rPr>
        <w:t>g</w:t>
      </w:r>
      <w:r w:rsidRPr="007D68EF">
        <w:rPr>
          <w:rFonts w:ascii="Candara" w:eastAsia="Arial" w:hAnsi="Candara" w:cs="Arial"/>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 xml:space="preserve">r </w:t>
      </w:r>
      <w:r w:rsidRPr="007D68EF">
        <w:rPr>
          <w:rFonts w:ascii="Candara" w:eastAsia="Arial" w:hAnsi="Candara" w:cs="Arial"/>
          <w:spacing w:val="1"/>
          <w:sz w:val="24"/>
          <w:szCs w:val="24"/>
        </w:rPr>
        <w:t>a</w:t>
      </w:r>
      <w:r w:rsidRPr="007D68EF">
        <w:rPr>
          <w:rFonts w:ascii="Candara" w:eastAsia="Arial" w:hAnsi="Candara" w:cs="Arial"/>
          <w:sz w:val="24"/>
          <w:szCs w:val="24"/>
        </w:rPr>
        <w:t>t r</w:t>
      </w:r>
      <w:r w:rsidRPr="007D68EF">
        <w:rPr>
          <w:rFonts w:ascii="Candara" w:eastAsia="Arial" w:hAnsi="Candara" w:cs="Arial"/>
          <w:spacing w:val="-1"/>
          <w:sz w:val="24"/>
          <w:szCs w:val="24"/>
        </w:rPr>
        <w:t>i</w:t>
      </w:r>
      <w:r w:rsidRPr="007D68EF">
        <w:rPr>
          <w:rFonts w:ascii="Candara" w:eastAsia="Arial" w:hAnsi="Candara" w:cs="Arial"/>
          <w:sz w:val="24"/>
          <w:szCs w:val="24"/>
        </w:rPr>
        <w:t xml:space="preserve">sk </w:t>
      </w:r>
      <w:r w:rsidRPr="007D68EF">
        <w:rPr>
          <w:rFonts w:ascii="Candara" w:eastAsia="Arial" w:hAnsi="Candara" w:cs="Arial"/>
          <w:spacing w:val="-1"/>
          <w:sz w:val="24"/>
          <w:szCs w:val="24"/>
        </w:rPr>
        <w:t>o</w:t>
      </w:r>
      <w:r w:rsidRPr="007D68EF">
        <w:rPr>
          <w:rFonts w:ascii="Candara" w:eastAsia="Arial" w:hAnsi="Candara" w:cs="Arial"/>
          <w:sz w:val="24"/>
          <w:szCs w:val="24"/>
        </w:rPr>
        <w:t xml:space="preserve">f </w:t>
      </w:r>
      <w:r w:rsidRPr="007D68EF">
        <w:rPr>
          <w:rFonts w:ascii="Candara" w:eastAsia="Arial" w:hAnsi="Candara" w:cs="Arial"/>
          <w:spacing w:val="-2"/>
          <w:sz w:val="24"/>
          <w:szCs w:val="24"/>
        </w:rPr>
        <w:t>c</w:t>
      </w:r>
      <w:r w:rsidRPr="007D68EF">
        <w:rPr>
          <w:rFonts w:ascii="Candara" w:eastAsia="Arial" w:hAnsi="Candara" w:cs="Arial"/>
          <w:spacing w:val="1"/>
          <w:sz w:val="24"/>
          <w:szCs w:val="24"/>
        </w:rPr>
        <w:t>au</w:t>
      </w:r>
      <w:r w:rsidRPr="007D68EF">
        <w:rPr>
          <w:rFonts w:ascii="Candara" w:eastAsia="Arial" w:hAnsi="Candara" w:cs="Arial"/>
          <w:sz w:val="24"/>
          <w:szCs w:val="24"/>
        </w:rPr>
        <w:t>s</w:t>
      </w:r>
      <w:r w:rsidRPr="007D68EF">
        <w:rPr>
          <w:rFonts w:ascii="Candara" w:eastAsia="Arial" w:hAnsi="Candara" w:cs="Arial"/>
          <w:spacing w:val="-3"/>
          <w:sz w:val="24"/>
          <w:szCs w:val="24"/>
        </w:rPr>
        <w:t>i</w:t>
      </w:r>
      <w:r w:rsidRPr="007D68EF">
        <w:rPr>
          <w:rFonts w:ascii="Candara" w:eastAsia="Arial" w:hAnsi="Candara" w:cs="Arial"/>
          <w:spacing w:val="1"/>
          <w:sz w:val="24"/>
          <w:szCs w:val="24"/>
        </w:rPr>
        <w:t>n</w:t>
      </w:r>
      <w:r w:rsidRPr="007D68EF">
        <w:rPr>
          <w:rFonts w:ascii="Candara" w:eastAsia="Arial" w:hAnsi="Candara" w:cs="Arial"/>
          <w:spacing w:val="-1"/>
          <w:sz w:val="24"/>
          <w:szCs w:val="24"/>
        </w:rPr>
        <w:t>g</w:t>
      </w:r>
      <w:r w:rsidRPr="007D68EF">
        <w:rPr>
          <w:rFonts w:ascii="Candara" w:eastAsia="Arial" w:hAnsi="Candara" w:cs="Arial"/>
          <w:sz w:val="24"/>
          <w:szCs w:val="24"/>
        </w:rPr>
        <w:t>, inj</w:t>
      </w:r>
      <w:r w:rsidRPr="007D68EF">
        <w:rPr>
          <w:rFonts w:ascii="Candara" w:eastAsia="Arial" w:hAnsi="Candara" w:cs="Arial"/>
          <w:spacing w:val="1"/>
          <w:sz w:val="24"/>
          <w:szCs w:val="24"/>
        </w:rPr>
        <w:t>u</w:t>
      </w:r>
      <w:r w:rsidRPr="007D68EF">
        <w:rPr>
          <w:rFonts w:ascii="Candara" w:eastAsia="Arial" w:hAnsi="Candara" w:cs="Arial"/>
          <w:sz w:val="24"/>
          <w:szCs w:val="24"/>
        </w:rPr>
        <w:t xml:space="preserve">ry </w:t>
      </w:r>
      <w:r w:rsidRPr="007D68EF">
        <w:rPr>
          <w:rFonts w:ascii="Candara" w:eastAsia="Arial" w:hAnsi="Candara" w:cs="Arial"/>
          <w:spacing w:val="1"/>
          <w:sz w:val="24"/>
          <w:szCs w:val="24"/>
        </w:rPr>
        <w:t>o</w:t>
      </w:r>
      <w:r w:rsidR="00890942" w:rsidRPr="007D68EF">
        <w:rPr>
          <w:rFonts w:ascii="Candara" w:eastAsia="Arial" w:hAnsi="Candara" w:cs="Arial"/>
          <w:sz w:val="24"/>
          <w:szCs w:val="24"/>
        </w:rPr>
        <w:t>r</w:t>
      </w:r>
      <w:r w:rsidRPr="007D68EF">
        <w:rPr>
          <w:rFonts w:ascii="Candara" w:eastAsia="Arial" w:hAnsi="Candara" w:cs="Arial"/>
          <w:spacing w:val="15"/>
          <w:sz w:val="24"/>
          <w:szCs w:val="24"/>
        </w:rPr>
        <w:t xml:space="preserve"> </w:t>
      </w:r>
      <w:r w:rsidRPr="007D68EF">
        <w:rPr>
          <w:rFonts w:ascii="Candara" w:eastAsia="Arial" w:hAnsi="Candara" w:cs="Arial"/>
          <w:spacing w:val="1"/>
          <w:sz w:val="24"/>
          <w:szCs w:val="24"/>
        </w:rPr>
        <w:t>dama</w:t>
      </w:r>
      <w:r w:rsidRPr="007D68EF">
        <w:rPr>
          <w:rFonts w:ascii="Candara" w:eastAsia="Arial" w:hAnsi="Candara" w:cs="Arial"/>
          <w:spacing w:val="-1"/>
          <w:sz w:val="24"/>
          <w:szCs w:val="24"/>
        </w:rPr>
        <w:t>g</w:t>
      </w:r>
      <w:r w:rsidR="00890942" w:rsidRPr="007D68EF">
        <w:rPr>
          <w:rFonts w:ascii="Candara" w:eastAsia="Arial" w:hAnsi="Candara" w:cs="Arial"/>
          <w:sz w:val="24"/>
          <w:szCs w:val="24"/>
        </w:rPr>
        <w:t>e</w:t>
      </w:r>
      <w:r w:rsidRPr="007D68EF">
        <w:rPr>
          <w:rFonts w:ascii="Candara" w:eastAsia="Arial" w:hAnsi="Candara" w:cs="Arial"/>
          <w:spacing w:val="14"/>
          <w:sz w:val="24"/>
          <w:szCs w:val="24"/>
        </w:rPr>
        <w:t xml:space="preserve"> </w:t>
      </w:r>
      <w:r w:rsidRPr="007D68EF">
        <w:rPr>
          <w:rFonts w:ascii="Candara" w:eastAsia="Arial" w:hAnsi="Candara" w:cs="Arial"/>
          <w:spacing w:val="1"/>
          <w:sz w:val="24"/>
          <w:szCs w:val="24"/>
        </w:rPr>
        <w:t>b</w:t>
      </w:r>
      <w:r w:rsidRPr="007D68EF">
        <w:rPr>
          <w:rFonts w:ascii="Candara" w:eastAsia="Arial" w:hAnsi="Candara" w:cs="Arial"/>
          <w:sz w:val="24"/>
          <w:szCs w:val="24"/>
        </w:rPr>
        <w:t xml:space="preserve">y </w:t>
      </w:r>
      <w:r w:rsidRPr="007D68EF">
        <w:rPr>
          <w:rFonts w:ascii="Candara" w:eastAsia="Arial" w:hAnsi="Candara" w:cs="Arial"/>
          <w:spacing w:val="1"/>
          <w:sz w:val="24"/>
          <w:szCs w:val="24"/>
        </w:rPr>
        <w:t>a</w:t>
      </w:r>
      <w:r w:rsidRPr="007D68EF">
        <w:rPr>
          <w:rFonts w:ascii="Candara" w:eastAsia="Arial" w:hAnsi="Candara" w:cs="Arial"/>
          <w:sz w:val="24"/>
          <w:szCs w:val="24"/>
        </w:rPr>
        <w:t>ccid</w:t>
      </w:r>
      <w:r w:rsidRPr="007D68EF">
        <w:rPr>
          <w:rFonts w:ascii="Candara" w:eastAsia="Arial" w:hAnsi="Candara" w:cs="Arial"/>
          <w:spacing w:val="1"/>
          <w:sz w:val="24"/>
          <w:szCs w:val="24"/>
        </w:rPr>
        <w:t>e</w:t>
      </w:r>
      <w:r w:rsidRPr="007D68EF">
        <w:rPr>
          <w:rFonts w:ascii="Candara" w:eastAsia="Arial" w:hAnsi="Candara" w:cs="Arial"/>
          <w:spacing w:val="-1"/>
          <w:sz w:val="24"/>
          <w:szCs w:val="24"/>
        </w:rPr>
        <w:t>n</w:t>
      </w:r>
      <w:r w:rsidRPr="007D68EF">
        <w:rPr>
          <w:rFonts w:ascii="Candara" w:eastAsia="Arial" w:hAnsi="Candara" w:cs="Arial"/>
          <w:sz w:val="24"/>
          <w:szCs w:val="24"/>
        </w:rPr>
        <w:t xml:space="preserve">t, </w:t>
      </w:r>
      <w:r w:rsidRPr="007D68EF">
        <w:rPr>
          <w:rFonts w:ascii="Candara" w:eastAsia="Arial" w:hAnsi="Candara" w:cs="Arial"/>
          <w:spacing w:val="1"/>
          <w:sz w:val="24"/>
          <w:szCs w:val="24"/>
        </w:rPr>
        <w:t>b</w:t>
      </w:r>
      <w:r w:rsidR="00890942" w:rsidRPr="007D68EF">
        <w:rPr>
          <w:rFonts w:ascii="Candara" w:eastAsia="Arial" w:hAnsi="Candara" w:cs="Arial"/>
          <w:sz w:val="24"/>
          <w:szCs w:val="24"/>
        </w:rPr>
        <w:t xml:space="preserve">y </w:t>
      </w:r>
      <w:r w:rsidRPr="007D68EF">
        <w:rPr>
          <w:rFonts w:ascii="Candara" w:eastAsia="Arial" w:hAnsi="Candara" w:cs="Arial"/>
          <w:sz w:val="24"/>
          <w:szCs w:val="24"/>
        </w:rPr>
        <w:t>ro</w:t>
      </w:r>
      <w:r w:rsidRPr="007D68EF">
        <w:rPr>
          <w:rFonts w:ascii="Candara" w:eastAsia="Arial" w:hAnsi="Candara" w:cs="Arial"/>
          <w:spacing w:val="1"/>
          <w:sz w:val="24"/>
          <w:szCs w:val="24"/>
        </w:rPr>
        <w:t>u</w:t>
      </w:r>
      <w:r w:rsidRPr="007D68EF">
        <w:rPr>
          <w:rFonts w:ascii="Candara" w:eastAsia="Arial" w:hAnsi="Candara" w:cs="Arial"/>
          <w:spacing w:val="-1"/>
          <w:sz w:val="24"/>
          <w:szCs w:val="24"/>
        </w:rPr>
        <w:t>g</w:t>
      </w:r>
      <w:r w:rsidR="00890942" w:rsidRPr="007D68EF">
        <w:rPr>
          <w:rFonts w:ascii="Candara" w:eastAsia="Arial" w:hAnsi="Candara" w:cs="Arial"/>
          <w:sz w:val="24"/>
          <w:szCs w:val="24"/>
        </w:rPr>
        <w:t>h</w:t>
      </w:r>
      <w:r w:rsidRPr="007D68EF">
        <w:rPr>
          <w:rFonts w:ascii="Candara" w:eastAsia="Arial" w:hAnsi="Candara" w:cs="Arial"/>
          <w:sz w:val="24"/>
          <w:szCs w:val="24"/>
        </w:rPr>
        <w:t xml:space="preserve"> </w:t>
      </w:r>
      <w:r w:rsidRPr="007D68EF">
        <w:rPr>
          <w:rFonts w:ascii="Candara" w:eastAsia="Arial" w:hAnsi="Candara" w:cs="Arial"/>
          <w:spacing w:val="-1"/>
          <w:sz w:val="24"/>
          <w:szCs w:val="24"/>
        </w:rPr>
        <w:t>p</w:t>
      </w:r>
      <w:r w:rsidRPr="007D68EF">
        <w:rPr>
          <w:rFonts w:ascii="Candara" w:eastAsia="Arial" w:hAnsi="Candara" w:cs="Arial"/>
          <w:sz w:val="24"/>
          <w:szCs w:val="24"/>
        </w:rPr>
        <w:t>la</w:t>
      </w:r>
      <w:r w:rsidRPr="007D68EF">
        <w:rPr>
          <w:rFonts w:ascii="Candara" w:eastAsia="Arial" w:hAnsi="Candara" w:cs="Arial"/>
          <w:spacing w:val="-2"/>
          <w:sz w:val="24"/>
          <w:szCs w:val="24"/>
        </w:rPr>
        <w:t>y</w:t>
      </w:r>
      <w:r w:rsidR="00890942" w:rsidRPr="007D68EF">
        <w:rPr>
          <w:rFonts w:ascii="Candara" w:eastAsia="Arial" w:hAnsi="Candara" w:cs="Arial"/>
          <w:sz w:val="24"/>
          <w:szCs w:val="24"/>
        </w:rPr>
        <w:t>,</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o</w:t>
      </w:r>
      <w:r w:rsidR="00890942" w:rsidRPr="007D68EF">
        <w:rPr>
          <w:rFonts w:ascii="Candara" w:eastAsia="Arial" w:hAnsi="Candara" w:cs="Arial"/>
          <w:sz w:val="24"/>
          <w:szCs w:val="24"/>
        </w:rPr>
        <w:t>r</w:t>
      </w:r>
      <w:r w:rsidRPr="007D68EF">
        <w:rPr>
          <w:rFonts w:ascii="Candara" w:eastAsia="Arial" w:hAnsi="Candara" w:cs="Arial"/>
          <w:spacing w:val="1"/>
          <w:sz w:val="24"/>
          <w:szCs w:val="24"/>
        </w:rPr>
        <w:t xml:space="preserve"> b</w:t>
      </w:r>
      <w:r w:rsidR="00890942" w:rsidRPr="007D68EF">
        <w:rPr>
          <w:rFonts w:ascii="Candara" w:eastAsia="Arial" w:hAnsi="Candara" w:cs="Arial"/>
          <w:sz w:val="24"/>
          <w:szCs w:val="24"/>
        </w:rPr>
        <w:t>y</w:t>
      </w:r>
      <w:r w:rsidRPr="007D68EF">
        <w:rPr>
          <w:rFonts w:ascii="Candara" w:eastAsia="Arial" w:hAnsi="Candara" w:cs="Arial"/>
          <w:sz w:val="24"/>
          <w:szCs w:val="24"/>
        </w:rPr>
        <w:t xml:space="preserve"> </w:t>
      </w:r>
      <w:r w:rsidRPr="007D68EF">
        <w:rPr>
          <w:rFonts w:ascii="Candara" w:eastAsia="Arial" w:hAnsi="Candara" w:cs="Arial"/>
          <w:spacing w:val="1"/>
          <w:sz w:val="24"/>
          <w:szCs w:val="24"/>
        </w:rPr>
        <w:t>m</w:t>
      </w:r>
      <w:r w:rsidR="00890942" w:rsidRPr="007D68EF">
        <w:rPr>
          <w:rFonts w:ascii="Candara" w:eastAsia="Arial" w:hAnsi="Candara" w:cs="Arial"/>
          <w:sz w:val="24"/>
          <w:szCs w:val="24"/>
        </w:rPr>
        <w:t>isuse</w:t>
      </w:r>
      <w:r w:rsidRPr="007D68EF">
        <w:rPr>
          <w:rFonts w:ascii="Candara" w:eastAsia="Arial" w:hAnsi="Candara" w:cs="Arial"/>
          <w:spacing w:val="1"/>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 xml:space="preserve">f </w:t>
      </w:r>
      <w:r w:rsidRPr="007D68EF">
        <w:rPr>
          <w:rFonts w:ascii="Candara" w:eastAsia="Arial" w:hAnsi="Candara" w:cs="Arial"/>
          <w:spacing w:val="1"/>
          <w:sz w:val="24"/>
          <w:szCs w:val="24"/>
        </w:rPr>
        <w:t>d</w:t>
      </w:r>
      <w:r w:rsidRPr="007D68EF">
        <w:rPr>
          <w:rFonts w:ascii="Candara" w:eastAsia="Arial" w:hAnsi="Candara" w:cs="Arial"/>
          <w:spacing w:val="-1"/>
          <w:sz w:val="24"/>
          <w:szCs w:val="24"/>
        </w:rPr>
        <w:t>a</w:t>
      </w:r>
      <w:r w:rsidRPr="007D68EF">
        <w:rPr>
          <w:rFonts w:ascii="Candara" w:eastAsia="Arial" w:hAnsi="Candara" w:cs="Arial"/>
          <w:spacing w:val="1"/>
          <w:sz w:val="24"/>
          <w:szCs w:val="24"/>
        </w:rPr>
        <w:t>n</w:t>
      </w:r>
      <w:r w:rsidRPr="007D68EF">
        <w:rPr>
          <w:rFonts w:ascii="Candara" w:eastAsia="Arial" w:hAnsi="Candara" w:cs="Arial"/>
          <w:spacing w:val="-1"/>
          <w:sz w:val="24"/>
          <w:szCs w:val="24"/>
        </w:rPr>
        <w:t>g</w:t>
      </w:r>
      <w:r w:rsidRPr="007D68EF">
        <w:rPr>
          <w:rFonts w:ascii="Candara" w:eastAsia="Arial" w:hAnsi="Candara" w:cs="Arial"/>
          <w:spacing w:val="1"/>
          <w:sz w:val="24"/>
          <w:szCs w:val="24"/>
        </w:rPr>
        <w:t>e</w:t>
      </w:r>
      <w:r w:rsidRPr="007D68EF">
        <w:rPr>
          <w:rFonts w:ascii="Candara" w:eastAsia="Arial" w:hAnsi="Candara" w:cs="Arial"/>
          <w:sz w:val="24"/>
          <w:szCs w:val="24"/>
        </w:rPr>
        <w:t>ro</w:t>
      </w:r>
      <w:r w:rsidRPr="007D68EF">
        <w:rPr>
          <w:rFonts w:ascii="Candara" w:eastAsia="Arial" w:hAnsi="Candara" w:cs="Arial"/>
          <w:spacing w:val="1"/>
          <w:sz w:val="24"/>
          <w:szCs w:val="24"/>
        </w:rPr>
        <w:t>u</w:t>
      </w:r>
      <w:r w:rsidR="00890942" w:rsidRPr="007D68EF">
        <w:rPr>
          <w:rFonts w:ascii="Candara" w:eastAsia="Arial" w:hAnsi="Candara" w:cs="Arial"/>
          <w:sz w:val="24"/>
          <w:szCs w:val="24"/>
        </w:rPr>
        <w:t xml:space="preserve">s </w:t>
      </w:r>
      <w:r w:rsidRPr="007D68EF">
        <w:rPr>
          <w:rFonts w:ascii="Candara" w:eastAsia="Arial" w:hAnsi="Candara" w:cs="Arial"/>
          <w:spacing w:val="1"/>
          <w:sz w:val="24"/>
          <w:szCs w:val="24"/>
        </w:rPr>
        <w:t>ma</w:t>
      </w:r>
      <w:r w:rsidRPr="007D68EF">
        <w:rPr>
          <w:rFonts w:ascii="Candara" w:eastAsia="Arial" w:hAnsi="Candara" w:cs="Arial"/>
          <w:spacing w:val="-2"/>
          <w:sz w:val="24"/>
          <w:szCs w:val="24"/>
        </w:rPr>
        <w:t>t</w:t>
      </w:r>
      <w:r w:rsidRPr="007D68EF">
        <w:rPr>
          <w:rFonts w:ascii="Candara" w:eastAsia="Arial" w:hAnsi="Candara" w:cs="Arial"/>
          <w:spacing w:val="1"/>
          <w:sz w:val="24"/>
          <w:szCs w:val="24"/>
        </w:rPr>
        <w:t>e</w:t>
      </w:r>
      <w:r w:rsidRPr="007D68EF">
        <w:rPr>
          <w:rFonts w:ascii="Candara" w:eastAsia="Arial" w:hAnsi="Candara" w:cs="Arial"/>
          <w:sz w:val="24"/>
          <w:szCs w:val="24"/>
        </w:rPr>
        <w:t>r</w:t>
      </w:r>
      <w:r w:rsidRPr="007D68EF">
        <w:rPr>
          <w:rFonts w:ascii="Candara" w:eastAsia="Arial" w:hAnsi="Candara" w:cs="Arial"/>
          <w:spacing w:val="-1"/>
          <w:sz w:val="24"/>
          <w:szCs w:val="24"/>
        </w:rPr>
        <w:t>i</w:t>
      </w:r>
      <w:r w:rsidRPr="007D68EF">
        <w:rPr>
          <w:rFonts w:ascii="Candara" w:eastAsia="Arial" w:hAnsi="Candara" w:cs="Arial"/>
          <w:spacing w:val="1"/>
          <w:sz w:val="24"/>
          <w:szCs w:val="24"/>
        </w:rPr>
        <w:t>a</w:t>
      </w:r>
      <w:r w:rsidRPr="007D68EF">
        <w:rPr>
          <w:rFonts w:ascii="Candara" w:eastAsia="Arial" w:hAnsi="Candara" w:cs="Arial"/>
          <w:sz w:val="24"/>
          <w:szCs w:val="24"/>
        </w:rPr>
        <w:t xml:space="preserve">ls </w:t>
      </w:r>
      <w:r w:rsidRPr="007D68EF">
        <w:rPr>
          <w:rFonts w:ascii="Candara" w:eastAsia="Arial" w:hAnsi="Candara" w:cs="Arial"/>
          <w:spacing w:val="1"/>
          <w:sz w:val="24"/>
          <w:szCs w:val="24"/>
        </w:rPr>
        <w:t>o</w:t>
      </w:r>
      <w:r w:rsidRPr="007D68EF">
        <w:rPr>
          <w:rFonts w:ascii="Candara" w:eastAsia="Arial" w:hAnsi="Candara" w:cs="Arial"/>
          <w:sz w:val="24"/>
          <w:szCs w:val="24"/>
        </w:rPr>
        <w:t xml:space="preserve">r </w:t>
      </w:r>
      <w:r w:rsidRPr="007D68EF">
        <w:rPr>
          <w:rFonts w:ascii="Candara" w:eastAsia="Arial" w:hAnsi="Candara" w:cs="Arial"/>
          <w:spacing w:val="1"/>
          <w:sz w:val="24"/>
          <w:szCs w:val="24"/>
        </w:rPr>
        <w:t>ob</w:t>
      </w:r>
      <w:r w:rsidRPr="007D68EF">
        <w:rPr>
          <w:rFonts w:ascii="Candara" w:eastAsia="Arial" w:hAnsi="Candara" w:cs="Arial"/>
          <w:sz w:val="24"/>
          <w:szCs w:val="24"/>
        </w:rPr>
        <w:t>jec</w:t>
      </w:r>
      <w:r w:rsidRPr="007D68EF">
        <w:rPr>
          <w:rFonts w:ascii="Candara" w:eastAsia="Arial" w:hAnsi="Candara" w:cs="Arial"/>
          <w:spacing w:val="1"/>
          <w:sz w:val="24"/>
          <w:szCs w:val="24"/>
        </w:rPr>
        <w:t>t</w:t>
      </w:r>
      <w:r w:rsidR="007D68EF" w:rsidRPr="007D68EF">
        <w:rPr>
          <w:rFonts w:ascii="Candara" w:eastAsia="Arial" w:hAnsi="Candara" w:cs="Arial"/>
          <w:sz w:val="24"/>
          <w:szCs w:val="24"/>
        </w:rPr>
        <w:t>s.</w:t>
      </w:r>
    </w:p>
    <w:p w14:paraId="7571986B" w14:textId="71D82112" w:rsidR="001E2FBD" w:rsidRPr="007D68EF" w:rsidRDefault="00086025" w:rsidP="007D68EF">
      <w:pPr>
        <w:pStyle w:val="ListParagraph"/>
        <w:numPr>
          <w:ilvl w:val="0"/>
          <w:numId w:val="26"/>
        </w:numPr>
        <w:tabs>
          <w:tab w:val="left" w:pos="840"/>
        </w:tabs>
        <w:spacing w:before="14" w:line="260" w:lineRule="exact"/>
        <w:ind w:right="74"/>
        <w:jc w:val="both"/>
        <w:rPr>
          <w:rFonts w:ascii="Candara" w:eastAsia="Arial" w:hAnsi="Candara" w:cs="Arial"/>
          <w:sz w:val="24"/>
          <w:szCs w:val="24"/>
        </w:rPr>
      </w:pPr>
      <w:r w:rsidRPr="007D68EF">
        <w:rPr>
          <w:rFonts w:ascii="Candara" w:eastAsia="Arial" w:hAnsi="Candara" w:cs="Arial"/>
          <w:sz w:val="24"/>
          <w:szCs w:val="24"/>
        </w:rPr>
        <w:t>A</w:t>
      </w:r>
      <w:r w:rsidRPr="007D68EF">
        <w:rPr>
          <w:rFonts w:ascii="Candara" w:eastAsia="Arial" w:hAnsi="Candara" w:cs="Arial"/>
          <w:spacing w:val="11"/>
          <w:sz w:val="24"/>
          <w:szCs w:val="24"/>
        </w:rPr>
        <w:t xml:space="preserve"> </w:t>
      </w:r>
      <w:r w:rsidRPr="007D68EF">
        <w:rPr>
          <w:rFonts w:ascii="Candara" w:eastAsia="Arial" w:hAnsi="Candara" w:cs="Arial"/>
          <w:sz w:val="24"/>
          <w:szCs w:val="24"/>
        </w:rPr>
        <w:t>st</w:t>
      </w:r>
      <w:r w:rsidRPr="007D68EF">
        <w:rPr>
          <w:rFonts w:ascii="Candara" w:eastAsia="Arial" w:hAnsi="Candara" w:cs="Arial"/>
          <w:spacing w:val="1"/>
          <w:sz w:val="24"/>
          <w:szCs w:val="24"/>
        </w:rPr>
        <w: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8"/>
          <w:sz w:val="24"/>
          <w:szCs w:val="24"/>
        </w:rPr>
        <w:t xml:space="preserve"> </w:t>
      </w:r>
      <w:r w:rsidRPr="007D68EF">
        <w:rPr>
          <w:rFonts w:ascii="Candara" w:eastAsia="Arial" w:hAnsi="Candara" w:cs="Arial"/>
          <w:sz w:val="24"/>
          <w:szCs w:val="24"/>
        </w:rPr>
        <w:t>is</w:t>
      </w:r>
      <w:r w:rsidRPr="007D68EF">
        <w:rPr>
          <w:rFonts w:ascii="Candara" w:eastAsia="Arial" w:hAnsi="Candara" w:cs="Arial"/>
          <w:spacing w:val="10"/>
          <w:sz w:val="24"/>
          <w:szCs w:val="24"/>
        </w:rPr>
        <w:t xml:space="preserve"> </w:t>
      </w:r>
      <w:r w:rsidRPr="007D68EF">
        <w:rPr>
          <w:rFonts w:ascii="Candara" w:eastAsia="Arial" w:hAnsi="Candara" w:cs="Arial"/>
          <w:sz w:val="24"/>
          <w:szCs w:val="24"/>
        </w:rPr>
        <w:t>ru</w:t>
      </w:r>
      <w:r w:rsidRPr="007D68EF">
        <w:rPr>
          <w:rFonts w:ascii="Candara" w:eastAsia="Arial" w:hAnsi="Candara" w:cs="Arial"/>
          <w:spacing w:val="1"/>
          <w:sz w:val="24"/>
          <w:szCs w:val="24"/>
        </w:rPr>
        <w:t>nn</w:t>
      </w:r>
      <w:r w:rsidRPr="007D68EF">
        <w:rPr>
          <w:rFonts w:ascii="Candara" w:eastAsia="Arial" w:hAnsi="Candara" w:cs="Arial"/>
          <w:spacing w:val="-3"/>
          <w:sz w:val="24"/>
          <w:szCs w:val="24"/>
        </w:rPr>
        <w:t>i</w:t>
      </w:r>
      <w:r w:rsidRPr="007D68EF">
        <w:rPr>
          <w:rFonts w:ascii="Candara" w:eastAsia="Arial" w:hAnsi="Candara" w:cs="Arial"/>
          <w:spacing w:val="1"/>
          <w:sz w:val="24"/>
          <w:szCs w:val="24"/>
        </w:rPr>
        <w:t>n</w:t>
      </w:r>
      <w:r w:rsidRPr="007D68EF">
        <w:rPr>
          <w:rFonts w:ascii="Candara" w:eastAsia="Arial" w:hAnsi="Candara" w:cs="Arial"/>
          <w:sz w:val="24"/>
          <w:szCs w:val="24"/>
        </w:rPr>
        <w:t>g</w:t>
      </w:r>
      <w:r w:rsidRPr="007D68EF">
        <w:rPr>
          <w:rFonts w:ascii="Candara" w:eastAsia="Arial" w:hAnsi="Candara" w:cs="Arial"/>
          <w:spacing w:val="9"/>
          <w:sz w:val="24"/>
          <w:szCs w:val="24"/>
        </w:rPr>
        <w:t xml:space="preserve"> </w:t>
      </w:r>
      <w:r w:rsidRPr="007D68EF">
        <w:rPr>
          <w:rFonts w:ascii="Candara" w:eastAsia="Arial" w:hAnsi="Candara" w:cs="Arial"/>
          <w:sz w:val="24"/>
          <w:szCs w:val="24"/>
        </w:rPr>
        <w:t>in</w:t>
      </w:r>
      <w:r w:rsidRPr="007D68EF">
        <w:rPr>
          <w:rFonts w:ascii="Candara" w:eastAsia="Arial" w:hAnsi="Candara" w:cs="Arial"/>
          <w:spacing w:val="11"/>
          <w:sz w:val="24"/>
          <w:szCs w:val="24"/>
        </w:rPr>
        <w:t xml:space="preserve"> </w:t>
      </w:r>
      <w:r w:rsidRPr="007D68EF">
        <w:rPr>
          <w:rFonts w:ascii="Candara" w:eastAsia="Arial" w:hAnsi="Candara" w:cs="Arial"/>
          <w:sz w:val="24"/>
          <w:szCs w:val="24"/>
        </w:rPr>
        <w:t>a</w:t>
      </w:r>
      <w:r w:rsidRPr="007D68EF">
        <w:rPr>
          <w:rFonts w:ascii="Candara" w:eastAsia="Arial" w:hAnsi="Candara" w:cs="Arial"/>
          <w:spacing w:val="11"/>
          <w:sz w:val="24"/>
          <w:szCs w:val="24"/>
        </w:rPr>
        <w:t xml:space="preserve"> </w:t>
      </w:r>
      <w:r w:rsidRPr="007D68EF">
        <w:rPr>
          <w:rFonts w:ascii="Candara" w:eastAsia="Arial" w:hAnsi="Candara" w:cs="Arial"/>
          <w:sz w:val="24"/>
          <w:szCs w:val="24"/>
        </w:rPr>
        <w:t>c</w:t>
      </w:r>
      <w:r w:rsidRPr="007D68EF">
        <w:rPr>
          <w:rFonts w:ascii="Candara" w:eastAsia="Arial" w:hAnsi="Candara" w:cs="Arial"/>
          <w:spacing w:val="1"/>
          <w:sz w:val="24"/>
          <w:szCs w:val="24"/>
        </w:rPr>
        <w:t>o</w:t>
      </w:r>
      <w:r w:rsidRPr="007D68EF">
        <w:rPr>
          <w:rFonts w:ascii="Candara" w:eastAsia="Arial" w:hAnsi="Candara" w:cs="Arial"/>
          <w:sz w:val="24"/>
          <w:szCs w:val="24"/>
        </w:rPr>
        <w:t>r</w:t>
      </w:r>
      <w:r w:rsidRPr="007D68EF">
        <w:rPr>
          <w:rFonts w:ascii="Candara" w:eastAsia="Arial" w:hAnsi="Candara" w:cs="Arial"/>
          <w:spacing w:val="-1"/>
          <w:sz w:val="24"/>
          <w:szCs w:val="24"/>
        </w:rPr>
        <w:t>r</w:t>
      </w:r>
      <w:r w:rsidRPr="007D68EF">
        <w:rPr>
          <w:rFonts w:ascii="Candara" w:eastAsia="Arial" w:hAnsi="Candara" w:cs="Arial"/>
          <w:sz w:val="24"/>
          <w:szCs w:val="24"/>
        </w:rPr>
        <w:t>id</w:t>
      </w:r>
      <w:r w:rsidRPr="007D68EF">
        <w:rPr>
          <w:rFonts w:ascii="Candara" w:eastAsia="Arial" w:hAnsi="Candara" w:cs="Arial"/>
          <w:spacing w:val="1"/>
          <w:sz w:val="24"/>
          <w:szCs w:val="24"/>
        </w:rPr>
        <w:t>o</w:t>
      </w:r>
      <w:r w:rsidRPr="007D68EF">
        <w:rPr>
          <w:rFonts w:ascii="Candara" w:eastAsia="Arial" w:hAnsi="Candara" w:cs="Arial"/>
          <w:sz w:val="24"/>
          <w:szCs w:val="24"/>
        </w:rPr>
        <w:t>r</w:t>
      </w:r>
      <w:r w:rsidRPr="007D68EF">
        <w:rPr>
          <w:rFonts w:ascii="Candara" w:eastAsia="Arial" w:hAnsi="Candara" w:cs="Arial"/>
          <w:spacing w:val="9"/>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r</w:t>
      </w:r>
      <w:r w:rsidRPr="007D68EF">
        <w:rPr>
          <w:rFonts w:ascii="Candara" w:eastAsia="Arial" w:hAnsi="Candara" w:cs="Arial"/>
          <w:spacing w:val="9"/>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n</w:t>
      </w:r>
      <w:r w:rsidRPr="007D68EF">
        <w:rPr>
          <w:rFonts w:ascii="Candara" w:eastAsia="Arial" w:hAnsi="Candara" w:cs="Arial"/>
          <w:spacing w:val="11"/>
          <w:sz w:val="24"/>
          <w:szCs w:val="24"/>
        </w:rPr>
        <w:t xml:space="preserve"> </w:t>
      </w:r>
      <w:r w:rsidRPr="007D68EF">
        <w:rPr>
          <w:rFonts w:ascii="Candara" w:eastAsia="Arial" w:hAnsi="Candara" w:cs="Arial"/>
          <w:sz w:val="24"/>
          <w:szCs w:val="24"/>
        </w:rPr>
        <w:t>a</w:t>
      </w:r>
      <w:r w:rsidRPr="007D68EF">
        <w:rPr>
          <w:rFonts w:ascii="Candara" w:eastAsia="Arial" w:hAnsi="Candara" w:cs="Arial"/>
          <w:spacing w:val="9"/>
          <w:sz w:val="24"/>
          <w:szCs w:val="24"/>
        </w:rPr>
        <w:t xml:space="preserve"> </w:t>
      </w:r>
      <w:r w:rsidRPr="007D68EF">
        <w:rPr>
          <w:rFonts w:ascii="Candara" w:eastAsia="Arial" w:hAnsi="Candara" w:cs="Arial"/>
          <w:sz w:val="24"/>
          <w:szCs w:val="24"/>
        </w:rPr>
        <w:t>st</w:t>
      </w:r>
      <w:r w:rsidRPr="007D68EF">
        <w:rPr>
          <w:rFonts w:ascii="Candara" w:eastAsia="Arial" w:hAnsi="Candara" w:cs="Arial"/>
          <w:spacing w:val="1"/>
          <w:sz w:val="24"/>
          <w:szCs w:val="24"/>
        </w:rPr>
        <w:t>a</w:t>
      </w:r>
      <w:r w:rsidRPr="007D68EF">
        <w:rPr>
          <w:rFonts w:ascii="Candara" w:eastAsia="Arial" w:hAnsi="Candara" w:cs="Arial"/>
          <w:spacing w:val="-3"/>
          <w:sz w:val="24"/>
          <w:szCs w:val="24"/>
        </w:rPr>
        <w:t>i</w:t>
      </w:r>
      <w:r w:rsidRPr="007D68EF">
        <w:rPr>
          <w:rFonts w:ascii="Candara" w:eastAsia="Arial" w:hAnsi="Candara" w:cs="Arial"/>
          <w:spacing w:val="1"/>
          <w:sz w:val="24"/>
          <w:szCs w:val="24"/>
        </w:rPr>
        <w:t>r</w:t>
      </w:r>
      <w:r w:rsidRPr="007D68EF">
        <w:rPr>
          <w:rFonts w:ascii="Candara" w:eastAsia="Arial" w:hAnsi="Candara" w:cs="Arial"/>
          <w:spacing w:val="-3"/>
          <w:sz w:val="24"/>
          <w:szCs w:val="24"/>
        </w:rPr>
        <w:t>w</w:t>
      </w:r>
      <w:r w:rsidRPr="007D68EF">
        <w:rPr>
          <w:rFonts w:ascii="Candara" w:eastAsia="Arial" w:hAnsi="Candara" w:cs="Arial"/>
          <w:spacing w:val="1"/>
          <w:sz w:val="24"/>
          <w:szCs w:val="24"/>
        </w:rPr>
        <w:t>a</w:t>
      </w:r>
      <w:r w:rsidRPr="007D68EF">
        <w:rPr>
          <w:rFonts w:ascii="Candara" w:eastAsia="Arial" w:hAnsi="Candara" w:cs="Arial"/>
          <w:sz w:val="24"/>
          <w:szCs w:val="24"/>
        </w:rPr>
        <w:t>y</w:t>
      </w:r>
      <w:r w:rsidRPr="007D68EF">
        <w:rPr>
          <w:rFonts w:ascii="Candara" w:eastAsia="Arial" w:hAnsi="Candara" w:cs="Arial"/>
          <w:spacing w:val="8"/>
          <w:sz w:val="24"/>
          <w:szCs w:val="24"/>
        </w:rPr>
        <w:t xml:space="preserve"> </w:t>
      </w:r>
      <w:r w:rsidRPr="007D68EF">
        <w:rPr>
          <w:rFonts w:ascii="Candara" w:eastAsia="Arial" w:hAnsi="Candara" w:cs="Arial"/>
          <w:sz w:val="24"/>
          <w:szCs w:val="24"/>
        </w:rPr>
        <w:t>in</w:t>
      </w:r>
      <w:r w:rsidRPr="007D68EF">
        <w:rPr>
          <w:rFonts w:ascii="Candara" w:eastAsia="Arial" w:hAnsi="Candara" w:cs="Arial"/>
          <w:spacing w:val="11"/>
          <w:sz w:val="24"/>
          <w:szCs w:val="24"/>
        </w:rPr>
        <w:t xml:space="preserve"> </w:t>
      </w:r>
      <w:r w:rsidRPr="007D68EF">
        <w:rPr>
          <w:rFonts w:ascii="Candara" w:eastAsia="Arial" w:hAnsi="Candara" w:cs="Arial"/>
          <w:sz w:val="24"/>
          <w:szCs w:val="24"/>
        </w:rPr>
        <w:t>a</w:t>
      </w:r>
      <w:r w:rsidRPr="007D68EF">
        <w:rPr>
          <w:rFonts w:ascii="Candara" w:eastAsia="Arial" w:hAnsi="Candara" w:cs="Arial"/>
          <w:spacing w:val="11"/>
          <w:sz w:val="24"/>
          <w:szCs w:val="24"/>
        </w:rPr>
        <w:t xml:space="preserve"> </w:t>
      </w:r>
      <w:r w:rsidRPr="007D68EF">
        <w:rPr>
          <w:rFonts w:ascii="Candara" w:eastAsia="Arial" w:hAnsi="Candara" w:cs="Arial"/>
          <w:spacing w:val="-3"/>
          <w:sz w:val="24"/>
          <w:szCs w:val="24"/>
        </w:rPr>
        <w:t>w</w:t>
      </w:r>
      <w:r w:rsidRPr="007D68EF">
        <w:rPr>
          <w:rFonts w:ascii="Candara" w:eastAsia="Arial" w:hAnsi="Candara" w:cs="Arial"/>
          <w:spacing w:val="3"/>
          <w:sz w:val="24"/>
          <w:szCs w:val="24"/>
        </w:rPr>
        <w:t>a</w:t>
      </w:r>
      <w:r w:rsidRPr="007D68EF">
        <w:rPr>
          <w:rFonts w:ascii="Candara" w:eastAsia="Arial" w:hAnsi="Candara" w:cs="Arial"/>
          <w:sz w:val="24"/>
          <w:szCs w:val="24"/>
        </w:rPr>
        <w:t>y</w:t>
      </w:r>
      <w:r w:rsidRPr="007D68EF">
        <w:rPr>
          <w:rFonts w:ascii="Candara" w:eastAsia="Arial" w:hAnsi="Candara" w:cs="Arial"/>
          <w:spacing w:val="8"/>
          <w:sz w:val="24"/>
          <w:szCs w:val="24"/>
        </w:rPr>
        <w:t xml:space="preserve"> </w:t>
      </w:r>
      <w:r w:rsidRPr="007D68EF">
        <w:rPr>
          <w:rFonts w:ascii="Candara" w:eastAsia="Arial" w:hAnsi="Candara" w:cs="Arial"/>
          <w:sz w:val="24"/>
          <w:szCs w:val="24"/>
        </w:rPr>
        <w:t>in</w:t>
      </w:r>
      <w:r w:rsidRPr="007D68EF">
        <w:rPr>
          <w:rFonts w:ascii="Candara" w:eastAsia="Arial" w:hAnsi="Candara" w:cs="Arial"/>
          <w:spacing w:val="13"/>
          <w:sz w:val="24"/>
          <w:szCs w:val="24"/>
        </w:rPr>
        <w:t xml:space="preserve"> </w:t>
      </w:r>
      <w:r w:rsidRPr="007D68EF">
        <w:rPr>
          <w:rFonts w:ascii="Candara" w:eastAsia="Arial" w:hAnsi="Candara" w:cs="Arial"/>
          <w:spacing w:val="-3"/>
          <w:sz w:val="24"/>
          <w:szCs w:val="24"/>
        </w:rPr>
        <w:t>w</w:t>
      </w:r>
      <w:r w:rsidRPr="007D68EF">
        <w:rPr>
          <w:rFonts w:ascii="Candara" w:eastAsia="Arial" w:hAnsi="Candara" w:cs="Arial"/>
          <w:spacing w:val="1"/>
          <w:sz w:val="24"/>
          <w:szCs w:val="24"/>
        </w:rPr>
        <w:t>h</w:t>
      </w:r>
      <w:r w:rsidRPr="007D68EF">
        <w:rPr>
          <w:rFonts w:ascii="Candara" w:eastAsia="Arial" w:hAnsi="Candara" w:cs="Arial"/>
          <w:sz w:val="24"/>
          <w:szCs w:val="24"/>
        </w:rPr>
        <w:t>ich</w:t>
      </w:r>
      <w:r w:rsidRPr="007D68EF">
        <w:rPr>
          <w:rFonts w:ascii="Candara" w:eastAsia="Arial" w:hAnsi="Candara" w:cs="Arial"/>
          <w:spacing w:val="11"/>
          <w:sz w:val="24"/>
          <w:szCs w:val="24"/>
        </w:rPr>
        <w:t xml:space="preserve"> </w:t>
      </w:r>
      <w:r w:rsidRPr="007D68EF">
        <w:rPr>
          <w:rFonts w:ascii="Candara" w:eastAsia="Arial" w:hAnsi="Candara" w:cs="Arial"/>
          <w:spacing w:val="1"/>
          <w:sz w:val="24"/>
          <w:szCs w:val="24"/>
        </w:rPr>
        <w:t>h</w:t>
      </w:r>
      <w:r w:rsidRPr="007D68EF">
        <w:rPr>
          <w:rFonts w:ascii="Candara" w:eastAsia="Arial" w:hAnsi="Candara" w:cs="Arial"/>
          <w:sz w:val="24"/>
          <w:szCs w:val="24"/>
        </w:rPr>
        <w:t xml:space="preserve">e </w:t>
      </w:r>
      <w:r w:rsidRPr="007D68EF">
        <w:rPr>
          <w:rFonts w:ascii="Candara" w:eastAsia="Arial" w:hAnsi="Candara" w:cs="Arial"/>
          <w:spacing w:val="1"/>
          <w:sz w:val="24"/>
          <w:szCs w:val="24"/>
        </w:rPr>
        <w:t>o</w:t>
      </w:r>
      <w:r w:rsidRPr="007D68EF">
        <w:rPr>
          <w:rFonts w:ascii="Candara" w:eastAsia="Arial" w:hAnsi="Candara" w:cs="Arial"/>
          <w:sz w:val="24"/>
          <w:szCs w:val="24"/>
        </w:rPr>
        <w:t>r</w:t>
      </w:r>
      <w:r w:rsidRPr="007D68EF">
        <w:rPr>
          <w:rFonts w:ascii="Candara" w:eastAsia="Arial" w:hAnsi="Candara" w:cs="Arial"/>
          <w:spacing w:val="6"/>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h</w:t>
      </w:r>
      <w:r w:rsidRPr="007D68EF">
        <w:rPr>
          <w:rFonts w:ascii="Candara" w:eastAsia="Arial" w:hAnsi="Candara" w:cs="Arial"/>
          <w:sz w:val="24"/>
          <w:szCs w:val="24"/>
        </w:rPr>
        <w:t>e</w:t>
      </w:r>
      <w:r w:rsidRPr="007D68EF">
        <w:rPr>
          <w:rFonts w:ascii="Candara" w:eastAsia="Arial" w:hAnsi="Candara" w:cs="Arial"/>
          <w:spacing w:val="3"/>
          <w:sz w:val="24"/>
          <w:szCs w:val="24"/>
        </w:rPr>
        <w:t xml:space="preserve"> </w:t>
      </w:r>
      <w:r w:rsidRPr="007D68EF">
        <w:rPr>
          <w:rFonts w:ascii="Candara" w:eastAsia="Arial" w:hAnsi="Candara" w:cs="Arial"/>
          <w:spacing w:val="1"/>
          <w:sz w:val="24"/>
          <w:szCs w:val="24"/>
        </w:rPr>
        <w:t>m</w:t>
      </w:r>
      <w:r w:rsidRPr="007D68EF">
        <w:rPr>
          <w:rFonts w:ascii="Candara" w:eastAsia="Arial" w:hAnsi="Candara" w:cs="Arial"/>
          <w:sz w:val="24"/>
          <w:szCs w:val="24"/>
        </w:rPr>
        <w:t>i</w:t>
      </w:r>
      <w:r w:rsidRPr="007D68EF">
        <w:rPr>
          <w:rFonts w:ascii="Candara" w:eastAsia="Arial" w:hAnsi="Candara" w:cs="Arial"/>
          <w:spacing w:val="-2"/>
          <w:sz w:val="24"/>
          <w:szCs w:val="24"/>
        </w:rPr>
        <w:t>g</w:t>
      </w:r>
      <w:r w:rsidRPr="007D68EF">
        <w:rPr>
          <w:rFonts w:ascii="Candara" w:eastAsia="Arial" w:hAnsi="Candara" w:cs="Arial"/>
          <w:spacing w:val="1"/>
          <w:sz w:val="24"/>
          <w:szCs w:val="24"/>
        </w:rPr>
        <w:t>h</w:t>
      </w:r>
      <w:r w:rsidRPr="007D68EF">
        <w:rPr>
          <w:rFonts w:ascii="Candara" w:eastAsia="Arial" w:hAnsi="Candara" w:cs="Arial"/>
          <w:sz w:val="24"/>
          <w:szCs w:val="24"/>
        </w:rPr>
        <w:t>t</w:t>
      </w:r>
      <w:r w:rsidRPr="007D68EF">
        <w:rPr>
          <w:rFonts w:ascii="Candara" w:eastAsia="Arial" w:hAnsi="Candara" w:cs="Arial"/>
          <w:spacing w:val="7"/>
          <w:sz w:val="24"/>
          <w:szCs w:val="24"/>
        </w:rPr>
        <w:t xml:space="preserve"> </w:t>
      </w:r>
      <w:r w:rsidRPr="007D68EF">
        <w:rPr>
          <w:rFonts w:ascii="Candara" w:eastAsia="Arial" w:hAnsi="Candara" w:cs="Arial"/>
          <w:spacing w:val="-1"/>
          <w:sz w:val="24"/>
          <w:szCs w:val="24"/>
        </w:rPr>
        <w:t>h</w:t>
      </w:r>
      <w:r w:rsidRPr="007D68EF">
        <w:rPr>
          <w:rFonts w:ascii="Candara" w:eastAsia="Arial" w:hAnsi="Candara" w:cs="Arial"/>
          <w:spacing w:val="1"/>
          <w:sz w:val="24"/>
          <w:szCs w:val="24"/>
        </w:rPr>
        <w:t>a</w:t>
      </w:r>
      <w:r w:rsidRPr="007D68EF">
        <w:rPr>
          <w:rFonts w:ascii="Candara" w:eastAsia="Arial" w:hAnsi="Candara" w:cs="Arial"/>
          <w:spacing w:val="-2"/>
          <w:sz w:val="24"/>
          <w:szCs w:val="24"/>
        </w:rPr>
        <w:t>v</w:t>
      </w:r>
      <w:r w:rsidRPr="007D68EF">
        <w:rPr>
          <w:rFonts w:ascii="Candara" w:eastAsia="Arial" w:hAnsi="Candara" w:cs="Arial"/>
          <w:sz w:val="24"/>
          <w:szCs w:val="24"/>
        </w:rPr>
        <w:t>e</w:t>
      </w:r>
      <w:r w:rsidRPr="007D68EF">
        <w:rPr>
          <w:rFonts w:ascii="Candara" w:eastAsia="Arial" w:hAnsi="Candara" w:cs="Arial"/>
          <w:spacing w:val="3"/>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r</w:t>
      </w:r>
      <w:r w:rsidRPr="007D68EF">
        <w:rPr>
          <w:rFonts w:ascii="Candara" w:eastAsia="Arial" w:hAnsi="Candara" w:cs="Arial"/>
          <w:spacing w:val="6"/>
          <w:sz w:val="24"/>
          <w:szCs w:val="24"/>
        </w:rPr>
        <w:t xml:space="preserve"> </w:t>
      </w:r>
      <w:r w:rsidRPr="007D68EF">
        <w:rPr>
          <w:rFonts w:ascii="Candara" w:eastAsia="Arial" w:hAnsi="Candara" w:cs="Arial"/>
          <w:spacing w:val="-2"/>
          <w:sz w:val="24"/>
          <w:szCs w:val="24"/>
        </w:rPr>
        <w:t>c</w:t>
      </w:r>
      <w:r w:rsidRPr="007D68EF">
        <w:rPr>
          <w:rFonts w:ascii="Candara" w:eastAsia="Arial" w:hAnsi="Candara" w:cs="Arial"/>
          <w:spacing w:val="1"/>
          <w:sz w:val="24"/>
          <w:szCs w:val="24"/>
        </w:rPr>
        <w:t>au</w:t>
      </w:r>
      <w:r w:rsidRPr="007D68EF">
        <w:rPr>
          <w:rFonts w:ascii="Candara" w:eastAsia="Arial" w:hAnsi="Candara" w:cs="Arial"/>
          <w:sz w:val="24"/>
          <w:szCs w:val="24"/>
        </w:rPr>
        <w:t>se</w:t>
      </w:r>
      <w:r w:rsidRPr="007D68EF">
        <w:rPr>
          <w:rFonts w:ascii="Candara" w:eastAsia="Arial" w:hAnsi="Candara" w:cs="Arial"/>
          <w:spacing w:val="5"/>
          <w:sz w:val="24"/>
          <w:szCs w:val="24"/>
        </w:rPr>
        <w:t xml:space="preserve"> </w:t>
      </w:r>
      <w:r w:rsidRPr="007D68EF">
        <w:rPr>
          <w:rFonts w:ascii="Candara" w:eastAsia="Arial" w:hAnsi="Candara" w:cs="Arial"/>
          <w:spacing w:val="1"/>
          <w:sz w:val="24"/>
          <w:szCs w:val="24"/>
        </w:rPr>
        <w:t>a</w:t>
      </w:r>
      <w:r w:rsidRPr="007D68EF">
        <w:rPr>
          <w:rFonts w:ascii="Candara" w:eastAsia="Arial" w:hAnsi="Candara" w:cs="Arial"/>
          <w:sz w:val="24"/>
          <w:szCs w:val="24"/>
        </w:rPr>
        <w:t xml:space="preserve">n </w:t>
      </w:r>
      <w:r w:rsidRPr="007D68EF">
        <w:rPr>
          <w:rFonts w:ascii="Candara" w:eastAsia="Arial" w:hAnsi="Candara" w:cs="Arial"/>
          <w:spacing w:val="1"/>
          <w:sz w:val="24"/>
          <w:szCs w:val="24"/>
        </w:rPr>
        <w:t>a</w:t>
      </w:r>
      <w:r w:rsidRPr="007D68EF">
        <w:rPr>
          <w:rFonts w:ascii="Candara" w:eastAsia="Arial" w:hAnsi="Candara" w:cs="Arial"/>
          <w:sz w:val="24"/>
          <w:szCs w:val="24"/>
        </w:rPr>
        <w:t>cci</w:t>
      </w:r>
      <w:r w:rsidRPr="007D68EF">
        <w:rPr>
          <w:rFonts w:ascii="Candara" w:eastAsia="Arial" w:hAnsi="Candara" w:cs="Arial"/>
          <w:spacing w:val="-2"/>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5"/>
          <w:sz w:val="24"/>
          <w:szCs w:val="24"/>
        </w:rPr>
        <w:t xml:space="preserve"> </w:t>
      </w:r>
      <w:r w:rsidRPr="007D68EF">
        <w:rPr>
          <w:rFonts w:ascii="Candara" w:eastAsia="Arial" w:hAnsi="Candara" w:cs="Arial"/>
          <w:sz w:val="24"/>
          <w:szCs w:val="24"/>
        </w:rPr>
        <w:t>l</w:t>
      </w:r>
      <w:r w:rsidRPr="007D68EF">
        <w:rPr>
          <w:rFonts w:ascii="Candara" w:eastAsia="Arial" w:hAnsi="Candara" w:cs="Arial"/>
          <w:spacing w:val="-1"/>
          <w:sz w:val="24"/>
          <w:szCs w:val="24"/>
        </w:rPr>
        <w:t>i</w:t>
      </w:r>
      <w:r w:rsidRPr="007D68EF">
        <w:rPr>
          <w:rFonts w:ascii="Candara" w:eastAsia="Arial" w:hAnsi="Candara" w:cs="Arial"/>
          <w:sz w:val="24"/>
          <w:szCs w:val="24"/>
        </w:rPr>
        <w:t>k</w:t>
      </w:r>
      <w:r w:rsidRPr="007D68EF">
        <w:rPr>
          <w:rFonts w:ascii="Candara" w:eastAsia="Arial" w:hAnsi="Candara" w:cs="Arial"/>
          <w:spacing w:val="1"/>
          <w:sz w:val="24"/>
          <w:szCs w:val="24"/>
        </w:rPr>
        <w:t>e</w:t>
      </w:r>
      <w:r w:rsidRPr="007D68EF">
        <w:rPr>
          <w:rFonts w:ascii="Candara" w:eastAsia="Arial" w:hAnsi="Candara" w:cs="Arial"/>
          <w:sz w:val="24"/>
          <w:szCs w:val="24"/>
        </w:rPr>
        <w:t>ly</w:t>
      </w:r>
      <w:r w:rsidRPr="007D68EF">
        <w:rPr>
          <w:rFonts w:ascii="Candara" w:eastAsia="Arial" w:hAnsi="Candara" w:cs="Arial"/>
          <w:spacing w:val="4"/>
          <w:sz w:val="24"/>
          <w:szCs w:val="24"/>
        </w:rPr>
        <w:t xml:space="preserve"> </w:t>
      </w:r>
      <w:r w:rsidRPr="007D68EF">
        <w:rPr>
          <w:rFonts w:ascii="Candara" w:eastAsia="Arial" w:hAnsi="Candara" w:cs="Arial"/>
          <w:sz w:val="24"/>
          <w:szCs w:val="24"/>
        </w:rPr>
        <w:t>to</w:t>
      </w:r>
      <w:r w:rsidRPr="007D68EF">
        <w:rPr>
          <w:rFonts w:ascii="Candara" w:eastAsia="Arial" w:hAnsi="Candara" w:cs="Arial"/>
          <w:spacing w:val="6"/>
          <w:sz w:val="24"/>
          <w:szCs w:val="24"/>
        </w:rPr>
        <w:t xml:space="preserve"> </w:t>
      </w:r>
      <w:r w:rsidRPr="007D68EF">
        <w:rPr>
          <w:rFonts w:ascii="Candara" w:eastAsia="Arial" w:hAnsi="Candara" w:cs="Arial"/>
          <w:sz w:val="24"/>
          <w:szCs w:val="24"/>
        </w:rPr>
        <w:t>inj</w:t>
      </w:r>
      <w:r w:rsidRPr="007D68EF">
        <w:rPr>
          <w:rFonts w:ascii="Candara" w:eastAsia="Arial" w:hAnsi="Candara" w:cs="Arial"/>
          <w:spacing w:val="1"/>
          <w:sz w:val="24"/>
          <w:szCs w:val="24"/>
        </w:rPr>
        <w:t>u</w:t>
      </w:r>
      <w:r w:rsidRPr="007D68EF">
        <w:rPr>
          <w:rFonts w:ascii="Candara" w:eastAsia="Arial" w:hAnsi="Candara" w:cs="Arial"/>
          <w:sz w:val="24"/>
          <w:szCs w:val="24"/>
        </w:rPr>
        <w:t>re</w:t>
      </w:r>
      <w:r w:rsidRPr="007D68EF">
        <w:rPr>
          <w:rFonts w:ascii="Candara" w:eastAsia="Arial" w:hAnsi="Candara" w:cs="Arial"/>
          <w:spacing w:val="5"/>
          <w:sz w:val="24"/>
          <w:szCs w:val="24"/>
        </w:rPr>
        <w:t xml:space="preserve"> </w:t>
      </w:r>
      <w:r w:rsidRPr="007D68EF">
        <w:rPr>
          <w:rFonts w:ascii="Candara" w:eastAsia="Arial" w:hAnsi="Candara" w:cs="Arial"/>
          <w:spacing w:val="1"/>
          <w:sz w:val="24"/>
          <w:szCs w:val="24"/>
        </w:rPr>
        <w:t>h</w:t>
      </w:r>
      <w:r w:rsidRPr="007D68EF">
        <w:rPr>
          <w:rFonts w:ascii="Candara" w:eastAsia="Arial" w:hAnsi="Candara" w:cs="Arial"/>
          <w:spacing w:val="-3"/>
          <w:sz w:val="24"/>
          <w:szCs w:val="24"/>
        </w:rPr>
        <w:t>i</w:t>
      </w:r>
      <w:r w:rsidRPr="007D68EF">
        <w:rPr>
          <w:rFonts w:ascii="Candara" w:eastAsia="Arial" w:hAnsi="Candara" w:cs="Arial"/>
          <w:sz w:val="24"/>
          <w:szCs w:val="24"/>
        </w:rPr>
        <w:t>m</w:t>
      </w:r>
      <w:r w:rsidRPr="007D68EF">
        <w:rPr>
          <w:rFonts w:ascii="Candara" w:eastAsia="Arial" w:hAnsi="Candara" w:cs="Arial"/>
          <w:spacing w:val="6"/>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r</w:t>
      </w:r>
      <w:r w:rsidRPr="007D68EF">
        <w:rPr>
          <w:rFonts w:ascii="Candara" w:eastAsia="Arial" w:hAnsi="Candara" w:cs="Arial"/>
          <w:spacing w:val="6"/>
          <w:sz w:val="24"/>
          <w:szCs w:val="24"/>
        </w:rPr>
        <w:t xml:space="preserve"> </w:t>
      </w:r>
      <w:r w:rsidRPr="007D68EF">
        <w:rPr>
          <w:rFonts w:ascii="Candara" w:eastAsia="Arial" w:hAnsi="Candara" w:cs="Arial"/>
          <w:spacing w:val="3"/>
          <w:sz w:val="24"/>
          <w:szCs w:val="24"/>
        </w:rPr>
        <w:t>h</w:t>
      </w:r>
      <w:r w:rsidRPr="007D68EF">
        <w:rPr>
          <w:rFonts w:ascii="Candara" w:eastAsia="Arial" w:hAnsi="Candara" w:cs="Arial"/>
          <w:spacing w:val="1"/>
          <w:sz w:val="24"/>
          <w:szCs w:val="24"/>
        </w:rPr>
        <w:t>e</w:t>
      </w:r>
      <w:r w:rsidRPr="007D68EF">
        <w:rPr>
          <w:rFonts w:ascii="Candara" w:eastAsia="Arial" w:hAnsi="Candara" w:cs="Arial"/>
          <w:sz w:val="24"/>
          <w:szCs w:val="24"/>
        </w:rPr>
        <w:t>rself</w:t>
      </w:r>
      <w:r w:rsidRPr="007D68EF">
        <w:rPr>
          <w:rFonts w:ascii="Candara" w:eastAsia="Arial" w:hAnsi="Candara" w:cs="Arial"/>
          <w:spacing w:val="7"/>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 xml:space="preserve">r </w:t>
      </w:r>
      <w:r w:rsidRPr="007D68EF">
        <w:rPr>
          <w:rFonts w:ascii="Candara" w:eastAsia="Arial" w:hAnsi="Candara" w:cs="Arial"/>
          <w:spacing w:val="1"/>
          <w:sz w:val="24"/>
          <w:szCs w:val="24"/>
        </w:rPr>
        <w:t>o</w:t>
      </w:r>
      <w:r w:rsidRPr="007D68EF">
        <w:rPr>
          <w:rFonts w:ascii="Candara" w:eastAsia="Arial" w:hAnsi="Candara" w:cs="Arial"/>
          <w:sz w:val="24"/>
          <w:szCs w:val="24"/>
        </w:rPr>
        <w:t>t</w:t>
      </w:r>
      <w:r w:rsidRPr="007D68EF">
        <w:rPr>
          <w:rFonts w:ascii="Candara" w:eastAsia="Arial" w:hAnsi="Candara" w:cs="Arial"/>
          <w:spacing w:val="1"/>
          <w:sz w:val="24"/>
          <w:szCs w:val="24"/>
        </w:rPr>
        <w:t>he</w:t>
      </w:r>
      <w:r w:rsidR="007D68EF" w:rsidRPr="007D68EF">
        <w:rPr>
          <w:rFonts w:ascii="Candara" w:eastAsia="Arial" w:hAnsi="Candara" w:cs="Arial"/>
          <w:sz w:val="24"/>
          <w:szCs w:val="24"/>
        </w:rPr>
        <w:t>rs.</w:t>
      </w:r>
    </w:p>
    <w:p w14:paraId="7571986C" w14:textId="25845882" w:rsidR="001E2FBD" w:rsidRPr="007D68EF" w:rsidRDefault="00086025" w:rsidP="007D68EF">
      <w:pPr>
        <w:pStyle w:val="ListParagraph"/>
        <w:numPr>
          <w:ilvl w:val="0"/>
          <w:numId w:val="26"/>
        </w:numPr>
        <w:spacing w:before="12"/>
        <w:jc w:val="both"/>
        <w:rPr>
          <w:rFonts w:ascii="Candara" w:eastAsia="Arial" w:hAnsi="Candara" w:cs="Arial"/>
          <w:sz w:val="24"/>
          <w:szCs w:val="24"/>
        </w:rPr>
      </w:pPr>
      <w:r w:rsidRPr="007D68EF">
        <w:rPr>
          <w:rFonts w:ascii="Candara" w:eastAsia="Arial" w:hAnsi="Candara" w:cs="Arial"/>
          <w:sz w:val="24"/>
          <w:szCs w:val="24"/>
        </w:rPr>
        <w:t>A</w:t>
      </w:r>
      <w:r w:rsidRPr="007D68EF">
        <w:rPr>
          <w:rFonts w:ascii="Candara" w:eastAsia="Arial" w:hAnsi="Candara" w:cs="Arial"/>
          <w:spacing w:val="1"/>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ab</w:t>
      </w:r>
      <w:r w:rsidRPr="007D68EF">
        <w:rPr>
          <w:rFonts w:ascii="Candara" w:eastAsia="Arial" w:hAnsi="Candara" w:cs="Arial"/>
          <w:sz w:val="24"/>
          <w:szCs w:val="24"/>
        </w:rPr>
        <w:t>s</w:t>
      </w:r>
      <w:r w:rsidRPr="007D68EF">
        <w:rPr>
          <w:rFonts w:ascii="Candara" w:eastAsia="Arial" w:hAnsi="Candara" w:cs="Arial"/>
          <w:spacing w:val="-2"/>
          <w:sz w:val="24"/>
          <w:szCs w:val="24"/>
        </w:rPr>
        <w:t>c</w:t>
      </w:r>
      <w:r w:rsidRPr="007D68EF">
        <w:rPr>
          <w:rFonts w:ascii="Candara" w:eastAsia="Arial" w:hAnsi="Candara" w:cs="Arial"/>
          <w:spacing w:val="1"/>
          <w:sz w:val="24"/>
          <w:szCs w:val="24"/>
        </w:rPr>
        <w:t>o</w:t>
      </w:r>
      <w:r w:rsidRPr="007D68EF">
        <w:rPr>
          <w:rFonts w:ascii="Candara" w:eastAsia="Arial" w:hAnsi="Candara" w:cs="Arial"/>
          <w:spacing w:val="-1"/>
          <w:sz w:val="24"/>
          <w:szCs w:val="24"/>
        </w:rPr>
        <w:t>n</w:t>
      </w:r>
      <w:r w:rsidRPr="007D68EF">
        <w:rPr>
          <w:rFonts w:ascii="Candara" w:eastAsia="Arial" w:hAnsi="Candara" w:cs="Arial"/>
          <w:spacing w:val="1"/>
          <w:sz w:val="24"/>
          <w:szCs w:val="24"/>
        </w:rPr>
        <w:t>d</w:t>
      </w:r>
      <w:r w:rsidRPr="007D68EF">
        <w:rPr>
          <w:rFonts w:ascii="Candara" w:eastAsia="Arial" w:hAnsi="Candara" w:cs="Arial"/>
          <w:sz w:val="24"/>
          <w:szCs w:val="24"/>
        </w:rPr>
        <w:t>s</w:t>
      </w:r>
      <w:r w:rsidRPr="007D68EF">
        <w:rPr>
          <w:rFonts w:ascii="Candara" w:eastAsia="Arial" w:hAnsi="Candara" w:cs="Arial"/>
          <w:spacing w:val="-2"/>
          <w:sz w:val="24"/>
          <w:szCs w:val="24"/>
        </w:rPr>
        <w:t xml:space="preserve"> </w:t>
      </w:r>
      <w:r w:rsidRPr="007D68EF">
        <w:rPr>
          <w:rFonts w:ascii="Candara" w:eastAsia="Arial" w:hAnsi="Candara" w:cs="Arial"/>
          <w:spacing w:val="3"/>
          <w:sz w:val="24"/>
          <w:szCs w:val="24"/>
        </w:rPr>
        <w:t>f</w:t>
      </w:r>
      <w:r w:rsidRPr="007D68EF">
        <w:rPr>
          <w:rFonts w:ascii="Candara" w:eastAsia="Arial" w:hAnsi="Candara" w:cs="Arial"/>
          <w:sz w:val="24"/>
          <w:szCs w:val="24"/>
        </w:rPr>
        <w:t>r</w:t>
      </w:r>
      <w:r w:rsidRPr="007D68EF">
        <w:rPr>
          <w:rFonts w:ascii="Candara" w:eastAsia="Arial" w:hAnsi="Candara" w:cs="Arial"/>
          <w:spacing w:val="-2"/>
          <w:sz w:val="24"/>
          <w:szCs w:val="24"/>
        </w:rPr>
        <w:t>o</w:t>
      </w:r>
      <w:r w:rsidRPr="007D68EF">
        <w:rPr>
          <w:rFonts w:ascii="Candara" w:eastAsia="Arial" w:hAnsi="Candara" w:cs="Arial"/>
          <w:sz w:val="24"/>
          <w:szCs w:val="24"/>
        </w:rPr>
        <w:t>m</w:t>
      </w:r>
      <w:r w:rsidRPr="007D68EF">
        <w:rPr>
          <w:rFonts w:ascii="Candara" w:eastAsia="Arial" w:hAnsi="Candara" w:cs="Arial"/>
          <w:spacing w:val="2"/>
          <w:sz w:val="24"/>
          <w:szCs w:val="24"/>
        </w:rPr>
        <w:t xml:space="preserve"> </w:t>
      </w:r>
      <w:r w:rsidRPr="007D68EF">
        <w:rPr>
          <w:rFonts w:ascii="Candara" w:eastAsia="Arial" w:hAnsi="Candara" w:cs="Arial"/>
          <w:sz w:val="24"/>
          <w:szCs w:val="24"/>
        </w:rPr>
        <w:t>a</w:t>
      </w:r>
      <w:r w:rsidRPr="007D68EF">
        <w:rPr>
          <w:rFonts w:ascii="Candara" w:eastAsia="Arial" w:hAnsi="Candara" w:cs="Arial"/>
          <w:spacing w:val="-1"/>
          <w:sz w:val="24"/>
          <w:szCs w:val="24"/>
        </w:rPr>
        <w:t xml:space="preserve"> </w:t>
      </w:r>
      <w:r w:rsidRPr="007D68EF">
        <w:rPr>
          <w:rFonts w:ascii="Candara" w:eastAsia="Arial" w:hAnsi="Candara" w:cs="Arial"/>
          <w:sz w:val="24"/>
          <w:szCs w:val="24"/>
        </w:rPr>
        <w:t>cl</w:t>
      </w:r>
      <w:r w:rsidRPr="007D68EF">
        <w:rPr>
          <w:rFonts w:ascii="Candara" w:eastAsia="Arial" w:hAnsi="Candara" w:cs="Arial"/>
          <w:spacing w:val="1"/>
          <w:sz w:val="24"/>
          <w:szCs w:val="24"/>
        </w:rPr>
        <w:t>a</w:t>
      </w:r>
      <w:r w:rsidRPr="007D68EF">
        <w:rPr>
          <w:rFonts w:ascii="Candara" w:eastAsia="Arial" w:hAnsi="Candara" w:cs="Arial"/>
          <w:sz w:val="24"/>
          <w:szCs w:val="24"/>
        </w:rPr>
        <w:t xml:space="preserve">ss </w:t>
      </w:r>
      <w:r w:rsidRPr="007D68EF">
        <w:rPr>
          <w:rFonts w:ascii="Candara" w:eastAsia="Arial" w:hAnsi="Candara" w:cs="Arial"/>
          <w:spacing w:val="1"/>
          <w:sz w:val="24"/>
          <w:szCs w:val="24"/>
        </w:rPr>
        <w:t>o</w:t>
      </w:r>
      <w:r w:rsidRPr="007D68EF">
        <w:rPr>
          <w:rFonts w:ascii="Candara" w:eastAsia="Arial" w:hAnsi="Candara" w:cs="Arial"/>
          <w:sz w:val="24"/>
          <w:szCs w:val="24"/>
        </w:rPr>
        <w:t>r tr</w:t>
      </w:r>
      <w:r w:rsidRPr="007D68EF">
        <w:rPr>
          <w:rFonts w:ascii="Candara" w:eastAsia="Arial" w:hAnsi="Candara" w:cs="Arial"/>
          <w:spacing w:val="-1"/>
          <w:sz w:val="24"/>
          <w:szCs w:val="24"/>
        </w:rPr>
        <w:t>i</w:t>
      </w:r>
      <w:r w:rsidRPr="007D68EF">
        <w:rPr>
          <w:rFonts w:ascii="Candara" w:eastAsia="Arial" w:hAnsi="Candara" w:cs="Arial"/>
          <w:spacing w:val="1"/>
          <w:sz w:val="24"/>
          <w:szCs w:val="24"/>
        </w:rPr>
        <w:t>e</w:t>
      </w:r>
      <w:r w:rsidRPr="007D68EF">
        <w:rPr>
          <w:rFonts w:ascii="Candara" w:eastAsia="Arial" w:hAnsi="Candara" w:cs="Arial"/>
          <w:sz w:val="24"/>
          <w:szCs w:val="24"/>
        </w:rPr>
        <w:t>s</w:t>
      </w:r>
      <w:r w:rsidRPr="007D68EF">
        <w:rPr>
          <w:rFonts w:ascii="Candara" w:eastAsia="Arial" w:hAnsi="Candara" w:cs="Arial"/>
          <w:spacing w:val="-2"/>
          <w:sz w:val="24"/>
          <w:szCs w:val="24"/>
        </w:rPr>
        <w:t xml:space="preserve"> </w:t>
      </w:r>
      <w:r w:rsidRPr="007D68EF">
        <w:rPr>
          <w:rFonts w:ascii="Candara" w:eastAsia="Arial" w:hAnsi="Candara" w:cs="Arial"/>
          <w:sz w:val="24"/>
          <w:szCs w:val="24"/>
        </w:rPr>
        <w:t>to</w:t>
      </w:r>
      <w:r w:rsidRPr="007D68EF">
        <w:rPr>
          <w:rFonts w:ascii="Candara" w:eastAsia="Arial" w:hAnsi="Candara" w:cs="Arial"/>
          <w:spacing w:val="1"/>
          <w:sz w:val="24"/>
          <w:szCs w:val="24"/>
        </w:rPr>
        <w:t xml:space="preserve"> </w:t>
      </w:r>
      <w:r w:rsidRPr="007D68EF">
        <w:rPr>
          <w:rFonts w:ascii="Candara" w:eastAsia="Arial" w:hAnsi="Candara" w:cs="Arial"/>
          <w:sz w:val="24"/>
          <w:szCs w:val="24"/>
        </w:rPr>
        <w:t>l</w:t>
      </w:r>
      <w:r w:rsidRPr="007D68EF">
        <w:rPr>
          <w:rFonts w:ascii="Candara" w:eastAsia="Arial" w:hAnsi="Candara" w:cs="Arial"/>
          <w:spacing w:val="-1"/>
          <w:sz w:val="24"/>
          <w:szCs w:val="24"/>
        </w:rPr>
        <w:t>e</w:t>
      </w:r>
      <w:r w:rsidRPr="007D68EF">
        <w:rPr>
          <w:rFonts w:ascii="Candara" w:eastAsia="Arial" w:hAnsi="Candara" w:cs="Arial"/>
          <w:spacing w:val="1"/>
          <w:sz w:val="24"/>
          <w:szCs w:val="24"/>
        </w:rPr>
        <w:t>a</w:t>
      </w:r>
      <w:r w:rsidRPr="007D68EF">
        <w:rPr>
          <w:rFonts w:ascii="Candara" w:eastAsia="Arial" w:hAnsi="Candara" w:cs="Arial"/>
          <w:spacing w:val="-2"/>
          <w:sz w:val="24"/>
          <w:szCs w:val="24"/>
        </w:rPr>
        <w:t>v</w:t>
      </w:r>
      <w:r w:rsidRPr="007D68EF">
        <w:rPr>
          <w:rFonts w:ascii="Candara" w:eastAsia="Arial" w:hAnsi="Candara" w:cs="Arial"/>
          <w:sz w:val="24"/>
          <w:szCs w:val="24"/>
        </w:rPr>
        <w:t>e</w:t>
      </w:r>
      <w:r w:rsidRPr="007D68EF">
        <w:rPr>
          <w:rFonts w:ascii="Candara" w:eastAsia="Arial" w:hAnsi="Candara" w:cs="Arial"/>
          <w:spacing w:val="7"/>
          <w:sz w:val="24"/>
          <w:szCs w:val="24"/>
        </w:rPr>
        <w:t xml:space="preserve"> </w:t>
      </w:r>
      <w:r w:rsidR="00E832D0">
        <w:rPr>
          <w:rFonts w:ascii="Candara" w:eastAsia="Arial" w:hAnsi="Candara" w:cs="Arial"/>
          <w:spacing w:val="7"/>
          <w:sz w:val="24"/>
          <w:szCs w:val="24"/>
        </w:rPr>
        <w:t>the s</w:t>
      </w:r>
      <w:r w:rsidRPr="007D68EF">
        <w:rPr>
          <w:rFonts w:ascii="Candara" w:eastAsia="Arial" w:hAnsi="Candara" w:cs="Arial"/>
          <w:sz w:val="24"/>
          <w:szCs w:val="24"/>
        </w:rPr>
        <w:t>c</w:t>
      </w:r>
      <w:r w:rsidRPr="007D68EF">
        <w:rPr>
          <w:rFonts w:ascii="Candara" w:eastAsia="Arial" w:hAnsi="Candara" w:cs="Arial"/>
          <w:spacing w:val="1"/>
          <w:sz w:val="24"/>
          <w:szCs w:val="24"/>
        </w:rPr>
        <w:t>hoo</w:t>
      </w:r>
      <w:r w:rsidRPr="007D68EF">
        <w:rPr>
          <w:rFonts w:ascii="Candara" w:eastAsia="Arial" w:hAnsi="Candara" w:cs="Arial"/>
          <w:sz w:val="24"/>
          <w:szCs w:val="24"/>
        </w:rPr>
        <w:t>l</w:t>
      </w:r>
      <w:r w:rsidR="00E832D0">
        <w:rPr>
          <w:rFonts w:ascii="Candara" w:eastAsia="Arial" w:hAnsi="Candara" w:cs="Arial"/>
          <w:sz w:val="24"/>
          <w:szCs w:val="24"/>
        </w:rPr>
        <w:t xml:space="preserve"> </w:t>
      </w:r>
      <w:proofErr w:type="spellStart"/>
      <w:r w:rsidR="00E832D0">
        <w:rPr>
          <w:rFonts w:ascii="Candara" w:eastAsia="Arial" w:hAnsi="Candara" w:cs="Arial"/>
          <w:sz w:val="24"/>
          <w:szCs w:val="24"/>
        </w:rPr>
        <w:t>premesis</w:t>
      </w:r>
      <w:proofErr w:type="spellEnd"/>
      <w:r w:rsidRPr="007D68EF">
        <w:rPr>
          <w:rFonts w:ascii="Candara" w:eastAsia="Arial" w:hAnsi="Candara" w:cs="Arial"/>
          <w:sz w:val="24"/>
          <w:szCs w:val="24"/>
        </w:rPr>
        <w:t>.</w:t>
      </w:r>
    </w:p>
    <w:p w14:paraId="7571986D" w14:textId="77777777" w:rsidR="001E2FBD" w:rsidRPr="00D41342" w:rsidRDefault="001E2FBD" w:rsidP="00B3749F">
      <w:pPr>
        <w:spacing w:before="15" w:line="260" w:lineRule="exact"/>
        <w:jc w:val="both"/>
        <w:rPr>
          <w:rFonts w:ascii="Candara" w:hAnsi="Candara" w:cs="Arial"/>
          <w:sz w:val="26"/>
          <w:szCs w:val="26"/>
        </w:rPr>
      </w:pPr>
    </w:p>
    <w:p w14:paraId="7571986E" w14:textId="77777777" w:rsidR="001E2FBD" w:rsidRPr="00D41342" w:rsidRDefault="00086025" w:rsidP="00B3749F">
      <w:pPr>
        <w:ind w:right="1363"/>
        <w:jc w:val="both"/>
        <w:rPr>
          <w:rFonts w:ascii="Candara" w:eastAsia="Arial" w:hAnsi="Candara" w:cs="Arial"/>
          <w:sz w:val="24"/>
          <w:szCs w:val="24"/>
        </w:rPr>
      </w:pPr>
      <w:r w:rsidRPr="00D41342">
        <w:rPr>
          <w:rFonts w:ascii="Candara" w:eastAsia="Arial" w:hAnsi="Candara" w:cs="Arial"/>
          <w:sz w:val="24"/>
          <w:szCs w:val="24"/>
        </w:rPr>
        <w:t>E</w:t>
      </w:r>
      <w:r w:rsidRPr="00D41342">
        <w:rPr>
          <w:rFonts w:ascii="Candara" w:eastAsia="Arial" w:hAnsi="Candara" w:cs="Arial"/>
          <w:spacing w:val="-2"/>
          <w:sz w:val="24"/>
          <w:szCs w:val="24"/>
        </w:rPr>
        <w:t>x</w:t>
      </w:r>
      <w:r w:rsidRPr="00D41342">
        <w:rPr>
          <w:rFonts w:ascii="Candara" w:eastAsia="Arial" w:hAnsi="Candara" w:cs="Arial"/>
          <w:spacing w:val="1"/>
          <w:sz w:val="24"/>
          <w:szCs w:val="24"/>
        </w:rPr>
        <w:t>amp</w:t>
      </w:r>
      <w:r w:rsidRPr="00D41342">
        <w:rPr>
          <w:rFonts w:ascii="Candara" w:eastAsia="Arial" w:hAnsi="Candara" w:cs="Arial"/>
          <w:sz w:val="24"/>
          <w:szCs w:val="24"/>
        </w:rPr>
        <w:t>les</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z w:val="24"/>
          <w:szCs w:val="24"/>
        </w:rPr>
        <w:t>sit</w:t>
      </w:r>
      <w:r w:rsidRPr="00D41342">
        <w:rPr>
          <w:rFonts w:ascii="Candara" w:eastAsia="Arial" w:hAnsi="Candara" w:cs="Arial"/>
          <w:spacing w:val="-1"/>
          <w:sz w:val="24"/>
          <w:szCs w:val="24"/>
        </w:rPr>
        <w:t>u</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on</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tha</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a</w:t>
      </w:r>
      <w:r w:rsidRPr="00D41342">
        <w:rPr>
          <w:rFonts w:ascii="Candara" w:eastAsia="Arial" w:hAnsi="Candara" w:cs="Arial"/>
          <w:sz w:val="24"/>
          <w:szCs w:val="24"/>
        </w:rPr>
        <w:t>ll</w:t>
      </w:r>
      <w:r w:rsidRPr="00D41342">
        <w:rPr>
          <w:rFonts w:ascii="Candara" w:eastAsia="Arial" w:hAnsi="Candara" w:cs="Arial"/>
          <w:spacing w:val="-1"/>
          <w:sz w:val="24"/>
          <w:szCs w:val="24"/>
        </w:rPr>
        <w:t xml:space="preserve"> </w:t>
      </w:r>
      <w:r w:rsidRPr="00D41342">
        <w:rPr>
          <w:rFonts w:ascii="Candara" w:eastAsia="Arial" w:hAnsi="Candara" w:cs="Arial"/>
          <w:sz w:val="24"/>
          <w:szCs w:val="24"/>
        </w:rPr>
        <w:t>i</w:t>
      </w:r>
      <w:r w:rsidRPr="00D41342">
        <w:rPr>
          <w:rFonts w:ascii="Candara" w:eastAsia="Arial" w:hAnsi="Candara" w:cs="Arial"/>
          <w:spacing w:val="1"/>
          <w:sz w:val="24"/>
          <w:szCs w:val="24"/>
        </w:rPr>
        <w:t>n</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pacing w:val="-1"/>
          <w:sz w:val="24"/>
          <w:szCs w:val="24"/>
        </w:rPr>
        <w:t>g</w:t>
      </w:r>
      <w:r w:rsidRPr="00D41342">
        <w:rPr>
          <w:rFonts w:ascii="Candara" w:eastAsia="Arial" w:hAnsi="Candara" w:cs="Arial"/>
          <w:spacing w:val="1"/>
          <w:sz w:val="24"/>
          <w:szCs w:val="24"/>
        </w:rPr>
        <w:t>o</w:t>
      </w:r>
      <w:r w:rsidRPr="00D41342">
        <w:rPr>
          <w:rFonts w:ascii="Candara" w:eastAsia="Arial" w:hAnsi="Candara" w:cs="Arial"/>
          <w:sz w:val="24"/>
          <w:szCs w:val="24"/>
        </w:rPr>
        <w:t>ry</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m</w:t>
      </w:r>
      <w:r w:rsidRPr="00D41342">
        <w:rPr>
          <w:rFonts w:ascii="Candara" w:eastAsia="Arial" w:hAnsi="Candara" w:cs="Arial"/>
          <w:spacing w:val="1"/>
          <w:sz w:val="24"/>
          <w:szCs w:val="24"/>
        </w:rPr>
        <w:t>a</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clu</w:t>
      </w:r>
      <w:r w:rsidRPr="00D41342">
        <w:rPr>
          <w:rFonts w:ascii="Candara" w:eastAsia="Arial" w:hAnsi="Candara" w:cs="Arial"/>
          <w:spacing w:val="1"/>
          <w:sz w:val="24"/>
          <w:szCs w:val="24"/>
        </w:rPr>
        <w:t>de</w:t>
      </w:r>
      <w:r w:rsidRPr="00D41342">
        <w:rPr>
          <w:rFonts w:ascii="Candara" w:eastAsia="Arial" w:hAnsi="Candara" w:cs="Arial"/>
          <w:sz w:val="24"/>
          <w:szCs w:val="24"/>
        </w:rPr>
        <w:t>:</w:t>
      </w:r>
    </w:p>
    <w:p w14:paraId="7571986F" w14:textId="7EADD3C9" w:rsidR="001E2FBD" w:rsidRPr="007D68EF" w:rsidRDefault="00086025" w:rsidP="007D68EF">
      <w:pPr>
        <w:pStyle w:val="ListParagraph"/>
        <w:numPr>
          <w:ilvl w:val="0"/>
          <w:numId w:val="27"/>
        </w:numPr>
        <w:spacing w:before="17"/>
        <w:jc w:val="both"/>
        <w:rPr>
          <w:rFonts w:ascii="Candara" w:eastAsia="Arial" w:hAnsi="Candara" w:cs="Arial"/>
          <w:sz w:val="24"/>
          <w:szCs w:val="24"/>
        </w:rPr>
      </w:pPr>
      <w:r w:rsidRPr="007D68EF">
        <w:rPr>
          <w:rFonts w:ascii="Candara" w:eastAsia="Arial" w:hAnsi="Candara" w:cs="Arial"/>
          <w:sz w:val="24"/>
          <w:szCs w:val="24"/>
        </w:rPr>
        <w:t>A</w:t>
      </w:r>
      <w:r w:rsidRPr="007D68EF">
        <w:rPr>
          <w:rFonts w:ascii="Candara" w:eastAsia="Arial" w:hAnsi="Candara" w:cs="Arial"/>
          <w:spacing w:val="1"/>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pe</w:t>
      </w:r>
      <w:r w:rsidRPr="007D68EF">
        <w:rPr>
          <w:rFonts w:ascii="Candara" w:eastAsia="Arial" w:hAnsi="Candara" w:cs="Arial"/>
          <w:sz w:val="24"/>
          <w:szCs w:val="24"/>
        </w:rPr>
        <w:t>rs</w:t>
      </w:r>
      <w:r w:rsidRPr="007D68EF">
        <w:rPr>
          <w:rFonts w:ascii="Candara" w:eastAsia="Arial" w:hAnsi="Candara" w:cs="Arial"/>
          <w:spacing w:val="-1"/>
          <w:sz w:val="24"/>
          <w:szCs w:val="24"/>
        </w:rPr>
        <w:t>i</w:t>
      </w:r>
      <w:r w:rsidRPr="007D68EF">
        <w:rPr>
          <w:rFonts w:ascii="Candara" w:eastAsia="Arial" w:hAnsi="Candara" w:cs="Arial"/>
          <w:sz w:val="24"/>
          <w:szCs w:val="24"/>
        </w:rPr>
        <w:t>st</w:t>
      </w:r>
      <w:r w:rsidRPr="007D68EF">
        <w:rPr>
          <w:rFonts w:ascii="Candara" w:eastAsia="Arial" w:hAnsi="Candara" w:cs="Arial"/>
          <w:spacing w:val="-1"/>
          <w:sz w:val="24"/>
          <w:szCs w:val="24"/>
        </w:rPr>
        <w:t>e</w:t>
      </w:r>
      <w:r w:rsidRPr="007D68EF">
        <w:rPr>
          <w:rFonts w:ascii="Candara" w:eastAsia="Arial" w:hAnsi="Candara" w:cs="Arial"/>
          <w:spacing w:val="1"/>
          <w:sz w:val="24"/>
          <w:szCs w:val="24"/>
        </w:rPr>
        <w:t>n</w:t>
      </w:r>
      <w:r w:rsidRPr="007D68EF">
        <w:rPr>
          <w:rFonts w:ascii="Candara" w:eastAsia="Arial" w:hAnsi="Candara" w:cs="Arial"/>
          <w:sz w:val="24"/>
          <w:szCs w:val="24"/>
        </w:rPr>
        <w:t>tly</w:t>
      </w:r>
      <w:r w:rsidRPr="007D68EF">
        <w:rPr>
          <w:rFonts w:ascii="Candara" w:eastAsia="Arial" w:hAnsi="Candara" w:cs="Arial"/>
          <w:spacing w:val="-2"/>
          <w:sz w:val="24"/>
          <w:szCs w:val="24"/>
        </w:rPr>
        <w:t xml:space="preserve"> </w:t>
      </w:r>
      <w:r w:rsidRPr="007D68EF">
        <w:rPr>
          <w:rFonts w:ascii="Candara" w:eastAsia="Arial" w:hAnsi="Candara" w:cs="Arial"/>
          <w:sz w:val="24"/>
          <w:szCs w:val="24"/>
        </w:rPr>
        <w:t>r</w:t>
      </w:r>
      <w:r w:rsidRPr="007D68EF">
        <w:rPr>
          <w:rFonts w:ascii="Candara" w:eastAsia="Arial" w:hAnsi="Candara" w:cs="Arial"/>
          <w:spacing w:val="-2"/>
          <w:sz w:val="24"/>
          <w:szCs w:val="24"/>
        </w:rPr>
        <w:t>e</w:t>
      </w:r>
      <w:r w:rsidRPr="007D68EF">
        <w:rPr>
          <w:rFonts w:ascii="Candara" w:eastAsia="Arial" w:hAnsi="Candara" w:cs="Arial"/>
          <w:spacing w:val="3"/>
          <w:sz w:val="24"/>
          <w:szCs w:val="24"/>
        </w:rPr>
        <w:t>f</w:t>
      </w:r>
      <w:r w:rsidRPr="007D68EF">
        <w:rPr>
          <w:rFonts w:ascii="Candara" w:eastAsia="Arial" w:hAnsi="Candara" w:cs="Arial"/>
          <w:spacing w:val="1"/>
          <w:sz w:val="24"/>
          <w:szCs w:val="24"/>
        </w:rPr>
        <w:t>u</w:t>
      </w:r>
      <w:r w:rsidRPr="007D68EF">
        <w:rPr>
          <w:rFonts w:ascii="Candara" w:eastAsia="Arial" w:hAnsi="Candara" w:cs="Arial"/>
          <w:sz w:val="24"/>
          <w:szCs w:val="24"/>
        </w:rPr>
        <w:t>s</w:t>
      </w:r>
      <w:r w:rsidRPr="007D68EF">
        <w:rPr>
          <w:rFonts w:ascii="Candara" w:eastAsia="Arial" w:hAnsi="Candara" w:cs="Arial"/>
          <w:spacing w:val="1"/>
          <w:sz w:val="24"/>
          <w:szCs w:val="24"/>
        </w:rPr>
        <w:t>e</w:t>
      </w:r>
      <w:r w:rsidRPr="007D68EF">
        <w:rPr>
          <w:rFonts w:ascii="Candara" w:eastAsia="Arial" w:hAnsi="Candara" w:cs="Arial"/>
          <w:sz w:val="24"/>
          <w:szCs w:val="24"/>
        </w:rPr>
        <w:t>s</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t</w:t>
      </w:r>
      <w:r w:rsidRPr="007D68EF">
        <w:rPr>
          <w:rFonts w:ascii="Candara" w:eastAsia="Arial" w:hAnsi="Candara" w:cs="Arial"/>
          <w:sz w:val="24"/>
          <w:szCs w:val="24"/>
        </w:rPr>
        <w:t>o</w:t>
      </w:r>
      <w:r w:rsidRPr="007D68EF">
        <w:rPr>
          <w:rFonts w:ascii="Candara" w:eastAsia="Arial" w:hAnsi="Candara" w:cs="Arial"/>
          <w:spacing w:val="-1"/>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pacing w:val="-1"/>
          <w:sz w:val="24"/>
          <w:szCs w:val="24"/>
        </w:rPr>
        <w:t>b</w:t>
      </w:r>
      <w:r w:rsidRPr="007D68EF">
        <w:rPr>
          <w:rFonts w:ascii="Candara" w:eastAsia="Arial" w:hAnsi="Candara" w:cs="Arial"/>
          <w:spacing w:val="1"/>
          <w:sz w:val="24"/>
          <w:szCs w:val="24"/>
        </w:rPr>
        <w:t>e</w:t>
      </w:r>
      <w:r w:rsidRPr="007D68EF">
        <w:rPr>
          <w:rFonts w:ascii="Candara" w:eastAsia="Arial" w:hAnsi="Candara" w:cs="Arial"/>
          <w:sz w:val="24"/>
          <w:szCs w:val="24"/>
        </w:rPr>
        <w:t>y</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a</w:t>
      </w:r>
      <w:r w:rsidRPr="007D68EF">
        <w:rPr>
          <w:rFonts w:ascii="Candara" w:eastAsia="Arial" w:hAnsi="Candara" w:cs="Arial"/>
          <w:sz w:val="24"/>
          <w:szCs w:val="24"/>
        </w:rPr>
        <w:t>n</w:t>
      </w:r>
      <w:r w:rsidRPr="007D68EF">
        <w:rPr>
          <w:rFonts w:ascii="Candara" w:eastAsia="Arial" w:hAnsi="Candara" w:cs="Arial"/>
          <w:spacing w:val="1"/>
          <w:sz w:val="24"/>
          <w:szCs w:val="24"/>
        </w:rPr>
        <w:t xml:space="preserve"> o</w:t>
      </w:r>
      <w:r w:rsidRPr="007D68EF">
        <w:rPr>
          <w:rFonts w:ascii="Candara" w:eastAsia="Arial" w:hAnsi="Candara" w:cs="Arial"/>
          <w:sz w:val="24"/>
          <w:szCs w:val="24"/>
        </w:rPr>
        <w:t>r</w:t>
      </w:r>
      <w:r w:rsidRPr="007D68EF">
        <w:rPr>
          <w:rFonts w:ascii="Candara" w:eastAsia="Arial" w:hAnsi="Candara" w:cs="Arial"/>
          <w:spacing w:val="-2"/>
          <w:sz w:val="24"/>
          <w:szCs w:val="24"/>
        </w:rPr>
        <w:t>d</w:t>
      </w:r>
      <w:r w:rsidRPr="007D68EF">
        <w:rPr>
          <w:rFonts w:ascii="Candara" w:eastAsia="Arial" w:hAnsi="Candara" w:cs="Arial"/>
          <w:spacing w:val="-1"/>
          <w:sz w:val="24"/>
          <w:szCs w:val="24"/>
        </w:rPr>
        <w:t>e</w:t>
      </w:r>
      <w:r w:rsidRPr="007D68EF">
        <w:rPr>
          <w:rFonts w:ascii="Candara" w:eastAsia="Arial" w:hAnsi="Candara" w:cs="Arial"/>
          <w:sz w:val="24"/>
          <w:szCs w:val="24"/>
        </w:rPr>
        <w:t>r to</w:t>
      </w:r>
      <w:r w:rsidRPr="007D68EF">
        <w:rPr>
          <w:rFonts w:ascii="Candara" w:eastAsia="Arial" w:hAnsi="Candara" w:cs="Arial"/>
          <w:spacing w:val="1"/>
          <w:sz w:val="24"/>
          <w:szCs w:val="24"/>
        </w:rPr>
        <w:t xml:space="preserve"> </w:t>
      </w:r>
      <w:r w:rsidRPr="007D68EF">
        <w:rPr>
          <w:rFonts w:ascii="Candara" w:eastAsia="Arial" w:hAnsi="Candara" w:cs="Arial"/>
          <w:sz w:val="24"/>
          <w:szCs w:val="24"/>
        </w:rPr>
        <w:t>l</w:t>
      </w:r>
      <w:r w:rsidRPr="007D68EF">
        <w:rPr>
          <w:rFonts w:ascii="Candara" w:eastAsia="Arial" w:hAnsi="Candara" w:cs="Arial"/>
          <w:spacing w:val="1"/>
          <w:sz w:val="24"/>
          <w:szCs w:val="24"/>
        </w:rPr>
        <w:t>ea</w:t>
      </w:r>
      <w:r w:rsidRPr="007D68EF">
        <w:rPr>
          <w:rFonts w:ascii="Candara" w:eastAsia="Arial" w:hAnsi="Candara" w:cs="Arial"/>
          <w:spacing w:val="-2"/>
          <w:sz w:val="24"/>
          <w:szCs w:val="24"/>
        </w:rPr>
        <w:t>v</w:t>
      </w:r>
      <w:r w:rsidRPr="007D68EF">
        <w:rPr>
          <w:rFonts w:ascii="Candara" w:eastAsia="Arial" w:hAnsi="Candara" w:cs="Arial"/>
          <w:sz w:val="24"/>
          <w:szCs w:val="24"/>
        </w:rPr>
        <w:t>e</w:t>
      </w:r>
      <w:r w:rsidRPr="007D68EF">
        <w:rPr>
          <w:rFonts w:ascii="Candara" w:eastAsia="Arial" w:hAnsi="Candara" w:cs="Arial"/>
          <w:spacing w:val="1"/>
          <w:sz w:val="24"/>
          <w:szCs w:val="24"/>
        </w:rPr>
        <w:t xml:space="preserve"> t</w:t>
      </w:r>
      <w:r w:rsidRPr="007D68EF">
        <w:rPr>
          <w:rFonts w:ascii="Candara" w:eastAsia="Arial" w:hAnsi="Candara" w:cs="Arial"/>
          <w:spacing w:val="-1"/>
          <w:sz w:val="24"/>
          <w:szCs w:val="24"/>
        </w:rPr>
        <w:t>h</w:t>
      </w:r>
      <w:r w:rsidRPr="007D68EF">
        <w:rPr>
          <w:rFonts w:ascii="Candara" w:eastAsia="Arial" w:hAnsi="Candara" w:cs="Arial"/>
          <w:sz w:val="24"/>
          <w:szCs w:val="24"/>
        </w:rPr>
        <w:t>e</w:t>
      </w:r>
      <w:r w:rsidRPr="007D68EF">
        <w:rPr>
          <w:rFonts w:ascii="Candara" w:eastAsia="Arial" w:hAnsi="Candara" w:cs="Arial"/>
          <w:spacing w:val="1"/>
          <w:sz w:val="24"/>
          <w:szCs w:val="24"/>
        </w:rPr>
        <w:t xml:space="preserve"> </w:t>
      </w:r>
      <w:r w:rsidRPr="007D68EF">
        <w:rPr>
          <w:rFonts w:ascii="Candara" w:eastAsia="Arial" w:hAnsi="Candara" w:cs="Arial"/>
          <w:sz w:val="24"/>
          <w:szCs w:val="24"/>
        </w:rPr>
        <w:t>cl</w:t>
      </w:r>
      <w:r w:rsidRPr="007D68EF">
        <w:rPr>
          <w:rFonts w:ascii="Candara" w:eastAsia="Arial" w:hAnsi="Candara" w:cs="Arial"/>
          <w:spacing w:val="1"/>
          <w:sz w:val="24"/>
          <w:szCs w:val="24"/>
        </w:rPr>
        <w:t>a</w:t>
      </w:r>
      <w:r w:rsidRPr="007D68EF">
        <w:rPr>
          <w:rFonts w:ascii="Candara" w:eastAsia="Arial" w:hAnsi="Candara" w:cs="Arial"/>
          <w:sz w:val="24"/>
          <w:szCs w:val="24"/>
        </w:rPr>
        <w:t>ssr</w:t>
      </w:r>
      <w:r w:rsidRPr="007D68EF">
        <w:rPr>
          <w:rFonts w:ascii="Candara" w:eastAsia="Arial" w:hAnsi="Candara" w:cs="Arial"/>
          <w:spacing w:val="-2"/>
          <w:sz w:val="24"/>
          <w:szCs w:val="24"/>
        </w:rPr>
        <w:t>o</w:t>
      </w:r>
      <w:r w:rsidRPr="007D68EF">
        <w:rPr>
          <w:rFonts w:ascii="Candara" w:eastAsia="Arial" w:hAnsi="Candara" w:cs="Arial"/>
          <w:spacing w:val="-1"/>
          <w:sz w:val="24"/>
          <w:szCs w:val="24"/>
        </w:rPr>
        <w:t>o</w:t>
      </w:r>
      <w:r w:rsidRPr="007D68EF">
        <w:rPr>
          <w:rFonts w:ascii="Candara" w:eastAsia="Arial" w:hAnsi="Candara" w:cs="Arial"/>
          <w:spacing w:val="1"/>
          <w:sz w:val="24"/>
          <w:szCs w:val="24"/>
        </w:rPr>
        <w:t>m</w:t>
      </w:r>
      <w:r w:rsidRPr="007D68EF">
        <w:rPr>
          <w:rFonts w:ascii="Candara" w:eastAsia="Arial" w:hAnsi="Candara" w:cs="Arial"/>
          <w:sz w:val="24"/>
          <w:szCs w:val="24"/>
        </w:rPr>
        <w:t>;</w:t>
      </w:r>
    </w:p>
    <w:p w14:paraId="75719870" w14:textId="78491868" w:rsidR="001E2FBD" w:rsidRPr="007D68EF" w:rsidRDefault="00086025" w:rsidP="007D68EF">
      <w:pPr>
        <w:pStyle w:val="ListParagraph"/>
        <w:numPr>
          <w:ilvl w:val="0"/>
          <w:numId w:val="27"/>
        </w:numPr>
        <w:spacing w:before="15"/>
        <w:jc w:val="both"/>
        <w:rPr>
          <w:rFonts w:ascii="Candara" w:eastAsia="Arial" w:hAnsi="Candara" w:cs="Arial"/>
          <w:sz w:val="24"/>
          <w:szCs w:val="24"/>
        </w:rPr>
      </w:pPr>
      <w:r w:rsidRPr="007D68EF">
        <w:rPr>
          <w:rFonts w:ascii="Candara" w:eastAsia="Arial" w:hAnsi="Candara" w:cs="Arial"/>
          <w:sz w:val="24"/>
          <w:szCs w:val="24"/>
        </w:rPr>
        <w:t>A</w:t>
      </w:r>
      <w:r w:rsidRPr="007D68EF">
        <w:rPr>
          <w:rFonts w:ascii="Candara" w:eastAsia="Arial" w:hAnsi="Candara" w:cs="Arial"/>
          <w:spacing w:val="1"/>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2"/>
          <w:sz w:val="24"/>
          <w:szCs w:val="24"/>
        </w:rPr>
        <w:t xml:space="preserve"> </w:t>
      </w:r>
      <w:r w:rsidRPr="007D68EF">
        <w:rPr>
          <w:rFonts w:ascii="Candara" w:eastAsia="Arial" w:hAnsi="Candara" w:cs="Arial"/>
          <w:sz w:val="24"/>
          <w:szCs w:val="24"/>
        </w:rPr>
        <w:t xml:space="preserve">is </w:t>
      </w:r>
      <w:r w:rsidRPr="007D68EF">
        <w:rPr>
          <w:rFonts w:ascii="Candara" w:eastAsia="Arial" w:hAnsi="Candara" w:cs="Arial"/>
          <w:spacing w:val="1"/>
          <w:sz w:val="24"/>
          <w:szCs w:val="24"/>
        </w:rPr>
        <w:t>b</w:t>
      </w:r>
      <w:r w:rsidRPr="007D68EF">
        <w:rPr>
          <w:rFonts w:ascii="Candara" w:eastAsia="Arial" w:hAnsi="Candara" w:cs="Arial"/>
          <w:spacing w:val="-1"/>
          <w:sz w:val="24"/>
          <w:szCs w:val="24"/>
        </w:rPr>
        <w:t>e</w:t>
      </w:r>
      <w:r w:rsidRPr="007D68EF">
        <w:rPr>
          <w:rFonts w:ascii="Candara" w:eastAsia="Arial" w:hAnsi="Candara" w:cs="Arial"/>
          <w:spacing w:val="1"/>
          <w:sz w:val="24"/>
          <w:szCs w:val="24"/>
        </w:rPr>
        <w:t>ha</w:t>
      </w:r>
      <w:r w:rsidRPr="007D68EF">
        <w:rPr>
          <w:rFonts w:ascii="Candara" w:eastAsia="Arial" w:hAnsi="Candara" w:cs="Arial"/>
          <w:spacing w:val="-2"/>
          <w:sz w:val="24"/>
          <w:szCs w:val="24"/>
        </w:rPr>
        <w:t>v</w:t>
      </w:r>
      <w:r w:rsidRPr="007D68EF">
        <w:rPr>
          <w:rFonts w:ascii="Candara" w:eastAsia="Arial" w:hAnsi="Candara" w:cs="Arial"/>
          <w:sz w:val="24"/>
          <w:szCs w:val="24"/>
        </w:rPr>
        <w:t>ing</w:t>
      </w:r>
      <w:r w:rsidRPr="007D68EF">
        <w:rPr>
          <w:rFonts w:ascii="Candara" w:eastAsia="Arial" w:hAnsi="Candara" w:cs="Arial"/>
          <w:spacing w:val="-1"/>
          <w:sz w:val="24"/>
          <w:szCs w:val="24"/>
        </w:rPr>
        <w:t xml:space="preserve"> </w:t>
      </w:r>
      <w:r w:rsidRPr="007D68EF">
        <w:rPr>
          <w:rFonts w:ascii="Candara" w:eastAsia="Arial" w:hAnsi="Candara" w:cs="Arial"/>
          <w:sz w:val="24"/>
          <w:szCs w:val="24"/>
        </w:rPr>
        <w:t>in</w:t>
      </w:r>
      <w:r w:rsidRPr="007D68EF">
        <w:rPr>
          <w:rFonts w:ascii="Candara" w:eastAsia="Arial" w:hAnsi="Candara" w:cs="Arial"/>
          <w:spacing w:val="1"/>
          <w:sz w:val="24"/>
          <w:szCs w:val="24"/>
        </w:rPr>
        <w:t xml:space="preserve"> </w:t>
      </w:r>
      <w:r w:rsidRPr="007D68EF">
        <w:rPr>
          <w:rFonts w:ascii="Candara" w:eastAsia="Arial" w:hAnsi="Candara" w:cs="Arial"/>
          <w:sz w:val="24"/>
          <w:szCs w:val="24"/>
        </w:rPr>
        <w:t>a</w:t>
      </w:r>
      <w:r w:rsidRPr="007D68EF">
        <w:rPr>
          <w:rFonts w:ascii="Candara" w:eastAsia="Arial" w:hAnsi="Candara" w:cs="Arial"/>
          <w:spacing w:val="1"/>
          <w:sz w:val="24"/>
          <w:szCs w:val="24"/>
        </w:rPr>
        <w:t xml:space="preserve"> </w:t>
      </w:r>
      <w:r w:rsidRPr="007D68EF">
        <w:rPr>
          <w:rFonts w:ascii="Candara" w:eastAsia="Arial" w:hAnsi="Candara" w:cs="Arial"/>
          <w:spacing w:val="-2"/>
          <w:sz w:val="24"/>
          <w:szCs w:val="24"/>
        </w:rPr>
        <w:t>w</w:t>
      </w:r>
      <w:r w:rsidRPr="007D68EF">
        <w:rPr>
          <w:rFonts w:ascii="Candara" w:eastAsia="Arial" w:hAnsi="Candara" w:cs="Arial"/>
          <w:spacing w:val="1"/>
          <w:sz w:val="24"/>
          <w:szCs w:val="24"/>
        </w:rPr>
        <w:t>a</w:t>
      </w:r>
      <w:r w:rsidRPr="007D68EF">
        <w:rPr>
          <w:rFonts w:ascii="Candara" w:eastAsia="Arial" w:hAnsi="Candara" w:cs="Arial"/>
          <w:sz w:val="24"/>
          <w:szCs w:val="24"/>
        </w:rPr>
        <w:t>y</w:t>
      </w:r>
      <w:r w:rsidRPr="007D68EF">
        <w:rPr>
          <w:rFonts w:ascii="Candara" w:eastAsia="Arial" w:hAnsi="Candara" w:cs="Arial"/>
          <w:spacing w:val="-2"/>
          <w:sz w:val="24"/>
          <w:szCs w:val="24"/>
        </w:rPr>
        <w:t xml:space="preserve"> </w:t>
      </w:r>
      <w:r w:rsidRPr="007D68EF">
        <w:rPr>
          <w:rFonts w:ascii="Candara" w:eastAsia="Arial" w:hAnsi="Candara" w:cs="Arial"/>
          <w:spacing w:val="4"/>
          <w:sz w:val="24"/>
          <w:szCs w:val="24"/>
        </w:rPr>
        <w:t>t</w:t>
      </w:r>
      <w:r w:rsidRPr="007D68EF">
        <w:rPr>
          <w:rFonts w:ascii="Candara" w:eastAsia="Arial" w:hAnsi="Candara" w:cs="Arial"/>
          <w:spacing w:val="1"/>
          <w:sz w:val="24"/>
          <w:szCs w:val="24"/>
        </w:rPr>
        <w:t>ha</w:t>
      </w:r>
      <w:r w:rsidRPr="007D68EF">
        <w:rPr>
          <w:rFonts w:ascii="Candara" w:eastAsia="Arial" w:hAnsi="Candara" w:cs="Arial"/>
          <w:sz w:val="24"/>
          <w:szCs w:val="24"/>
        </w:rPr>
        <w:t>t</w:t>
      </w:r>
      <w:r w:rsidRPr="007D68EF">
        <w:rPr>
          <w:rFonts w:ascii="Candara" w:eastAsia="Arial" w:hAnsi="Candara" w:cs="Arial"/>
          <w:spacing w:val="1"/>
          <w:sz w:val="24"/>
          <w:szCs w:val="24"/>
        </w:rPr>
        <w:t xml:space="preserve"> </w:t>
      </w:r>
      <w:r w:rsidRPr="007D68EF">
        <w:rPr>
          <w:rFonts w:ascii="Candara" w:eastAsia="Arial" w:hAnsi="Candara" w:cs="Arial"/>
          <w:sz w:val="24"/>
          <w:szCs w:val="24"/>
        </w:rPr>
        <w:t>is s</w:t>
      </w:r>
      <w:r w:rsidRPr="007D68EF">
        <w:rPr>
          <w:rFonts w:ascii="Candara" w:eastAsia="Arial" w:hAnsi="Candara" w:cs="Arial"/>
          <w:spacing w:val="1"/>
          <w:sz w:val="24"/>
          <w:szCs w:val="24"/>
        </w:rPr>
        <w:t>e</w:t>
      </w:r>
      <w:r w:rsidRPr="007D68EF">
        <w:rPr>
          <w:rFonts w:ascii="Candara" w:eastAsia="Arial" w:hAnsi="Candara" w:cs="Arial"/>
          <w:sz w:val="24"/>
          <w:szCs w:val="24"/>
        </w:rPr>
        <w:t>r</w:t>
      </w:r>
      <w:r w:rsidRPr="007D68EF">
        <w:rPr>
          <w:rFonts w:ascii="Candara" w:eastAsia="Arial" w:hAnsi="Candara" w:cs="Arial"/>
          <w:spacing w:val="-1"/>
          <w:sz w:val="24"/>
          <w:szCs w:val="24"/>
        </w:rPr>
        <w:t>io</w:t>
      </w:r>
      <w:r w:rsidRPr="007D68EF">
        <w:rPr>
          <w:rFonts w:ascii="Candara" w:eastAsia="Arial" w:hAnsi="Candara" w:cs="Arial"/>
          <w:spacing w:val="1"/>
          <w:sz w:val="24"/>
          <w:szCs w:val="24"/>
        </w:rPr>
        <w:t>u</w:t>
      </w:r>
      <w:r w:rsidRPr="007D68EF">
        <w:rPr>
          <w:rFonts w:ascii="Candara" w:eastAsia="Arial" w:hAnsi="Candara" w:cs="Arial"/>
          <w:sz w:val="24"/>
          <w:szCs w:val="24"/>
        </w:rPr>
        <w:t>sly</w:t>
      </w:r>
      <w:r w:rsidRPr="007D68EF">
        <w:rPr>
          <w:rFonts w:ascii="Candara" w:eastAsia="Arial" w:hAnsi="Candara" w:cs="Arial"/>
          <w:spacing w:val="-3"/>
          <w:sz w:val="24"/>
          <w:szCs w:val="24"/>
        </w:rPr>
        <w:t xml:space="preserve"> </w:t>
      </w:r>
      <w:r w:rsidRPr="007D68EF">
        <w:rPr>
          <w:rFonts w:ascii="Candara" w:eastAsia="Arial" w:hAnsi="Candara" w:cs="Arial"/>
          <w:spacing w:val="1"/>
          <w:sz w:val="24"/>
          <w:szCs w:val="24"/>
        </w:rPr>
        <w:t>d</w:t>
      </w:r>
      <w:r w:rsidRPr="007D68EF">
        <w:rPr>
          <w:rFonts w:ascii="Candara" w:eastAsia="Arial" w:hAnsi="Candara" w:cs="Arial"/>
          <w:sz w:val="24"/>
          <w:szCs w:val="24"/>
        </w:rPr>
        <w:t>is</w:t>
      </w:r>
      <w:r w:rsidRPr="007D68EF">
        <w:rPr>
          <w:rFonts w:ascii="Candara" w:eastAsia="Arial" w:hAnsi="Candara" w:cs="Arial"/>
          <w:spacing w:val="-1"/>
          <w:sz w:val="24"/>
          <w:szCs w:val="24"/>
        </w:rPr>
        <w:t>r</w:t>
      </w:r>
      <w:r w:rsidRPr="007D68EF">
        <w:rPr>
          <w:rFonts w:ascii="Candara" w:eastAsia="Arial" w:hAnsi="Candara" w:cs="Arial"/>
          <w:spacing w:val="1"/>
          <w:sz w:val="24"/>
          <w:szCs w:val="24"/>
        </w:rPr>
        <w:t>up</w:t>
      </w:r>
      <w:r w:rsidRPr="007D68EF">
        <w:rPr>
          <w:rFonts w:ascii="Candara" w:eastAsia="Arial" w:hAnsi="Candara" w:cs="Arial"/>
          <w:sz w:val="24"/>
          <w:szCs w:val="24"/>
        </w:rPr>
        <w:t>ti</w:t>
      </w:r>
      <w:r w:rsidRPr="007D68EF">
        <w:rPr>
          <w:rFonts w:ascii="Candara" w:eastAsia="Arial" w:hAnsi="Candara" w:cs="Arial"/>
          <w:spacing w:val="1"/>
          <w:sz w:val="24"/>
          <w:szCs w:val="24"/>
        </w:rPr>
        <w:t>n</w:t>
      </w:r>
      <w:r w:rsidRPr="007D68EF">
        <w:rPr>
          <w:rFonts w:ascii="Candara" w:eastAsia="Arial" w:hAnsi="Candara" w:cs="Arial"/>
          <w:sz w:val="24"/>
          <w:szCs w:val="24"/>
        </w:rPr>
        <w:t>g</w:t>
      </w:r>
      <w:r w:rsidRPr="007D68EF">
        <w:rPr>
          <w:rFonts w:ascii="Candara" w:eastAsia="Arial" w:hAnsi="Candara" w:cs="Arial"/>
          <w:spacing w:val="-1"/>
          <w:sz w:val="24"/>
          <w:szCs w:val="24"/>
        </w:rPr>
        <w:t xml:space="preserve"> </w:t>
      </w:r>
      <w:r w:rsidRPr="007D68EF">
        <w:rPr>
          <w:rFonts w:ascii="Candara" w:eastAsia="Arial" w:hAnsi="Candara" w:cs="Arial"/>
          <w:sz w:val="24"/>
          <w:szCs w:val="24"/>
        </w:rPr>
        <w:t>a</w:t>
      </w:r>
      <w:r w:rsidRPr="007D68EF">
        <w:rPr>
          <w:rFonts w:ascii="Candara" w:eastAsia="Arial" w:hAnsi="Candara" w:cs="Arial"/>
          <w:spacing w:val="1"/>
          <w:sz w:val="24"/>
          <w:szCs w:val="24"/>
        </w:rPr>
        <w:t xml:space="preserve"> </w:t>
      </w:r>
      <w:r w:rsidRPr="007D68EF">
        <w:rPr>
          <w:rFonts w:ascii="Candara" w:eastAsia="Arial" w:hAnsi="Candara" w:cs="Arial"/>
          <w:sz w:val="24"/>
          <w:szCs w:val="24"/>
        </w:rPr>
        <w:t>l</w:t>
      </w:r>
      <w:r w:rsidRPr="007D68EF">
        <w:rPr>
          <w:rFonts w:ascii="Candara" w:eastAsia="Arial" w:hAnsi="Candara" w:cs="Arial"/>
          <w:spacing w:val="1"/>
          <w:sz w:val="24"/>
          <w:szCs w:val="24"/>
        </w:rPr>
        <w:t>e</w:t>
      </w:r>
      <w:r w:rsidRPr="007D68EF">
        <w:rPr>
          <w:rFonts w:ascii="Candara" w:eastAsia="Arial" w:hAnsi="Candara" w:cs="Arial"/>
          <w:sz w:val="24"/>
          <w:szCs w:val="24"/>
        </w:rPr>
        <w:t>ss</w:t>
      </w:r>
      <w:r w:rsidRPr="007D68EF">
        <w:rPr>
          <w:rFonts w:ascii="Candara" w:eastAsia="Arial" w:hAnsi="Candara" w:cs="Arial"/>
          <w:spacing w:val="1"/>
          <w:sz w:val="24"/>
          <w:szCs w:val="24"/>
        </w:rPr>
        <w:t>o</w:t>
      </w:r>
      <w:r w:rsidRPr="007D68EF">
        <w:rPr>
          <w:rFonts w:ascii="Candara" w:eastAsia="Arial" w:hAnsi="Candara" w:cs="Arial"/>
          <w:spacing w:val="-1"/>
          <w:sz w:val="24"/>
          <w:szCs w:val="24"/>
        </w:rPr>
        <w:t>n</w:t>
      </w:r>
      <w:r w:rsidRPr="007D68EF">
        <w:rPr>
          <w:rFonts w:ascii="Candara" w:eastAsia="Arial" w:hAnsi="Candara" w:cs="Arial"/>
          <w:sz w:val="24"/>
          <w:szCs w:val="24"/>
        </w:rPr>
        <w:t>.</w:t>
      </w:r>
    </w:p>
    <w:p w14:paraId="75719871" w14:textId="77777777" w:rsidR="001E2FBD" w:rsidRPr="00D41342" w:rsidRDefault="001E2FBD" w:rsidP="00B3749F">
      <w:pPr>
        <w:spacing w:before="15" w:line="260" w:lineRule="exact"/>
        <w:jc w:val="both"/>
        <w:rPr>
          <w:rFonts w:ascii="Candara" w:hAnsi="Candara" w:cs="Arial"/>
          <w:sz w:val="26"/>
          <w:szCs w:val="26"/>
        </w:rPr>
      </w:pPr>
    </w:p>
    <w:p w14:paraId="75719872" w14:textId="77777777" w:rsidR="001E2FBD" w:rsidRPr="00D41342" w:rsidRDefault="00086025" w:rsidP="00B3749F">
      <w:pPr>
        <w:ind w:right="1388"/>
        <w:jc w:val="both"/>
        <w:rPr>
          <w:rFonts w:ascii="Candara" w:eastAsia="Arial" w:hAnsi="Candara" w:cs="Arial"/>
          <w:sz w:val="24"/>
          <w:szCs w:val="24"/>
        </w:rPr>
      </w:pPr>
      <w:r w:rsidRPr="00D41342">
        <w:rPr>
          <w:rFonts w:ascii="Candara" w:eastAsia="Arial" w:hAnsi="Candara" w:cs="Arial"/>
          <w:sz w:val="24"/>
          <w:szCs w:val="24"/>
        </w:rPr>
        <w:t>P</w:t>
      </w:r>
      <w:r w:rsidRPr="00D41342">
        <w:rPr>
          <w:rFonts w:ascii="Candara" w:eastAsia="Arial" w:hAnsi="Candara" w:cs="Arial"/>
          <w:spacing w:val="1"/>
          <w:sz w:val="24"/>
          <w:szCs w:val="24"/>
        </w:rPr>
        <w:t>h</w:t>
      </w:r>
      <w:r w:rsidRPr="00D41342">
        <w:rPr>
          <w:rFonts w:ascii="Candara" w:eastAsia="Arial" w:hAnsi="Candara" w:cs="Arial"/>
          <w:spacing w:val="-2"/>
          <w:sz w:val="24"/>
          <w:szCs w:val="24"/>
        </w:rPr>
        <w:t>y</w:t>
      </w:r>
      <w:r w:rsidRPr="00D41342">
        <w:rPr>
          <w:rFonts w:ascii="Candara" w:eastAsia="Arial" w:hAnsi="Candara" w:cs="Arial"/>
          <w:sz w:val="24"/>
          <w:szCs w:val="24"/>
        </w:rPr>
        <w:t>sical i</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3"/>
          <w:sz w:val="24"/>
          <w:szCs w:val="24"/>
        </w:rPr>
        <w:t>v</w:t>
      </w:r>
      <w:r w:rsidRPr="00D41342">
        <w:rPr>
          <w:rFonts w:ascii="Candara" w:eastAsia="Arial" w:hAnsi="Candara" w:cs="Arial"/>
          <w:spacing w:val="1"/>
          <w:sz w:val="24"/>
          <w:szCs w:val="24"/>
        </w:rPr>
        <w:t>en</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ke</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ral 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m</w:t>
      </w:r>
      <w:r w:rsidRPr="00D41342">
        <w:rPr>
          <w:rFonts w:ascii="Candara" w:eastAsia="Arial" w:hAnsi="Candara" w:cs="Arial"/>
          <w:sz w:val="24"/>
          <w:szCs w:val="24"/>
        </w:rPr>
        <w:t>s.</w:t>
      </w:r>
      <w:r w:rsidRPr="00D41342">
        <w:rPr>
          <w:rFonts w:ascii="Candara" w:eastAsia="Arial" w:hAnsi="Candara" w:cs="Arial"/>
          <w:spacing w:val="-1"/>
          <w:sz w:val="24"/>
          <w:szCs w:val="24"/>
        </w:rPr>
        <w:t xml:space="preserve"> </w:t>
      </w:r>
      <w:r w:rsidRPr="00D41342">
        <w:rPr>
          <w:rFonts w:ascii="Candara" w:eastAsia="Arial" w:hAnsi="Candara" w:cs="Arial"/>
          <w:sz w:val="24"/>
          <w:szCs w:val="24"/>
        </w:rPr>
        <w:t>It</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m</w:t>
      </w:r>
      <w:r w:rsidRPr="00D41342">
        <w:rPr>
          <w:rFonts w:ascii="Candara" w:eastAsia="Arial" w:hAnsi="Candara" w:cs="Arial"/>
          <w:sz w:val="24"/>
          <w:szCs w:val="24"/>
        </w:rPr>
        <w:t>i</w:t>
      </w:r>
      <w:r w:rsidRPr="00D41342">
        <w:rPr>
          <w:rFonts w:ascii="Candara" w:eastAsia="Arial" w:hAnsi="Candara" w:cs="Arial"/>
          <w:spacing w:val="-2"/>
          <w:sz w:val="24"/>
          <w:szCs w:val="24"/>
        </w:rPr>
        <w:t>g</w:t>
      </w:r>
      <w:r w:rsidRPr="00D41342">
        <w:rPr>
          <w:rFonts w:ascii="Candara" w:eastAsia="Arial" w:hAnsi="Candara" w:cs="Arial"/>
          <w:spacing w:val="1"/>
          <w:sz w:val="24"/>
          <w:szCs w:val="24"/>
        </w:rPr>
        <w:t>h</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2"/>
          <w:sz w:val="24"/>
          <w:szCs w:val="24"/>
        </w:rPr>
        <w:t>v</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3"/>
          <w:sz w:val="24"/>
          <w:szCs w:val="24"/>
        </w:rPr>
        <w:t>v</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w:t>
      </w:r>
    </w:p>
    <w:p w14:paraId="75719873" w14:textId="285DBE4D" w:rsidR="001E2FBD" w:rsidRPr="007D68EF" w:rsidRDefault="00086025" w:rsidP="007D68EF">
      <w:pPr>
        <w:pStyle w:val="ListParagraph"/>
        <w:numPr>
          <w:ilvl w:val="0"/>
          <w:numId w:val="28"/>
        </w:numPr>
        <w:spacing w:before="15"/>
        <w:jc w:val="both"/>
        <w:rPr>
          <w:rFonts w:ascii="Candara" w:eastAsia="Arial" w:hAnsi="Candara" w:cs="Arial"/>
          <w:sz w:val="24"/>
          <w:szCs w:val="24"/>
        </w:rPr>
      </w:pPr>
      <w:r w:rsidRPr="007D68EF">
        <w:rPr>
          <w:rFonts w:ascii="Candara" w:eastAsia="Arial" w:hAnsi="Candara" w:cs="Arial"/>
          <w:spacing w:val="1"/>
          <w:sz w:val="24"/>
          <w:szCs w:val="24"/>
        </w:rPr>
        <w:t>ph</w:t>
      </w:r>
      <w:r w:rsidRPr="007D68EF">
        <w:rPr>
          <w:rFonts w:ascii="Candara" w:eastAsia="Arial" w:hAnsi="Candara" w:cs="Arial"/>
          <w:spacing w:val="-2"/>
          <w:sz w:val="24"/>
          <w:szCs w:val="24"/>
        </w:rPr>
        <w:t>y</w:t>
      </w:r>
      <w:r w:rsidRPr="007D68EF">
        <w:rPr>
          <w:rFonts w:ascii="Candara" w:eastAsia="Arial" w:hAnsi="Candara" w:cs="Arial"/>
          <w:sz w:val="24"/>
          <w:szCs w:val="24"/>
        </w:rPr>
        <w:t>sical</w:t>
      </w:r>
      <w:r w:rsidRPr="007D68EF">
        <w:rPr>
          <w:rFonts w:ascii="Candara" w:eastAsia="Arial" w:hAnsi="Candara" w:cs="Arial"/>
          <w:spacing w:val="2"/>
          <w:sz w:val="24"/>
          <w:szCs w:val="24"/>
        </w:rPr>
        <w:t>l</w:t>
      </w:r>
      <w:r w:rsidRPr="007D68EF">
        <w:rPr>
          <w:rFonts w:ascii="Candara" w:eastAsia="Arial" w:hAnsi="Candara" w:cs="Arial"/>
          <w:sz w:val="24"/>
          <w:szCs w:val="24"/>
        </w:rPr>
        <w:t>y</w:t>
      </w:r>
      <w:r w:rsidRPr="007D68EF">
        <w:rPr>
          <w:rFonts w:ascii="Candara" w:eastAsia="Arial" w:hAnsi="Candara" w:cs="Arial"/>
          <w:spacing w:val="-2"/>
          <w:sz w:val="24"/>
          <w:szCs w:val="24"/>
        </w:rPr>
        <w:t xml:space="preserve"> </w:t>
      </w:r>
      <w:r w:rsidRPr="007D68EF">
        <w:rPr>
          <w:rFonts w:ascii="Candara" w:eastAsia="Arial" w:hAnsi="Candara" w:cs="Arial"/>
          <w:sz w:val="24"/>
          <w:szCs w:val="24"/>
        </w:rPr>
        <w:t>i</w:t>
      </w:r>
      <w:r w:rsidRPr="007D68EF">
        <w:rPr>
          <w:rFonts w:ascii="Candara" w:eastAsia="Arial" w:hAnsi="Candara" w:cs="Arial"/>
          <w:spacing w:val="1"/>
          <w:sz w:val="24"/>
          <w:szCs w:val="24"/>
        </w:rPr>
        <w:t>n</w:t>
      </w:r>
      <w:r w:rsidRPr="007D68EF">
        <w:rPr>
          <w:rFonts w:ascii="Candara" w:eastAsia="Arial" w:hAnsi="Candara" w:cs="Arial"/>
          <w:sz w:val="24"/>
          <w:szCs w:val="24"/>
        </w:rPr>
        <w:t>t</w:t>
      </w:r>
      <w:r w:rsidRPr="007D68EF">
        <w:rPr>
          <w:rFonts w:ascii="Candara" w:eastAsia="Arial" w:hAnsi="Candara" w:cs="Arial"/>
          <w:spacing w:val="1"/>
          <w:sz w:val="24"/>
          <w:szCs w:val="24"/>
        </w:rPr>
        <w:t>e</w:t>
      </w:r>
      <w:r w:rsidRPr="007D68EF">
        <w:rPr>
          <w:rFonts w:ascii="Candara" w:eastAsia="Arial" w:hAnsi="Candara" w:cs="Arial"/>
          <w:sz w:val="24"/>
          <w:szCs w:val="24"/>
        </w:rPr>
        <w:t>rp</w:t>
      </w:r>
      <w:r w:rsidRPr="007D68EF">
        <w:rPr>
          <w:rFonts w:ascii="Candara" w:eastAsia="Arial" w:hAnsi="Candara" w:cs="Arial"/>
          <w:spacing w:val="1"/>
          <w:sz w:val="24"/>
          <w:szCs w:val="24"/>
        </w:rPr>
        <w:t>o</w:t>
      </w:r>
      <w:r w:rsidRPr="007D68EF">
        <w:rPr>
          <w:rFonts w:ascii="Candara" w:eastAsia="Arial" w:hAnsi="Candara" w:cs="Arial"/>
          <w:sz w:val="24"/>
          <w:szCs w:val="24"/>
        </w:rPr>
        <w:t>sing</w:t>
      </w:r>
      <w:r w:rsidRPr="007D68EF">
        <w:rPr>
          <w:rFonts w:ascii="Candara" w:eastAsia="Arial" w:hAnsi="Candara" w:cs="Arial"/>
          <w:spacing w:val="-3"/>
          <w:sz w:val="24"/>
          <w:szCs w:val="24"/>
        </w:rPr>
        <w:t xml:space="preserve"> </w:t>
      </w:r>
      <w:r w:rsidRPr="007D68EF">
        <w:rPr>
          <w:rFonts w:ascii="Candara" w:eastAsia="Arial" w:hAnsi="Candara" w:cs="Arial"/>
          <w:spacing w:val="1"/>
          <w:sz w:val="24"/>
          <w:szCs w:val="24"/>
        </w:rPr>
        <w:t>be</w:t>
      </w:r>
      <w:r w:rsidRPr="007D68EF">
        <w:rPr>
          <w:rFonts w:ascii="Candara" w:eastAsia="Arial" w:hAnsi="Candara" w:cs="Arial"/>
          <w:sz w:val="24"/>
          <w:szCs w:val="24"/>
        </w:rPr>
        <w:t>t</w:t>
      </w:r>
      <w:r w:rsidRPr="007D68EF">
        <w:rPr>
          <w:rFonts w:ascii="Candara" w:eastAsia="Arial" w:hAnsi="Candara" w:cs="Arial"/>
          <w:spacing w:val="-2"/>
          <w:sz w:val="24"/>
          <w:szCs w:val="24"/>
        </w:rPr>
        <w:t>w</w:t>
      </w:r>
      <w:r w:rsidRPr="007D68EF">
        <w:rPr>
          <w:rFonts w:ascii="Candara" w:eastAsia="Arial" w:hAnsi="Candara" w:cs="Arial"/>
          <w:spacing w:val="1"/>
          <w:sz w:val="24"/>
          <w:szCs w:val="24"/>
        </w:rPr>
        <w:t>ee</w:t>
      </w:r>
      <w:r w:rsidRPr="007D68EF">
        <w:rPr>
          <w:rFonts w:ascii="Candara" w:eastAsia="Arial" w:hAnsi="Candara" w:cs="Arial"/>
          <w:sz w:val="24"/>
          <w:szCs w:val="24"/>
        </w:rPr>
        <w:t>n</w:t>
      </w:r>
      <w:r w:rsidRPr="007D68EF">
        <w:rPr>
          <w:rFonts w:ascii="Candara" w:eastAsia="Arial" w:hAnsi="Candara" w:cs="Arial"/>
          <w:spacing w:val="1"/>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t</w:t>
      </w:r>
      <w:r w:rsidRPr="007D68EF">
        <w:rPr>
          <w:rFonts w:ascii="Candara" w:eastAsia="Arial" w:hAnsi="Candara" w:cs="Arial"/>
          <w:spacing w:val="1"/>
          <w:sz w:val="24"/>
          <w:szCs w:val="24"/>
        </w:rPr>
        <w:t>ud</w:t>
      </w:r>
      <w:r w:rsidRPr="007D68EF">
        <w:rPr>
          <w:rFonts w:ascii="Candara" w:eastAsia="Arial" w:hAnsi="Candara" w:cs="Arial"/>
          <w:spacing w:val="-1"/>
          <w:sz w:val="24"/>
          <w:szCs w:val="24"/>
        </w:rPr>
        <w:t>e</w:t>
      </w:r>
      <w:r w:rsidRPr="007D68EF">
        <w:rPr>
          <w:rFonts w:ascii="Candara" w:eastAsia="Arial" w:hAnsi="Candara" w:cs="Arial"/>
          <w:spacing w:val="1"/>
          <w:sz w:val="24"/>
          <w:szCs w:val="24"/>
        </w:rPr>
        <w:t>n</w:t>
      </w:r>
      <w:r w:rsidRPr="007D68EF">
        <w:rPr>
          <w:rFonts w:ascii="Candara" w:eastAsia="Arial" w:hAnsi="Candara" w:cs="Arial"/>
          <w:sz w:val="24"/>
          <w:szCs w:val="24"/>
        </w:rPr>
        <w:t>ts;</w:t>
      </w:r>
    </w:p>
    <w:p w14:paraId="75719874" w14:textId="6C2E7F63" w:rsidR="001E2FBD" w:rsidRPr="007D68EF" w:rsidRDefault="00086025" w:rsidP="007D68EF">
      <w:pPr>
        <w:pStyle w:val="ListParagraph"/>
        <w:numPr>
          <w:ilvl w:val="0"/>
          <w:numId w:val="28"/>
        </w:numPr>
        <w:spacing w:before="15"/>
        <w:jc w:val="both"/>
        <w:rPr>
          <w:rFonts w:ascii="Candara" w:eastAsia="Arial" w:hAnsi="Candara" w:cs="Arial"/>
          <w:sz w:val="24"/>
          <w:szCs w:val="24"/>
        </w:rPr>
      </w:pPr>
      <w:r w:rsidRPr="007D68EF">
        <w:rPr>
          <w:rFonts w:ascii="Candara" w:eastAsia="Arial" w:hAnsi="Candara" w:cs="Arial"/>
          <w:spacing w:val="1"/>
          <w:sz w:val="24"/>
          <w:szCs w:val="24"/>
        </w:rPr>
        <w:t>b</w:t>
      </w:r>
      <w:r w:rsidRPr="007D68EF">
        <w:rPr>
          <w:rFonts w:ascii="Candara" w:eastAsia="Arial" w:hAnsi="Candara" w:cs="Arial"/>
          <w:sz w:val="24"/>
          <w:szCs w:val="24"/>
        </w:rPr>
        <w:t>locki</w:t>
      </w:r>
      <w:r w:rsidRPr="007D68EF">
        <w:rPr>
          <w:rFonts w:ascii="Candara" w:eastAsia="Arial" w:hAnsi="Candara" w:cs="Arial"/>
          <w:spacing w:val="1"/>
          <w:sz w:val="24"/>
          <w:szCs w:val="24"/>
        </w:rPr>
        <w:t>n</w:t>
      </w:r>
      <w:r w:rsidRPr="007D68EF">
        <w:rPr>
          <w:rFonts w:ascii="Candara" w:eastAsia="Arial" w:hAnsi="Candara" w:cs="Arial"/>
          <w:sz w:val="24"/>
          <w:szCs w:val="24"/>
        </w:rPr>
        <w:t>g</w:t>
      </w:r>
      <w:r w:rsidRPr="007D68EF">
        <w:rPr>
          <w:rFonts w:ascii="Candara" w:eastAsia="Arial" w:hAnsi="Candara" w:cs="Arial"/>
          <w:spacing w:val="-1"/>
          <w:sz w:val="24"/>
          <w:szCs w:val="24"/>
        </w:rPr>
        <w:t xml:space="preserve"> </w:t>
      </w:r>
      <w:r w:rsidRPr="007D68EF">
        <w:rPr>
          <w:rFonts w:ascii="Candara" w:eastAsia="Arial" w:hAnsi="Candara" w:cs="Arial"/>
          <w:sz w:val="24"/>
          <w:szCs w:val="24"/>
        </w:rPr>
        <w:t>a</w:t>
      </w:r>
      <w:r w:rsidRPr="007D68EF">
        <w:rPr>
          <w:rFonts w:ascii="Candara" w:eastAsia="Arial" w:hAnsi="Candara" w:cs="Arial"/>
          <w:spacing w:val="1"/>
          <w:sz w:val="24"/>
          <w:szCs w:val="24"/>
        </w:rPr>
        <w:t xml:space="preserve"> </w:t>
      </w:r>
      <w:r w:rsidRPr="007D68EF">
        <w:rPr>
          <w:rFonts w:ascii="Candara" w:eastAsia="Arial" w:hAnsi="Candara" w:cs="Arial"/>
          <w:sz w:val="24"/>
          <w:szCs w:val="24"/>
        </w:rPr>
        <w:t>s</w:t>
      </w:r>
      <w:r w:rsidRPr="007D68EF">
        <w:rPr>
          <w:rFonts w:ascii="Candara" w:eastAsia="Arial" w:hAnsi="Candara" w:cs="Arial"/>
          <w:spacing w:val="1"/>
          <w:sz w:val="24"/>
          <w:szCs w:val="24"/>
        </w:rPr>
        <w:t>t</w:t>
      </w:r>
      <w:r w:rsidRPr="007D68EF">
        <w:rPr>
          <w:rFonts w:ascii="Candara" w:eastAsia="Arial" w:hAnsi="Candara" w:cs="Arial"/>
          <w:spacing w:val="-1"/>
          <w:sz w:val="24"/>
          <w:szCs w:val="24"/>
        </w:rPr>
        <w:t>u</w:t>
      </w:r>
      <w:r w:rsidRPr="007D68EF">
        <w:rPr>
          <w:rFonts w:ascii="Candara" w:eastAsia="Arial" w:hAnsi="Candara" w:cs="Arial"/>
          <w:spacing w:val="1"/>
          <w:sz w:val="24"/>
          <w:szCs w:val="24"/>
        </w:rPr>
        <w:t>d</w:t>
      </w:r>
      <w:r w:rsidRPr="007D68EF">
        <w:rPr>
          <w:rFonts w:ascii="Candara" w:eastAsia="Arial" w:hAnsi="Candara" w:cs="Arial"/>
          <w:spacing w:val="-1"/>
          <w:sz w:val="24"/>
          <w:szCs w:val="24"/>
        </w:rPr>
        <w:t>e</w:t>
      </w:r>
      <w:r w:rsidRPr="007D68EF">
        <w:rPr>
          <w:rFonts w:ascii="Candara" w:eastAsia="Arial" w:hAnsi="Candara" w:cs="Arial"/>
          <w:spacing w:val="1"/>
          <w:sz w:val="24"/>
          <w:szCs w:val="24"/>
        </w:rPr>
        <w:t>n</w:t>
      </w:r>
      <w:r w:rsidRPr="007D68EF">
        <w:rPr>
          <w:rFonts w:ascii="Candara" w:eastAsia="Arial" w:hAnsi="Candara" w:cs="Arial"/>
          <w:sz w:val="24"/>
          <w:szCs w:val="24"/>
        </w:rPr>
        <w:t xml:space="preserve">t’s </w:t>
      </w:r>
      <w:r w:rsidRPr="007D68EF">
        <w:rPr>
          <w:rFonts w:ascii="Candara" w:eastAsia="Arial" w:hAnsi="Candara" w:cs="Arial"/>
          <w:spacing w:val="-1"/>
          <w:sz w:val="24"/>
          <w:szCs w:val="24"/>
        </w:rPr>
        <w:t>pa</w:t>
      </w:r>
      <w:r w:rsidRPr="007D68EF">
        <w:rPr>
          <w:rFonts w:ascii="Candara" w:eastAsia="Arial" w:hAnsi="Candara" w:cs="Arial"/>
          <w:sz w:val="24"/>
          <w:szCs w:val="24"/>
        </w:rPr>
        <w:t>t</w:t>
      </w:r>
      <w:r w:rsidRPr="007D68EF">
        <w:rPr>
          <w:rFonts w:ascii="Candara" w:eastAsia="Arial" w:hAnsi="Candara" w:cs="Arial"/>
          <w:spacing w:val="1"/>
          <w:sz w:val="24"/>
          <w:szCs w:val="24"/>
        </w:rPr>
        <w:t>h</w:t>
      </w:r>
      <w:r w:rsidRPr="007D68EF">
        <w:rPr>
          <w:rFonts w:ascii="Candara" w:eastAsia="Arial" w:hAnsi="Candara" w:cs="Arial"/>
          <w:sz w:val="24"/>
          <w:szCs w:val="24"/>
        </w:rPr>
        <w:t>;</w:t>
      </w:r>
    </w:p>
    <w:p w14:paraId="75719875" w14:textId="42E2E3AF" w:rsidR="001E2FBD" w:rsidRDefault="00086025" w:rsidP="007D68EF">
      <w:pPr>
        <w:pStyle w:val="ListParagraph"/>
        <w:numPr>
          <w:ilvl w:val="0"/>
          <w:numId w:val="28"/>
        </w:numPr>
        <w:spacing w:before="15"/>
        <w:jc w:val="both"/>
        <w:rPr>
          <w:rFonts w:ascii="Candara" w:eastAsia="Arial" w:hAnsi="Candara" w:cs="Arial"/>
          <w:sz w:val="24"/>
          <w:szCs w:val="24"/>
        </w:rPr>
      </w:pPr>
      <w:r w:rsidRPr="007D68EF">
        <w:rPr>
          <w:rFonts w:ascii="Candara" w:eastAsia="Arial" w:hAnsi="Candara" w:cs="Arial"/>
          <w:spacing w:val="1"/>
          <w:sz w:val="24"/>
          <w:szCs w:val="24"/>
        </w:rPr>
        <w:t>ho</w:t>
      </w:r>
      <w:r w:rsidRPr="007D68EF">
        <w:rPr>
          <w:rFonts w:ascii="Candara" w:eastAsia="Arial" w:hAnsi="Candara" w:cs="Arial"/>
          <w:sz w:val="24"/>
          <w:szCs w:val="24"/>
        </w:rPr>
        <w:t>ldi</w:t>
      </w:r>
      <w:r w:rsidRPr="007D68EF">
        <w:rPr>
          <w:rFonts w:ascii="Candara" w:eastAsia="Arial" w:hAnsi="Candara" w:cs="Arial"/>
          <w:spacing w:val="1"/>
          <w:sz w:val="24"/>
          <w:szCs w:val="24"/>
        </w:rPr>
        <w:t>n</w:t>
      </w:r>
      <w:r w:rsidRPr="007D68EF">
        <w:rPr>
          <w:rFonts w:ascii="Candara" w:eastAsia="Arial" w:hAnsi="Candara" w:cs="Arial"/>
          <w:spacing w:val="-1"/>
          <w:sz w:val="24"/>
          <w:szCs w:val="24"/>
        </w:rPr>
        <w:t>g</w:t>
      </w:r>
      <w:r w:rsidRPr="007D68EF">
        <w:rPr>
          <w:rFonts w:ascii="Candara" w:eastAsia="Arial" w:hAnsi="Candara" w:cs="Arial"/>
          <w:sz w:val="24"/>
          <w:szCs w:val="24"/>
        </w:rPr>
        <w:t>;</w:t>
      </w:r>
    </w:p>
    <w:p w14:paraId="75719876" w14:textId="18FC8D2F" w:rsidR="001E2FBD" w:rsidRPr="007D68EF" w:rsidRDefault="00086025" w:rsidP="007D68EF">
      <w:pPr>
        <w:pStyle w:val="ListParagraph"/>
        <w:numPr>
          <w:ilvl w:val="0"/>
          <w:numId w:val="28"/>
        </w:numPr>
        <w:spacing w:before="13"/>
        <w:jc w:val="both"/>
        <w:rPr>
          <w:rFonts w:ascii="Candara" w:eastAsia="Arial" w:hAnsi="Candara" w:cs="Arial"/>
          <w:sz w:val="24"/>
          <w:szCs w:val="24"/>
        </w:rPr>
      </w:pPr>
      <w:r w:rsidRPr="007D68EF">
        <w:rPr>
          <w:rFonts w:ascii="Candara" w:eastAsia="Arial" w:hAnsi="Candara" w:cs="Arial"/>
          <w:spacing w:val="1"/>
          <w:sz w:val="24"/>
          <w:szCs w:val="24"/>
        </w:rPr>
        <w:t>pu</w:t>
      </w:r>
      <w:r w:rsidRPr="007D68EF">
        <w:rPr>
          <w:rFonts w:ascii="Candara" w:eastAsia="Arial" w:hAnsi="Candara" w:cs="Arial"/>
          <w:sz w:val="24"/>
          <w:szCs w:val="24"/>
        </w:rPr>
        <w:t>s</w:t>
      </w:r>
      <w:r w:rsidRPr="007D68EF">
        <w:rPr>
          <w:rFonts w:ascii="Candara" w:eastAsia="Arial" w:hAnsi="Candara" w:cs="Arial"/>
          <w:spacing w:val="1"/>
          <w:sz w:val="24"/>
          <w:szCs w:val="24"/>
        </w:rPr>
        <w:t>h</w:t>
      </w:r>
      <w:r w:rsidRPr="007D68EF">
        <w:rPr>
          <w:rFonts w:ascii="Candara" w:eastAsia="Arial" w:hAnsi="Candara" w:cs="Arial"/>
          <w:sz w:val="24"/>
          <w:szCs w:val="24"/>
        </w:rPr>
        <w:t>in</w:t>
      </w:r>
      <w:r w:rsidRPr="007D68EF">
        <w:rPr>
          <w:rFonts w:ascii="Candara" w:eastAsia="Arial" w:hAnsi="Candara" w:cs="Arial"/>
          <w:spacing w:val="-1"/>
          <w:sz w:val="24"/>
          <w:szCs w:val="24"/>
        </w:rPr>
        <w:t>g</w:t>
      </w:r>
      <w:r w:rsidRPr="007D68EF">
        <w:rPr>
          <w:rFonts w:ascii="Candara" w:eastAsia="Arial" w:hAnsi="Candara" w:cs="Arial"/>
          <w:sz w:val="24"/>
          <w:szCs w:val="24"/>
        </w:rPr>
        <w:t>;</w:t>
      </w:r>
    </w:p>
    <w:p w14:paraId="1E0E4100" w14:textId="3DEF4B37" w:rsidR="00890942" w:rsidRPr="007D68EF" w:rsidRDefault="00086025" w:rsidP="007D68EF">
      <w:pPr>
        <w:pStyle w:val="ListParagraph"/>
        <w:numPr>
          <w:ilvl w:val="0"/>
          <w:numId w:val="28"/>
        </w:numPr>
        <w:spacing w:before="15"/>
        <w:jc w:val="both"/>
        <w:rPr>
          <w:rFonts w:ascii="Candara" w:eastAsia="Arial" w:hAnsi="Candara" w:cs="Arial"/>
          <w:sz w:val="24"/>
          <w:szCs w:val="24"/>
        </w:rPr>
      </w:pPr>
      <w:r w:rsidRPr="007D68EF">
        <w:rPr>
          <w:rFonts w:ascii="Candara" w:eastAsia="Arial" w:hAnsi="Candara" w:cs="Arial"/>
          <w:spacing w:val="1"/>
          <w:sz w:val="24"/>
          <w:szCs w:val="24"/>
        </w:rPr>
        <w:t>pu</w:t>
      </w:r>
      <w:r w:rsidRPr="007D68EF">
        <w:rPr>
          <w:rFonts w:ascii="Candara" w:eastAsia="Arial" w:hAnsi="Candara" w:cs="Arial"/>
          <w:sz w:val="24"/>
          <w:szCs w:val="24"/>
        </w:rPr>
        <w:t>l</w:t>
      </w:r>
      <w:r w:rsidRPr="007D68EF">
        <w:rPr>
          <w:rFonts w:ascii="Candara" w:eastAsia="Arial" w:hAnsi="Candara" w:cs="Arial"/>
          <w:spacing w:val="-1"/>
          <w:sz w:val="24"/>
          <w:szCs w:val="24"/>
        </w:rPr>
        <w:t>l</w:t>
      </w:r>
      <w:r w:rsidRPr="007D68EF">
        <w:rPr>
          <w:rFonts w:ascii="Candara" w:eastAsia="Arial" w:hAnsi="Candara" w:cs="Arial"/>
          <w:sz w:val="24"/>
          <w:szCs w:val="24"/>
        </w:rPr>
        <w:t>in</w:t>
      </w:r>
      <w:r w:rsidRPr="007D68EF">
        <w:rPr>
          <w:rFonts w:ascii="Candara" w:eastAsia="Arial" w:hAnsi="Candara" w:cs="Arial"/>
          <w:spacing w:val="-1"/>
          <w:sz w:val="24"/>
          <w:szCs w:val="24"/>
        </w:rPr>
        <w:t>g</w:t>
      </w:r>
      <w:r w:rsidRPr="007D68EF">
        <w:rPr>
          <w:rFonts w:ascii="Candara" w:eastAsia="Arial" w:hAnsi="Candara" w:cs="Arial"/>
          <w:sz w:val="24"/>
          <w:szCs w:val="24"/>
        </w:rPr>
        <w:t>;</w:t>
      </w:r>
    </w:p>
    <w:p w14:paraId="093BFE96" w14:textId="5DA284E6" w:rsidR="007D68EF" w:rsidRPr="007D68EF" w:rsidRDefault="007D68EF" w:rsidP="007D68EF">
      <w:pPr>
        <w:pStyle w:val="ListParagraph"/>
        <w:numPr>
          <w:ilvl w:val="0"/>
          <w:numId w:val="28"/>
        </w:numPr>
        <w:spacing w:before="15"/>
        <w:jc w:val="both"/>
        <w:rPr>
          <w:rFonts w:ascii="Candara" w:eastAsia="Arial" w:hAnsi="Candara" w:cs="Arial"/>
          <w:sz w:val="24"/>
          <w:szCs w:val="24"/>
        </w:rPr>
      </w:pPr>
      <w:r>
        <w:rPr>
          <w:rFonts w:ascii="Candara" w:eastAsia="Arial" w:hAnsi="Candara" w:cs="Arial"/>
          <w:sz w:val="24"/>
          <w:szCs w:val="24"/>
        </w:rPr>
        <w:t>holding a door shut;</w:t>
      </w:r>
    </w:p>
    <w:p w14:paraId="75719878" w14:textId="575F96E5" w:rsidR="001E2FBD" w:rsidRPr="007D68EF" w:rsidRDefault="00086025" w:rsidP="007D68EF">
      <w:pPr>
        <w:pStyle w:val="ListParagraph"/>
        <w:numPr>
          <w:ilvl w:val="0"/>
          <w:numId w:val="28"/>
        </w:numPr>
        <w:spacing w:before="15"/>
        <w:jc w:val="both"/>
        <w:rPr>
          <w:rFonts w:ascii="Candara" w:eastAsia="Arial" w:hAnsi="Candara" w:cs="Arial"/>
          <w:sz w:val="24"/>
          <w:szCs w:val="24"/>
        </w:rPr>
      </w:pPr>
      <w:r w:rsidRPr="007D68EF">
        <w:rPr>
          <w:rFonts w:ascii="Candara" w:eastAsia="Arial" w:hAnsi="Candara" w:cs="Arial"/>
          <w:sz w:val="24"/>
          <w:szCs w:val="24"/>
        </w:rPr>
        <w:t>le</w:t>
      </w:r>
      <w:r w:rsidRPr="007D68EF">
        <w:rPr>
          <w:rFonts w:ascii="Candara" w:eastAsia="Arial" w:hAnsi="Candara" w:cs="Arial"/>
          <w:spacing w:val="1"/>
          <w:sz w:val="24"/>
          <w:szCs w:val="24"/>
        </w:rPr>
        <w:t>ad</w:t>
      </w:r>
      <w:r w:rsidRPr="007D68EF">
        <w:rPr>
          <w:rFonts w:ascii="Candara" w:eastAsia="Arial" w:hAnsi="Candara" w:cs="Arial"/>
          <w:sz w:val="24"/>
          <w:szCs w:val="24"/>
        </w:rPr>
        <w:t>ing</w:t>
      </w:r>
      <w:r w:rsidRPr="007D68EF">
        <w:rPr>
          <w:rFonts w:ascii="Candara" w:eastAsia="Arial" w:hAnsi="Candara" w:cs="Arial"/>
          <w:spacing w:val="-1"/>
          <w:sz w:val="24"/>
          <w:szCs w:val="24"/>
        </w:rPr>
        <w:t xml:space="preserve"> </w:t>
      </w:r>
      <w:r w:rsidRPr="007D68EF">
        <w:rPr>
          <w:rFonts w:ascii="Candara" w:eastAsia="Arial" w:hAnsi="Candara" w:cs="Arial"/>
          <w:sz w:val="24"/>
          <w:szCs w:val="24"/>
        </w:rPr>
        <w:t>a</w:t>
      </w:r>
      <w:r w:rsidRPr="007D68EF">
        <w:rPr>
          <w:rFonts w:ascii="Candara" w:eastAsia="Arial" w:hAnsi="Candara" w:cs="Arial"/>
          <w:spacing w:val="3"/>
          <w:sz w:val="24"/>
          <w:szCs w:val="24"/>
        </w:rPr>
        <w:t xml:space="preserve"> </w:t>
      </w:r>
      <w:r w:rsidRPr="007D68EF">
        <w:rPr>
          <w:rFonts w:ascii="Candara" w:eastAsia="Arial" w:hAnsi="Candara" w:cs="Arial"/>
          <w:sz w:val="24"/>
          <w:szCs w:val="24"/>
        </w:rPr>
        <w:t>s</w:t>
      </w:r>
      <w:r w:rsidRPr="007D68EF">
        <w:rPr>
          <w:rFonts w:ascii="Candara" w:eastAsia="Arial" w:hAnsi="Candara" w:cs="Arial"/>
          <w:spacing w:val="-2"/>
          <w:sz w:val="24"/>
          <w:szCs w:val="24"/>
        </w:rPr>
        <w:t>t</w:t>
      </w:r>
      <w:r w:rsidRPr="007D68EF">
        <w:rPr>
          <w:rFonts w:ascii="Candara" w:eastAsia="Arial" w:hAnsi="Candara" w:cs="Arial"/>
          <w:spacing w:val="1"/>
          <w:sz w:val="24"/>
          <w:szCs w:val="24"/>
        </w:rPr>
        <w:t>u</w:t>
      </w:r>
      <w:r w:rsidRPr="007D68EF">
        <w:rPr>
          <w:rFonts w:ascii="Candara" w:eastAsia="Arial" w:hAnsi="Candara" w:cs="Arial"/>
          <w:spacing w:val="-1"/>
          <w:sz w:val="24"/>
          <w:szCs w:val="24"/>
        </w:rPr>
        <w:t>d</w:t>
      </w:r>
      <w:r w:rsidRPr="007D68EF">
        <w:rPr>
          <w:rFonts w:ascii="Candara" w:eastAsia="Arial" w:hAnsi="Candara" w:cs="Arial"/>
          <w:spacing w:val="1"/>
          <w:sz w:val="24"/>
          <w:szCs w:val="24"/>
        </w:rPr>
        <w:t>en</w:t>
      </w:r>
      <w:r w:rsidRPr="007D68EF">
        <w:rPr>
          <w:rFonts w:ascii="Candara" w:eastAsia="Arial" w:hAnsi="Candara" w:cs="Arial"/>
          <w:sz w:val="24"/>
          <w:szCs w:val="24"/>
        </w:rPr>
        <w:t xml:space="preserve">t </w:t>
      </w:r>
      <w:r w:rsidRPr="007D68EF">
        <w:rPr>
          <w:rFonts w:ascii="Candara" w:eastAsia="Arial" w:hAnsi="Candara" w:cs="Arial"/>
          <w:spacing w:val="1"/>
          <w:sz w:val="24"/>
          <w:szCs w:val="24"/>
        </w:rPr>
        <w:t>b</w:t>
      </w:r>
      <w:r w:rsidRPr="007D68EF">
        <w:rPr>
          <w:rFonts w:ascii="Candara" w:eastAsia="Arial" w:hAnsi="Candara" w:cs="Arial"/>
          <w:sz w:val="24"/>
          <w:szCs w:val="24"/>
        </w:rPr>
        <w:t>y</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t</w:t>
      </w:r>
      <w:r w:rsidRPr="007D68EF">
        <w:rPr>
          <w:rFonts w:ascii="Candara" w:eastAsia="Arial" w:hAnsi="Candara" w:cs="Arial"/>
          <w:spacing w:val="-1"/>
          <w:sz w:val="24"/>
          <w:szCs w:val="24"/>
        </w:rPr>
        <w:t>h</w:t>
      </w:r>
      <w:r w:rsidRPr="007D68EF">
        <w:rPr>
          <w:rFonts w:ascii="Candara" w:eastAsia="Arial" w:hAnsi="Candara" w:cs="Arial"/>
          <w:sz w:val="24"/>
          <w:szCs w:val="24"/>
        </w:rPr>
        <w:t>e</w:t>
      </w:r>
      <w:r w:rsidRPr="007D68EF">
        <w:rPr>
          <w:rFonts w:ascii="Candara" w:eastAsia="Arial" w:hAnsi="Candara" w:cs="Arial"/>
          <w:spacing w:val="1"/>
          <w:sz w:val="24"/>
          <w:szCs w:val="24"/>
        </w:rPr>
        <w:t xml:space="preserve"> h</w:t>
      </w:r>
      <w:r w:rsidRPr="007D68EF">
        <w:rPr>
          <w:rFonts w:ascii="Candara" w:eastAsia="Arial" w:hAnsi="Candara" w:cs="Arial"/>
          <w:spacing w:val="-1"/>
          <w:sz w:val="24"/>
          <w:szCs w:val="24"/>
        </w:rPr>
        <w:t>a</w:t>
      </w:r>
      <w:r w:rsidRPr="007D68EF">
        <w:rPr>
          <w:rFonts w:ascii="Candara" w:eastAsia="Arial" w:hAnsi="Candara" w:cs="Arial"/>
          <w:spacing w:val="1"/>
          <w:sz w:val="24"/>
          <w:szCs w:val="24"/>
        </w:rPr>
        <w:t>n</w:t>
      </w:r>
      <w:r w:rsidRPr="007D68EF">
        <w:rPr>
          <w:rFonts w:ascii="Candara" w:eastAsia="Arial" w:hAnsi="Candara" w:cs="Arial"/>
          <w:sz w:val="24"/>
          <w:szCs w:val="24"/>
        </w:rPr>
        <w:t>d</w:t>
      </w:r>
      <w:r w:rsidRPr="007D68EF">
        <w:rPr>
          <w:rFonts w:ascii="Candara" w:eastAsia="Arial" w:hAnsi="Candara" w:cs="Arial"/>
          <w:spacing w:val="-1"/>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r ar</w:t>
      </w:r>
      <w:r w:rsidRPr="007D68EF">
        <w:rPr>
          <w:rFonts w:ascii="Candara" w:eastAsia="Arial" w:hAnsi="Candara" w:cs="Arial"/>
          <w:spacing w:val="-1"/>
          <w:sz w:val="24"/>
          <w:szCs w:val="24"/>
        </w:rPr>
        <w:t>m</w:t>
      </w:r>
      <w:r w:rsidRPr="007D68EF">
        <w:rPr>
          <w:rFonts w:ascii="Candara" w:eastAsia="Arial" w:hAnsi="Candara" w:cs="Arial"/>
          <w:sz w:val="24"/>
          <w:szCs w:val="24"/>
        </w:rPr>
        <w:t>;</w:t>
      </w:r>
    </w:p>
    <w:p w14:paraId="75719879" w14:textId="75F930EA" w:rsidR="001E2FBD" w:rsidRPr="007D68EF" w:rsidRDefault="00086025" w:rsidP="007D68EF">
      <w:pPr>
        <w:pStyle w:val="ListParagraph"/>
        <w:numPr>
          <w:ilvl w:val="0"/>
          <w:numId w:val="28"/>
        </w:numPr>
        <w:tabs>
          <w:tab w:val="left" w:pos="840"/>
        </w:tabs>
        <w:spacing w:before="20" w:line="260" w:lineRule="exact"/>
        <w:ind w:right="82"/>
        <w:jc w:val="both"/>
        <w:rPr>
          <w:rFonts w:ascii="Candara" w:eastAsia="Arial" w:hAnsi="Candara" w:cs="Arial"/>
          <w:sz w:val="24"/>
          <w:szCs w:val="24"/>
        </w:rPr>
      </w:pPr>
      <w:r w:rsidRPr="007D68EF">
        <w:rPr>
          <w:rFonts w:ascii="Candara" w:eastAsia="Arial" w:hAnsi="Candara" w:cs="Arial"/>
          <w:sz w:val="24"/>
          <w:szCs w:val="24"/>
        </w:rPr>
        <w:t>s</w:t>
      </w:r>
      <w:r w:rsidRPr="007D68EF">
        <w:rPr>
          <w:rFonts w:ascii="Candara" w:eastAsia="Arial" w:hAnsi="Candara" w:cs="Arial"/>
          <w:spacing w:val="1"/>
          <w:sz w:val="24"/>
          <w:szCs w:val="24"/>
        </w:rPr>
        <w:t>he</w:t>
      </w:r>
      <w:r w:rsidRPr="007D68EF">
        <w:rPr>
          <w:rFonts w:ascii="Candara" w:eastAsia="Arial" w:hAnsi="Candara" w:cs="Arial"/>
          <w:spacing w:val="-1"/>
          <w:sz w:val="24"/>
          <w:szCs w:val="24"/>
        </w:rPr>
        <w:t>p</w:t>
      </w:r>
      <w:r w:rsidRPr="007D68EF">
        <w:rPr>
          <w:rFonts w:ascii="Candara" w:eastAsia="Arial" w:hAnsi="Candara" w:cs="Arial"/>
          <w:spacing w:val="1"/>
          <w:sz w:val="24"/>
          <w:szCs w:val="24"/>
        </w:rPr>
        <w:t>he</w:t>
      </w:r>
      <w:r w:rsidRPr="007D68EF">
        <w:rPr>
          <w:rFonts w:ascii="Candara" w:eastAsia="Arial" w:hAnsi="Candara" w:cs="Arial"/>
          <w:sz w:val="24"/>
          <w:szCs w:val="24"/>
        </w:rPr>
        <w:t>rding</w:t>
      </w:r>
      <w:r w:rsidRPr="007D68EF">
        <w:rPr>
          <w:rFonts w:ascii="Candara" w:eastAsia="Arial" w:hAnsi="Candara" w:cs="Arial"/>
          <w:spacing w:val="47"/>
          <w:sz w:val="24"/>
          <w:szCs w:val="24"/>
        </w:rPr>
        <w:t xml:space="preserve"> </w:t>
      </w:r>
      <w:r w:rsidRPr="007D68EF">
        <w:rPr>
          <w:rFonts w:ascii="Candara" w:eastAsia="Arial" w:hAnsi="Candara" w:cs="Arial"/>
          <w:sz w:val="24"/>
          <w:szCs w:val="24"/>
        </w:rPr>
        <w:t>a</w:t>
      </w:r>
      <w:r w:rsidRPr="007D68EF">
        <w:rPr>
          <w:rFonts w:ascii="Candara" w:eastAsia="Arial" w:hAnsi="Candara" w:cs="Arial"/>
          <w:spacing w:val="51"/>
          <w:sz w:val="24"/>
          <w:szCs w:val="24"/>
        </w:rPr>
        <w:t xml:space="preserve"> </w:t>
      </w:r>
      <w:r w:rsidRPr="007D68EF">
        <w:rPr>
          <w:rFonts w:ascii="Candara" w:eastAsia="Arial" w:hAnsi="Candara" w:cs="Arial"/>
          <w:sz w:val="24"/>
          <w:szCs w:val="24"/>
        </w:rPr>
        <w:t>s</w:t>
      </w:r>
      <w:r w:rsidRPr="007D68EF">
        <w:rPr>
          <w:rFonts w:ascii="Candara" w:eastAsia="Arial" w:hAnsi="Candara" w:cs="Arial"/>
          <w:spacing w:val="-2"/>
          <w:sz w:val="24"/>
          <w:szCs w:val="24"/>
        </w:rPr>
        <w:t>t</w:t>
      </w:r>
      <w:r w:rsidRPr="007D68EF">
        <w:rPr>
          <w:rFonts w:ascii="Candara" w:eastAsia="Arial" w:hAnsi="Candara" w:cs="Arial"/>
          <w:spacing w:val="1"/>
          <w:sz w:val="24"/>
          <w:szCs w:val="24"/>
        </w:rPr>
        <w:t>ud</w:t>
      </w:r>
      <w:r w:rsidRPr="007D68EF">
        <w:rPr>
          <w:rFonts w:ascii="Candara" w:eastAsia="Arial" w:hAnsi="Candara" w:cs="Arial"/>
          <w:spacing w:val="-1"/>
          <w:sz w:val="24"/>
          <w:szCs w:val="24"/>
        </w:rPr>
        <w:t>en</w:t>
      </w:r>
      <w:r w:rsidRPr="007D68EF">
        <w:rPr>
          <w:rFonts w:ascii="Candara" w:eastAsia="Arial" w:hAnsi="Candara" w:cs="Arial"/>
          <w:sz w:val="24"/>
          <w:szCs w:val="24"/>
        </w:rPr>
        <w:t>t</w:t>
      </w:r>
      <w:r w:rsidRPr="007D68EF">
        <w:rPr>
          <w:rFonts w:ascii="Candara" w:eastAsia="Arial" w:hAnsi="Candara" w:cs="Arial"/>
          <w:spacing w:val="48"/>
          <w:sz w:val="24"/>
          <w:szCs w:val="24"/>
        </w:rPr>
        <w:t xml:space="preserve"> </w:t>
      </w:r>
      <w:r w:rsidRPr="007D68EF">
        <w:rPr>
          <w:rFonts w:ascii="Candara" w:eastAsia="Arial" w:hAnsi="Candara" w:cs="Arial"/>
          <w:spacing w:val="1"/>
          <w:sz w:val="24"/>
          <w:szCs w:val="24"/>
        </w:rPr>
        <w:t>a</w:t>
      </w:r>
      <w:r w:rsidRPr="007D68EF">
        <w:rPr>
          <w:rFonts w:ascii="Candara" w:eastAsia="Arial" w:hAnsi="Candara" w:cs="Arial"/>
          <w:spacing w:val="-3"/>
          <w:sz w:val="24"/>
          <w:szCs w:val="24"/>
        </w:rPr>
        <w:t>w</w:t>
      </w:r>
      <w:r w:rsidRPr="007D68EF">
        <w:rPr>
          <w:rFonts w:ascii="Candara" w:eastAsia="Arial" w:hAnsi="Candara" w:cs="Arial"/>
          <w:spacing w:val="1"/>
          <w:sz w:val="24"/>
          <w:szCs w:val="24"/>
        </w:rPr>
        <w:t>a</w:t>
      </w:r>
      <w:r w:rsidRPr="007D68EF">
        <w:rPr>
          <w:rFonts w:ascii="Candara" w:eastAsia="Arial" w:hAnsi="Candara" w:cs="Arial"/>
          <w:sz w:val="24"/>
          <w:szCs w:val="24"/>
        </w:rPr>
        <w:t>y</w:t>
      </w:r>
      <w:r w:rsidRPr="007D68EF">
        <w:rPr>
          <w:rFonts w:ascii="Candara" w:eastAsia="Arial" w:hAnsi="Candara" w:cs="Arial"/>
          <w:spacing w:val="46"/>
          <w:sz w:val="24"/>
          <w:szCs w:val="24"/>
        </w:rPr>
        <w:t xml:space="preserve"> </w:t>
      </w:r>
      <w:r w:rsidRPr="007D68EF">
        <w:rPr>
          <w:rFonts w:ascii="Candara" w:eastAsia="Arial" w:hAnsi="Candara" w:cs="Arial"/>
          <w:spacing w:val="3"/>
          <w:sz w:val="24"/>
          <w:szCs w:val="24"/>
        </w:rPr>
        <w:t>b</w:t>
      </w:r>
      <w:r w:rsidRPr="007D68EF">
        <w:rPr>
          <w:rFonts w:ascii="Candara" w:eastAsia="Arial" w:hAnsi="Candara" w:cs="Arial"/>
          <w:sz w:val="24"/>
          <w:szCs w:val="24"/>
        </w:rPr>
        <w:t>y</w:t>
      </w:r>
      <w:r w:rsidRPr="007D68EF">
        <w:rPr>
          <w:rFonts w:ascii="Candara" w:eastAsia="Arial" w:hAnsi="Candara" w:cs="Arial"/>
          <w:spacing w:val="46"/>
          <w:sz w:val="24"/>
          <w:szCs w:val="24"/>
        </w:rPr>
        <w:t xml:space="preserve"> </w:t>
      </w:r>
      <w:r w:rsidRPr="007D68EF">
        <w:rPr>
          <w:rFonts w:ascii="Candara" w:eastAsia="Arial" w:hAnsi="Candara" w:cs="Arial"/>
          <w:spacing w:val="1"/>
          <w:sz w:val="24"/>
          <w:szCs w:val="24"/>
        </w:rPr>
        <w:t>p</w:t>
      </w:r>
      <w:r w:rsidRPr="007D68EF">
        <w:rPr>
          <w:rFonts w:ascii="Candara" w:eastAsia="Arial" w:hAnsi="Candara" w:cs="Arial"/>
          <w:sz w:val="24"/>
          <w:szCs w:val="24"/>
        </w:rPr>
        <w:t>laci</w:t>
      </w:r>
      <w:r w:rsidRPr="007D68EF">
        <w:rPr>
          <w:rFonts w:ascii="Candara" w:eastAsia="Arial" w:hAnsi="Candara" w:cs="Arial"/>
          <w:spacing w:val="1"/>
          <w:sz w:val="24"/>
          <w:szCs w:val="24"/>
        </w:rPr>
        <w:t>n</w:t>
      </w:r>
      <w:r w:rsidRPr="007D68EF">
        <w:rPr>
          <w:rFonts w:ascii="Candara" w:eastAsia="Arial" w:hAnsi="Candara" w:cs="Arial"/>
          <w:sz w:val="24"/>
          <w:szCs w:val="24"/>
        </w:rPr>
        <w:t>g</w:t>
      </w:r>
      <w:r w:rsidRPr="007D68EF">
        <w:rPr>
          <w:rFonts w:ascii="Candara" w:eastAsia="Arial" w:hAnsi="Candara" w:cs="Arial"/>
          <w:spacing w:val="47"/>
          <w:sz w:val="24"/>
          <w:szCs w:val="24"/>
        </w:rPr>
        <w:t xml:space="preserve"> </w:t>
      </w:r>
      <w:r w:rsidRPr="007D68EF">
        <w:rPr>
          <w:rFonts w:ascii="Candara" w:eastAsia="Arial" w:hAnsi="Candara" w:cs="Arial"/>
          <w:sz w:val="24"/>
          <w:szCs w:val="24"/>
        </w:rPr>
        <w:t>a</w:t>
      </w:r>
      <w:r w:rsidRPr="007D68EF">
        <w:rPr>
          <w:rFonts w:ascii="Candara" w:eastAsia="Arial" w:hAnsi="Candara" w:cs="Arial"/>
          <w:spacing w:val="49"/>
          <w:sz w:val="24"/>
          <w:szCs w:val="24"/>
        </w:rPr>
        <w:t xml:space="preserve"> </w:t>
      </w:r>
      <w:r w:rsidRPr="007D68EF">
        <w:rPr>
          <w:rFonts w:ascii="Candara" w:eastAsia="Arial" w:hAnsi="Candara" w:cs="Arial"/>
          <w:spacing w:val="1"/>
          <w:sz w:val="24"/>
          <w:szCs w:val="24"/>
        </w:rPr>
        <w:t>ha</w:t>
      </w:r>
      <w:r w:rsidRPr="007D68EF">
        <w:rPr>
          <w:rFonts w:ascii="Candara" w:eastAsia="Arial" w:hAnsi="Candara" w:cs="Arial"/>
          <w:spacing w:val="-1"/>
          <w:sz w:val="24"/>
          <w:szCs w:val="24"/>
        </w:rPr>
        <w:t>n</w:t>
      </w:r>
      <w:r w:rsidRPr="007D68EF">
        <w:rPr>
          <w:rFonts w:ascii="Candara" w:eastAsia="Arial" w:hAnsi="Candara" w:cs="Arial"/>
          <w:sz w:val="24"/>
          <w:szCs w:val="24"/>
        </w:rPr>
        <w:t>d</w:t>
      </w:r>
      <w:r w:rsidRPr="007D68EF">
        <w:rPr>
          <w:rFonts w:ascii="Candara" w:eastAsia="Arial" w:hAnsi="Candara" w:cs="Arial"/>
          <w:spacing w:val="49"/>
          <w:sz w:val="24"/>
          <w:szCs w:val="24"/>
        </w:rPr>
        <w:t xml:space="preserve"> </w:t>
      </w:r>
      <w:r w:rsidRPr="007D68EF">
        <w:rPr>
          <w:rFonts w:ascii="Candara" w:eastAsia="Arial" w:hAnsi="Candara" w:cs="Arial"/>
          <w:sz w:val="24"/>
          <w:szCs w:val="24"/>
        </w:rPr>
        <w:t>in</w:t>
      </w:r>
      <w:r w:rsidRPr="007D68EF">
        <w:rPr>
          <w:rFonts w:ascii="Candara" w:eastAsia="Arial" w:hAnsi="Candara" w:cs="Arial"/>
          <w:spacing w:val="48"/>
          <w:sz w:val="24"/>
          <w:szCs w:val="24"/>
        </w:rPr>
        <w:t xml:space="preserve"> </w:t>
      </w:r>
      <w:r w:rsidRPr="007D68EF">
        <w:rPr>
          <w:rFonts w:ascii="Candara" w:eastAsia="Arial" w:hAnsi="Candara" w:cs="Arial"/>
          <w:sz w:val="24"/>
          <w:szCs w:val="24"/>
        </w:rPr>
        <w:t>t</w:t>
      </w:r>
      <w:r w:rsidRPr="007D68EF">
        <w:rPr>
          <w:rFonts w:ascii="Candara" w:eastAsia="Arial" w:hAnsi="Candara" w:cs="Arial"/>
          <w:spacing w:val="-1"/>
          <w:sz w:val="24"/>
          <w:szCs w:val="24"/>
        </w:rPr>
        <w:t>h</w:t>
      </w:r>
      <w:r w:rsidRPr="007D68EF">
        <w:rPr>
          <w:rFonts w:ascii="Candara" w:eastAsia="Arial" w:hAnsi="Candara" w:cs="Arial"/>
          <w:sz w:val="24"/>
          <w:szCs w:val="24"/>
        </w:rPr>
        <w:t>e</w:t>
      </w:r>
      <w:r w:rsidRPr="007D68EF">
        <w:rPr>
          <w:rFonts w:ascii="Candara" w:eastAsia="Arial" w:hAnsi="Candara" w:cs="Arial"/>
          <w:spacing w:val="49"/>
          <w:sz w:val="24"/>
          <w:szCs w:val="24"/>
        </w:rPr>
        <w:t xml:space="preserve"> </w:t>
      </w:r>
      <w:r w:rsidRPr="007D68EF">
        <w:rPr>
          <w:rFonts w:ascii="Candara" w:eastAsia="Arial" w:hAnsi="Candara" w:cs="Arial"/>
          <w:sz w:val="24"/>
          <w:szCs w:val="24"/>
        </w:rPr>
        <w:t>c</w:t>
      </w:r>
      <w:r w:rsidRPr="007D68EF">
        <w:rPr>
          <w:rFonts w:ascii="Candara" w:eastAsia="Arial" w:hAnsi="Candara" w:cs="Arial"/>
          <w:spacing w:val="-1"/>
          <w:sz w:val="24"/>
          <w:szCs w:val="24"/>
        </w:rPr>
        <w:t>e</w:t>
      </w:r>
      <w:r w:rsidRPr="007D68EF">
        <w:rPr>
          <w:rFonts w:ascii="Candara" w:eastAsia="Arial" w:hAnsi="Candara" w:cs="Arial"/>
          <w:spacing w:val="1"/>
          <w:sz w:val="24"/>
          <w:szCs w:val="24"/>
        </w:rPr>
        <w:t>n</w:t>
      </w:r>
      <w:r w:rsidRPr="007D68EF">
        <w:rPr>
          <w:rFonts w:ascii="Candara" w:eastAsia="Arial" w:hAnsi="Candara" w:cs="Arial"/>
          <w:sz w:val="24"/>
          <w:szCs w:val="24"/>
        </w:rPr>
        <w:t>tre</w:t>
      </w:r>
      <w:r w:rsidRPr="007D68EF">
        <w:rPr>
          <w:rFonts w:ascii="Candara" w:eastAsia="Arial" w:hAnsi="Candara" w:cs="Arial"/>
          <w:spacing w:val="48"/>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f</w:t>
      </w:r>
      <w:r w:rsidRPr="007D68EF">
        <w:rPr>
          <w:rFonts w:ascii="Candara" w:eastAsia="Arial" w:hAnsi="Candara" w:cs="Arial"/>
          <w:spacing w:val="48"/>
          <w:sz w:val="24"/>
          <w:szCs w:val="24"/>
        </w:rPr>
        <w:t xml:space="preserve"> </w:t>
      </w:r>
      <w:r w:rsidRPr="007D68EF">
        <w:rPr>
          <w:rFonts w:ascii="Candara" w:eastAsia="Arial" w:hAnsi="Candara" w:cs="Arial"/>
          <w:sz w:val="24"/>
          <w:szCs w:val="24"/>
        </w:rPr>
        <w:t>t</w:t>
      </w:r>
      <w:r w:rsidRPr="007D68EF">
        <w:rPr>
          <w:rFonts w:ascii="Candara" w:eastAsia="Arial" w:hAnsi="Candara" w:cs="Arial"/>
          <w:spacing w:val="1"/>
          <w:sz w:val="24"/>
          <w:szCs w:val="24"/>
        </w:rPr>
        <w:t>h</w:t>
      </w:r>
      <w:r w:rsidRPr="007D68EF">
        <w:rPr>
          <w:rFonts w:ascii="Candara" w:eastAsia="Arial" w:hAnsi="Candara" w:cs="Arial"/>
          <w:sz w:val="24"/>
          <w:szCs w:val="24"/>
        </w:rPr>
        <w:t xml:space="preserve">e </w:t>
      </w:r>
      <w:r w:rsidRPr="007D68EF">
        <w:rPr>
          <w:rFonts w:ascii="Candara" w:eastAsia="Arial" w:hAnsi="Candara" w:cs="Arial"/>
          <w:spacing w:val="1"/>
          <w:sz w:val="24"/>
          <w:szCs w:val="24"/>
        </w:rPr>
        <w:t>ba</w:t>
      </w:r>
      <w:r w:rsidRPr="007D68EF">
        <w:rPr>
          <w:rFonts w:ascii="Candara" w:eastAsia="Arial" w:hAnsi="Candara" w:cs="Arial"/>
          <w:sz w:val="24"/>
          <w:szCs w:val="24"/>
        </w:rPr>
        <w:t>ck;</w:t>
      </w:r>
      <w:r w:rsidRPr="007D68EF">
        <w:rPr>
          <w:rFonts w:ascii="Candara" w:eastAsia="Arial" w:hAnsi="Candara" w:cs="Arial"/>
          <w:spacing w:val="-1"/>
          <w:sz w:val="24"/>
          <w:szCs w:val="24"/>
        </w:rPr>
        <w:t xml:space="preserve"> </w:t>
      </w:r>
      <w:r w:rsidRPr="007D68EF">
        <w:rPr>
          <w:rFonts w:ascii="Candara" w:eastAsia="Arial" w:hAnsi="Candara" w:cs="Arial"/>
          <w:spacing w:val="1"/>
          <w:sz w:val="24"/>
          <w:szCs w:val="24"/>
        </w:rPr>
        <w:t>o</w:t>
      </w:r>
      <w:r w:rsidRPr="007D68EF">
        <w:rPr>
          <w:rFonts w:ascii="Candara" w:eastAsia="Arial" w:hAnsi="Candara" w:cs="Arial"/>
          <w:sz w:val="24"/>
          <w:szCs w:val="24"/>
        </w:rPr>
        <w:t xml:space="preserve">r </w:t>
      </w:r>
      <w:r w:rsidRPr="007D68EF">
        <w:rPr>
          <w:rFonts w:ascii="Candara" w:eastAsia="Arial" w:hAnsi="Candara" w:cs="Arial"/>
          <w:spacing w:val="-1"/>
          <w:sz w:val="24"/>
          <w:szCs w:val="24"/>
        </w:rPr>
        <w:t>(</w:t>
      </w:r>
      <w:r w:rsidRPr="007D68EF">
        <w:rPr>
          <w:rFonts w:ascii="Candara" w:eastAsia="Arial" w:hAnsi="Candara" w:cs="Arial"/>
          <w:sz w:val="24"/>
          <w:szCs w:val="24"/>
        </w:rPr>
        <w:t>in</w:t>
      </w:r>
      <w:r w:rsidRPr="007D68EF">
        <w:rPr>
          <w:rFonts w:ascii="Candara" w:eastAsia="Arial" w:hAnsi="Candara" w:cs="Arial"/>
          <w:spacing w:val="1"/>
          <w:sz w:val="24"/>
          <w:szCs w:val="24"/>
        </w:rPr>
        <w:t xml:space="preserve"> e</w:t>
      </w:r>
      <w:r w:rsidRPr="007D68EF">
        <w:rPr>
          <w:rFonts w:ascii="Candara" w:eastAsia="Arial" w:hAnsi="Candara" w:cs="Arial"/>
          <w:spacing w:val="-2"/>
          <w:sz w:val="24"/>
          <w:szCs w:val="24"/>
        </w:rPr>
        <w:t>x</w:t>
      </w:r>
      <w:r w:rsidRPr="007D68EF">
        <w:rPr>
          <w:rFonts w:ascii="Candara" w:eastAsia="Arial" w:hAnsi="Candara" w:cs="Arial"/>
          <w:sz w:val="24"/>
          <w:szCs w:val="24"/>
        </w:rPr>
        <w:t>tre</w:t>
      </w:r>
      <w:r w:rsidRPr="007D68EF">
        <w:rPr>
          <w:rFonts w:ascii="Candara" w:eastAsia="Arial" w:hAnsi="Candara" w:cs="Arial"/>
          <w:spacing w:val="1"/>
          <w:sz w:val="24"/>
          <w:szCs w:val="24"/>
        </w:rPr>
        <w:t>m</w:t>
      </w:r>
      <w:r w:rsidRPr="007D68EF">
        <w:rPr>
          <w:rFonts w:ascii="Candara" w:eastAsia="Arial" w:hAnsi="Candara" w:cs="Arial"/>
          <w:sz w:val="24"/>
          <w:szCs w:val="24"/>
        </w:rPr>
        <w:t>e</w:t>
      </w:r>
      <w:r w:rsidRPr="007D68EF">
        <w:rPr>
          <w:rFonts w:ascii="Candara" w:eastAsia="Arial" w:hAnsi="Candara" w:cs="Arial"/>
          <w:spacing w:val="-1"/>
          <w:sz w:val="24"/>
          <w:szCs w:val="24"/>
        </w:rPr>
        <w:t xml:space="preserve"> </w:t>
      </w:r>
      <w:r w:rsidRPr="007D68EF">
        <w:rPr>
          <w:rFonts w:ascii="Candara" w:eastAsia="Arial" w:hAnsi="Candara" w:cs="Arial"/>
          <w:sz w:val="24"/>
          <w:szCs w:val="24"/>
        </w:rPr>
        <w:t>ci</w:t>
      </w:r>
      <w:r w:rsidRPr="007D68EF">
        <w:rPr>
          <w:rFonts w:ascii="Candara" w:eastAsia="Arial" w:hAnsi="Candara" w:cs="Arial"/>
          <w:spacing w:val="-1"/>
          <w:sz w:val="24"/>
          <w:szCs w:val="24"/>
        </w:rPr>
        <w:t>r</w:t>
      </w:r>
      <w:r w:rsidRPr="007D68EF">
        <w:rPr>
          <w:rFonts w:ascii="Candara" w:eastAsia="Arial" w:hAnsi="Candara" w:cs="Arial"/>
          <w:sz w:val="24"/>
          <w:szCs w:val="24"/>
        </w:rPr>
        <w:t>c</w:t>
      </w:r>
      <w:r w:rsidRPr="007D68EF">
        <w:rPr>
          <w:rFonts w:ascii="Candara" w:eastAsia="Arial" w:hAnsi="Candara" w:cs="Arial"/>
          <w:spacing w:val="1"/>
          <w:sz w:val="24"/>
          <w:szCs w:val="24"/>
        </w:rPr>
        <w:t>um</w:t>
      </w:r>
      <w:r w:rsidRPr="007D68EF">
        <w:rPr>
          <w:rFonts w:ascii="Candara" w:eastAsia="Arial" w:hAnsi="Candara" w:cs="Arial"/>
          <w:sz w:val="24"/>
          <w:szCs w:val="24"/>
        </w:rPr>
        <w:t>s</w:t>
      </w:r>
      <w:r w:rsidRPr="007D68EF">
        <w:rPr>
          <w:rFonts w:ascii="Candara" w:eastAsia="Arial" w:hAnsi="Candara" w:cs="Arial"/>
          <w:spacing w:val="-2"/>
          <w:sz w:val="24"/>
          <w:szCs w:val="24"/>
        </w:rPr>
        <w:t>t</w:t>
      </w:r>
      <w:r w:rsidRPr="007D68EF">
        <w:rPr>
          <w:rFonts w:ascii="Candara" w:eastAsia="Arial" w:hAnsi="Candara" w:cs="Arial"/>
          <w:spacing w:val="1"/>
          <w:sz w:val="24"/>
          <w:szCs w:val="24"/>
        </w:rPr>
        <w:t>an</w:t>
      </w:r>
      <w:r w:rsidRPr="007D68EF">
        <w:rPr>
          <w:rFonts w:ascii="Candara" w:eastAsia="Arial" w:hAnsi="Candara" w:cs="Arial"/>
          <w:sz w:val="24"/>
          <w:szCs w:val="24"/>
        </w:rPr>
        <w:t>c</w:t>
      </w:r>
      <w:r w:rsidRPr="007D68EF">
        <w:rPr>
          <w:rFonts w:ascii="Candara" w:eastAsia="Arial" w:hAnsi="Candara" w:cs="Arial"/>
          <w:spacing w:val="1"/>
          <w:sz w:val="24"/>
          <w:szCs w:val="24"/>
        </w:rPr>
        <w:t>e</w:t>
      </w:r>
      <w:r w:rsidRPr="007D68EF">
        <w:rPr>
          <w:rFonts w:ascii="Candara" w:eastAsia="Arial" w:hAnsi="Candara" w:cs="Arial"/>
          <w:sz w:val="24"/>
          <w:szCs w:val="24"/>
        </w:rPr>
        <w:t>s)</w:t>
      </w:r>
      <w:r w:rsidRPr="007D68EF">
        <w:rPr>
          <w:rFonts w:ascii="Candara" w:eastAsia="Arial" w:hAnsi="Candara" w:cs="Arial"/>
          <w:spacing w:val="-2"/>
          <w:sz w:val="24"/>
          <w:szCs w:val="24"/>
        </w:rPr>
        <w:t xml:space="preserve"> </w:t>
      </w:r>
      <w:r w:rsidRPr="007D68EF">
        <w:rPr>
          <w:rFonts w:ascii="Candara" w:eastAsia="Arial" w:hAnsi="Candara" w:cs="Arial"/>
          <w:spacing w:val="1"/>
          <w:sz w:val="24"/>
          <w:szCs w:val="24"/>
        </w:rPr>
        <w:t>u</w:t>
      </w:r>
      <w:r w:rsidRPr="007D68EF">
        <w:rPr>
          <w:rFonts w:ascii="Candara" w:eastAsia="Arial" w:hAnsi="Candara" w:cs="Arial"/>
          <w:sz w:val="24"/>
          <w:szCs w:val="24"/>
        </w:rPr>
        <w:t>sing</w:t>
      </w:r>
      <w:r w:rsidRPr="007D68EF">
        <w:rPr>
          <w:rFonts w:ascii="Candara" w:eastAsia="Arial" w:hAnsi="Candara" w:cs="Arial"/>
          <w:spacing w:val="-1"/>
          <w:sz w:val="24"/>
          <w:szCs w:val="24"/>
        </w:rPr>
        <w:t xml:space="preserve"> </w:t>
      </w:r>
      <w:r w:rsidRPr="007D68EF">
        <w:rPr>
          <w:rFonts w:ascii="Candara" w:eastAsia="Arial" w:hAnsi="Candara" w:cs="Arial"/>
          <w:sz w:val="24"/>
          <w:szCs w:val="24"/>
        </w:rPr>
        <w:t>m</w:t>
      </w:r>
      <w:r w:rsidRPr="007D68EF">
        <w:rPr>
          <w:rFonts w:ascii="Candara" w:eastAsia="Arial" w:hAnsi="Candara" w:cs="Arial"/>
          <w:spacing w:val="-2"/>
          <w:sz w:val="24"/>
          <w:szCs w:val="24"/>
        </w:rPr>
        <w:t>o</w:t>
      </w:r>
      <w:r w:rsidRPr="007D68EF">
        <w:rPr>
          <w:rFonts w:ascii="Candara" w:eastAsia="Arial" w:hAnsi="Candara" w:cs="Arial"/>
          <w:sz w:val="24"/>
          <w:szCs w:val="24"/>
        </w:rPr>
        <w:t>re r</w:t>
      </w:r>
      <w:r w:rsidRPr="007D68EF">
        <w:rPr>
          <w:rFonts w:ascii="Candara" w:eastAsia="Arial" w:hAnsi="Candara" w:cs="Arial"/>
          <w:spacing w:val="1"/>
          <w:sz w:val="24"/>
          <w:szCs w:val="24"/>
        </w:rPr>
        <w:t>e</w:t>
      </w:r>
      <w:r w:rsidRPr="007D68EF">
        <w:rPr>
          <w:rFonts w:ascii="Candara" w:eastAsia="Arial" w:hAnsi="Candara" w:cs="Arial"/>
          <w:sz w:val="24"/>
          <w:szCs w:val="24"/>
        </w:rPr>
        <w:t>str</w:t>
      </w:r>
      <w:r w:rsidRPr="007D68EF">
        <w:rPr>
          <w:rFonts w:ascii="Candara" w:eastAsia="Arial" w:hAnsi="Candara" w:cs="Arial"/>
          <w:spacing w:val="-1"/>
          <w:sz w:val="24"/>
          <w:szCs w:val="24"/>
        </w:rPr>
        <w:t>i</w:t>
      </w:r>
      <w:r w:rsidRPr="007D68EF">
        <w:rPr>
          <w:rFonts w:ascii="Candara" w:eastAsia="Arial" w:hAnsi="Candara" w:cs="Arial"/>
          <w:sz w:val="24"/>
          <w:szCs w:val="24"/>
        </w:rPr>
        <w:t>cti</w:t>
      </w:r>
      <w:r w:rsidRPr="007D68EF">
        <w:rPr>
          <w:rFonts w:ascii="Candara" w:eastAsia="Arial" w:hAnsi="Candara" w:cs="Arial"/>
          <w:spacing w:val="-2"/>
          <w:sz w:val="24"/>
          <w:szCs w:val="24"/>
        </w:rPr>
        <w:t>v</w:t>
      </w:r>
      <w:r w:rsidRPr="007D68EF">
        <w:rPr>
          <w:rFonts w:ascii="Candara" w:eastAsia="Arial" w:hAnsi="Candara" w:cs="Arial"/>
          <w:sz w:val="24"/>
          <w:szCs w:val="24"/>
        </w:rPr>
        <w:t>e</w:t>
      </w:r>
      <w:r w:rsidRPr="007D68EF">
        <w:rPr>
          <w:rFonts w:ascii="Candara" w:eastAsia="Arial" w:hAnsi="Candara" w:cs="Arial"/>
          <w:spacing w:val="1"/>
          <w:sz w:val="24"/>
          <w:szCs w:val="24"/>
        </w:rPr>
        <w:t xml:space="preserve"> ho</w:t>
      </w:r>
      <w:r w:rsidRPr="007D68EF">
        <w:rPr>
          <w:rFonts w:ascii="Candara" w:eastAsia="Arial" w:hAnsi="Candara" w:cs="Arial"/>
          <w:sz w:val="24"/>
          <w:szCs w:val="24"/>
        </w:rPr>
        <w:t>lds.</w:t>
      </w:r>
    </w:p>
    <w:p w14:paraId="7D135F38" w14:textId="77777777" w:rsidR="00890942" w:rsidRPr="00D41342" w:rsidRDefault="00890942" w:rsidP="00B3749F">
      <w:pPr>
        <w:tabs>
          <w:tab w:val="left" w:pos="840"/>
        </w:tabs>
        <w:spacing w:before="20" w:line="260" w:lineRule="exact"/>
        <w:ind w:right="82"/>
        <w:jc w:val="both"/>
        <w:rPr>
          <w:rFonts w:ascii="Candara" w:eastAsia="Arial" w:hAnsi="Candara" w:cs="Arial"/>
          <w:sz w:val="24"/>
          <w:szCs w:val="24"/>
        </w:rPr>
      </w:pPr>
    </w:p>
    <w:p w14:paraId="7571987A" w14:textId="77777777" w:rsidR="001E2FBD" w:rsidRPr="00D41342" w:rsidRDefault="001E2FBD" w:rsidP="00B3749F">
      <w:pPr>
        <w:spacing w:before="12" w:line="260" w:lineRule="exact"/>
        <w:jc w:val="both"/>
        <w:rPr>
          <w:rFonts w:ascii="Candara" w:hAnsi="Candara" w:cs="Arial"/>
          <w:sz w:val="26"/>
          <w:szCs w:val="26"/>
        </w:rPr>
      </w:pPr>
    </w:p>
    <w:p w14:paraId="7571987B" w14:textId="5487DA1C" w:rsidR="001E2FBD" w:rsidRPr="00D41342" w:rsidRDefault="00086025" w:rsidP="00B3749F">
      <w:pPr>
        <w:ind w:right="77"/>
        <w:jc w:val="both"/>
        <w:rPr>
          <w:rFonts w:ascii="Candara" w:eastAsia="Arial" w:hAnsi="Candara" w:cs="Arial"/>
          <w:sz w:val="24"/>
          <w:szCs w:val="24"/>
        </w:rPr>
      </w:pPr>
      <w:r w:rsidRPr="00D41342">
        <w:rPr>
          <w:rFonts w:ascii="Candara" w:eastAsia="Arial" w:hAnsi="Candara" w:cs="Arial"/>
          <w:sz w:val="24"/>
          <w:szCs w:val="24"/>
        </w:rPr>
        <w:t>P</w:t>
      </w:r>
      <w:r w:rsidRPr="00D41342">
        <w:rPr>
          <w:rFonts w:ascii="Candara" w:eastAsia="Arial" w:hAnsi="Candara" w:cs="Arial"/>
          <w:spacing w:val="1"/>
          <w:sz w:val="24"/>
          <w:szCs w:val="24"/>
        </w:rPr>
        <w:t>h</w:t>
      </w:r>
      <w:r w:rsidRPr="00D41342">
        <w:rPr>
          <w:rFonts w:ascii="Candara" w:eastAsia="Arial" w:hAnsi="Candara" w:cs="Arial"/>
          <w:spacing w:val="-2"/>
          <w:sz w:val="24"/>
          <w:szCs w:val="24"/>
        </w:rPr>
        <w:t>y</w:t>
      </w:r>
      <w:r w:rsidRPr="00D41342">
        <w:rPr>
          <w:rFonts w:ascii="Candara" w:eastAsia="Arial" w:hAnsi="Candara" w:cs="Arial"/>
          <w:sz w:val="24"/>
          <w:szCs w:val="24"/>
        </w:rPr>
        <w:t>sical</w:t>
      </w:r>
      <w:r w:rsidRPr="00D41342">
        <w:rPr>
          <w:rFonts w:ascii="Candara" w:eastAsia="Arial" w:hAnsi="Candara" w:cs="Arial"/>
          <w:spacing w:val="3"/>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on</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ct</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3"/>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h</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d</w:t>
      </w:r>
      <w:r w:rsidRPr="00D41342">
        <w:rPr>
          <w:rFonts w:ascii="Candara" w:eastAsia="Arial" w:hAnsi="Candara" w:cs="Arial"/>
          <w:sz w:val="24"/>
          <w:szCs w:val="24"/>
        </w:rPr>
        <w:t>ren</w:t>
      </w:r>
      <w:r w:rsidRPr="00D41342">
        <w:rPr>
          <w:rFonts w:ascii="Candara" w:eastAsia="Arial" w:hAnsi="Candara" w:cs="Arial"/>
          <w:spacing w:val="4"/>
          <w:sz w:val="24"/>
          <w:szCs w:val="24"/>
        </w:rPr>
        <w:t xml:space="preserve"> </w:t>
      </w:r>
      <w:r w:rsidRPr="00D41342">
        <w:rPr>
          <w:rFonts w:ascii="Candara" w:eastAsia="Arial" w:hAnsi="Candara" w:cs="Arial"/>
          <w:sz w:val="24"/>
          <w:szCs w:val="24"/>
        </w:rPr>
        <w:t>is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no</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ra</w:t>
      </w:r>
      <w:r w:rsidRPr="00D41342">
        <w:rPr>
          <w:rFonts w:ascii="Candara" w:eastAsia="Arial" w:hAnsi="Candara" w:cs="Arial"/>
          <w:spacing w:val="-1"/>
          <w:sz w:val="24"/>
          <w:szCs w:val="24"/>
        </w:rPr>
        <w:t>g</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is </w:t>
      </w:r>
      <w:r w:rsidRPr="00D41342">
        <w:rPr>
          <w:rFonts w:ascii="Candara" w:eastAsia="Arial" w:hAnsi="Candara" w:cs="Arial"/>
          <w:spacing w:val="1"/>
          <w:sz w:val="24"/>
          <w:szCs w:val="24"/>
        </w:rPr>
        <w:t>ma</w:t>
      </w:r>
      <w:r w:rsidRPr="00D41342">
        <w:rPr>
          <w:rFonts w:ascii="Candara" w:eastAsia="Arial" w:hAnsi="Candara" w:cs="Arial"/>
          <w:sz w:val="24"/>
          <w:szCs w:val="24"/>
        </w:rPr>
        <w:t xml:space="preserve">y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z w:val="24"/>
          <w:szCs w:val="24"/>
        </w:rPr>
        <w:t>i</w:t>
      </w:r>
      <w:r w:rsidRPr="00D41342">
        <w:rPr>
          <w:rFonts w:ascii="Candara" w:eastAsia="Arial" w:hAnsi="Candara" w:cs="Arial"/>
          <w:spacing w:val="-3"/>
          <w:sz w:val="24"/>
          <w:szCs w:val="24"/>
        </w:rPr>
        <w:t>s</w:t>
      </w:r>
      <w:r w:rsidRPr="00D41342">
        <w:rPr>
          <w:rFonts w:ascii="Candara" w:eastAsia="Arial" w:hAnsi="Candara" w:cs="Arial"/>
          <w:sz w:val="24"/>
          <w:szCs w:val="24"/>
        </w:rPr>
        <w:t>c</w:t>
      </w:r>
      <w:r w:rsidRPr="00D41342">
        <w:rPr>
          <w:rFonts w:ascii="Candara" w:eastAsia="Arial" w:hAnsi="Candara" w:cs="Arial"/>
          <w:spacing w:val="1"/>
          <w:sz w:val="24"/>
          <w:szCs w:val="24"/>
        </w:rPr>
        <w:t>on</w:t>
      </w:r>
      <w:r w:rsidRPr="00D41342">
        <w:rPr>
          <w:rFonts w:ascii="Candara" w:eastAsia="Arial" w:hAnsi="Candara" w:cs="Arial"/>
          <w:sz w:val="24"/>
          <w:szCs w:val="24"/>
        </w:rPr>
        <w:t>stru</w:t>
      </w:r>
      <w:r w:rsidRPr="00D41342">
        <w:rPr>
          <w:rFonts w:ascii="Candara" w:eastAsia="Arial" w:hAnsi="Candara" w:cs="Arial"/>
          <w:spacing w:val="-1"/>
          <w:sz w:val="24"/>
          <w:szCs w:val="24"/>
        </w:rPr>
        <w:t>e</w:t>
      </w:r>
      <w:r w:rsidRPr="00D41342">
        <w:rPr>
          <w:rFonts w:ascii="Candara" w:eastAsia="Arial" w:hAnsi="Candara" w:cs="Arial"/>
          <w:sz w:val="24"/>
          <w:szCs w:val="24"/>
        </w:rPr>
        <w:t xml:space="preserve">d </w:t>
      </w:r>
      <w:r w:rsidRPr="00D41342">
        <w:rPr>
          <w:rFonts w:ascii="Candara" w:eastAsia="Arial" w:hAnsi="Candara" w:cs="Arial"/>
          <w:spacing w:val="1"/>
          <w:sz w:val="24"/>
          <w:szCs w:val="24"/>
        </w:rPr>
        <w:t>b</w:t>
      </w:r>
      <w:r w:rsidRPr="00D41342">
        <w:rPr>
          <w:rFonts w:ascii="Candara" w:eastAsia="Arial" w:hAnsi="Candara" w:cs="Arial"/>
          <w:sz w:val="24"/>
          <w:szCs w:val="24"/>
        </w:rPr>
        <w:t>y</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ude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pa</w:t>
      </w:r>
      <w:r w:rsidRPr="00D41342">
        <w:rPr>
          <w:rFonts w:ascii="Candara" w:eastAsia="Arial" w:hAnsi="Candara" w:cs="Arial"/>
          <w:sz w:val="24"/>
          <w:szCs w:val="24"/>
        </w:rPr>
        <w:t>re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y</w:t>
      </w:r>
      <w:r w:rsidRPr="00D41342">
        <w:rPr>
          <w:rFonts w:ascii="Candara" w:eastAsia="Arial" w:hAnsi="Candara" w:cs="Arial"/>
          <w:spacing w:val="1"/>
          <w:sz w:val="24"/>
          <w:szCs w:val="24"/>
        </w:rPr>
        <w:t xml:space="preserve"> o</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 xml:space="preserve">r </w:t>
      </w:r>
      <w:r w:rsidRPr="00D41342">
        <w:rPr>
          <w:rFonts w:ascii="Candara" w:eastAsia="Arial" w:hAnsi="Candara" w:cs="Arial"/>
          <w:spacing w:val="1"/>
          <w:sz w:val="24"/>
          <w:szCs w:val="24"/>
        </w:rPr>
        <w:t>ob</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3"/>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 Th</w:t>
      </w:r>
      <w:r w:rsidRPr="00D41342">
        <w:rPr>
          <w:rFonts w:ascii="Candara" w:eastAsia="Arial" w:hAnsi="Candara" w:cs="Arial"/>
          <w:spacing w:val="1"/>
          <w:sz w:val="24"/>
          <w:szCs w:val="24"/>
        </w:rPr>
        <w:t>e</w:t>
      </w:r>
      <w:r w:rsidRPr="00D41342">
        <w:rPr>
          <w:rFonts w:ascii="Candara" w:eastAsia="Arial" w:hAnsi="Candara" w:cs="Arial"/>
          <w:sz w:val="24"/>
          <w:szCs w:val="24"/>
        </w:rPr>
        <w:t>re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z w:val="24"/>
          <w:szCs w:val="24"/>
        </w:rPr>
        <w:t>y</w:t>
      </w:r>
      <w:r w:rsidRPr="00D41342">
        <w:rPr>
          <w:rFonts w:ascii="Candara" w:eastAsia="Arial" w:hAnsi="Candara" w:cs="Arial"/>
          <w:spacing w:val="1"/>
          <w:sz w:val="24"/>
          <w:szCs w:val="24"/>
        </w:rPr>
        <w:t xml:space="preserve"> b</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0"/>
          <w:sz w:val="24"/>
          <w:szCs w:val="24"/>
        </w:rPr>
        <w:t>o</w:t>
      </w:r>
      <w:r w:rsidRPr="00D41342">
        <w:rPr>
          <w:rFonts w:ascii="Candara" w:eastAsia="Arial" w:hAnsi="Candara" w:cs="Arial"/>
          <w:sz w:val="24"/>
          <w:szCs w:val="24"/>
        </w:rPr>
        <w:t>c</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sio</w:t>
      </w:r>
      <w:r w:rsidRPr="00D41342">
        <w:rPr>
          <w:rFonts w:ascii="Candara" w:eastAsia="Arial" w:hAnsi="Candara" w:cs="Arial"/>
          <w:spacing w:val="1"/>
          <w:sz w:val="24"/>
          <w:szCs w:val="24"/>
        </w:rPr>
        <w:t>n</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 xml:space="preserve">n </w:t>
      </w:r>
      <w:r w:rsidRPr="00D41342">
        <w:rPr>
          <w:rFonts w:ascii="Candara" w:eastAsia="Arial" w:hAnsi="Candara" w:cs="Arial"/>
          <w:spacing w:val="1"/>
          <w:sz w:val="24"/>
          <w:szCs w:val="24"/>
        </w:rPr>
        <w:t>ph</w:t>
      </w:r>
      <w:r w:rsidRPr="00D41342">
        <w:rPr>
          <w:rFonts w:ascii="Candara" w:eastAsia="Arial" w:hAnsi="Candara" w:cs="Arial"/>
          <w:spacing w:val="-2"/>
          <w:sz w:val="24"/>
          <w:szCs w:val="24"/>
        </w:rPr>
        <w:t>y</w:t>
      </w:r>
      <w:r w:rsidRPr="00D41342">
        <w:rPr>
          <w:rFonts w:ascii="Candara" w:eastAsia="Arial" w:hAnsi="Candara" w:cs="Arial"/>
          <w:sz w:val="24"/>
          <w:szCs w:val="24"/>
        </w:rPr>
        <w:t>sical</w:t>
      </w:r>
      <w:r w:rsidRPr="00D41342">
        <w:rPr>
          <w:rFonts w:ascii="Candara" w:eastAsia="Arial" w:hAnsi="Candara" w:cs="Arial"/>
          <w:spacing w:val="3"/>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on</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ct</w:t>
      </w:r>
      <w:r w:rsidRPr="00D41342">
        <w:rPr>
          <w:rFonts w:ascii="Candara" w:eastAsia="Arial" w:hAnsi="Candara" w:cs="Arial"/>
          <w:spacing w:val="3"/>
          <w:sz w:val="24"/>
          <w:szCs w:val="24"/>
        </w:rPr>
        <w:t xml:space="preserve"> </w:t>
      </w:r>
      <w:r w:rsidRPr="00D41342">
        <w:rPr>
          <w:rFonts w:ascii="Candara" w:eastAsia="Arial" w:hAnsi="Candara" w:cs="Arial"/>
          <w:sz w:val="24"/>
          <w:szCs w:val="24"/>
        </w:rPr>
        <w:t>is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1"/>
          <w:sz w:val="24"/>
          <w:szCs w:val="24"/>
        </w:rPr>
        <w:t>a</w:t>
      </w:r>
      <w:r w:rsidRPr="00D41342">
        <w:rPr>
          <w:rFonts w:ascii="Candara" w:eastAsia="Arial" w:hAnsi="Candara" w:cs="Arial"/>
          <w:sz w:val="24"/>
          <w:szCs w:val="24"/>
        </w:rPr>
        <w:t>ry to</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pacing w:val="1"/>
          <w:sz w:val="24"/>
          <w:szCs w:val="24"/>
        </w:rPr>
        <w:t>mon</w:t>
      </w:r>
      <w:r w:rsidRPr="00D41342">
        <w:rPr>
          <w:rFonts w:ascii="Candara" w:eastAsia="Arial" w:hAnsi="Candara" w:cs="Arial"/>
          <w:spacing w:val="-2"/>
          <w:sz w:val="24"/>
          <w:szCs w:val="24"/>
        </w:rPr>
        <w:t>st</w:t>
      </w:r>
      <w:r w:rsidRPr="00D41342">
        <w:rPr>
          <w:rFonts w:ascii="Candara" w:eastAsia="Arial" w:hAnsi="Candara" w:cs="Arial"/>
          <w:sz w:val="24"/>
          <w:szCs w:val="24"/>
        </w:rPr>
        <w:t>rate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2"/>
          <w:sz w:val="24"/>
          <w:szCs w:val="24"/>
        </w:rPr>
        <w:t>x</w:t>
      </w:r>
      <w:r w:rsidRPr="00D41342">
        <w:rPr>
          <w:rFonts w:ascii="Candara" w:eastAsia="Arial" w:hAnsi="Candara" w:cs="Arial"/>
          <w:spacing w:val="1"/>
          <w:sz w:val="24"/>
          <w:szCs w:val="24"/>
        </w:rPr>
        <w:t>e</w:t>
      </w:r>
      <w:r w:rsidRPr="00D41342">
        <w:rPr>
          <w:rFonts w:ascii="Candara" w:eastAsia="Arial" w:hAnsi="Candara" w:cs="Arial"/>
          <w:sz w:val="24"/>
          <w:szCs w:val="24"/>
        </w:rPr>
        <w:t>rc</w:t>
      </w:r>
      <w:r w:rsidRPr="00D41342">
        <w:rPr>
          <w:rFonts w:ascii="Candara" w:eastAsia="Arial" w:hAnsi="Candara" w:cs="Arial"/>
          <w:spacing w:val="-1"/>
          <w:sz w:val="24"/>
          <w:szCs w:val="24"/>
        </w:rPr>
        <w:t>i</w:t>
      </w:r>
      <w:r w:rsidRPr="00D41342">
        <w:rPr>
          <w:rFonts w:ascii="Candara" w:eastAsia="Arial" w:hAnsi="Candara" w:cs="Arial"/>
          <w:sz w:val="24"/>
          <w:szCs w:val="24"/>
        </w:rPr>
        <w:t>se</w:t>
      </w:r>
      <w:r w:rsidRPr="00D41342">
        <w:rPr>
          <w:rFonts w:ascii="Candara" w:eastAsia="Arial" w:hAnsi="Candara" w:cs="Arial"/>
          <w:spacing w:val="4"/>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w:t>
      </w:r>
      <w:r w:rsidRPr="00D41342">
        <w:rPr>
          <w:rFonts w:ascii="Candara" w:eastAsia="Arial" w:hAnsi="Candara" w:cs="Arial"/>
          <w:sz w:val="24"/>
          <w:szCs w:val="24"/>
        </w:rPr>
        <w:t>a</w:t>
      </w:r>
      <w:r w:rsidRPr="00D41342">
        <w:rPr>
          <w:rFonts w:ascii="Candara" w:eastAsia="Arial" w:hAnsi="Candara" w:cs="Arial"/>
          <w:spacing w:val="12"/>
          <w:sz w:val="24"/>
          <w:szCs w:val="24"/>
        </w:rPr>
        <w:t xml:space="preserve"> </w:t>
      </w:r>
      <w:r w:rsidRPr="00D41342">
        <w:rPr>
          <w:rFonts w:ascii="Candara" w:eastAsia="Arial" w:hAnsi="Candara" w:cs="Arial"/>
          <w:spacing w:val="1"/>
          <w:sz w:val="24"/>
          <w:szCs w:val="24"/>
        </w:rPr>
        <w:t>ph</w:t>
      </w:r>
      <w:r w:rsidRPr="00D41342">
        <w:rPr>
          <w:rFonts w:ascii="Candara" w:eastAsia="Arial" w:hAnsi="Candara" w:cs="Arial"/>
          <w:spacing w:val="-2"/>
          <w:sz w:val="24"/>
          <w:szCs w:val="24"/>
        </w:rPr>
        <w:t>y</w:t>
      </w:r>
      <w:r w:rsidRPr="00D41342">
        <w:rPr>
          <w:rFonts w:ascii="Candara" w:eastAsia="Arial" w:hAnsi="Candara" w:cs="Arial"/>
          <w:sz w:val="24"/>
          <w:szCs w:val="24"/>
        </w:rPr>
        <w:t xml:space="preserve">sical </w:t>
      </w:r>
      <w:r w:rsidRPr="00D41342">
        <w:rPr>
          <w:rFonts w:ascii="Candara" w:eastAsia="Arial" w:hAnsi="Candara" w:cs="Arial"/>
          <w:spacing w:val="1"/>
          <w:sz w:val="24"/>
          <w:szCs w:val="24"/>
        </w:rPr>
        <w:t>edu</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 xml:space="preserve">n </w:t>
      </w:r>
      <w:r w:rsidRPr="00D41342">
        <w:rPr>
          <w:rFonts w:ascii="Candara" w:eastAsia="Arial" w:hAnsi="Candara" w:cs="Arial"/>
          <w:spacing w:val="-3"/>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1"/>
          <w:sz w:val="24"/>
          <w:szCs w:val="24"/>
        </w:rPr>
        <w:t>o</w:t>
      </w:r>
      <w:r w:rsidRPr="00D41342">
        <w:rPr>
          <w:rFonts w:ascii="Candara" w:eastAsia="Arial" w:hAnsi="Candara" w:cs="Arial"/>
          <w:sz w:val="24"/>
          <w:szCs w:val="24"/>
        </w:rPr>
        <w:t xml:space="preserve">n </w:t>
      </w:r>
      <w:r w:rsidRPr="00D41342">
        <w:rPr>
          <w:rFonts w:ascii="Candara" w:eastAsia="Arial" w:hAnsi="Candara" w:cs="Arial"/>
          <w:spacing w:val="1"/>
          <w:sz w:val="24"/>
          <w:szCs w:val="24"/>
        </w:rPr>
        <w:t>o</w:t>
      </w:r>
      <w:r w:rsidRPr="00D41342">
        <w:rPr>
          <w:rFonts w:ascii="Candara" w:eastAsia="Arial" w:hAnsi="Candara" w:cs="Arial"/>
          <w:sz w:val="24"/>
          <w:szCs w:val="24"/>
        </w:rPr>
        <w:t xml:space="preserve">r </w:t>
      </w:r>
      <w:r w:rsidRPr="00D41342">
        <w:rPr>
          <w:rFonts w:ascii="Candara" w:eastAsia="Arial" w:hAnsi="Candara" w:cs="Arial"/>
          <w:spacing w:val="-3"/>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 xml:space="preserve">n </w:t>
      </w:r>
      <w:r w:rsidR="00890942" w:rsidRPr="00D41342">
        <w:rPr>
          <w:rFonts w:ascii="Candara" w:eastAsia="Arial" w:hAnsi="Candara" w:cs="Arial"/>
          <w:spacing w:val="10"/>
          <w:sz w:val="24"/>
          <w:szCs w:val="24"/>
        </w:rPr>
        <w:t>p</w:t>
      </w:r>
      <w:r w:rsidRPr="00D41342">
        <w:rPr>
          <w:rFonts w:ascii="Candara" w:eastAsia="Arial" w:hAnsi="Candara" w:cs="Arial"/>
          <w:sz w:val="24"/>
          <w:szCs w:val="24"/>
        </w:rPr>
        <w:t>ro</w:t>
      </w:r>
      <w:r w:rsidRPr="00D41342">
        <w:rPr>
          <w:rFonts w:ascii="Candara" w:eastAsia="Arial" w:hAnsi="Candara" w:cs="Arial"/>
          <w:spacing w:val="-2"/>
          <w:sz w:val="24"/>
          <w:szCs w:val="24"/>
        </w:rPr>
        <w:t>v</w:t>
      </w:r>
      <w:r w:rsidRPr="00D41342">
        <w:rPr>
          <w:rFonts w:ascii="Candara" w:eastAsia="Arial" w:hAnsi="Candara" w:cs="Arial"/>
          <w:sz w:val="24"/>
          <w:szCs w:val="24"/>
        </w:rPr>
        <w:t>idi</w:t>
      </w:r>
      <w:r w:rsidRPr="00D41342">
        <w:rPr>
          <w:rFonts w:ascii="Candara" w:eastAsia="Arial" w:hAnsi="Candara" w:cs="Arial"/>
          <w:spacing w:val="1"/>
          <w:sz w:val="24"/>
          <w:szCs w:val="24"/>
        </w:rPr>
        <w:t>n</w:t>
      </w:r>
      <w:r w:rsidR="00890942" w:rsidRPr="00D41342">
        <w:rPr>
          <w:rFonts w:ascii="Candara" w:eastAsia="Arial" w:hAnsi="Candara" w:cs="Arial"/>
          <w:sz w:val="24"/>
          <w:szCs w:val="24"/>
        </w:rPr>
        <w:t>g</w:t>
      </w:r>
      <w:r w:rsidRPr="00D41342">
        <w:rPr>
          <w:rFonts w:ascii="Candara" w:eastAsia="Arial" w:hAnsi="Candara" w:cs="Arial"/>
          <w:spacing w:val="8"/>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r</w:t>
      </w:r>
      <w:r w:rsidR="00890942" w:rsidRPr="00D41342">
        <w:rPr>
          <w:rFonts w:ascii="Candara" w:eastAsia="Arial" w:hAnsi="Candara" w:cs="Arial"/>
          <w:sz w:val="24"/>
          <w:szCs w:val="24"/>
        </w:rPr>
        <w:t>st</w:t>
      </w:r>
      <w:r w:rsidRPr="00D41342">
        <w:rPr>
          <w:rFonts w:ascii="Candara" w:eastAsia="Arial" w:hAnsi="Candara" w:cs="Arial"/>
          <w:spacing w:val="10"/>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id. St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 xml:space="preserve">ts </w:t>
      </w:r>
      <w:r w:rsidRPr="00D41342">
        <w:rPr>
          <w:rFonts w:ascii="Candara" w:eastAsia="Arial" w:hAnsi="Candara" w:cs="Arial"/>
          <w:spacing w:val="-3"/>
          <w:sz w:val="24"/>
          <w:szCs w:val="24"/>
        </w:rPr>
        <w:t>w</w:t>
      </w:r>
      <w:r w:rsidRPr="00D41342">
        <w:rPr>
          <w:rFonts w:ascii="Candara" w:eastAsia="Arial" w:hAnsi="Candara" w:cs="Arial"/>
          <w:spacing w:val="2"/>
          <w:sz w:val="24"/>
          <w:szCs w:val="24"/>
        </w:rPr>
        <w:t>i</w:t>
      </w:r>
      <w:r w:rsidRPr="00D41342">
        <w:rPr>
          <w:rFonts w:ascii="Candara" w:eastAsia="Arial" w:hAnsi="Candara" w:cs="Arial"/>
          <w:sz w:val="24"/>
          <w:szCs w:val="24"/>
        </w:rPr>
        <w:t>th s</w:t>
      </w:r>
      <w:r w:rsidRPr="00D41342">
        <w:rPr>
          <w:rFonts w:ascii="Candara" w:eastAsia="Arial" w:hAnsi="Candara" w:cs="Arial"/>
          <w:spacing w:val="-1"/>
          <w:sz w:val="24"/>
          <w:szCs w:val="24"/>
        </w:rPr>
        <w:t>p</w:t>
      </w:r>
      <w:r w:rsidRPr="00D41342">
        <w:rPr>
          <w:rFonts w:ascii="Candara" w:eastAsia="Arial" w:hAnsi="Candara" w:cs="Arial"/>
          <w:spacing w:val="1"/>
          <w:sz w:val="24"/>
          <w:szCs w:val="24"/>
        </w:rPr>
        <w:t>e</w:t>
      </w:r>
      <w:r w:rsidRPr="00D41342">
        <w:rPr>
          <w:rFonts w:ascii="Candara" w:eastAsia="Arial" w:hAnsi="Candara" w:cs="Arial"/>
          <w:sz w:val="24"/>
          <w:szCs w:val="24"/>
        </w:rPr>
        <w:t xml:space="preserve">cial </w:t>
      </w:r>
      <w:r w:rsidRPr="00D41342">
        <w:rPr>
          <w:rFonts w:ascii="Candara" w:eastAsia="Arial" w:hAnsi="Candara" w:cs="Arial"/>
          <w:spacing w:val="1"/>
          <w:sz w:val="24"/>
          <w:szCs w:val="24"/>
        </w:rPr>
        <w:t>edu</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pacing w:val="1"/>
          <w:sz w:val="24"/>
          <w:szCs w:val="24"/>
        </w:rPr>
        <w:t>a</w:t>
      </w:r>
      <w:r w:rsidRPr="00D41342">
        <w:rPr>
          <w:rFonts w:ascii="Candara" w:eastAsia="Arial" w:hAnsi="Candara" w:cs="Arial"/>
          <w:sz w:val="24"/>
          <w:szCs w:val="24"/>
        </w:rPr>
        <w:t xml:space="preserve">l </w:t>
      </w:r>
      <w:r w:rsidRPr="00D41342">
        <w:rPr>
          <w:rFonts w:ascii="Candara" w:eastAsia="Arial" w:hAnsi="Candara" w:cs="Arial"/>
          <w:spacing w:val="1"/>
          <w:sz w:val="24"/>
          <w:szCs w:val="24"/>
        </w:rPr>
        <w:t>n</w:t>
      </w:r>
      <w:r w:rsidRPr="00D41342">
        <w:rPr>
          <w:rFonts w:ascii="Candara" w:eastAsia="Arial" w:hAnsi="Candara" w:cs="Arial"/>
          <w:spacing w:val="-1"/>
          <w:sz w:val="24"/>
          <w:szCs w:val="24"/>
        </w:rPr>
        <w:t>e</w:t>
      </w:r>
      <w:r w:rsidRPr="00D41342">
        <w:rPr>
          <w:rFonts w:ascii="Candara" w:eastAsia="Arial" w:hAnsi="Candara" w:cs="Arial"/>
          <w:spacing w:val="1"/>
          <w:sz w:val="24"/>
          <w:szCs w:val="24"/>
        </w:rPr>
        <w:t>ed</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nee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z w:val="24"/>
          <w:szCs w:val="24"/>
        </w:rPr>
        <w:t>o</w:t>
      </w:r>
      <w:r w:rsidRPr="00D41342">
        <w:rPr>
          <w:rFonts w:ascii="Candara" w:eastAsia="Arial" w:hAnsi="Candara" w:cs="Arial"/>
          <w:spacing w:val="1"/>
          <w:sz w:val="24"/>
          <w:szCs w:val="24"/>
        </w:rPr>
        <w:t xml:space="preserve"> p</w:t>
      </w:r>
      <w:r w:rsidRPr="00D41342">
        <w:rPr>
          <w:rFonts w:ascii="Candara" w:eastAsia="Arial" w:hAnsi="Candara" w:cs="Arial"/>
          <w:sz w:val="24"/>
          <w:szCs w:val="24"/>
        </w:rPr>
        <w:t>ro</w:t>
      </w:r>
      <w:r w:rsidRPr="00D41342">
        <w:rPr>
          <w:rFonts w:ascii="Candara" w:eastAsia="Arial" w:hAnsi="Candara" w:cs="Arial"/>
          <w:spacing w:val="-2"/>
          <w:sz w:val="24"/>
          <w:szCs w:val="24"/>
        </w:rPr>
        <w:t>v</w:t>
      </w:r>
      <w:r w:rsidRPr="00D41342">
        <w:rPr>
          <w:rFonts w:ascii="Candara" w:eastAsia="Arial" w:hAnsi="Candara" w:cs="Arial"/>
          <w:sz w:val="24"/>
          <w:szCs w:val="24"/>
        </w:rPr>
        <w:t xml:space="preserve">ide </w:t>
      </w:r>
      <w:r w:rsidRPr="00D41342">
        <w:rPr>
          <w:rFonts w:ascii="Candara" w:eastAsia="Arial" w:hAnsi="Candara" w:cs="Arial"/>
          <w:spacing w:val="1"/>
          <w:sz w:val="24"/>
          <w:szCs w:val="24"/>
        </w:rPr>
        <w:t>ph</w:t>
      </w:r>
      <w:r w:rsidRPr="00D41342">
        <w:rPr>
          <w:rFonts w:ascii="Candara" w:eastAsia="Arial" w:hAnsi="Candara" w:cs="Arial"/>
          <w:spacing w:val="-2"/>
          <w:sz w:val="24"/>
          <w:szCs w:val="24"/>
        </w:rPr>
        <w:t>y</w:t>
      </w:r>
      <w:r w:rsidRPr="00D41342">
        <w:rPr>
          <w:rFonts w:ascii="Candara" w:eastAsia="Arial" w:hAnsi="Candara" w:cs="Arial"/>
          <w:sz w:val="24"/>
          <w:szCs w:val="24"/>
        </w:rPr>
        <w:t xml:space="preserve">sical </w:t>
      </w:r>
      <w:r w:rsidRPr="00D41342">
        <w:rPr>
          <w:rFonts w:ascii="Candara" w:eastAsia="Arial" w:hAnsi="Candara" w:cs="Arial"/>
          <w:spacing w:val="1"/>
          <w:sz w:val="24"/>
          <w:szCs w:val="24"/>
        </w:rPr>
        <w:t>p</w:t>
      </w:r>
      <w:r w:rsidRPr="00D41342">
        <w:rPr>
          <w:rFonts w:ascii="Candara" w:eastAsia="Arial" w:hAnsi="Candara" w:cs="Arial"/>
          <w:sz w:val="24"/>
          <w:szCs w:val="24"/>
        </w:rPr>
        <w:t>ro</w:t>
      </w:r>
      <w:r w:rsidRPr="00D41342">
        <w:rPr>
          <w:rFonts w:ascii="Candara" w:eastAsia="Arial" w:hAnsi="Candara" w:cs="Arial"/>
          <w:spacing w:val="2"/>
          <w:sz w:val="24"/>
          <w:szCs w:val="24"/>
        </w:rPr>
        <w:t>m</w:t>
      </w:r>
      <w:r w:rsidRPr="00D41342">
        <w:rPr>
          <w:rFonts w:ascii="Candara" w:eastAsia="Arial" w:hAnsi="Candara" w:cs="Arial"/>
          <w:spacing w:val="-1"/>
          <w:sz w:val="24"/>
          <w:szCs w:val="24"/>
        </w:rPr>
        <w:t>p</w:t>
      </w:r>
      <w:r w:rsidRPr="00D41342">
        <w:rPr>
          <w:rFonts w:ascii="Candara" w:eastAsia="Arial" w:hAnsi="Candara" w:cs="Arial"/>
          <w:sz w:val="24"/>
          <w:szCs w:val="24"/>
        </w:rPr>
        <w:t>ts</w:t>
      </w:r>
      <w:r w:rsidRPr="00D41342">
        <w:rPr>
          <w:rFonts w:ascii="Candara" w:eastAsia="Arial" w:hAnsi="Candara" w:cs="Arial"/>
          <w:spacing w:val="1"/>
          <w:sz w:val="24"/>
          <w:szCs w:val="24"/>
        </w:rPr>
        <w:t xml:space="preserve"> </w:t>
      </w:r>
      <w:r w:rsidRPr="00D41342">
        <w:rPr>
          <w:rFonts w:ascii="Candara" w:eastAsia="Arial" w:hAnsi="Candara" w:cs="Arial"/>
          <w:sz w:val="24"/>
          <w:szCs w:val="24"/>
        </w:rPr>
        <w:t>to</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he</w:t>
      </w:r>
      <w:r w:rsidRPr="00D41342">
        <w:rPr>
          <w:rFonts w:ascii="Candara" w:eastAsia="Arial" w:hAnsi="Candara" w:cs="Arial"/>
          <w:spacing w:val="-3"/>
          <w:sz w:val="24"/>
          <w:szCs w:val="24"/>
        </w:rPr>
        <w:t>l</w:t>
      </w:r>
      <w:r w:rsidRPr="00D41342">
        <w:rPr>
          <w:rFonts w:ascii="Candara" w:eastAsia="Arial" w:hAnsi="Candara" w:cs="Arial"/>
          <w:sz w:val="24"/>
          <w:szCs w:val="24"/>
        </w:rPr>
        <w:t>p</w:t>
      </w:r>
      <w:r w:rsidRPr="00D41342">
        <w:rPr>
          <w:rFonts w:ascii="Candara" w:eastAsia="Arial" w:hAnsi="Candara" w:cs="Arial"/>
          <w:spacing w:val="1"/>
          <w:sz w:val="24"/>
          <w:szCs w:val="24"/>
        </w:rPr>
        <w:t xml:space="preserve"> t</w:t>
      </w:r>
      <w:r w:rsidRPr="00D41342">
        <w:rPr>
          <w:rFonts w:ascii="Candara" w:eastAsia="Arial" w:hAnsi="Candara" w:cs="Arial"/>
          <w:spacing w:val="-1"/>
          <w:sz w:val="24"/>
          <w:szCs w:val="24"/>
        </w:rPr>
        <w:t>h</w:t>
      </w:r>
      <w:r w:rsidRPr="00D41342">
        <w:rPr>
          <w:rFonts w:ascii="Candara" w:eastAsia="Arial" w:hAnsi="Candara" w:cs="Arial"/>
          <w:spacing w:val="1"/>
          <w:sz w:val="24"/>
          <w:szCs w:val="24"/>
        </w:rPr>
        <w:t>em</w:t>
      </w:r>
      <w:r w:rsidR="00E832D0">
        <w:rPr>
          <w:rFonts w:ascii="Candara" w:eastAsia="Arial" w:hAnsi="Candara" w:cs="Arial"/>
          <w:spacing w:val="1"/>
          <w:sz w:val="24"/>
          <w:szCs w:val="24"/>
        </w:rPr>
        <w:t xml:space="preserve"> or may require contingent touch for security</w:t>
      </w:r>
      <w:r w:rsidRPr="00D41342">
        <w:rPr>
          <w:rFonts w:ascii="Candara" w:eastAsia="Arial" w:hAnsi="Candara" w:cs="Arial"/>
          <w:sz w:val="24"/>
          <w:szCs w:val="24"/>
        </w:rPr>
        <w:t>.</w:t>
      </w:r>
      <w:r w:rsidR="007D68EF">
        <w:rPr>
          <w:rFonts w:ascii="Candara" w:eastAsia="Arial" w:hAnsi="Candara" w:cs="Arial"/>
          <w:sz w:val="24"/>
          <w:szCs w:val="24"/>
        </w:rPr>
        <w:t xml:space="preserve"> Some children may request physical contact for their emotional wellbeing. The adult should make a professional decision as to whether this is appropriate given the pupil’s age, emotional state</w:t>
      </w:r>
      <w:r w:rsidR="001E47C1">
        <w:rPr>
          <w:rFonts w:ascii="Candara" w:eastAsia="Arial" w:hAnsi="Candara" w:cs="Arial"/>
          <w:sz w:val="24"/>
          <w:szCs w:val="24"/>
        </w:rPr>
        <w:t>,</w:t>
      </w:r>
      <w:r w:rsidR="007D68EF">
        <w:rPr>
          <w:rFonts w:ascii="Candara" w:eastAsia="Arial" w:hAnsi="Candara" w:cs="Arial"/>
          <w:sz w:val="24"/>
          <w:szCs w:val="24"/>
        </w:rPr>
        <w:t xml:space="preserve"> </w:t>
      </w:r>
      <w:r w:rsidR="001E47C1">
        <w:rPr>
          <w:rFonts w:ascii="Candara" w:eastAsia="Arial" w:hAnsi="Candara" w:cs="Arial"/>
          <w:sz w:val="24"/>
          <w:szCs w:val="24"/>
        </w:rPr>
        <w:t xml:space="preserve">sexual awareness and </w:t>
      </w:r>
      <w:r w:rsidR="007D68EF">
        <w:rPr>
          <w:rFonts w:ascii="Candara" w:eastAsia="Arial" w:hAnsi="Candara" w:cs="Arial"/>
          <w:sz w:val="24"/>
          <w:szCs w:val="24"/>
        </w:rPr>
        <w:t>the</w:t>
      </w:r>
      <w:r w:rsidR="001E47C1">
        <w:rPr>
          <w:rFonts w:ascii="Candara" w:eastAsia="Arial" w:hAnsi="Candara" w:cs="Arial"/>
          <w:sz w:val="24"/>
          <w:szCs w:val="24"/>
        </w:rPr>
        <w:t xml:space="preserve"> emotional</w:t>
      </w:r>
      <w:r w:rsidR="007D68EF">
        <w:rPr>
          <w:rFonts w:ascii="Candara" w:eastAsia="Arial" w:hAnsi="Candara" w:cs="Arial"/>
          <w:sz w:val="24"/>
          <w:szCs w:val="24"/>
        </w:rPr>
        <w:t xml:space="preserve"> necessity of such an action. The target children of Wribbenhall School </w:t>
      </w:r>
      <w:r w:rsidR="001E47C1">
        <w:rPr>
          <w:rFonts w:ascii="Candara" w:eastAsia="Arial" w:hAnsi="Candara" w:cs="Arial"/>
          <w:sz w:val="24"/>
          <w:szCs w:val="24"/>
        </w:rPr>
        <w:t>include</w:t>
      </w:r>
      <w:r w:rsidR="007D68EF">
        <w:rPr>
          <w:rFonts w:ascii="Candara" w:eastAsia="Arial" w:hAnsi="Candara" w:cs="Arial"/>
          <w:sz w:val="24"/>
          <w:szCs w:val="24"/>
        </w:rPr>
        <w:t xml:space="preserve"> children who are emotionally underconfident and </w:t>
      </w:r>
      <w:r w:rsidR="001E47C1">
        <w:rPr>
          <w:rFonts w:ascii="Candara" w:eastAsia="Arial" w:hAnsi="Candara" w:cs="Arial"/>
          <w:sz w:val="24"/>
          <w:szCs w:val="24"/>
        </w:rPr>
        <w:t xml:space="preserve">as </w:t>
      </w:r>
      <w:r w:rsidR="007D68EF">
        <w:rPr>
          <w:rFonts w:ascii="Candara" w:eastAsia="Arial" w:hAnsi="Candara" w:cs="Arial"/>
          <w:sz w:val="24"/>
          <w:szCs w:val="24"/>
        </w:rPr>
        <w:t>such</w:t>
      </w:r>
      <w:r w:rsidR="001E47C1">
        <w:rPr>
          <w:rFonts w:ascii="Candara" w:eastAsia="Arial" w:hAnsi="Candara" w:cs="Arial"/>
          <w:sz w:val="24"/>
          <w:szCs w:val="24"/>
        </w:rPr>
        <w:t xml:space="preserve"> physical contact</w:t>
      </w:r>
      <w:r w:rsidR="007D68EF">
        <w:rPr>
          <w:rFonts w:ascii="Candara" w:eastAsia="Arial" w:hAnsi="Candara" w:cs="Arial"/>
          <w:sz w:val="24"/>
          <w:szCs w:val="24"/>
        </w:rPr>
        <w:t xml:space="preserve"> may be beneficial.</w:t>
      </w:r>
      <w:r w:rsidR="001E47C1">
        <w:rPr>
          <w:rFonts w:ascii="Candara" w:eastAsia="Arial" w:hAnsi="Candara" w:cs="Arial"/>
          <w:sz w:val="24"/>
          <w:szCs w:val="24"/>
        </w:rPr>
        <w:t xml:space="preserve"> In all cases such physical contact should only be performed in view of another adult or in view of the CCTV. Where a child instigates hugs an adult without warning then the adult should attempt to turn their hip towards the child to avoid inappropriate contact.</w:t>
      </w:r>
    </w:p>
    <w:p w14:paraId="7571987C" w14:textId="77777777" w:rsidR="001E2FBD" w:rsidRPr="00D41342" w:rsidRDefault="001E2FBD" w:rsidP="00B3749F">
      <w:pPr>
        <w:spacing w:before="8" w:line="120" w:lineRule="exact"/>
        <w:jc w:val="both"/>
        <w:rPr>
          <w:rFonts w:ascii="Candara" w:hAnsi="Candara" w:cs="Arial"/>
          <w:sz w:val="13"/>
          <w:szCs w:val="13"/>
        </w:rPr>
      </w:pPr>
    </w:p>
    <w:p w14:paraId="5E1E2AB8" w14:textId="77777777" w:rsidR="00890942" w:rsidRPr="00D41342" w:rsidRDefault="00890942" w:rsidP="00B3749F">
      <w:pPr>
        <w:ind w:right="6269"/>
        <w:jc w:val="both"/>
        <w:rPr>
          <w:rFonts w:ascii="Candara" w:eastAsia="Arial" w:hAnsi="Candara" w:cs="Arial"/>
          <w:b/>
          <w:sz w:val="24"/>
          <w:szCs w:val="24"/>
        </w:rPr>
      </w:pPr>
    </w:p>
    <w:p w14:paraId="4AF8AFDD" w14:textId="77777777" w:rsidR="00E832D0" w:rsidRDefault="00E832D0" w:rsidP="00B3749F">
      <w:pPr>
        <w:ind w:right="6269"/>
        <w:jc w:val="both"/>
        <w:rPr>
          <w:rFonts w:ascii="Candara" w:eastAsia="Arial" w:hAnsi="Candara" w:cs="Arial"/>
          <w:b/>
          <w:sz w:val="24"/>
          <w:szCs w:val="24"/>
        </w:rPr>
      </w:pPr>
    </w:p>
    <w:p w14:paraId="5303B393" w14:textId="77777777" w:rsidR="00E832D0" w:rsidRDefault="00E832D0" w:rsidP="00B3749F">
      <w:pPr>
        <w:ind w:right="6269"/>
        <w:jc w:val="both"/>
        <w:rPr>
          <w:rFonts w:ascii="Candara" w:eastAsia="Arial" w:hAnsi="Candara" w:cs="Arial"/>
          <w:b/>
          <w:sz w:val="24"/>
          <w:szCs w:val="24"/>
        </w:rPr>
      </w:pPr>
    </w:p>
    <w:p w14:paraId="1C138EBB" w14:textId="77777777" w:rsidR="00E832D0" w:rsidRDefault="00E832D0" w:rsidP="00B3749F">
      <w:pPr>
        <w:ind w:right="6269"/>
        <w:jc w:val="both"/>
        <w:rPr>
          <w:rFonts w:ascii="Candara" w:eastAsia="Arial" w:hAnsi="Candara" w:cs="Arial"/>
          <w:b/>
          <w:sz w:val="24"/>
          <w:szCs w:val="24"/>
        </w:rPr>
      </w:pPr>
    </w:p>
    <w:p w14:paraId="7571987D" w14:textId="500CF4AE" w:rsidR="001E2FBD" w:rsidRPr="00D41342" w:rsidRDefault="00086025" w:rsidP="00B3749F">
      <w:pPr>
        <w:ind w:right="6269"/>
        <w:jc w:val="both"/>
        <w:rPr>
          <w:rFonts w:ascii="Candara" w:eastAsia="Arial" w:hAnsi="Candara" w:cs="Arial"/>
          <w:sz w:val="24"/>
          <w:szCs w:val="24"/>
        </w:rPr>
      </w:pPr>
      <w:r w:rsidRPr="00D41342">
        <w:rPr>
          <w:rFonts w:ascii="Candara" w:eastAsia="Arial" w:hAnsi="Candara" w:cs="Arial"/>
          <w:b/>
          <w:sz w:val="24"/>
          <w:szCs w:val="24"/>
        </w:rPr>
        <w:t>Ri</w:t>
      </w:r>
      <w:r w:rsidRPr="00D41342">
        <w:rPr>
          <w:rFonts w:ascii="Candara" w:eastAsia="Arial" w:hAnsi="Candara" w:cs="Arial"/>
          <w:b/>
          <w:spacing w:val="1"/>
          <w:sz w:val="24"/>
          <w:szCs w:val="24"/>
        </w:rPr>
        <w:t>s</w:t>
      </w:r>
      <w:r w:rsidRPr="00D41342">
        <w:rPr>
          <w:rFonts w:ascii="Candara" w:eastAsia="Arial" w:hAnsi="Candara" w:cs="Arial"/>
          <w:b/>
          <w:sz w:val="24"/>
          <w:szCs w:val="24"/>
        </w:rPr>
        <w:t>k</w:t>
      </w:r>
      <w:r w:rsidRPr="00D41342">
        <w:rPr>
          <w:rFonts w:ascii="Candara" w:eastAsia="Arial" w:hAnsi="Candara" w:cs="Arial"/>
          <w:b/>
          <w:spacing w:val="4"/>
          <w:sz w:val="24"/>
          <w:szCs w:val="24"/>
        </w:rPr>
        <w:t xml:space="preserve"> </w:t>
      </w:r>
      <w:r w:rsidRPr="00D41342">
        <w:rPr>
          <w:rFonts w:ascii="Candara" w:eastAsia="Arial" w:hAnsi="Candara" w:cs="Arial"/>
          <w:b/>
          <w:spacing w:val="-8"/>
          <w:sz w:val="24"/>
          <w:szCs w:val="24"/>
        </w:rPr>
        <w:t>A</w:t>
      </w:r>
      <w:r w:rsidRPr="00D41342">
        <w:rPr>
          <w:rFonts w:ascii="Candara" w:eastAsia="Arial" w:hAnsi="Candara" w:cs="Arial"/>
          <w:b/>
          <w:spacing w:val="1"/>
          <w:sz w:val="24"/>
          <w:szCs w:val="24"/>
        </w:rPr>
        <w:t>ssess</w:t>
      </w:r>
      <w:r w:rsidRPr="00D41342">
        <w:rPr>
          <w:rFonts w:ascii="Candara" w:eastAsia="Arial" w:hAnsi="Candara" w:cs="Arial"/>
          <w:b/>
          <w:sz w:val="24"/>
          <w:szCs w:val="24"/>
        </w:rPr>
        <w:t>m</w:t>
      </w:r>
      <w:r w:rsidRPr="00D41342">
        <w:rPr>
          <w:rFonts w:ascii="Candara" w:eastAsia="Arial" w:hAnsi="Candara" w:cs="Arial"/>
          <w:b/>
          <w:spacing w:val="1"/>
          <w:sz w:val="24"/>
          <w:szCs w:val="24"/>
        </w:rPr>
        <w:t>e</w:t>
      </w:r>
      <w:r w:rsidRPr="00D41342">
        <w:rPr>
          <w:rFonts w:ascii="Candara" w:eastAsia="Arial" w:hAnsi="Candara" w:cs="Arial"/>
          <w:b/>
          <w:sz w:val="24"/>
          <w:szCs w:val="24"/>
        </w:rPr>
        <w:t>n</w:t>
      </w:r>
      <w:r w:rsidRPr="00D41342">
        <w:rPr>
          <w:rFonts w:ascii="Candara" w:eastAsia="Arial" w:hAnsi="Candara" w:cs="Arial"/>
          <w:b/>
          <w:spacing w:val="-1"/>
          <w:sz w:val="24"/>
          <w:szCs w:val="24"/>
        </w:rPr>
        <w:t>t</w:t>
      </w:r>
      <w:r w:rsidRPr="00D41342">
        <w:rPr>
          <w:rFonts w:ascii="Candara" w:eastAsia="Arial" w:hAnsi="Candara" w:cs="Arial"/>
          <w:b/>
          <w:sz w:val="24"/>
          <w:szCs w:val="24"/>
        </w:rPr>
        <w:t>s</w:t>
      </w:r>
    </w:p>
    <w:p w14:paraId="7571987E" w14:textId="77777777" w:rsidR="001E2FBD" w:rsidRPr="00D41342" w:rsidRDefault="00086025" w:rsidP="00B3749F">
      <w:pPr>
        <w:ind w:right="5228"/>
        <w:jc w:val="both"/>
        <w:rPr>
          <w:rFonts w:ascii="Candara" w:eastAsia="Arial" w:hAnsi="Candara" w:cs="Arial"/>
          <w:sz w:val="24"/>
          <w:szCs w:val="24"/>
        </w:rPr>
      </w:pPr>
      <w:r w:rsidRPr="00D41342">
        <w:rPr>
          <w:rFonts w:ascii="Candara" w:eastAsia="Arial" w:hAnsi="Candara" w:cs="Arial"/>
          <w:b/>
          <w:sz w:val="24"/>
          <w:szCs w:val="24"/>
        </w:rPr>
        <w:t>G</w:t>
      </w:r>
      <w:r w:rsidRPr="00D41342">
        <w:rPr>
          <w:rFonts w:ascii="Candara" w:eastAsia="Arial" w:hAnsi="Candara" w:cs="Arial"/>
          <w:b/>
          <w:spacing w:val="1"/>
          <w:sz w:val="24"/>
          <w:szCs w:val="24"/>
        </w:rPr>
        <w:t>e</w:t>
      </w:r>
      <w:r w:rsidRPr="00D41342">
        <w:rPr>
          <w:rFonts w:ascii="Candara" w:eastAsia="Arial" w:hAnsi="Candara" w:cs="Arial"/>
          <w:b/>
          <w:sz w:val="24"/>
          <w:szCs w:val="24"/>
        </w:rPr>
        <w:t>ner</w:t>
      </w:r>
      <w:r w:rsidRPr="00D41342">
        <w:rPr>
          <w:rFonts w:ascii="Candara" w:eastAsia="Arial" w:hAnsi="Candara" w:cs="Arial"/>
          <w:b/>
          <w:spacing w:val="-1"/>
          <w:sz w:val="24"/>
          <w:szCs w:val="24"/>
        </w:rPr>
        <w:t>a</w:t>
      </w:r>
      <w:r w:rsidRPr="00D41342">
        <w:rPr>
          <w:rFonts w:ascii="Candara" w:eastAsia="Arial" w:hAnsi="Candara" w:cs="Arial"/>
          <w:b/>
          <w:sz w:val="24"/>
          <w:szCs w:val="24"/>
        </w:rPr>
        <w:t>l</w:t>
      </w:r>
      <w:r w:rsidRPr="00D41342">
        <w:rPr>
          <w:rFonts w:ascii="Candara" w:eastAsia="Arial" w:hAnsi="Candara" w:cs="Arial"/>
          <w:b/>
          <w:spacing w:val="2"/>
          <w:sz w:val="24"/>
          <w:szCs w:val="24"/>
        </w:rPr>
        <w:t xml:space="preserve"> </w:t>
      </w:r>
      <w:r w:rsidRPr="00D41342">
        <w:rPr>
          <w:rFonts w:ascii="Candara" w:eastAsia="Arial" w:hAnsi="Candara" w:cs="Arial"/>
          <w:b/>
          <w:sz w:val="24"/>
          <w:szCs w:val="24"/>
        </w:rPr>
        <w:t>Ri</w:t>
      </w:r>
      <w:r w:rsidRPr="00D41342">
        <w:rPr>
          <w:rFonts w:ascii="Candara" w:eastAsia="Arial" w:hAnsi="Candara" w:cs="Arial"/>
          <w:b/>
          <w:spacing w:val="-1"/>
          <w:sz w:val="24"/>
          <w:szCs w:val="24"/>
        </w:rPr>
        <w:t>s</w:t>
      </w:r>
      <w:r w:rsidRPr="00D41342">
        <w:rPr>
          <w:rFonts w:ascii="Candara" w:eastAsia="Arial" w:hAnsi="Candara" w:cs="Arial"/>
          <w:b/>
          <w:sz w:val="24"/>
          <w:szCs w:val="24"/>
        </w:rPr>
        <w:t>k</w:t>
      </w:r>
      <w:r w:rsidRPr="00D41342">
        <w:rPr>
          <w:rFonts w:ascii="Candara" w:eastAsia="Arial" w:hAnsi="Candara" w:cs="Arial"/>
          <w:b/>
          <w:spacing w:val="4"/>
          <w:sz w:val="24"/>
          <w:szCs w:val="24"/>
        </w:rPr>
        <w:t xml:space="preserve"> </w:t>
      </w:r>
      <w:r w:rsidRPr="00D41342">
        <w:rPr>
          <w:rFonts w:ascii="Candara" w:eastAsia="Arial" w:hAnsi="Candara" w:cs="Arial"/>
          <w:b/>
          <w:spacing w:val="-8"/>
          <w:sz w:val="24"/>
          <w:szCs w:val="24"/>
        </w:rPr>
        <w:t>A</w:t>
      </w:r>
      <w:r w:rsidRPr="00D41342">
        <w:rPr>
          <w:rFonts w:ascii="Candara" w:eastAsia="Arial" w:hAnsi="Candara" w:cs="Arial"/>
          <w:b/>
          <w:spacing w:val="1"/>
          <w:sz w:val="24"/>
          <w:szCs w:val="24"/>
        </w:rPr>
        <w:t>ssess</w:t>
      </w:r>
      <w:r w:rsidRPr="00D41342">
        <w:rPr>
          <w:rFonts w:ascii="Candara" w:eastAsia="Arial" w:hAnsi="Candara" w:cs="Arial"/>
          <w:b/>
          <w:sz w:val="24"/>
          <w:szCs w:val="24"/>
        </w:rPr>
        <w:t>m</w:t>
      </w:r>
      <w:r w:rsidRPr="00D41342">
        <w:rPr>
          <w:rFonts w:ascii="Candara" w:eastAsia="Arial" w:hAnsi="Candara" w:cs="Arial"/>
          <w:b/>
          <w:spacing w:val="1"/>
          <w:sz w:val="24"/>
          <w:szCs w:val="24"/>
        </w:rPr>
        <w:t>e</w:t>
      </w:r>
      <w:r w:rsidRPr="00D41342">
        <w:rPr>
          <w:rFonts w:ascii="Candara" w:eastAsia="Arial" w:hAnsi="Candara" w:cs="Arial"/>
          <w:b/>
          <w:sz w:val="24"/>
          <w:szCs w:val="24"/>
        </w:rPr>
        <w:t>n</w:t>
      </w:r>
      <w:r w:rsidRPr="00D41342">
        <w:rPr>
          <w:rFonts w:ascii="Candara" w:eastAsia="Arial" w:hAnsi="Candara" w:cs="Arial"/>
          <w:b/>
          <w:spacing w:val="-1"/>
          <w:sz w:val="24"/>
          <w:szCs w:val="24"/>
        </w:rPr>
        <w:t>t</w:t>
      </w:r>
      <w:r w:rsidRPr="00D41342">
        <w:rPr>
          <w:rFonts w:ascii="Candara" w:eastAsia="Arial" w:hAnsi="Candara" w:cs="Arial"/>
          <w:b/>
          <w:spacing w:val="1"/>
          <w:sz w:val="24"/>
          <w:szCs w:val="24"/>
        </w:rPr>
        <w:t>s</w:t>
      </w:r>
      <w:r w:rsidRPr="00D41342">
        <w:rPr>
          <w:rFonts w:ascii="Candara" w:eastAsia="Arial" w:hAnsi="Candara" w:cs="Arial"/>
          <w:b/>
          <w:sz w:val="24"/>
          <w:szCs w:val="24"/>
        </w:rPr>
        <w:t>:</w:t>
      </w:r>
    </w:p>
    <w:p w14:paraId="7571987F" w14:textId="72743678" w:rsidR="001E2FBD" w:rsidRPr="00D41342" w:rsidRDefault="00086025" w:rsidP="00B3749F">
      <w:pPr>
        <w:ind w:right="78"/>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re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r</w:t>
      </w:r>
      <w:r w:rsidRPr="00D41342">
        <w:rPr>
          <w:rFonts w:ascii="Candara" w:eastAsia="Arial" w:hAnsi="Candara" w:cs="Arial"/>
          <w:sz w:val="24"/>
          <w:szCs w:val="24"/>
        </w:rPr>
        <w:t>isk</w:t>
      </w:r>
      <w:r w:rsidRPr="00D41342">
        <w:rPr>
          <w:rFonts w:ascii="Candara" w:eastAsia="Arial" w:hAnsi="Candara" w:cs="Arial"/>
          <w:spacing w:val="1"/>
          <w:sz w:val="24"/>
          <w:szCs w:val="24"/>
        </w:rPr>
        <w:t xml:space="preserve"> a</w:t>
      </w:r>
      <w:r w:rsidRPr="00D41342">
        <w:rPr>
          <w:rFonts w:ascii="Candara" w:eastAsia="Arial" w:hAnsi="Candara" w:cs="Arial"/>
          <w:sz w:val="24"/>
          <w:szCs w:val="24"/>
        </w:rPr>
        <w:t>ss</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1"/>
          <w:sz w:val="24"/>
          <w:szCs w:val="24"/>
        </w:rPr>
        <w:t>me</w:t>
      </w:r>
      <w:r w:rsidRPr="00D41342">
        <w:rPr>
          <w:rFonts w:ascii="Candara" w:eastAsia="Arial" w:hAnsi="Candara" w:cs="Arial"/>
          <w:spacing w:val="-1"/>
          <w:sz w:val="24"/>
          <w:szCs w:val="24"/>
        </w:rPr>
        <w:t>n</w:t>
      </w:r>
      <w:r w:rsidRPr="00D41342">
        <w:rPr>
          <w:rFonts w:ascii="Candara" w:eastAsia="Arial" w:hAnsi="Candara" w:cs="Arial"/>
          <w:sz w:val="24"/>
          <w:szCs w:val="24"/>
        </w:rPr>
        <w:t xml:space="preserve">ts </w:t>
      </w:r>
      <w:r w:rsidRPr="00D41342">
        <w:rPr>
          <w:rFonts w:ascii="Candara" w:eastAsia="Arial" w:hAnsi="Candara" w:cs="Arial"/>
          <w:spacing w:val="1"/>
          <w:sz w:val="24"/>
          <w:szCs w:val="24"/>
        </w:rPr>
        <w:t>he</w:t>
      </w:r>
      <w:r w:rsidRPr="00D41342">
        <w:rPr>
          <w:rFonts w:ascii="Candara" w:eastAsia="Arial" w:hAnsi="Candara" w:cs="Arial"/>
          <w:sz w:val="24"/>
          <w:szCs w:val="24"/>
        </w:rPr>
        <w:t>ld</w:t>
      </w:r>
      <w:r w:rsidRPr="00D41342">
        <w:rPr>
          <w:rFonts w:ascii="Candara" w:eastAsia="Arial" w:hAnsi="Candara" w:cs="Arial"/>
          <w:spacing w:val="8"/>
          <w:sz w:val="24"/>
          <w:szCs w:val="24"/>
        </w:rPr>
        <w:t xml:space="preserve"> </w:t>
      </w:r>
      <w:r w:rsidRPr="00D41342">
        <w:rPr>
          <w:rFonts w:ascii="Candara" w:eastAsia="Arial" w:hAnsi="Candara" w:cs="Arial"/>
          <w:sz w:val="24"/>
          <w:szCs w:val="24"/>
        </w:rPr>
        <w:t>in</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ic</w:t>
      </w:r>
      <w:r w:rsidRPr="00D41342">
        <w:rPr>
          <w:rFonts w:ascii="Candara" w:eastAsia="Arial" w:hAnsi="Candara" w:cs="Arial"/>
          <w:spacing w:val="1"/>
          <w:sz w:val="24"/>
          <w:szCs w:val="24"/>
        </w:rPr>
        <w:t>e</w:t>
      </w:r>
      <w:r w:rsidRPr="00D41342">
        <w:rPr>
          <w:rFonts w:ascii="Candara" w:eastAsia="Arial" w:hAnsi="Candara" w:cs="Arial"/>
          <w:sz w:val="24"/>
          <w:szCs w:val="24"/>
        </w:rPr>
        <w:t>. St</w:t>
      </w:r>
      <w:r w:rsidRPr="00D41342">
        <w:rPr>
          <w:rFonts w:ascii="Candara" w:eastAsia="Arial" w:hAnsi="Candara" w:cs="Arial"/>
          <w:spacing w:val="-1"/>
          <w:sz w:val="24"/>
          <w:szCs w:val="24"/>
        </w:rPr>
        <w:t>a</w:t>
      </w:r>
      <w:r w:rsidRPr="00D41342">
        <w:rPr>
          <w:rFonts w:ascii="Candara" w:eastAsia="Arial" w:hAnsi="Candara" w:cs="Arial"/>
          <w:sz w:val="24"/>
          <w:szCs w:val="24"/>
        </w:rPr>
        <w:t xml:space="preserve">ff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to</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pacing w:val="-1"/>
          <w:sz w:val="24"/>
          <w:szCs w:val="24"/>
        </w:rPr>
        <w:t>p</w:t>
      </w:r>
      <w:r w:rsidRPr="00D41342">
        <w:rPr>
          <w:rFonts w:ascii="Candara" w:eastAsia="Arial" w:hAnsi="Candara" w:cs="Arial"/>
          <w:spacing w:val="1"/>
          <w:sz w:val="24"/>
          <w:szCs w:val="24"/>
        </w:rPr>
        <w:t>da</w:t>
      </w:r>
      <w:r w:rsidRPr="00D41342">
        <w:rPr>
          <w:rFonts w:ascii="Candara" w:eastAsia="Arial" w:hAnsi="Candara" w:cs="Arial"/>
          <w:spacing w:val="-2"/>
          <w:sz w:val="24"/>
          <w:szCs w:val="24"/>
        </w:rPr>
        <w:t>t</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se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 xml:space="preserve">s </w:t>
      </w:r>
      <w:r w:rsidRPr="00D41342">
        <w:rPr>
          <w:rFonts w:ascii="Candara" w:eastAsia="Arial" w:hAnsi="Candara" w:cs="Arial"/>
          <w:spacing w:val="1"/>
          <w:sz w:val="24"/>
          <w:szCs w:val="24"/>
        </w:rPr>
        <w:t>app</w:t>
      </w:r>
      <w:r w:rsidRPr="00D41342">
        <w:rPr>
          <w:rFonts w:ascii="Candara" w:eastAsia="Arial" w:hAnsi="Candara" w:cs="Arial"/>
          <w:sz w:val="24"/>
          <w:szCs w:val="24"/>
        </w:rPr>
        <w:t>r</w:t>
      </w:r>
      <w:r w:rsidRPr="00D41342">
        <w:rPr>
          <w:rFonts w:ascii="Candara" w:eastAsia="Arial" w:hAnsi="Candara" w:cs="Arial"/>
          <w:spacing w:val="-2"/>
          <w:sz w:val="24"/>
          <w:szCs w:val="24"/>
        </w:rPr>
        <w:t>o</w:t>
      </w:r>
      <w:r w:rsidRPr="00D41342">
        <w:rPr>
          <w:rFonts w:ascii="Candara" w:eastAsia="Arial" w:hAnsi="Candara" w:cs="Arial"/>
          <w:spacing w:val="1"/>
          <w:sz w:val="24"/>
          <w:szCs w:val="24"/>
        </w:rPr>
        <w:t>p</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a</w:t>
      </w:r>
      <w:r w:rsidRPr="00D41342">
        <w:rPr>
          <w:rFonts w:ascii="Candara" w:eastAsia="Arial" w:hAnsi="Candara" w:cs="Arial"/>
          <w:sz w:val="24"/>
          <w:szCs w:val="24"/>
        </w:rPr>
        <w:t>te</w:t>
      </w:r>
      <w:r w:rsidRPr="00D41342">
        <w:rPr>
          <w:rFonts w:ascii="Candara" w:eastAsia="Arial" w:hAnsi="Candara" w:cs="Arial"/>
          <w:spacing w:val="1"/>
          <w:sz w:val="24"/>
          <w:szCs w:val="24"/>
        </w:rPr>
        <w:t xml:space="preserve"> an</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i</w:t>
      </w:r>
      <w:r w:rsidRPr="00D41342">
        <w:rPr>
          <w:rFonts w:ascii="Candara" w:eastAsia="Arial" w:hAnsi="Candara" w:cs="Arial"/>
          <w:spacing w:val="-2"/>
          <w:sz w:val="24"/>
          <w:szCs w:val="24"/>
        </w:rPr>
        <w:t>n</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rm</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00B213A7" w:rsidRPr="00D41342">
        <w:rPr>
          <w:rFonts w:ascii="Candara" w:eastAsia="Arial" w:hAnsi="Candara" w:cs="Arial"/>
          <w:sz w:val="24"/>
          <w:szCs w:val="24"/>
        </w:rPr>
        <w:t>Proprietor</w:t>
      </w:r>
      <w:r w:rsidR="00E832D0">
        <w:rPr>
          <w:rFonts w:ascii="Candara" w:eastAsia="Arial" w:hAnsi="Candara" w:cs="Arial"/>
          <w:sz w:val="24"/>
          <w:szCs w:val="24"/>
        </w:rPr>
        <w:t>.</w:t>
      </w:r>
    </w:p>
    <w:p w14:paraId="75719880" w14:textId="77777777" w:rsidR="001E2FBD" w:rsidRPr="00D41342" w:rsidRDefault="001E2FBD" w:rsidP="00B3749F">
      <w:pPr>
        <w:spacing w:before="16" w:line="260" w:lineRule="exact"/>
        <w:jc w:val="both"/>
        <w:rPr>
          <w:rFonts w:ascii="Candara" w:hAnsi="Candara" w:cs="Arial"/>
          <w:sz w:val="26"/>
          <w:szCs w:val="26"/>
        </w:rPr>
      </w:pPr>
    </w:p>
    <w:p w14:paraId="75719881" w14:textId="382A5E39" w:rsidR="001E2FBD" w:rsidRPr="00D41342" w:rsidRDefault="00086025" w:rsidP="00B3749F">
      <w:pPr>
        <w:ind w:right="75"/>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H</w:t>
      </w:r>
      <w:r w:rsidRPr="00D41342">
        <w:rPr>
          <w:rFonts w:ascii="Candara" w:eastAsia="Arial" w:hAnsi="Candara" w:cs="Arial"/>
          <w:spacing w:val="-2"/>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lth</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pacing w:val="-2"/>
          <w:sz w:val="24"/>
          <w:szCs w:val="24"/>
        </w:rPr>
        <w:t>t</w:t>
      </w:r>
      <w:r w:rsidRPr="00D41342">
        <w:rPr>
          <w:rFonts w:ascii="Candara" w:eastAsia="Arial" w:hAnsi="Candara" w:cs="Arial"/>
          <w:sz w:val="24"/>
          <w:szCs w:val="24"/>
        </w:rPr>
        <w:t>y</w:t>
      </w:r>
      <w:r w:rsidRPr="00D41342">
        <w:rPr>
          <w:rFonts w:ascii="Candara" w:eastAsia="Arial" w:hAnsi="Candara" w:cs="Arial"/>
          <w:spacing w:val="4"/>
          <w:sz w:val="24"/>
          <w:szCs w:val="24"/>
        </w:rPr>
        <w:t xml:space="preserve"> </w:t>
      </w:r>
      <w:r w:rsidRPr="00D41342">
        <w:rPr>
          <w:rFonts w:ascii="Candara" w:eastAsia="Arial" w:hAnsi="Candara" w:cs="Arial"/>
          <w:sz w:val="24"/>
          <w:szCs w:val="24"/>
        </w:rPr>
        <w:t>O</w:t>
      </w:r>
      <w:r w:rsidRPr="00D41342">
        <w:rPr>
          <w:rFonts w:ascii="Candara" w:eastAsia="Arial" w:hAnsi="Candara" w:cs="Arial"/>
          <w:spacing w:val="1"/>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icer</w:t>
      </w:r>
      <w:r w:rsidRPr="00D41342">
        <w:rPr>
          <w:rFonts w:ascii="Candara" w:eastAsia="Arial" w:hAnsi="Candara" w:cs="Arial"/>
          <w:spacing w:val="2"/>
          <w:sz w:val="24"/>
          <w:szCs w:val="24"/>
        </w:rPr>
        <w:t xml:space="preserve"> </w:t>
      </w:r>
      <w:r w:rsidRPr="00D41342">
        <w:rPr>
          <w:rFonts w:ascii="Candara" w:eastAsia="Arial" w:hAnsi="Candara" w:cs="Arial"/>
          <w:sz w:val="24"/>
          <w:szCs w:val="24"/>
        </w:rPr>
        <w:t>ins</w:t>
      </w:r>
      <w:r w:rsidRPr="00D41342">
        <w:rPr>
          <w:rFonts w:ascii="Candara" w:eastAsia="Arial" w:hAnsi="Candara" w:cs="Arial"/>
          <w:spacing w:val="1"/>
          <w:sz w:val="24"/>
          <w:szCs w:val="24"/>
        </w:rPr>
        <w:t>pe</w:t>
      </w:r>
      <w:r w:rsidRPr="00D41342">
        <w:rPr>
          <w:rFonts w:ascii="Candara" w:eastAsia="Arial" w:hAnsi="Candara" w:cs="Arial"/>
          <w:spacing w:val="-2"/>
          <w:sz w:val="24"/>
          <w:szCs w:val="24"/>
        </w:rPr>
        <w:t>c</w:t>
      </w:r>
      <w:r w:rsidRPr="00D41342">
        <w:rPr>
          <w:rFonts w:ascii="Candara" w:eastAsia="Arial" w:hAnsi="Candara" w:cs="Arial"/>
          <w:spacing w:val="1"/>
          <w:sz w:val="24"/>
          <w:szCs w:val="24"/>
        </w:rPr>
        <w:t>t</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site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a</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y</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 xml:space="preserve">r </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ti</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 xml:space="preserve"> </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sks. A</w:t>
      </w:r>
      <w:r w:rsidRPr="00D41342">
        <w:rPr>
          <w:rFonts w:ascii="Candara" w:eastAsia="Arial" w:hAnsi="Candara" w:cs="Arial"/>
          <w:spacing w:val="1"/>
          <w:sz w:val="24"/>
          <w:szCs w:val="24"/>
        </w:rPr>
        <w:t>n</w:t>
      </w:r>
      <w:r w:rsidRPr="00D41342">
        <w:rPr>
          <w:rFonts w:ascii="Candara" w:eastAsia="Arial" w:hAnsi="Candara" w:cs="Arial"/>
          <w:sz w:val="24"/>
          <w:szCs w:val="24"/>
        </w:rPr>
        <w:t>y r</w:t>
      </w:r>
      <w:r w:rsidRPr="00D41342">
        <w:rPr>
          <w:rFonts w:ascii="Candara" w:eastAsia="Arial" w:hAnsi="Candara" w:cs="Arial"/>
          <w:spacing w:val="-1"/>
          <w:sz w:val="24"/>
          <w:szCs w:val="24"/>
        </w:rPr>
        <w:t>i</w:t>
      </w:r>
      <w:r w:rsidRPr="00D41342">
        <w:rPr>
          <w:rFonts w:ascii="Candara" w:eastAsia="Arial" w:hAnsi="Candara" w:cs="Arial"/>
          <w:sz w:val="24"/>
          <w:szCs w:val="24"/>
        </w:rPr>
        <w:t>sks</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31"/>
          <w:sz w:val="24"/>
          <w:szCs w:val="24"/>
        </w:rPr>
        <w:t xml:space="preserve"> </w:t>
      </w:r>
      <w:r w:rsidRPr="00D41342">
        <w:rPr>
          <w:rFonts w:ascii="Candara" w:eastAsia="Arial" w:hAnsi="Candara" w:cs="Arial"/>
          <w:spacing w:val="1"/>
          <w:sz w:val="24"/>
          <w:szCs w:val="24"/>
        </w:rPr>
        <w:t>po</w:t>
      </w:r>
      <w:r w:rsidRPr="00D41342">
        <w:rPr>
          <w:rFonts w:ascii="Candara" w:eastAsia="Arial" w:hAnsi="Candara" w:cs="Arial"/>
          <w:spacing w:val="-2"/>
          <w:sz w:val="24"/>
          <w:szCs w:val="24"/>
        </w:rPr>
        <w:t>t</w:t>
      </w:r>
      <w:r w:rsidRPr="00D41342">
        <w:rPr>
          <w:rFonts w:ascii="Candara" w:eastAsia="Arial" w:hAnsi="Candara" w:cs="Arial"/>
          <w:spacing w:val="1"/>
          <w:sz w:val="24"/>
          <w:szCs w:val="24"/>
        </w:rPr>
        <w:t>en</w:t>
      </w:r>
      <w:r w:rsidRPr="00D41342">
        <w:rPr>
          <w:rFonts w:ascii="Candara" w:eastAsia="Arial" w:hAnsi="Candara" w:cs="Arial"/>
          <w:sz w:val="24"/>
          <w:szCs w:val="24"/>
        </w:rPr>
        <w:t>ti</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29"/>
          <w:sz w:val="24"/>
          <w:szCs w:val="24"/>
        </w:rPr>
        <w:t xml:space="preserve"> </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sks</w:t>
      </w:r>
      <w:r w:rsidRPr="00D41342">
        <w:rPr>
          <w:rFonts w:ascii="Candara" w:eastAsia="Arial" w:hAnsi="Candara" w:cs="Arial"/>
          <w:spacing w:val="34"/>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3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3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z w:val="24"/>
          <w:szCs w:val="24"/>
        </w:rPr>
        <w:t>e</w:t>
      </w:r>
      <w:r w:rsidRPr="00D41342">
        <w:rPr>
          <w:rFonts w:ascii="Candara" w:eastAsia="Arial" w:hAnsi="Candara" w:cs="Arial"/>
          <w:spacing w:val="30"/>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3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0"/>
          <w:sz w:val="24"/>
          <w:szCs w:val="24"/>
        </w:rPr>
        <w:t xml:space="preserve"> </w:t>
      </w:r>
      <w:r w:rsidR="00B213A7" w:rsidRPr="00D41342">
        <w:rPr>
          <w:rFonts w:ascii="Candara" w:eastAsia="Arial" w:hAnsi="Candara" w:cs="Arial"/>
          <w:sz w:val="24"/>
          <w:szCs w:val="24"/>
        </w:rPr>
        <w:t>Proprieto</w:t>
      </w:r>
      <w:r w:rsidR="00E832D0">
        <w:rPr>
          <w:rFonts w:ascii="Candara" w:eastAsia="Arial" w:hAnsi="Candara" w:cs="Arial"/>
          <w:sz w:val="24"/>
          <w:szCs w:val="24"/>
        </w:rPr>
        <w:t>r will be informed of the risk</w:t>
      </w:r>
      <w:r w:rsidRPr="00D41342">
        <w:rPr>
          <w:rFonts w:ascii="Candara" w:eastAsia="Arial" w:hAnsi="Candara" w:cs="Arial"/>
          <w:sz w:val="24"/>
          <w:szCs w:val="24"/>
        </w:rPr>
        <w:t>.</w:t>
      </w:r>
    </w:p>
    <w:p w14:paraId="75719882" w14:textId="77777777" w:rsidR="001E2FBD" w:rsidRPr="00D41342" w:rsidRDefault="001E2FBD" w:rsidP="00B3749F">
      <w:pPr>
        <w:spacing w:before="13" w:line="280" w:lineRule="exact"/>
        <w:jc w:val="both"/>
        <w:rPr>
          <w:rFonts w:ascii="Candara" w:hAnsi="Candara" w:cs="Arial"/>
          <w:sz w:val="28"/>
          <w:szCs w:val="28"/>
        </w:rPr>
      </w:pPr>
    </w:p>
    <w:p w14:paraId="75719884" w14:textId="168961A9" w:rsidR="001E2FBD" w:rsidRPr="001E47C1" w:rsidRDefault="00086025" w:rsidP="001E47C1">
      <w:pPr>
        <w:pStyle w:val="ListParagraph"/>
        <w:numPr>
          <w:ilvl w:val="0"/>
          <w:numId w:val="30"/>
        </w:numPr>
        <w:spacing w:line="260" w:lineRule="exact"/>
        <w:jc w:val="both"/>
        <w:rPr>
          <w:rFonts w:ascii="Candara" w:eastAsia="Arial" w:hAnsi="Candara" w:cs="Arial"/>
          <w:sz w:val="24"/>
          <w:szCs w:val="24"/>
        </w:rPr>
      </w:pPr>
      <w:r w:rsidRPr="001E47C1">
        <w:rPr>
          <w:rFonts w:ascii="Candara" w:eastAsia="Arial" w:hAnsi="Candara" w:cs="Arial"/>
          <w:sz w:val="24"/>
          <w:szCs w:val="24"/>
        </w:rPr>
        <w:t>O</w:t>
      </w:r>
      <w:r w:rsidRPr="001E47C1">
        <w:rPr>
          <w:rFonts w:ascii="Candara" w:eastAsia="Arial" w:hAnsi="Candara" w:cs="Arial"/>
          <w:spacing w:val="1"/>
          <w:sz w:val="24"/>
          <w:szCs w:val="24"/>
        </w:rPr>
        <w:t>n</w:t>
      </w:r>
      <w:r w:rsidRPr="001E47C1">
        <w:rPr>
          <w:rFonts w:ascii="Candara" w:eastAsia="Arial" w:hAnsi="Candara" w:cs="Arial"/>
          <w:sz w:val="24"/>
          <w:szCs w:val="24"/>
        </w:rPr>
        <w:t>ce</w:t>
      </w:r>
      <w:r w:rsidRPr="001E47C1">
        <w:rPr>
          <w:rFonts w:ascii="Candara" w:eastAsia="Arial" w:hAnsi="Candara" w:cs="Arial"/>
          <w:spacing w:val="-1"/>
          <w:sz w:val="24"/>
          <w:szCs w:val="24"/>
        </w:rPr>
        <w:t xml:space="preserve"> </w:t>
      </w:r>
      <w:r w:rsidRPr="001E47C1">
        <w:rPr>
          <w:rFonts w:ascii="Candara" w:eastAsia="Arial" w:hAnsi="Candara" w:cs="Arial"/>
          <w:sz w:val="24"/>
          <w:szCs w:val="24"/>
        </w:rPr>
        <w:t>a</w:t>
      </w:r>
      <w:r w:rsidRPr="001E47C1">
        <w:rPr>
          <w:rFonts w:ascii="Candara" w:eastAsia="Arial" w:hAnsi="Candara" w:cs="Arial"/>
          <w:spacing w:val="1"/>
          <w:sz w:val="24"/>
          <w:szCs w:val="24"/>
        </w:rPr>
        <w:t xml:space="preserve"> te</w:t>
      </w:r>
      <w:r w:rsidRPr="001E47C1">
        <w:rPr>
          <w:rFonts w:ascii="Candara" w:eastAsia="Arial" w:hAnsi="Candara" w:cs="Arial"/>
          <w:spacing w:val="-3"/>
          <w:sz w:val="24"/>
          <w:szCs w:val="24"/>
        </w:rPr>
        <w:t>r</w:t>
      </w:r>
      <w:r w:rsidRPr="001E47C1">
        <w:rPr>
          <w:rFonts w:ascii="Candara" w:eastAsia="Arial" w:hAnsi="Candara" w:cs="Arial"/>
          <w:sz w:val="24"/>
          <w:szCs w:val="24"/>
        </w:rPr>
        <w:t>m</w:t>
      </w:r>
      <w:r w:rsidRPr="001E47C1">
        <w:rPr>
          <w:rFonts w:ascii="Candara" w:eastAsia="Arial" w:hAnsi="Candara" w:cs="Arial"/>
          <w:spacing w:val="2"/>
          <w:sz w:val="24"/>
          <w:szCs w:val="24"/>
        </w:rPr>
        <w:t xml:space="preserve"> </w:t>
      </w:r>
      <w:r w:rsidRPr="001E47C1">
        <w:rPr>
          <w:rFonts w:ascii="Candara" w:eastAsia="Arial" w:hAnsi="Candara" w:cs="Arial"/>
          <w:spacing w:val="-1"/>
          <w:sz w:val="24"/>
          <w:szCs w:val="24"/>
        </w:rPr>
        <w:t>t</w:t>
      </w:r>
      <w:r w:rsidRPr="001E47C1">
        <w:rPr>
          <w:rFonts w:ascii="Candara" w:eastAsia="Arial" w:hAnsi="Candara" w:cs="Arial"/>
          <w:spacing w:val="1"/>
          <w:sz w:val="24"/>
          <w:szCs w:val="24"/>
        </w:rPr>
        <w:t>h</w:t>
      </w:r>
      <w:r w:rsidRPr="001E47C1">
        <w:rPr>
          <w:rFonts w:ascii="Candara" w:eastAsia="Arial" w:hAnsi="Candara" w:cs="Arial"/>
          <w:sz w:val="24"/>
          <w:szCs w:val="24"/>
        </w:rPr>
        <w:t>e</w:t>
      </w:r>
      <w:r w:rsidRPr="001E47C1">
        <w:rPr>
          <w:rFonts w:ascii="Candara" w:eastAsia="Arial" w:hAnsi="Candara" w:cs="Arial"/>
          <w:spacing w:val="1"/>
          <w:sz w:val="24"/>
          <w:szCs w:val="24"/>
        </w:rPr>
        <w:t xml:space="preserve"> </w:t>
      </w:r>
      <w:r w:rsidR="00B213A7" w:rsidRPr="001E47C1">
        <w:rPr>
          <w:rFonts w:ascii="Candara" w:eastAsia="Arial" w:hAnsi="Candara" w:cs="Arial"/>
          <w:sz w:val="24"/>
          <w:szCs w:val="24"/>
        </w:rPr>
        <w:t>Proprietor</w:t>
      </w:r>
      <w:r w:rsidRPr="001E47C1">
        <w:rPr>
          <w:rFonts w:ascii="Candara" w:eastAsia="Arial" w:hAnsi="Candara" w:cs="Arial"/>
          <w:sz w:val="24"/>
          <w:szCs w:val="24"/>
        </w:rPr>
        <w:t xml:space="preserve"> a</w:t>
      </w:r>
      <w:r w:rsidRPr="001E47C1">
        <w:rPr>
          <w:rFonts w:ascii="Candara" w:eastAsia="Arial" w:hAnsi="Candara" w:cs="Arial"/>
          <w:spacing w:val="-1"/>
          <w:sz w:val="24"/>
          <w:szCs w:val="24"/>
        </w:rPr>
        <w:t>n</w:t>
      </w:r>
      <w:r w:rsidRPr="001E47C1">
        <w:rPr>
          <w:rFonts w:ascii="Candara" w:eastAsia="Arial" w:hAnsi="Candara" w:cs="Arial"/>
          <w:sz w:val="24"/>
          <w:szCs w:val="24"/>
        </w:rPr>
        <w:t>d</w:t>
      </w:r>
      <w:r w:rsidRPr="001E47C1">
        <w:rPr>
          <w:rFonts w:ascii="Candara" w:eastAsia="Arial" w:hAnsi="Candara" w:cs="Arial"/>
          <w:spacing w:val="1"/>
          <w:sz w:val="24"/>
          <w:szCs w:val="24"/>
        </w:rPr>
        <w:t xml:space="preserve"> </w:t>
      </w:r>
      <w:r w:rsidRPr="001E47C1">
        <w:rPr>
          <w:rFonts w:ascii="Candara" w:eastAsia="Arial" w:hAnsi="Candara" w:cs="Arial"/>
          <w:sz w:val="24"/>
          <w:szCs w:val="24"/>
        </w:rPr>
        <w:t>H</w:t>
      </w:r>
      <w:r w:rsidRPr="001E47C1">
        <w:rPr>
          <w:rFonts w:ascii="Candara" w:eastAsia="Arial" w:hAnsi="Candara" w:cs="Arial"/>
          <w:spacing w:val="1"/>
          <w:sz w:val="24"/>
          <w:szCs w:val="24"/>
        </w:rPr>
        <w:t>ea</w:t>
      </w:r>
      <w:r w:rsidRPr="001E47C1">
        <w:rPr>
          <w:rFonts w:ascii="Candara" w:eastAsia="Arial" w:hAnsi="Candara" w:cs="Arial"/>
          <w:sz w:val="24"/>
          <w:szCs w:val="24"/>
        </w:rPr>
        <w:t>l</w:t>
      </w:r>
      <w:r w:rsidRPr="001E47C1">
        <w:rPr>
          <w:rFonts w:ascii="Candara" w:eastAsia="Arial" w:hAnsi="Candara" w:cs="Arial"/>
          <w:spacing w:val="-2"/>
          <w:sz w:val="24"/>
          <w:szCs w:val="24"/>
        </w:rPr>
        <w:t>t</w:t>
      </w:r>
      <w:r w:rsidRPr="001E47C1">
        <w:rPr>
          <w:rFonts w:ascii="Candara" w:eastAsia="Arial" w:hAnsi="Candara" w:cs="Arial"/>
          <w:sz w:val="24"/>
          <w:szCs w:val="24"/>
        </w:rPr>
        <w:t>h</w:t>
      </w:r>
      <w:r w:rsidRPr="001E47C1">
        <w:rPr>
          <w:rFonts w:ascii="Candara" w:eastAsia="Arial" w:hAnsi="Candara" w:cs="Arial"/>
          <w:spacing w:val="1"/>
          <w:sz w:val="24"/>
          <w:szCs w:val="24"/>
        </w:rPr>
        <w:t xml:space="preserve"> </w:t>
      </w:r>
      <w:r w:rsidRPr="001E47C1">
        <w:rPr>
          <w:rFonts w:ascii="Candara" w:eastAsia="Arial" w:hAnsi="Candara" w:cs="Arial"/>
          <w:spacing w:val="-1"/>
          <w:sz w:val="24"/>
          <w:szCs w:val="24"/>
        </w:rPr>
        <w:t>a</w:t>
      </w:r>
      <w:r w:rsidRPr="001E47C1">
        <w:rPr>
          <w:rFonts w:ascii="Candara" w:eastAsia="Arial" w:hAnsi="Candara" w:cs="Arial"/>
          <w:spacing w:val="1"/>
          <w:sz w:val="24"/>
          <w:szCs w:val="24"/>
        </w:rPr>
        <w:t>n</w:t>
      </w:r>
      <w:r w:rsidRPr="001E47C1">
        <w:rPr>
          <w:rFonts w:ascii="Candara" w:eastAsia="Arial" w:hAnsi="Candara" w:cs="Arial"/>
          <w:sz w:val="24"/>
          <w:szCs w:val="24"/>
        </w:rPr>
        <w:t>d</w:t>
      </w:r>
      <w:r w:rsidRPr="001E47C1">
        <w:rPr>
          <w:rFonts w:ascii="Candara" w:eastAsia="Arial" w:hAnsi="Candara" w:cs="Arial"/>
          <w:spacing w:val="-1"/>
          <w:sz w:val="24"/>
          <w:szCs w:val="24"/>
        </w:rPr>
        <w:t xml:space="preserve"> </w:t>
      </w:r>
      <w:r w:rsidRPr="001E47C1">
        <w:rPr>
          <w:rFonts w:ascii="Candara" w:eastAsia="Arial" w:hAnsi="Candara" w:cs="Arial"/>
          <w:spacing w:val="1"/>
          <w:sz w:val="24"/>
          <w:szCs w:val="24"/>
        </w:rPr>
        <w:t>S</w:t>
      </w:r>
      <w:r w:rsidRPr="001E47C1">
        <w:rPr>
          <w:rFonts w:ascii="Candara" w:eastAsia="Arial" w:hAnsi="Candara" w:cs="Arial"/>
          <w:spacing w:val="-1"/>
          <w:sz w:val="24"/>
          <w:szCs w:val="24"/>
        </w:rPr>
        <w:t>a</w:t>
      </w:r>
      <w:r w:rsidRPr="001E47C1">
        <w:rPr>
          <w:rFonts w:ascii="Candara" w:eastAsia="Arial" w:hAnsi="Candara" w:cs="Arial"/>
          <w:spacing w:val="3"/>
          <w:sz w:val="24"/>
          <w:szCs w:val="24"/>
        </w:rPr>
        <w:t>f</w:t>
      </w:r>
      <w:r w:rsidRPr="001E47C1">
        <w:rPr>
          <w:rFonts w:ascii="Candara" w:eastAsia="Arial" w:hAnsi="Candara" w:cs="Arial"/>
          <w:spacing w:val="-1"/>
          <w:sz w:val="24"/>
          <w:szCs w:val="24"/>
        </w:rPr>
        <w:t>e</w:t>
      </w:r>
      <w:r w:rsidRPr="001E47C1">
        <w:rPr>
          <w:rFonts w:ascii="Candara" w:eastAsia="Arial" w:hAnsi="Candara" w:cs="Arial"/>
          <w:sz w:val="24"/>
          <w:szCs w:val="24"/>
        </w:rPr>
        <w:t>ty</w:t>
      </w:r>
      <w:r w:rsidR="001E47C1" w:rsidRPr="001E47C1">
        <w:rPr>
          <w:rFonts w:ascii="Candara" w:eastAsia="Arial" w:hAnsi="Candara" w:cs="Arial"/>
          <w:sz w:val="24"/>
          <w:szCs w:val="24"/>
        </w:rPr>
        <w:t xml:space="preserve"> </w:t>
      </w:r>
      <w:r w:rsidRPr="001E47C1">
        <w:rPr>
          <w:rFonts w:ascii="Candara" w:eastAsia="Arial" w:hAnsi="Candara" w:cs="Arial"/>
          <w:sz w:val="24"/>
          <w:szCs w:val="24"/>
        </w:rPr>
        <w:t>O</w:t>
      </w:r>
      <w:r w:rsidRPr="001E47C1">
        <w:rPr>
          <w:rFonts w:ascii="Candara" w:eastAsia="Arial" w:hAnsi="Candara" w:cs="Arial"/>
          <w:spacing w:val="1"/>
          <w:sz w:val="24"/>
          <w:szCs w:val="24"/>
        </w:rPr>
        <w:t>f</w:t>
      </w:r>
      <w:r w:rsidRPr="001E47C1">
        <w:rPr>
          <w:rFonts w:ascii="Candara" w:eastAsia="Arial" w:hAnsi="Candara" w:cs="Arial"/>
          <w:spacing w:val="3"/>
          <w:sz w:val="24"/>
          <w:szCs w:val="24"/>
        </w:rPr>
        <w:t>f</w:t>
      </w:r>
      <w:r w:rsidRPr="001E47C1">
        <w:rPr>
          <w:rFonts w:ascii="Candara" w:eastAsia="Arial" w:hAnsi="Candara" w:cs="Arial"/>
          <w:sz w:val="24"/>
          <w:szCs w:val="24"/>
        </w:rPr>
        <w:t>i</w:t>
      </w:r>
      <w:r w:rsidRPr="001E47C1">
        <w:rPr>
          <w:rFonts w:ascii="Candara" w:eastAsia="Arial" w:hAnsi="Candara" w:cs="Arial"/>
          <w:spacing w:val="-3"/>
          <w:sz w:val="24"/>
          <w:szCs w:val="24"/>
        </w:rPr>
        <w:t>c</w:t>
      </w:r>
      <w:r w:rsidRPr="001E47C1">
        <w:rPr>
          <w:rFonts w:ascii="Candara" w:eastAsia="Arial" w:hAnsi="Candara" w:cs="Arial"/>
          <w:spacing w:val="1"/>
          <w:sz w:val="24"/>
          <w:szCs w:val="24"/>
        </w:rPr>
        <w:t>e</w:t>
      </w:r>
      <w:r w:rsidRPr="001E47C1">
        <w:rPr>
          <w:rFonts w:ascii="Candara" w:eastAsia="Arial" w:hAnsi="Candara" w:cs="Arial"/>
          <w:sz w:val="24"/>
          <w:szCs w:val="24"/>
        </w:rPr>
        <w:t>r</w:t>
      </w:r>
      <w:r w:rsidRPr="001E47C1">
        <w:rPr>
          <w:rFonts w:ascii="Candara" w:eastAsia="Arial" w:hAnsi="Candara" w:cs="Arial"/>
          <w:spacing w:val="1"/>
          <w:sz w:val="24"/>
          <w:szCs w:val="24"/>
        </w:rPr>
        <w:t xml:space="preserve"> o</w:t>
      </w:r>
      <w:r w:rsidRPr="001E47C1">
        <w:rPr>
          <w:rFonts w:ascii="Candara" w:eastAsia="Arial" w:hAnsi="Candara" w:cs="Arial"/>
          <w:sz w:val="24"/>
          <w:szCs w:val="24"/>
        </w:rPr>
        <w:t>r D</w:t>
      </w:r>
      <w:r w:rsidRPr="001E47C1">
        <w:rPr>
          <w:rFonts w:ascii="Candara" w:eastAsia="Arial" w:hAnsi="Candara" w:cs="Arial"/>
          <w:spacing w:val="-2"/>
          <w:sz w:val="24"/>
          <w:szCs w:val="24"/>
        </w:rPr>
        <w:t>e</w:t>
      </w:r>
      <w:r w:rsidRPr="001E47C1">
        <w:rPr>
          <w:rFonts w:ascii="Candara" w:eastAsia="Arial" w:hAnsi="Candara" w:cs="Arial"/>
          <w:spacing w:val="1"/>
          <w:sz w:val="24"/>
          <w:szCs w:val="24"/>
        </w:rPr>
        <w:t>pu</w:t>
      </w:r>
      <w:r w:rsidRPr="001E47C1">
        <w:rPr>
          <w:rFonts w:ascii="Candara" w:eastAsia="Arial" w:hAnsi="Candara" w:cs="Arial"/>
          <w:sz w:val="24"/>
          <w:szCs w:val="24"/>
        </w:rPr>
        <w:t>ty</w:t>
      </w:r>
      <w:r w:rsidRPr="001E47C1">
        <w:rPr>
          <w:rFonts w:ascii="Candara" w:eastAsia="Arial" w:hAnsi="Candara" w:cs="Arial"/>
          <w:spacing w:val="-2"/>
          <w:sz w:val="24"/>
          <w:szCs w:val="24"/>
        </w:rPr>
        <w:t xml:space="preserve"> w</w:t>
      </w:r>
      <w:r w:rsidRPr="001E47C1">
        <w:rPr>
          <w:rFonts w:ascii="Candara" w:eastAsia="Arial" w:hAnsi="Candara" w:cs="Arial"/>
          <w:sz w:val="24"/>
          <w:szCs w:val="24"/>
        </w:rPr>
        <w:t>i</w:t>
      </w:r>
      <w:r w:rsidRPr="001E47C1">
        <w:rPr>
          <w:rFonts w:ascii="Candara" w:eastAsia="Arial" w:hAnsi="Candara" w:cs="Arial"/>
          <w:spacing w:val="1"/>
          <w:sz w:val="24"/>
          <w:szCs w:val="24"/>
        </w:rPr>
        <w:t>l</w:t>
      </w:r>
      <w:r w:rsidRPr="001E47C1">
        <w:rPr>
          <w:rFonts w:ascii="Candara" w:eastAsia="Arial" w:hAnsi="Candara" w:cs="Arial"/>
          <w:sz w:val="24"/>
          <w:szCs w:val="24"/>
        </w:rPr>
        <w:t>l c</w:t>
      </w:r>
      <w:r w:rsidRPr="001E47C1">
        <w:rPr>
          <w:rFonts w:ascii="Candara" w:eastAsia="Arial" w:hAnsi="Candara" w:cs="Arial"/>
          <w:spacing w:val="1"/>
          <w:sz w:val="24"/>
          <w:szCs w:val="24"/>
        </w:rPr>
        <w:t>on</w:t>
      </w:r>
      <w:r w:rsidRPr="001E47C1">
        <w:rPr>
          <w:rFonts w:ascii="Candara" w:eastAsia="Arial" w:hAnsi="Candara" w:cs="Arial"/>
          <w:spacing w:val="-1"/>
          <w:sz w:val="24"/>
          <w:szCs w:val="24"/>
        </w:rPr>
        <w:t>d</w:t>
      </w:r>
      <w:r w:rsidRPr="001E47C1">
        <w:rPr>
          <w:rFonts w:ascii="Candara" w:eastAsia="Arial" w:hAnsi="Candara" w:cs="Arial"/>
          <w:spacing w:val="1"/>
          <w:sz w:val="24"/>
          <w:szCs w:val="24"/>
        </w:rPr>
        <w:t>u</w:t>
      </w:r>
      <w:r w:rsidRPr="001E47C1">
        <w:rPr>
          <w:rFonts w:ascii="Candara" w:eastAsia="Arial" w:hAnsi="Candara" w:cs="Arial"/>
          <w:sz w:val="24"/>
          <w:szCs w:val="24"/>
        </w:rPr>
        <w:t>ct</w:t>
      </w:r>
      <w:r w:rsidRPr="001E47C1">
        <w:rPr>
          <w:rFonts w:ascii="Candara" w:eastAsia="Arial" w:hAnsi="Candara" w:cs="Arial"/>
          <w:spacing w:val="1"/>
          <w:sz w:val="24"/>
          <w:szCs w:val="24"/>
        </w:rPr>
        <w:t xml:space="preserve"> </w:t>
      </w:r>
      <w:r w:rsidRPr="001E47C1">
        <w:rPr>
          <w:rFonts w:ascii="Candara" w:eastAsia="Arial" w:hAnsi="Candara" w:cs="Arial"/>
          <w:spacing w:val="-1"/>
          <w:sz w:val="24"/>
          <w:szCs w:val="24"/>
        </w:rPr>
        <w:t>a</w:t>
      </w:r>
      <w:r w:rsidRPr="001E47C1">
        <w:rPr>
          <w:rFonts w:ascii="Candara" w:eastAsia="Arial" w:hAnsi="Candara" w:cs="Arial"/>
          <w:sz w:val="24"/>
          <w:szCs w:val="24"/>
        </w:rPr>
        <w:t>n</w:t>
      </w:r>
      <w:r w:rsidRPr="001E47C1">
        <w:rPr>
          <w:rFonts w:ascii="Candara" w:eastAsia="Arial" w:hAnsi="Candara" w:cs="Arial"/>
          <w:spacing w:val="1"/>
          <w:sz w:val="24"/>
          <w:szCs w:val="24"/>
        </w:rPr>
        <w:t xml:space="preserve"> </w:t>
      </w:r>
      <w:r w:rsidRPr="001E47C1">
        <w:rPr>
          <w:rFonts w:ascii="Candara" w:eastAsia="Arial" w:hAnsi="Candara" w:cs="Arial"/>
          <w:sz w:val="24"/>
          <w:szCs w:val="24"/>
        </w:rPr>
        <w:t>i</w:t>
      </w:r>
      <w:r w:rsidRPr="001E47C1">
        <w:rPr>
          <w:rFonts w:ascii="Candara" w:eastAsia="Arial" w:hAnsi="Candara" w:cs="Arial"/>
          <w:spacing w:val="1"/>
          <w:sz w:val="24"/>
          <w:szCs w:val="24"/>
        </w:rPr>
        <w:t>n</w:t>
      </w:r>
      <w:r w:rsidRPr="001E47C1">
        <w:rPr>
          <w:rFonts w:ascii="Candara" w:eastAsia="Arial" w:hAnsi="Candara" w:cs="Arial"/>
          <w:sz w:val="24"/>
          <w:szCs w:val="24"/>
        </w:rPr>
        <w:t>s</w:t>
      </w:r>
      <w:r w:rsidRPr="001E47C1">
        <w:rPr>
          <w:rFonts w:ascii="Candara" w:eastAsia="Arial" w:hAnsi="Candara" w:cs="Arial"/>
          <w:spacing w:val="-1"/>
          <w:sz w:val="24"/>
          <w:szCs w:val="24"/>
        </w:rPr>
        <w:t>p</w:t>
      </w:r>
      <w:r w:rsidRPr="001E47C1">
        <w:rPr>
          <w:rFonts w:ascii="Candara" w:eastAsia="Arial" w:hAnsi="Candara" w:cs="Arial"/>
          <w:spacing w:val="1"/>
          <w:sz w:val="24"/>
          <w:szCs w:val="24"/>
        </w:rPr>
        <w:t>e</w:t>
      </w:r>
      <w:r w:rsidRPr="001E47C1">
        <w:rPr>
          <w:rFonts w:ascii="Candara" w:eastAsia="Arial" w:hAnsi="Candara" w:cs="Arial"/>
          <w:sz w:val="24"/>
          <w:szCs w:val="24"/>
        </w:rPr>
        <w:t>cti</w:t>
      </w:r>
      <w:r w:rsidRPr="001E47C1">
        <w:rPr>
          <w:rFonts w:ascii="Candara" w:eastAsia="Arial" w:hAnsi="Candara" w:cs="Arial"/>
          <w:spacing w:val="-1"/>
          <w:sz w:val="24"/>
          <w:szCs w:val="24"/>
        </w:rPr>
        <w:t>o</w:t>
      </w:r>
      <w:r w:rsidRPr="001E47C1">
        <w:rPr>
          <w:rFonts w:ascii="Candara" w:eastAsia="Arial" w:hAnsi="Candara" w:cs="Arial"/>
          <w:sz w:val="24"/>
          <w:szCs w:val="24"/>
        </w:rPr>
        <w:t>n</w:t>
      </w:r>
      <w:r w:rsidRPr="001E47C1">
        <w:rPr>
          <w:rFonts w:ascii="Candara" w:eastAsia="Arial" w:hAnsi="Candara" w:cs="Arial"/>
          <w:spacing w:val="1"/>
          <w:sz w:val="24"/>
          <w:szCs w:val="24"/>
        </w:rPr>
        <w:t xml:space="preserve"> </w:t>
      </w:r>
      <w:r w:rsidRPr="001E47C1">
        <w:rPr>
          <w:rFonts w:ascii="Candara" w:eastAsia="Arial" w:hAnsi="Candara" w:cs="Arial"/>
          <w:spacing w:val="-1"/>
          <w:sz w:val="24"/>
          <w:szCs w:val="24"/>
        </w:rPr>
        <w:t>o</w:t>
      </w:r>
      <w:r w:rsidRPr="001E47C1">
        <w:rPr>
          <w:rFonts w:ascii="Candara" w:eastAsia="Arial" w:hAnsi="Candara" w:cs="Arial"/>
          <w:sz w:val="24"/>
          <w:szCs w:val="24"/>
        </w:rPr>
        <w:t>f</w:t>
      </w:r>
      <w:r w:rsidRPr="001E47C1">
        <w:rPr>
          <w:rFonts w:ascii="Candara" w:eastAsia="Arial" w:hAnsi="Candara" w:cs="Arial"/>
          <w:spacing w:val="1"/>
          <w:sz w:val="24"/>
          <w:szCs w:val="24"/>
        </w:rPr>
        <w:t xml:space="preserve"> </w:t>
      </w:r>
      <w:r w:rsidRPr="001E47C1">
        <w:rPr>
          <w:rFonts w:ascii="Candara" w:eastAsia="Arial" w:hAnsi="Candara" w:cs="Arial"/>
          <w:sz w:val="24"/>
          <w:szCs w:val="24"/>
        </w:rPr>
        <w:t>t</w:t>
      </w:r>
      <w:r w:rsidRPr="001E47C1">
        <w:rPr>
          <w:rFonts w:ascii="Candara" w:eastAsia="Arial" w:hAnsi="Candara" w:cs="Arial"/>
          <w:spacing w:val="1"/>
          <w:sz w:val="24"/>
          <w:szCs w:val="24"/>
        </w:rPr>
        <w:t>h</w:t>
      </w:r>
      <w:r w:rsidRPr="001E47C1">
        <w:rPr>
          <w:rFonts w:ascii="Candara" w:eastAsia="Arial" w:hAnsi="Candara" w:cs="Arial"/>
          <w:sz w:val="24"/>
          <w:szCs w:val="24"/>
        </w:rPr>
        <w:t>e</w:t>
      </w:r>
      <w:r w:rsidRPr="001E47C1">
        <w:rPr>
          <w:rFonts w:ascii="Candara" w:eastAsia="Arial" w:hAnsi="Candara" w:cs="Arial"/>
          <w:spacing w:val="-1"/>
          <w:sz w:val="24"/>
          <w:szCs w:val="24"/>
        </w:rPr>
        <w:t xml:space="preserve"> </w:t>
      </w:r>
      <w:r w:rsidRPr="001E47C1">
        <w:rPr>
          <w:rFonts w:ascii="Candara" w:eastAsia="Arial" w:hAnsi="Candara" w:cs="Arial"/>
          <w:sz w:val="24"/>
          <w:szCs w:val="24"/>
        </w:rPr>
        <w:t>sit</w:t>
      </w:r>
      <w:r w:rsidRPr="001E47C1">
        <w:rPr>
          <w:rFonts w:ascii="Candara" w:eastAsia="Arial" w:hAnsi="Candara" w:cs="Arial"/>
          <w:spacing w:val="1"/>
          <w:sz w:val="24"/>
          <w:szCs w:val="24"/>
        </w:rPr>
        <w:t>e</w:t>
      </w:r>
      <w:r w:rsidRPr="001E47C1">
        <w:rPr>
          <w:rFonts w:ascii="Candara" w:eastAsia="Arial" w:hAnsi="Candara" w:cs="Arial"/>
          <w:sz w:val="24"/>
          <w:szCs w:val="24"/>
        </w:rPr>
        <w:t>.</w:t>
      </w:r>
    </w:p>
    <w:p w14:paraId="75719885" w14:textId="39F13711" w:rsidR="001E2FBD" w:rsidRPr="001E47C1" w:rsidRDefault="00086025" w:rsidP="001E47C1">
      <w:pPr>
        <w:pStyle w:val="ListParagraph"/>
        <w:numPr>
          <w:ilvl w:val="0"/>
          <w:numId w:val="30"/>
        </w:numPr>
        <w:tabs>
          <w:tab w:val="left" w:pos="840"/>
        </w:tabs>
        <w:spacing w:before="18" w:line="260" w:lineRule="exact"/>
        <w:ind w:right="82"/>
        <w:jc w:val="both"/>
        <w:rPr>
          <w:rFonts w:ascii="Candara" w:eastAsia="Arial" w:hAnsi="Candara" w:cs="Arial"/>
          <w:sz w:val="24"/>
          <w:szCs w:val="24"/>
        </w:rPr>
      </w:pPr>
      <w:r w:rsidRPr="001E47C1">
        <w:rPr>
          <w:rFonts w:ascii="Candara" w:eastAsia="Arial" w:hAnsi="Candara" w:cs="Arial"/>
          <w:spacing w:val="2"/>
          <w:sz w:val="24"/>
          <w:szCs w:val="24"/>
        </w:rPr>
        <w:t>T</w:t>
      </w:r>
      <w:r w:rsidRPr="001E47C1">
        <w:rPr>
          <w:rFonts w:ascii="Candara" w:eastAsia="Arial" w:hAnsi="Candara" w:cs="Arial"/>
          <w:spacing w:val="-1"/>
          <w:sz w:val="24"/>
          <w:szCs w:val="24"/>
        </w:rPr>
        <w:t>h</w:t>
      </w:r>
      <w:r w:rsidRPr="001E47C1">
        <w:rPr>
          <w:rFonts w:ascii="Candara" w:eastAsia="Arial" w:hAnsi="Candara" w:cs="Arial"/>
          <w:spacing w:val="1"/>
          <w:sz w:val="24"/>
          <w:szCs w:val="24"/>
        </w:rPr>
        <w:t>e</w:t>
      </w:r>
      <w:r w:rsidRPr="001E47C1">
        <w:rPr>
          <w:rFonts w:ascii="Candara" w:eastAsia="Arial" w:hAnsi="Candara" w:cs="Arial"/>
          <w:sz w:val="24"/>
          <w:szCs w:val="24"/>
        </w:rPr>
        <w:t>y</w:t>
      </w:r>
      <w:r w:rsidRPr="001E47C1">
        <w:rPr>
          <w:rFonts w:ascii="Candara" w:eastAsia="Arial" w:hAnsi="Candara" w:cs="Arial"/>
          <w:spacing w:val="8"/>
          <w:sz w:val="24"/>
          <w:szCs w:val="24"/>
        </w:rPr>
        <w:t xml:space="preserve"> </w:t>
      </w:r>
      <w:r w:rsidRPr="001E47C1">
        <w:rPr>
          <w:rFonts w:ascii="Candara" w:eastAsia="Arial" w:hAnsi="Candara" w:cs="Arial"/>
          <w:spacing w:val="-3"/>
          <w:sz w:val="24"/>
          <w:szCs w:val="24"/>
        </w:rPr>
        <w:t>w</w:t>
      </w:r>
      <w:r w:rsidRPr="001E47C1">
        <w:rPr>
          <w:rFonts w:ascii="Candara" w:eastAsia="Arial" w:hAnsi="Candara" w:cs="Arial"/>
          <w:spacing w:val="2"/>
          <w:sz w:val="24"/>
          <w:szCs w:val="24"/>
        </w:rPr>
        <w:t>i</w:t>
      </w:r>
      <w:r w:rsidRPr="001E47C1">
        <w:rPr>
          <w:rFonts w:ascii="Candara" w:eastAsia="Arial" w:hAnsi="Candara" w:cs="Arial"/>
          <w:sz w:val="24"/>
          <w:szCs w:val="24"/>
        </w:rPr>
        <w:t>ll</w:t>
      </w:r>
      <w:r w:rsidRPr="001E47C1">
        <w:rPr>
          <w:rFonts w:ascii="Candara" w:eastAsia="Arial" w:hAnsi="Candara" w:cs="Arial"/>
          <w:spacing w:val="9"/>
          <w:sz w:val="24"/>
          <w:szCs w:val="24"/>
        </w:rPr>
        <w:t xml:space="preserve"> </w:t>
      </w:r>
      <w:r w:rsidRPr="001E47C1">
        <w:rPr>
          <w:rFonts w:ascii="Candara" w:eastAsia="Arial" w:hAnsi="Candara" w:cs="Arial"/>
          <w:sz w:val="24"/>
          <w:szCs w:val="24"/>
        </w:rPr>
        <w:t>c</w:t>
      </w:r>
      <w:r w:rsidRPr="001E47C1">
        <w:rPr>
          <w:rFonts w:ascii="Candara" w:eastAsia="Arial" w:hAnsi="Candara" w:cs="Arial"/>
          <w:spacing w:val="1"/>
          <w:sz w:val="24"/>
          <w:szCs w:val="24"/>
        </w:rPr>
        <w:t>ondu</w:t>
      </w:r>
      <w:r w:rsidRPr="001E47C1">
        <w:rPr>
          <w:rFonts w:ascii="Candara" w:eastAsia="Arial" w:hAnsi="Candara" w:cs="Arial"/>
          <w:spacing w:val="3"/>
          <w:sz w:val="24"/>
          <w:szCs w:val="24"/>
        </w:rPr>
        <w:t>c</w:t>
      </w:r>
      <w:r w:rsidRPr="001E47C1">
        <w:rPr>
          <w:rFonts w:ascii="Candara" w:eastAsia="Arial" w:hAnsi="Candara" w:cs="Arial"/>
          <w:sz w:val="24"/>
          <w:szCs w:val="24"/>
        </w:rPr>
        <w:t>t</w:t>
      </w:r>
      <w:r w:rsidRPr="001E47C1">
        <w:rPr>
          <w:rFonts w:ascii="Candara" w:eastAsia="Arial" w:hAnsi="Candara" w:cs="Arial"/>
          <w:spacing w:val="8"/>
          <w:sz w:val="24"/>
          <w:szCs w:val="24"/>
        </w:rPr>
        <w:t xml:space="preserve"> </w:t>
      </w:r>
      <w:r w:rsidRPr="001E47C1">
        <w:rPr>
          <w:rFonts w:ascii="Candara" w:eastAsia="Arial" w:hAnsi="Candara" w:cs="Arial"/>
          <w:sz w:val="24"/>
          <w:szCs w:val="24"/>
        </w:rPr>
        <w:t>a</w:t>
      </w:r>
      <w:r w:rsidRPr="001E47C1">
        <w:rPr>
          <w:rFonts w:ascii="Candara" w:eastAsia="Arial" w:hAnsi="Candara" w:cs="Arial"/>
          <w:spacing w:val="9"/>
          <w:sz w:val="24"/>
          <w:szCs w:val="24"/>
        </w:rPr>
        <w:t xml:space="preserve"> </w:t>
      </w:r>
      <w:r w:rsidRPr="001E47C1">
        <w:rPr>
          <w:rFonts w:ascii="Candara" w:eastAsia="Arial" w:hAnsi="Candara" w:cs="Arial"/>
          <w:sz w:val="24"/>
          <w:szCs w:val="24"/>
        </w:rPr>
        <w:t>t</w:t>
      </w:r>
      <w:r w:rsidRPr="001E47C1">
        <w:rPr>
          <w:rFonts w:ascii="Candara" w:eastAsia="Arial" w:hAnsi="Candara" w:cs="Arial"/>
          <w:spacing w:val="1"/>
          <w:sz w:val="24"/>
          <w:szCs w:val="24"/>
        </w:rPr>
        <w:t>e</w:t>
      </w:r>
      <w:r w:rsidRPr="001E47C1">
        <w:rPr>
          <w:rFonts w:ascii="Candara" w:eastAsia="Arial" w:hAnsi="Candara" w:cs="Arial"/>
          <w:spacing w:val="-3"/>
          <w:sz w:val="24"/>
          <w:szCs w:val="24"/>
        </w:rPr>
        <w:t>r</w:t>
      </w:r>
      <w:r w:rsidRPr="001E47C1">
        <w:rPr>
          <w:rFonts w:ascii="Candara" w:eastAsia="Arial" w:hAnsi="Candara" w:cs="Arial"/>
          <w:spacing w:val="1"/>
          <w:sz w:val="24"/>
          <w:szCs w:val="24"/>
        </w:rPr>
        <w:t>m</w:t>
      </w:r>
      <w:r w:rsidRPr="001E47C1">
        <w:rPr>
          <w:rFonts w:ascii="Candara" w:eastAsia="Arial" w:hAnsi="Candara" w:cs="Arial"/>
          <w:sz w:val="24"/>
          <w:szCs w:val="24"/>
        </w:rPr>
        <w:t>ly</w:t>
      </w:r>
      <w:r w:rsidRPr="001E47C1">
        <w:rPr>
          <w:rFonts w:ascii="Candara" w:eastAsia="Arial" w:hAnsi="Candara" w:cs="Arial"/>
          <w:spacing w:val="7"/>
          <w:sz w:val="24"/>
          <w:szCs w:val="24"/>
        </w:rPr>
        <w:t xml:space="preserve"> </w:t>
      </w:r>
      <w:r w:rsidRPr="001E47C1">
        <w:rPr>
          <w:rFonts w:ascii="Candara" w:eastAsia="Arial" w:hAnsi="Candara" w:cs="Arial"/>
          <w:sz w:val="24"/>
          <w:szCs w:val="24"/>
        </w:rPr>
        <w:t>r</w:t>
      </w:r>
      <w:r w:rsidRPr="001E47C1">
        <w:rPr>
          <w:rFonts w:ascii="Candara" w:eastAsia="Arial" w:hAnsi="Candara" w:cs="Arial"/>
          <w:spacing w:val="-1"/>
          <w:sz w:val="24"/>
          <w:szCs w:val="24"/>
        </w:rPr>
        <w:t>i</w:t>
      </w:r>
      <w:r w:rsidRPr="001E47C1">
        <w:rPr>
          <w:rFonts w:ascii="Candara" w:eastAsia="Arial" w:hAnsi="Candara" w:cs="Arial"/>
          <w:sz w:val="24"/>
          <w:szCs w:val="24"/>
        </w:rPr>
        <w:t>sk</w:t>
      </w:r>
      <w:r w:rsidRPr="001E47C1">
        <w:rPr>
          <w:rFonts w:ascii="Candara" w:eastAsia="Arial" w:hAnsi="Candara" w:cs="Arial"/>
          <w:spacing w:val="10"/>
          <w:sz w:val="24"/>
          <w:szCs w:val="24"/>
        </w:rPr>
        <w:t xml:space="preserve"> </w:t>
      </w:r>
      <w:r w:rsidRPr="001E47C1">
        <w:rPr>
          <w:rFonts w:ascii="Candara" w:eastAsia="Arial" w:hAnsi="Candara" w:cs="Arial"/>
          <w:spacing w:val="1"/>
          <w:sz w:val="24"/>
          <w:szCs w:val="24"/>
        </w:rPr>
        <w:t>a</w:t>
      </w:r>
      <w:r w:rsidRPr="001E47C1">
        <w:rPr>
          <w:rFonts w:ascii="Candara" w:eastAsia="Arial" w:hAnsi="Candara" w:cs="Arial"/>
          <w:sz w:val="24"/>
          <w:szCs w:val="24"/>
        </w:rPr>
        <w:t>ss</w:t>
      </w:r>
      <w:r w:rsidRPr="001E47C1">
        <w:rPr>
          <w:rFonts w:ascii="Candara" w:eastAsia="Arial" w:hAnsi="Candara" w:cs="Arial"/>
          <w:spacing w:val="1"/>
          <w:sz w:val="24"/>
          <w:szCs w:val="24"/>
        </w:rPr>
        <w:t>e</w:t>
      </w:r>
      <w:r w:rsidRPr="001E47C1">
        <w:rPr>
          <w:rFonts w:ascii="Candara" w:eastAsia="Arial" w:hAnsi="Candara" w:cs="Arial"/>
          <w:sz w:val="24"/>
          <w:szCs w:val="24"/>
        </w:rPr>
        <w:t>ss</w:t>
      </w:r>
      <w:r w:rsidRPr="001E47C1">
        <w:rPr>
          <w:rFonts w:ascii="Candara" w:eastAsia="Arial" w:hAnsi="Candara" w:cs="Arial"/>
          <w:spacing w:val="-1"/>
          <w:sz w:val="24"/>
          <w:szCs w:val="24"/>
        </w:rPr>
        <w:t>m</w:t>
      </w:r>
      <w:r w:rsidRPr="001E47C1">
        <w:rPr>
          <w:rFonts w:ascii="Candara" w:eastAsia="Arial" w:hAnsi="Candara" w:cs="Arial"/>
          <w:spacing w:val="1"/>
          <w:sz w:val="24"/>
          <w:szCs w:val="24"/>
        </w:rPr>
        <w:t>en</w:t>
      </w:r>
      <w:r w:rsidRPr="001E47C1">
        <w:rPr>
          <w:rFonts w:ascii="Candara" w:eastAsia="Arial" w:hAnsi="Candara" w:cs="Arial"/>
          <w:sz w:val="24"/>
          <w:szCs w:val="24"/>
        </w:rPr>
        <w:t>t</w:t>
      </w:r>
      <w:r w:rsidRPr="001E47C1">
        <w:rPr>
          <w:rFonts w:ascii="Candara" w:eastAsia="Arial" w:hAnsi="Candara" w:cs="Arial"/>
          <w:spacing w:val="8"/>
          <w:sz w:val="24"/>
          <w:szCs w:val="24"/>
        </w:rPr>
        <w:t xml:space="preserve"> </w:t>
      </w:r>
      <w:r w:rsidRPr="001E47C1">
        <w:rPr>
          <w:rFonts w:ascii="Candara" w:eastAsia="Arial" w:hAnsi="Candara" w:cs="Arial"/>
          <w:spacing w:val="-1"/>
          <w:sz w:val="24"/>
          <w:szCs w:val="24"/>
        </w:rPr>
        <w:t>a</w:t>
      </w:r>
      <w:r w:rsidRPr="001E47C1">
        <w:rPr>
          <w:rFonts w:ascii="Candara" w:eastAsia="Arial" w:hAnsi="Candara" w:cs="Arial"/>
          <w:spacing w:val="1"/>
          <w:sz w:val="24"/>
          <w:szCs w:val="24"/>
        </w:rPr>
        <w:t>n</w:t>
      </w:r>
      <w:r w:rsidRPr="001E47C1">
        <w:rPr>
          <w:rFonts w:ascii="Candara" w:eastAsia="Arial" w:hAnsi="Candara" w:cs="Arial"/>
          <w:sz w:val="24"/>
          <w:szCs w:val="24"/>
        </w:rPr>
        <w:t>d</w:t>
      </w:r>
      <w:r w:rsidRPr="001E47C1">
        <w:rPr>
          <w:rFonts w:ascii="Candara" w:eastAsia="Arial" w:hAnsi="Candara" w:cs="Arial"/>
          <w:spacing w:val="11"/>
          <w:sz w:val="24"/>
          <w:szCs w:val="24"/>
        </w:rPr>
        <w:t xml:space="preserve"> </w:t>
      </w:r>
      <w:r w:rsidRPr="001E47C1">
        <w:rPr>
          <w:rFonts w:ascii="Candara" w:eastAsia="Arial" w:hAnsi="Candara" w:cs="Arial"/>
          <w:sz w:val="24"/>
          <w:szCs w:val="24"/>
        </w:rPr>
        <w:t>si</w:t>
      </w:r>
      <w:r w:rsidRPr="001E47C1">
        <w:rPr>
          <w:rFonts w:ascii="Candara" w:eastAsia="Arial" w:hAnsi="Candara" w:cs="Arial"/>
          <w:spacing w:val="-2"/>
          <w:sz w:val="24"/>
          <w:szCs w:val="24"/>
        </w:rPr>
        <w:t>t</w:t>
      </w:r>
      <w:r w:rsidRPr="001E47C1">
        <w:rPr>
          <w:rFonts w:ascii="Candara" w:eastAsia="Arial" w:hAnsi="Candara" w:cs="Arial"/>
          <w:sz w:val="24"/>
          <w:szCs w:val="24"/>
        </w:rPr>
        <w:t>e</w:t>
      </w:r>
      <w:r w:rsidRPr="001E47C1">
        <w:rPr>
          <w:rFonts w:ascii="Candara" w:eastAsia="Arial" w:hAnsi="Candara" w:cs="Arial"/>
          <w:spacing w:val="11"/>
          <w:sz w:val="24"/>
          <w:szCs w:val="24"/>
        </w:rPr>
        <w:t xml:space="preserve"> </w:t>
      </w:r>
      <w:r w:rsidRPr="001E47C1">
        <w:rPr>
          <w:rFonts w:ascii="Candara" w:eastAsia="Arial" w:hAnsi="Candara" w:cs="Arial"/>
          <w:sz w:val="24"/>
          <w:szCs w:val="24"/>
        </w:rPr>
        <w:t>s</w:t>
      </w:r>
      <w:r w:rsidRPr="001E47C1">
        <w:rPr>
          <w:rFonts w:ascii="Candara" w:eastAsia="Arial" w:hAnsi="Candara" w:cs="Arial"/>
          <w:spacing w:val="1"/>
          <w:sz w:val="24"/>
          <w:szCs w:val="24"/>
        </w:rPr>
        <w:t>e</w:t>
      </w:r>
      <w:r w:rsidRPr="001E47C1">
        <w:rPr>
          <w:rFonts w:ascii="Candara" w:eastAsia="Arial" w:hAnsi="Candara" w:cs="Arial"/>
          <w:spacing w:val="-2"/>
          <w:sz w:val="24"/>
          <w:szCs w:val="24"/>
        </w:rPr>
        <w:t>c</w:t>
      </w:r>
      <w:r w:rsidRPr="001E47C1">
        <w:rPr>
          <w:rFonts w:ascii="Candara" w:eastAsia="Arial" w:hAnsi="Candara" w:cs="Arial"/>
          <w:spacing w:val="1"/>
          <w:sz w:val="24"/>
          <w:szCs w:val="24"/>
        </w:rPr>
        <w:t>u</w:t>
      </w:r>
      <w:r w:rsidRPr="001E47C1">
        <w:rPr>
          <w:rFonts w:ascii="Candara" w:eastAsia="Arial" w:hAnsi="Candara" w:cs="Arial"/>
          <w:sz w:val="24"/>
          <w:szCs w:val="24"/>
        </w:rPr>
        <w:t>r</w:t>
      </w:r>
      <w:r w:rsidRPr="001E47C1">
        <w:rPr>
          <w:rFonts w:ascii="Candara" w:eastAsia="Arial" w:hAnsi="Candara" w:cs="Arial"/>
          <w:spacing w:val="-1"/>
          <w:sz w:val="24"/>
          <w:szCs w:val="24"/>
        </w:rPr>
        <w:t>i</w:t>
      </w:r>
      <w:r w:rsidRPr="001E47C1">
        <w:rPr>
          <w:rFonts w:ascii="Candara" w:eastAsia="Arial" w:hAnsi="Candara" w:cs="Arial"/>
          <w:sz w:val="24"/>
          <w:szCs w:val="24"/>
        </w:rPr>
        <w:t>ty</w:t>
      </w:r>
      <w:r w:rsidRPr="001E47C1">
        <w:rPr>
          <w:rFonts w:ascii="Candara" w:eastAsia="Arial" w:hAnsi="Candara" w:cs="Arial"/>
          <w:spacing w:val="8"/>
          <w:sz w:val="24"/>
          <w:szCs w:val="24"/>
        </w:rPr>
        <w:t xml:space="preserve"> </w:t>
      </w:r>
      <w:r w:rsidRPr="001E47C1">
        <w:rPr>
          <w:rFonts w:ascii="Candara" w:eastAsia="Arial" w:hAnsi="Candara" w:cs="Arial"/>
          <w:sz w:val="24"/>
          <w:szCs w:val="24"/>
        </w:rPr>
        <w:t>ins</w:t>
      </w:r>
      <w:r w:rsidRPr="001E47C1">
        <w:rPr>
          <w:rFonts w:ascii="Candara" w:eastAsia="Arial" w:hAnsi="Candara" w:cs="Arial"/>
          <w:spacing w:val="1"/>
          <w:sz w:val="24"/>
          <w:szCs w:val="24"/>
        </w:rPr>
        <w:t>pe</w:t>
      </w:r>
      <w:r w:rsidRPr="001E47C1">
        <w:rPr>
          <w:rFonts w:ascii="Candara" w:eastAsia="Arial" w:hAnsi="Candara" w:cs="Arial"/>
          <w:sz w:val="24"/>
          <w:szCs w:val="24"/>
        </w:rPr>
        <w:t>c</w:t>
      </w:r>
      <w:r w:rsidRPr="001E47C1">
        <w:rPr>
          <w:rFonts w:ascii="Candara" w:eastAsia="Arial" w:hAnsi="Candara" w:cs="Arial"/>
          <w:spacing w:val="-2"/>
          <w:sz w:val="24"/>
          <w:szCs w:val="24"/>
        </w:rPr>
        <w:t>t</w:t>
      </w:r>
      <w:r w:rsidRPr="001E47C1">
        <w:rPr>
          <w:rFonts w:ascii="Candara" w:eastAsia="Arial" w:hAnsi="Candara" w:cs="Arial"/>
          <w:sz w:val="24"/>
          <w:szCs w:val="24"/>
        </w:rPr>
        <w:t xml:space="preserve">ion </w:t>
      </w:r>
      <w:r w:rsidRPr="001E47C1">
        <w:rPr>
          <w:rFonts w:ascii="Candara" w:eastAsia="Arial" w:hAnsi="Candara" w:cs="Arial"/>
          <w:spacing w:val="-1"/>
          <w:sz w:val="24"/>
          <w:szCs w:val="24"/>
        </w:rPr>
        <w:t>o</w:t>
      </w:r>
      <w:r w:rsidRPr="001E47C1">
        <w:rPr>
          <w:rFonts w:ascii="Candara" w:eastAsia="Arial" w:hAnsi="Candara" w:cs="Arial"/>
          <w:sz w:val="24"/>
          <w:szCs w:val="24"/>
        </w:rPr>
        <w:t>f</w:t>
      </w:r>
      <w:r w:rsidRPr="001E47C1">
        <w:rPr>
          <w:rFonts w:ascii="Candara" w:eastAsia="Arial" w:hAnsi="Candara" w:cs="Arial"/>
          <w:spacing w:val="3"/>
          <w:sz w:val="24"/>
          <w:szCs w:val="24"/>
        </w:rPr>
        <w:t xml:space="preserve"> </w:t>
      </w:r>
      <w:r w:rsidRPr="001E47C1">
        <w:rPr>
          <w:rFonts w:ascii="Candara" w:eastAsia="Arial" w:hAnsi="Candara" w:cs="Arial"/>
          <w:spacing w:val="1"/>
          <w:sz w:val="24"/>
          <w:szCs w:val="24"/>
        </w:rPr>
        <w:t>t</w:t>
      </w:r>
      <w:r w:rsidRPr="001E47C1">
        <w:rPr>
          <w:rFonts w:ascii="Candara" w:eastAsia="Arial" w:hAnsi="Candara" w:cs="Arial"/>
          <w:spacing w:val="-1"/>
          <w:sz w:val="24"/>
          <w:szCs w:val="24"/>
        </w:rPr>
        <w:t>h</w:t>
      </w:r>
      <w:r w:rsidRPr="001E47C1">
        <w:rPr>
          <w:rFonts w:ascii="Candara" w:eastAsia="Arial" w:hAnsi="Candara" w:cs="Arial"/>
          <w:sz w:val="24"/>
          <w:szCs w:val="24"/>
        </w:rPr>
        <w:t>e</w:t>
      </w:r>
      <w:r w:rsidRPr="001E47C1">
        <w:rPr>
          <w:rFonts w:ascii="Candara" w:eastAsia="Arial" w:hAnsi="Candara" w:cs="Arial"/>
          <w:spacing w:val="1"/>
          <w:sz w:val="24"/>
          <w:szCs w:val="24"/>
        </w:rPr>
        <w:t xml:space="preserve"> </w:t>
      </w:r>
      <w:r w:rsidRPr="001E47C1">
        <w:rPr>
          <w:rFonts w:ascii="Candara" w:eastAsia="Arial" w:hAnsi="Candara" w:cs="Arial"/>
          <w:sz w:val="24"/>
          <w:szCs w:val="24"/>
        </w:rPr>
        <w:t>sc</w:t>
      </w:r>
      <w:r w:rsidRPr="001E47C1">
        <w:rPr>
          <w:rFonts w:ascii="Candara" w:eastAsia="Arial" w:hAnsi="Candara" w:cs="Arial"/>
          <w:spacing w:val="-1"/>
          <w:sz w:val="24"/>
          <w:szCs w:val="24"/>
        </w:rPr>
        <w:t>h</w:t>
      </w:r>
      <w:r w:rsidRPr="001E47C1">
        <w:rPr>
          <w:rFonts w:ascii="Candara" w:eastAsia="Arial" w:hAnsi="Candara" w:cs="Arial"/>
          <w:spacing w:val="1"/>
          <w:sz w:val="24"/>
          <w:szCs w:val="24"/>
        </w:rPr>
        <w:t>oo</w:t>
      </w:r>
      <w:r w:rsidRPr="001E47C1">
        <w:rPr>
          <w:rFonts w:ascii="Candara" w:eastAsia="Arial" w:hAnsi="Candara" w:cs="Arial"/>
          <w:sz w:val="24"/>
          <w:szCs w:val="24"/>
        </w:rPr>
        <w:t>l si</w:t>
      </w:r>
      <w:r w:rsidRPr="001E47C1">
        <w:rPr>
          <w:rFonts w:ascii="Candara" w:eastAsia="Arial" w:hAnsi="Candara" w:cs="Arial"/>
          <w:spacing w:val="-2"/>
          <w:sz w:val="24"/>
          <w:szCs w:val="24"/>
        </w:rPr>
        <w:t>t</w:t>
      </w:r>
      <w:r w:rsidRPr="001E47C1">
        <w:rPr>
          <w:rFonts w:ascii="Candara" w:eastAsia="Arial" w:hAnsi="Candara" w:cs="Arial"/>
          <w:spacing w:val="1"/>
          <w:sz w:val="24"/>
          <w:szCs w:val="24"/>
        </w:rPr>
        <w:t>e</w:t>
      </w:r>
      <w:r w:rsidRPr="001E47C1">
        <w:rPr>
          <w:rFonts w:ascii="Candara" w:eastAsia="Arial" w:hAnsi="Candara" w:cs="Arial"/>
          <w:sz w:val="24"/>
          <w:szCs w:val="24"/>
        </w:rPr>
        <w:t>.</w:t>
      </w:r>
    </w:p>
    <w:p w14:paraId="75719886" w14:textId="61205EE2" w:rsidR="001E2FBD" w:rsidRPr="001E47C1" w:rsidRDefault="00086025" w:rsidP="001E47C1">
      <w:pPr>
        <w:pStyle w:val="ListParagraph"/>
        <w:numPr>
          <w:ilvl w:val="0"/>
          <w:numId w:val="30"/>
        </w:numPr>
        <w:tabs>
          <w:tab w:val="left" w:pos="840"/>
        </w:tabs>
        <w:spacing w:before="17" w:line="260" w:lineRule="exact"/>
        <w:ind w:right="83"/>
        <w:jc w:val="both"/>
        <w:rPr>
          <w:rFonts w:ascii="Candara" w:eastAsia="Arial" w:hAnsi="Candara" w:cs="Arial"/>
          <w:sz w:val="24"/>
          <w:szCs w:val="24"/>
        </w:rPr>
      </w:pPr>
      <w:r w:rsidRPr="001E47C1">
        <w:rPr>
          <w:rFonts w:ascii="Candara" w:eastAsia="Arial" w:hAnsi="Candara" w:cs="Arial"/>
          <w:sz w:val="24"/>
          <w:szCs w:val="24"/>
        </w:rPr>
        <w:t>All</w:t>
      </w:r>
      <w:r w:rsidRPr="001E47C1">
        <w:rPr>
          <w:rFonts w:ascii="Candara" w:eastAsia="Arial" w:hAnsi="Candara" w:cs="Arial"/>
          <w:spacing w:val="33"/>
          <w:sz w:val="24"/>
          <w:szCs w:val="24"/>
        </w:rPr>
        <w:t xml:space="preserve"> </w:t>
      </w:r>
      <w:r w:rsidRPr="001E47C1">
        <w:rPr>
          <w:rFonts w:ascii="Candara" w:eastAsia="Arial" w:hAnsi="Candara" w:cs="Arial"/>
          <w:spacing w:val="3"/>
          <w:sz w:val="24"/>
          <w:szCs w:val="24"/>
        </w:rPr>
        <w:t>f</w:t>
      </w:r>
      <w:r w:rsidRPr="001E47C1">
        <w:rPr>
          <w:rFonts w:ascii="Candara" w:eastAsia="Arial" w:hAnsi="Candara" w:cs="Arial"/>
          <w:sz w:val="24"/>
          <w:szCs w:val="24"/>
        </w:rPr>
        <w:t>i</w:t>
      </w:r>
      <w:r w:rsidRPr="001E47C1">
        <w:rPr>
          <w:rFonts w:ascii="Candara" w:eastAsia="Arial" w:hAnsi="Candara" w:cs="Arial"/>
          <w:spacing w:val="-2"/>
          <w:sz w:val="24"/>
          <w:szCs w:val="24"/>
        </w:rPr>
        <w:t>n</w:t>
      </w:r>
      <w:r w:rsidRPr="001E47C1">
        <w:rPr>
          <w:rFonts w:ascii="Candara" w:eastAsia="Arial" w:hAnsi="Candara" w:cs="Arial"/>
          <w:spacing w:val="1"/>
          <w:sz w:val="24"/>
          <w:szCs w:val="24"/>
        </w:rPr>
        <w:t>d</w:t>
      </w:r>
      <w:r w:rsidRPr="001E47C1">
        <w:rPr>
          <w:rFonts w:ascii="Candara" w:eastAsia="Arial" w:hAnsi="Candara" w:cs="Arial"/>
          <w:sz w:val="24"/>
          <w:szCs w:val="24"/>
        </w:rPr>
        <w:t>in</w:t>
      </w:r>
      <w:r w:rsidRPr="001E47C1">
        <w:rPr>
          <w:rFonts w:ascii="Candara" w:eastAsia="Arial" w:hAnsi="Candara" w:cs="Arial"/>
          <w:spacing w:val="-1"/>
          <w:sz w:val="24"/>
          <w:szCs w:val="24"/>
        </w:rPr>
        <w:t>g</w:t>
      </w:r>
      <w:r w:rsidRPr="001E47C1">
        <w:rPr>
          <w:rFonts w:ascii="Candara" w:eastAsia="Arial" w:hAnsi="Candara" w:cs="Arial"/>
          <w:sz w:val="24"/>
          <w:szCs w:val="24"/>
        </w:rPr>
        <w:t>s</w:t>
      </w:r>
      <w:r w:rsidRPr="001E47C1">
        <w:rPr>
          <w:rFonts w:ascii="Candara" w:eastAsia="Arial" w:hAnsi="Candara" w:cs="Arial"/>
          <w:spacing w:val="34"/>
          <w:sz w:val="24"/>
          <w:szCs w:val="24"/>
        </w:rPr>
        <w:t xml:space="preserve"> </w:t>
      </w:r>
      <w:r w:rsidRPr="001E47C1">
        <w:rPr>
          <w:rFonts w:ascii="Candara" w:eastAsia="Arial" w:hAnsi="Candara" w:cs="Arial"/>
          <w:spacing w:val="1"/>
          <w:sz w:val="24"/>
          <w:szCs w:val="24"/>
        </w:rPr>
        <w:t>a</w:t>
      </w:r>
      <w:r w:rsidRPr="001E47C1">
        <w:rPr>
          <w:rFonts w:ascii="Candara" w:eastAsia="Arial" w:hAnsi="Candara" w:cs="Arial"/>
          <w:sz w:val="24"/>
          <w:szCs w:val="24"/>
        </w:rPr>
        <w:t>re</w:t>
      </w:r>
      <w:r w:rsidRPr="001E47C1">
        <w:rPr>
          <w:rFonts w:ascii="Candara" w:eastAsia="Arial" w:hAnsi="Candara" w:cs="Arial"/>
          <w:spacing w:val="34"/>
          <w:sz w:val="24"/>
          <w:szCs w:val="24"/>
        </w:rPr>
        <w:t xml:space="preserve"> </w:t>
      </w:r>
      <w:r w:rsidRPr="001E47C1">
        <w:rPr>
          <w:rFonts w:ascii="Candara" w:eastAsia="Arial" w:hAnsi="Candara" w:cs="Arial"/>
          <w:sz w:val="24"/>
          <w:szCs w:val="24"/>
        </w:rPr>
        <w:t>re</w:t>
      </w:r>
      <w:r w:rsidRPr="001E47C1">
        <w:rPr>
          <w:rFonts w:ascii="Candara" w:eastAsia="Arial" w:hAnsi="Candara" w:cs="Arial"/>
          <w:spacing w:val="-2"/>
          <w:sz w:val="24"/>
          <w:szCs w:val="24"/>
        </w:rPr>
        <w:t>c</w:t>
      </w:r>
      <w:r w:rsidRPr="001E47C1">
        <w:rPr>
          <w:rFonts w:ascii="Candara" w:eastAsia="Arial" w:hAnsi="Candara" w:cs="Arial"/>
          <w:spacing w:val="1"/>
          <w:sz w:val="24"/>
          <w:szCs w:val="24"/>
        </w:rPr>
        <w:t>o</w:t>
      </w:r>
      <w:r w:rsidRPr="001E47C1">
        <w:rPr>
          <w:rFonts w:ascii="Candara" w:eastAsia="Arial" w:hAnsi="Candara" w:cs="Arial"/>
          <w:sz w:val="24"/>
          <w:szCs w:val="24"/>
        </w:rPr>
        <w:t>r</w:t>
      </w:r>
      <w:r w:rsidRPr="001E47C1">
        <w:rPr>
          <w:rFonts w:ascii="Candara" w:eastAsia="Arial" w:hAnsi="Candara" w:cs="Arial"/>
          <w:spacing w:val="-2"/>
          <w:sz w:val="24"/>
          <w:szCs w:val="24"/>
        </w:rPr>
        <w:t>d</w:t>
      </w:r>
      <w:r w:rsidRPr="001E47C1">
        <w:rPr>
          <w:rFonts w:ascii="Candara" w:eastAsia="Arial" w:hAnsi="Candara" w:cs="Arial"/>
          <w:spacing w:val="1"/>
          <w:sz w:val="24"/>
          <w:szCs w:val="24"/>
        </w:rPr>
        <w:t>e</w:t>
      </w:r>
      <w:r w:rsidRPr="001E47C1">
        <w:rPr>
          <w:rFonts w:ascii="Candara" w:eastAsia="Arial" w:hAnsi="Candara" w:cs="Arial"/>
          <w:sz w:val="24"/>
          <w:szCs w:val="24"/>
        </w:rPr>
        <w:t>d</w:t>
      </w:r>
      <w:r w:rsidRPr="001E47C1">
        <w:rPr>
          <w:rFonts w:ascii="Candara" w:eastAsia="Arial" w:hAnsi="Candara" w:cs="Arial"/>
          <w:spacing w:val="34"/>
          <w:sz w:val="24"/>
          <w:szCs w:val="24"/>
        </w:rPr>
        <w:t xml:space="preserve"> </w:t>
      </w:r>
      <w:r w:rsidRPr="001E47C1">
        <w:rPr>
          <w:rFonts w:ascii="Candara" w:eastAsia="Arial" w:hAnsi="Candara" w:cs="Arial"/>
          <w:sz w:val="24"/>
          <w:szCs w:val="24"/>
        </w:rPr>
        <w:t>in</w:t>
      </w:r>
      <w:r w:rsidRPr="001E47C1">
        <w:rPr>
          <w:rFonts w:ascii="Candara" w:eastAsia="Arial" w:hAnsi="Candara" w:cs="Arial"/>
          <w:spacing w:val="32"/>
          <w:sz w:val="24"/>
          <w:szCs w:val="24"/>
        </w:rPr>
        <w:t xml:space="preserve"> </w:t>
      </w:r>
      <w:r w:rsidRPr="001E47C1">
        <w:rPr>
          <w:rFonts w:ascii="Candara" w:eastAsia="Arial" w:hAnsi="Candara" w:cs="Arial"/>
          <w:sz w:val="24"/>
          <w:szCs w:val="24"/>
        </w:rPr>
        <w:t>t</w:t>
      </w:r>
      <w:r w:rsidRPr="001E47C1">
        <w:rPr>
          <w:rFonts w:ascii="Candara" w:eastAsia="Arial" w:hAnsi="Candara" w:cs="Arial"/>
          <w:spacing w:val="1"/>
          <w:sz w:val="24"/>
          <w:szCs w:val="24"/>
        </w:rPr>
        <w:t>h</w:t>
      </w:r>
      <w:r w:rsidRPr="001E47C1">
        <w:rPr>
          <w:rFonts w:ascii="Candara" w:eastAsia="Arial" w:hAnsi="Candara" w:cs="Arial"/>
          <w:sz w:val="24"/>
          <w:szCs w:val="24"/>
        </w:rPr>
        <w:t>e</w:t>
      </w:r>
      <w:r w:rsidRPr="001E47C1">
        <w:rPr>
          <w:rFonts w:ascii="Candara" w:eastAsia="Arial" w:hAnsi="Candara" w:cs="Arial"/>
          <w:spacing w:val="33"/>
          <w:sz w:val="24"/>
          <w:szCs w:val="24"/>
        </w:rPr>
        <w:t xml:space="preserve"> </w:t>
      </w:r>
      <w:r w:rsidRPr="001E47C1">
        <w:rPr>
          <w:rFonts w:ascii="Candara" w:eastAsia="Arial" w:hAnsi="Candara" w:cs="Arial"/>
          <w:sz w:val="24"/>
          <w:szCs w:val="24"/>
        </w:rPr>
        <w:t>R</w:t>
      </w:r>
      <w:r w:rsidRPr="001E47C1">
        <w:rPr>
          <w:rFonts w:ascii="Candara" w:eastAsia="Arial" w:hAnsi="Candara" w:cs="Arial"/>
          <w:spacing w:val="-1"/>
          <w:sz w:val="24"/>
          <w:szCs w:val="24"/>
        </w:rPr>
        <w:t>i</w:t>
      </w:r>
      <w:r w:rsidRPr="001E47C1">
        <w:rPr>
          <w:rFonts w:ascii="Candara" w:eastAsia="Arial" w:hAnsi="Candara" w:cs="Arial"/>
          <w:sz w:val="24"/>
          <w:szCs w:val="24"/>
        </w:rPr>
        <w:t>sk</w:t>
      </w:r>
      <w:r w:rsidRPr="001E47C1">
        <w:rPr>
          <w:rFonts w:ascii="Candara" w:eastAsia="Arial" w:hAnsi="Candara" w:cs="Arial"/>
          <w:spacing w:val="38"/>
          <w:sz w:val="24"/>
          <w:szCs w:val="24"/>
        </w:rPr>
        <w:t xml:space="preserve"> </w:t>
      </w:r>
      <w:r w:rsidRPr="001E47C1">
        <w:rPr>
          <w:rFonts w:ascii="Candara" w:eastAsia="Arial" w:hAnsi="Candara" w:cs="Arial"/>
          <w:spacing w:val="1"/>
          <w:sz w:val="24"/>
          <w:szCs w:val="24"/>
        </w:rPr>
        <w:t>A</w:t>
      </w:r>
      <w:r w:rsidRPr="001E47C1">
        <w:rPr>
          <w:rFonts w:ascii="Candara" w:eastAsia="Arial" w:hAnsi="Candara" w:cs="Arial"/>
          <w:sz w:val="24"/>
          <w:szCs w:val="24"/>
        </w:rPr>
        <w:t>ss</w:t>
      </w:r>
      <w:r w:rsidRPr="001E47C1">
        <w:rPr>
          <w:rFonts w:ascii="Candara" w:eastAsia="Arial" w:hAnsi="Candara" w:cs="Arial"/>
          <w:spacing w:val="1"/>
          <w:sz w:val="24"/>
          <w:szCs w:val="24"/>
        </w:rPr>
        <w:t>e</w:t>
      </w:r>
      <w:r w:rsidRPr="001E47C1">
        <w:rPr>
          <w:rFonts w:ascii="Candara" w:eastAsia="Arial" w:hAnsi="Candara" w:cs="Arial"/>
          <w:sz w:val="24"/>
          <w:szCs w:val="24"/>
        </w:rPr>
        <w:t>s</w:t>
      </w:r>
      <w:r w:rsidRPr="001E47C1">
        <w:rPr>
          <w:rFonts w:ascii="Candara" w:eastAsia="Arial" w:hAnsi="Candara" w:cs="Arial"/>
          <w:spacing w:val="-2"/>
          <w:sz w:val="24"/>
          <w:szCs w:val="24"/>
        </w:rPr>
        <w:t>s</w:t>
      </w:r>
      <w:r w:rsidRPr="001E47C1">
        <w:rPr>
          <w:rFonts w:ascii="Candara" w:eastAsia="Arial" w:hAnsi="Candara" w:cs="Arial"/>
          <w:spacing w:val="1"/>
          <w:sz w:val="24"/>
          <w:szCs w:val="24"/>
        </w:rPr>
        <w:t>me</w:t>
      </w:r>
      <w:r w:rsidRPr="001E47C1">
        <w:rPr>
          <w:rFonts w:ascii="Candara" w:eastAsia="Arial" w:hAnsi="Candara" w:cs="Arial"/>
          <w:spacing w:val="-1"/>
          <w:sz w:val="24"/>
          <w:szCs w:val="24"/>
        </w:rPr>
        <w:t>n</w:t>
      </w:r>
      <w:r w:rsidRPr="001E47C1">
        <w:rPr>
          <w:rFonts w:ascii="Candara" w:eastAsia="Arial" w:hAnsi="Candara" w:cs="Arial"/>
          <w:sz w:val="24"/>
          <w:szCs w:val="24"/>
        </w:rPr>
        <w:t>t</w:t>
      </w:r>
      <w:r w:rsidRPr="001E47C1">
        <w:rPr>
          <w:rFonts w:ascii="Candara" w:eastAsia="Arial" w:hAnsi="Candara" w:cs="Arial"/>
          <w:spacing w:val="34"/>
          <w:sz w:val="24"/>
          <w:szCs w:val="24"/>
        </w:rPr>
        <w:t xml:space="preserve"> </w:t>
      </w:r>
      <w:r w:rsidR="00E832D0">
        <w:rPr>
          <w:rFonts w:ascii="Candara" w:eastAsia="Arial" w:hAnsi="Candara" w:cs="Arial"/>
          <w:spacing w:val="-1"/>
          <w:sz w:val="24"/>
          <w:szCs w:val="24"/>
        </w:rPr>
        <w:t>l</w:t>
      </w:r>
      <w:r w:rsidR="00E832D0" w:rsidRPr="001E47C1">
        <w:rPr>
          <w:rFonts w:ascii="Candara" w:eastAsia="Arial" w:hAnsi="Candara" w:cs="Arial"/>
          <w:spacing w:val="1"/>
          <w:sz w:val="24"/>
          <w:szCs w:val="24"/>
        </w:rPr>
        <w:t>o</w:t>
      </w:r>
      <w:r w:rsidR="00E832D0" w:rsidRPr="001E47C1">
        <w:rPr>
          <w:rFonts w:ascii="Candara" w:eastAsia="Arial" w:hAnsi="Candara" w:cs="Arial"/>
          <w:sz w:val="24"/>
          <w:szCs w:val="24"/>
        </w:rPr>
        <w:t>g</w:t>
      </w:r>
      <w:r w:rsidR="00E832D0" w:rsidRPr="001E47C1">
        <w:rPr>
          <w:rFonts w:ascii="Candara" w:eastAsia="Arial" w:hAnsi="Candara" w:cs="Arial"/>
          <w:spacing w:val="33"/>
          <w:sz w:val="24"/>
          <w:szCs w:val="24"/>
        </w:rPr>
        <w:t>book</w:t>
      </w:r>
      <w:r w:rsidRPr="001E47C1">
        <w:rPr>
          <w:rFonts w:ascii="Candara" w:eastAsia="Arial" w:hAnsi="Candara" w:cs="Arial"/>
          <w:spacing w:val="32"/>
          <w:sz w:val="24"/>
          <w:szCs w:val="24"/>
        </w:rPr>
        <w:t xml:space="preserve"> </w:t>
      </w:r>
      <w:r w:rsidRPr="001E47C1">
        <w:rPr>
          <w:rFonts w:ascii="Candara" w:eastAsia="Arial" w:hAnsi="Candara" w:cs="Arial"/>
          <w:sz w:val="24"/>
          <w:szCs w:val="24"/>
        </w:rPr>
        <w:t>k</w:t>
      </w:r>
      <w:r w:rsidRPr="001E47C1">
        <w:rPr>
          <w:rFonts w:ascii="Candara" w:eastAsia="Arial" w:hAnsi="Candara" w:cs="Arial"/>
          <w:spacing w:val="1"/>
          <w:sz w:val="24"/>
          <w:szCs w:val="24"/>
        </w:rPr>
        <w:t>e</w:t>
      </w:r>
      <w:r w:rsidRPr="001E47C1">
        <w:rPr>
          <w:rFonts w:ascii="Candara" w:eastAsia="Arial" w:hAnsi="Candara" w:cs="Arial"/>
          <w:spacing w:val="-1"/>
          <w:sz w:val="24"/>
          <w:szCs w:val="24"/>
        </w:rPr>
        <w:t>p</w:t>
      </w:r>
      <w:r w:rsidRPr="001E47C1">
        <w:rPr>
          <w:rFonts w:ascii="Candara" w:eastAsia="Arial" w:hAnsi="Candara" w:cs="Arial"/>
          <w:sz w:val="24"/>
          <w:szCs w:val="24"/>
        </w:rPr>
        <w:t>t</w:t>
      </w:r>
      <w:r w:rsidRPr="001E47C1">
        <w:rPr>
          <w:rFonts w:ascii="Candara" w:eastAsia="Arial" w:hAnsi="Candara" w:cs="Arial"/>
          <w:spacing w:val="32"/>
          <w:sz w:val="24"/>
          <w:szCs w:val="24"/>
        </w:rPr>
        <w:t xml:space="preserve"> </w:t>
      </w:r>
      <w:r w:rsidR="00796370">
        <w:rPr>
          <w:rFonts w:ascii="Candara" w:eastAsia="Arial" w:hAnsi="Candara" w:cs="Arial"/>
          <w:spacing w:val="-3"/>
          <w:sz w:val="24"/>
          <w:szCs w:val="24"/>
        </w:rPr>
        <w:t>in</w:t>
      </w:r>
      <w:r w:rsidRPr="001E47C1">
        <w:rPr>
          <w:rFonts w:ascii="Candara" w:eastAsia="Arial" w:hAnsi="Candara" w:cs="Arial"/>
          <w:sz w:val="24"/>
          <w:szCs w:val="24"/>
        </w:rPr>
        <w:t xml:space="preserve"> t</w:t>
      </w:r>
      <w:r w:rsidRPr="001E47C1">
        <w:rPr>
          <w:rFonts w:ascii="Candara" w:eastAsia="Arial" w:hAnsi="Candara" w:cs="Arial"/>
          <w:spacing w:val="1"/>
          <w:sz w:val="24"/>
          <w:szCs w:val="24"/>
        </w:rPr>
        <w:t>h</w:t>
      </w:r>
      <w:r w:rsidRPr="001E47C1">
        <w:rPr>
          <w:rFonts w:ascii="Candara" w:eastAsia="Arial" w:hAnsi="Candara" w:cs="Arial"/>
          <w:sz w:val="24"/>
          <w:szCs w:val="24"/>
        </w:rPr>
        <w:t>e</w:t>
      </w:r>
      <w:r w:rsidRPr="001E47C1">
        <w:rPr>
          <w:rFonts w:ascii="Candara" w:eastAsia="Arial" w:hAnsi="Candara" w:cs="Arial"/>
          <w:spacing w:val="-1"/>
          <w:sz w:val="24"/>
          <w:szCs w:val="24"/>
        </w:rPr>
        <w:t xml:space="preserve"> o</w:t>
      </w:r>
      <w:r w:rsidRPr="001E47C1">
        <w:rPr>
          <w:rFonts w:ascii="Candara" w:eastAsia="Arial" w:hAnsi="Candara" w:cs="Arial"/>
          <w:sz w:val="24"/>
          <w:szCs w:val="24"/>
        </w:rPr>
        <w:t>f</w:t>
      </w:r>
      <w:r w:rsidRPr="001E47C1">
        <w:rPr>
          <w:rFonts w:ascii="Candara" w:eastAsia="Arial" w:hAnsi="Candara" w:cs="Arial"/>
          <w:spacing w:val="3"/>
          <w:sz w:val="24"/>
          <w:szCs w:val="24"/>
        </w:rPr>
        <w:t>f</w:t>
      </w:r>
      <w:r w:rsidRPr="001E47C1">
        <w:rPr>
          <w:rFonts w:ascii="Candara" w:eastAsia="Arial" w:hAnsi="Candara" w:cs="Arial"/>
          <w:sz w:val="24"/>
          <w:szCs w:val="24"/>
        </w:rPr>
        <w:t>ice.</w:t>
      </w:r>
    </w:p>
    <w:p w14:paraId="75719888" w14:textId="39150B46" w:rsidR="001E2FBD" w:rsidRPr="00796370" w:rsidRDefault="00086025" w:rsidP="00796370">
      <w:pPr>
        <w:pStyle w:val="ListParagraph"/>
        <w:numPr>
          <w:ilvl w:val="0"/>
          <w:numId w:val="30"/>
        </w:numPr>
        <w:tabs>
          <w:tab w:val="left" w:pos="840"/>
        </w:tabs>
        <w:spacing w:before="17" w:line="260" w:lineRule="exact"/>
        <w:ind w:right="77"/>
        <w:jc w:val="both"/>
        <w:rPr>
          <w:rFonts w:ascii="Candara" w:eastAsia="Arial" w:hAnsi="Candara" w:cs="Arial"/>
          <w:sz w:val="24"/>
          <w:szCs w:val="24"/>
        </w:rPr>
      </w:pPr>
      <w:r w:rsidRPr="001E47C1">
        <w:rPr>
          <w:rFonts w:ascii="Candara" w:eastAsia="Arial" w:hAnsi="Candara" w:cs="Arial"/>
          <w:sz w:val="24"/>
          <w:szCs w:val="24"/>
        </w:rPr>
        <w:t>It</w:t>
      </w:r>
      <w:r w:rsidRPr="001E47C1">
        <w:rPr>
          <w:rFonts w:ascii="Candara" w:eastAsia="Arial" w:hAnsi="Candara" w:cs="Arial"/>
          <w:spacing w:val="49"/>
          <w:sz w:val="24"/>
          <w:szCs w:val="24"/>
        </w:rPr>
        <w:t xml:space="preserve"> </w:t>
      </w:r>
      <w:r w:rsidRPr="001E47C1">
        <w:rPr>
          <w:rFonts w:ascii="Candara" w:eastAsia="Arial" w:hAnsi="Candara" w:cs="Arial"/>
          <w:sz w:val="24"/>
          <w:szCs w:val="24"/>
        </w:rPr>
        <w:t>is</w:t>
      </w:r>
      <w:r w:rsidRPr="001E47C1">
        <w:rPr>
          <w:rFonts w:ascii="Candara" w:eastAsia="Arial" w:hAnsi="Candara" w:cs="Arial"/>
          <w:spacing w:val="45"/>
          <w:sz w:val="24"/>
          <w:szCs w:val="24"/>
        </w:rPr>
        <w:t xml:space="preserve"> </w:t>
      </w:r>
      <w:r w:rsidRPr="001E47C1">
        <w:rPr>
          <w:rFonts w:ascii="Candara" w:eastAsia="Arial" w:hAnsi="Candara" w:cs="Arial"/>
          <w:sz w:val="24"/>
          <w:szCs w:val="24"/>
        </w:rPr>
        <w:t>t</w:t>
      </w:r>
      <w:r w:rsidRPr="001E47C1">
        <w:rPr>
          <w:rFonts w:ascii="Candara" w:eastAsia="Arial" w:hAnsi="Candara" w:cs="Arial"/>
          <w:spacing w:val="-1"/>
          <w:sz w:val="24"/>
          <w:szCs w:val="24"/>
        </w:rPr>
        <w:t>h</w:t>
      </w:r>
      <w:r w:rsidRPr="001E47C1">
        <w:rPr>
          <w:rFonts w:ascii="Candara" w:eastAsia="Arial" w:hAnsi="Candara" w:cs="Arial"/>
          <w:sz w:val="24"/>
          <w:szCs w:val="24"/>
        </w:rPr>
        <w:t>e</w:t>
      </w:r>
      <w:r w:rsidRPr="001E47C1">
        <w:rPr>
          <w:rFonts w:ascii="Candara" w:eastAsia="Arial" w:hAnsi="Candara" w:cs="Arial"/>
          <w:spacing w:val="49"/>
          <w:sz w:val="24"/>
          <w:szCs w:val="24"/>
        </w:rPr>
        <w:t xml:space="preserve"> </w:t>
      </w:r>
      <w:r w:rsidRPr="001E47C1">
        <w:rPr>
          <w:rFonts w:ascii="Candara" w:eastAsia="Arial" w:hAnsi="Candara" w:cs="Arial"/>
          <w:sz w:val="24"/>
          <w:szCs w:val="24"/>
        </w:rPr>
        <w:t>re</w:t>
      </w:r>
      <w:r w:rsidRPr="001E47C1">
        <w:rPr>
          <w:rFonts w:ascii="Candara" w:eastAsia="Arial" w:hAnsi="Candara" w:cs="Arial"/>
          <w:spacing w:val="-2"/>
          <w:sz w:val="24"/>
          <w:szCs w:val="24"/>
        </w:rPr>
        <w:t>s</w:t>
      </w:r>
      <w:r w:rsidRPr="001E47C1">
        <w:rPr>
          <w:rFonts w:ascii="Candara" w:eastAsia="Arial" w:hAnsi="Candara" w:cs="Arial"/>
          <w:spacing w:val="1"/>
          <w:sz w:val="24"/>
          <w:szCs w:val="24"/>
        </w:rPr>
        <w:t>pon</w:t>
      </w:r>
      <w:r w:rsidRPr="001E47C1">
        <w:rPr>
          <w:rFonts w:ascii="Candara" w:eastAsia="Arial" w:hAnsi="Candara" w:cs="Arial"/>
          <w:sz w:val="24"/>
          <w:szCs w:val="24"/>
        </w:rPr>
        <w:t>s</w:t>
      </w:r>
      <w:r w:rsidRPr="001E47C1">
        <w:rPr>
          <w:rFonts w:ascii="Candara" w:eastAsia="Arial" w:hAnsi="Candara" w:cs="Arial"/>
          <w:spacing w:val="-3"/>
          <w:sz w:val="24"/>
          <w:szCs w:val="24"/>
        </w:rPr>
        <w:t>i</w:t>
      </w:r>
      <w:r w:rsidRPr="001E47C1">
        <w:rPr>
          <w:rFonts w:ascii="Candara" w:eastAsia="Arial" w:hAnsi="Candara" w:cs="Arial"/>
          <w:spacing w:val="1"/>
          <w:sz w:val="24"/>
          <w:szCs w:val="24"/>
        </w:rPr>
        <w:t>b</w:t>
      </w:r>
      <w:r w:rsidRPr="001E47C1">
        <w:rPr>
          <w:rFonts w:ascii="Candara" w:eastAsia="Arial" w:hAnsi="Candara" w:cs="Arial"/>
          <w:sz w:val="24"/>
          <w:szCs w:val="24"/>
        </w:rPr>
        <w:t>i</w:t>
      </w:r>
      <w:r w:rsidRPr="001E47C1">
        <w:rPr>
          <w:rFonts w:ascii="Candara" w:eastAsia="Arial" w:hAnsi="Candara" w:cs="Arial"/>
          <w:spacing w:val="-1"/>
          <w:sz w:val="24"/>
          <w:szCs w:val="24"/>
        </w:rPr>
        <w:t>l</w:t>
      </w:r>
      <w:r w:rsidRPr="001E47C1">
        <w:rPr>
          <w:rFonts w:ascii="Candara" w:eastAsia="Arial" w:hAnsi="Candara" w:cs="Arial"/>
          <w:sz w:val="24"/>
          <w:szCs w:val="24"/>
        </w:rPr>
        <w:t>ity</w:t>
      </w:r>
      <w:r w:rsidRPr="001E47C1">
        <w:rPr>
          <w:rFonts w:ascii="Candara" w:eastAsia="Arial" w:hAnsi="Candara" w:cs="Arial"/>
          <w:spacing w:val="48"/>
          <w:sz w:val="24"/>
          <w:szCs w:val="24"/>
        </w:rPr>
        <w:t xml:space="preserve"> </w:t>
      </w:r>
      <w:r w:rsidRPr="001E47C1">
        <w:rPr>
          <w:rFonts w:ascii="Candara" w:eastAsia="Arial" w:hAnsi="Candara" w:cs="Arial"/>
          <w:spacing w:val="-1"/>
          <w:sz w:val="24"/>
          <w:szCs w:val="24"/>
        </w:rPr>
        <w:t>o</w:t>
      </w:r>
      <w:r w:rsidRPr="001E47C1">
        <w:rPr>
          <w:rFonts w:ascii="Candara" w:eastAsia="Arial" w:hAnsi="Candara" w:cs="Arial"/>
          <w:sz w:val="24"/>
          <w:szCs w:val="24"/>
        </w:rPr>
        <w:t>f</w:t>
      </w:r>
      <w:r w:rsidRPr="001E47C1">
        <w:rPr>
          <w:rFonts w:ascii="Candara" w:eastAsia="Arial" w:hAnsi="Candara" w:cs="Arial"/>
          <w:spacing w:val="48"/>
          <w:sz w:val="24"/>
          <w:szCs w:val="24"/>
        </w:rPr>
        <w:t xml:space="preserve"> </w:t>
      </w:r>
      <w:r w:rsidRPr="001E47C1">
        <w:rPr>
          <w:rFonts w:ascii="Candara" w:eastAsia="Arial" w:hAnsi="Candara" w:cs="Arial"/>
          <w:spacing w:val="1"/>
          <w:sz w:val="24"/>
          <w:szCs w:val="24"/>
        </w:rPr>
        <w:t>a</w:t>
      </w:r>
      <w:r w:rsidRPr="001E47C1">
        <w:rPr>
          <w:rFonts w:ascii="Candara" w:eastAsia="Arial" w:hAnsi="Candara" w:cs="Arial"/>
          <w:sz w:val="24"/>
          <w:szCs w:val="24"/>
        </w:rPr>
        <w:t>ll</w:t>
      </w:r>
      <w:r w:rsidRPr="001E47C1">
        <w:rPr>
          <w:rFonts w:ascii="Candara" w:eastAsia="Arial" w:hAnsi="Candara" w:cs="Arial"/>
          <w:spacing w:val="45"/>
          <w:sz w:val="24"/>
          <w:szCs w:val="24"/>
        </w:rPr>
        <w:t xml:space="preserve"> </w:t>
      </w:r>
      <w:r w:rsidRPr="001E47C1">
        <w:rPr>
          <w:rFonts w:ascii="Candara" w:eastAsia="Arial" w:hAnsi="Candara" w:cs="Arial"/>
          <w:sz w:val="24"/>
          <w:szCs w:val="24"/>
        </w:rPr>
        <w:t>st</w:t>
      </w:r>
      <w:r w:rsidRPr="001E47C1">
        <w:rPr>
          <w:rFonts w:ascii="Candara" w:eastAsia="Arial" w:hAnsi="Candara" w:cs="Arial"/>
          <w:spacing w:val="-1"/>
          <w:sz w:val="24"/>
          <w:szCs w:val="24"/>
        </w:rPr>
        <w:t>a</w:t>
      </w:r>
      <w:r w:rsidRPr="001E47C1">
        <w:rPr>
          <w:rFonts w:ascii="Candara" w:eastAsia="Arial" w:hAnsi="Candara" w:cs="Arial"/>
          <w:sz w:val="24"/>
          <w:szCs w:val="24"/>
        </w:rPr>
        <w:t>f</w:t>
      </w:r>
      <w:r w:rsidRPr="001E47C1">
        <w:rPr>
          <w:rFonts w:ascii="Candara" w:eastAsia="Arial" w:hAnsi="Candara" w:cs="Arial"/>
          <w:spacing w:val="1"/>
          <w:sz w:val="24"/>
          <w:szCs w:val="24"/>
        </w:rPr>
        <w:t>f</w:t>
      </w:r>
      <w:r w:rsidRPr="001E47C1">
        <w:rPr>
          <w:rFonts w:ascii="Candara" w:eastAsia="Arial" w:hAnsi="Candara" w:cs="Arial"/>
          <w:sz w:val="24"/>
          <w:szCs w:val="24"/>
        </w:rPr>
        <w:t>,</w:t>
      </w:r>
      <w:r w:rsidRPr="001E47C1">
        <w:rPr>
          <w:rFonts w:ascii="Candara" w:eastAsia="Arial" w:hAnsi="Candara" w:cs="Arial"/>
          <w:spacing w:val="46"/>
          <w:sz w:val="24"/>
          <w:szCs w:val="24"/>
        </w:rPr>
        <w:t xml:space="preserve"> </w:t>
      </w:r>
      <w:r w:rsidRPr="001E47C1">
        <w:rPr>
          <w:rFonts w:ascii="Candara" w:eastAsia="Arial" w:hAnsi="Candara" w:cs="Arial"/>
          <w:sz w:val="24"/>
          <w:szCs w:val="24"/>
        </w:rPr>
        <w:t>t</w:t>
      </w:r>
      <w:r w:rsidRPr="001E47C1">
        <w:rPr>
          <w:rFonts w:ascii="Candara" w:eastAsia="Arial" w:hAnsi="Candara" w:cs="Arial"/>
          <w:spacing w:val="-1"/>
          <w:sz w:val="24"/>
          <w:szCs w:val="24"/>
        </w:rPr>
        <w:t>e</w:t>
      </w:r>
      <w:r w:rsidRPr="001E47C1">
        <w:rPr>
          <w:rFonts w:ascii="Candara" w:eastAsia="Arial" w:hAnsi="Candara" w:cs="Arial"/>
          <w:spacing w:val="1"/>
          <w:sz w:val="24"/>
          <w:szCs w:val="24"/>
        </w:rPr>
        <w:t>a</w:t>
      </w:r>
      <w:r w:rsidRPr="001E47C1">
        <w:rPr>
          <w:rFonts w:ascii="Candara" w:eastAsia="Arial" w:hAnsi="Candara" w:cs="Arial"/>
          <w:sz w:val="24"/>
          <w:szCs w:val="24"/>
        </w:rPr>
        <w:t>c</w:t>
      </w:r>
      <w:r w:rsidRPr="001E47C1">
        <w:rPr>
          <w:rFonts w:ascii="Candara" w:eastAsia="Arial" w:hAnsi="Candara" w:cs="Arial"/>
          <w:spacing w:val="1"/>
          <w:sz w:val="24"/>
          <w:szCs w:val="24"/>
        </w:rPr>
        <w:t>h</w:t>
      </w:r>
      <w:r w:rsidRPr="001E47C1">
        <w:rPr>
          <w:rFonts w:ascii="Candara" w:eastAsia="Arial" w:hAnsi="Candara" w:cs="Arial"/>
          <w:sz w:val="24"/>
          <w:szCs w:val="24"/>
        </w:rPr>
        <w:t>ing</w:t>
      </w:r>
      <w:r w:rsidRPr="001E47C1">
        <w:rPr>
          <w:rFonts w:ascii="Candara" w:eastAsia="Arial" w:hAnsi="Candara" w:cs="Arial"/>
          <w:spacing w:val="45"/>
          <w:sz w:val="24"/>
          <w:szCs w:val="24"/>
        </w:rPr>
        <w:t xml:space="preserve"> </w:t>
      </w:r>
      <w:r w:rsidRPr="001E47C1">
        <w:rPr>
          <w:rFonts w:ascii="Candara" w:eastAsia="Arial" w:hAnsi="Candara" w:cs="Arial"/>
          <w:spacing w:val="1"/>
          <w:sz w:val="24"/>
          <w:szCs w:val="24"/>
        </w:rPr>
        <w:t>an</w:t>
      </w:r>
      <w:r w:rsidRPr="001E47C1">
        <w:rPr>
          <w:rFonts w:ascii="Candara" w:eastAsia="Arial" w:hAnsi="Candara" w:cs="Arial"/>
          <w:sz w:val="24"/>
          <w:szCs w:val="24"/>
        </w:rPr>
        <w:t>d</w:t>
      </w:r>
      <w:r w:rsidRPr="001E47C1">
        <w:rPr>
          <w:rFonts w:ascii="Candara" w:eastAsia="Arial" w:hAnsi="Candara" w:cs="Arial"/>
          <w:spacing w:val="47"/>
          <w:sz w:val="24"/>
          <w:szCs w:val="24"/>
        </w:rPr>
        <w:t xml:space="preserve"> </w:t>
      </w:r>
      <w:r w:rsidRPr="001E47C1">
        <w:rPr>
          <w:rFonts w:ascii="Candara" w:eastAsia="Arial" w:hAnsi="Candara" w:cs="Arial"/>
          <w:spacing w:val="-1"/>
          <w:sz w:val="24"/>
          <w:szCs w:val="24"/>
        </w:rPr>
        <w:t>n</w:t>
      </w:r>
      <w:r w:rsidRPr="001E47C1">
        <w:rPr>
          <w:rFonts w:ascii="Candara" w:eastAsia="Arial" w:hAnsi="Candara" w:cs="Arial"/>
          <w:spacing w:val="1"/>
          <w:sz w:val="24"/>
          <w:szCs w:val="24"/>
        </w:rPr>
        <w:t>o</w:t>
      </w:r>
      <w:r w:rsidRPr="001E47C1">
        <w:rPr>
          <w:rFonts w:ascii="Candara" w:eastAsia="Arial" w:hAnsi="Candara" w:cs="Arial"/>
          <w:spacing w:val="7"/>
          <w:sz w:val="24"/>
          <w:szCs w:val="24"/>
        </w:rPr>
        <w:t>n</w:t>
      </w:r>
      <w:r w:rsidRPr="001E47C1">
        <w:rPr>
          <w:rFonts w:ascii="Candara" w:eastAsia="Arial" w:hAnsi="Candara" w:cs="Arial"/>
          <w:spacing w:val="-1"/>
          <w:sz w:val="24"/>
          <w:szCs w:val="24"/>
        </w:rPr>
        <w:t>-</w:t>
      </w:r>
      <w:r w:rsidRPr="001E47C1">
        <w:rPr>
          <w:rFonts w:ascii="Candara" w:eastAsia="Arial" w:hAnsi="Candara" w:cs="Arial"/>
          <w:sz w:val="24"/>
          <w:szCs w:val="24"/>
        </w:rPr>
        <w:t>t</w:t>
      </w:r>
      <w:r w:rsidRPr="001E47C1">
        <w:rPr>
          <w:rFonts w:ascii="Candara" w:eastAsia="Arial" w:hAnsi="Candara" w:cs="Arial"/>
          <w:spacing w:val="-1"/>
          <w:sz w:val="24"/>
          <w:szCs w:val="24"/>
        </w:rPr>
        <w:t>e</w:t>
      </w:r>
      <w:r w:rsidRPr="001E47C1">
        <w:rPr>
          <w:rFonts w:ascii="Candara" w:eastAsia="Arial" w:hAnsi="Candara" w:cs="Arial"/>
          <w:spacing w:val="1"/>
          <w:sz w:val="24"/>
          <w:szCs w:val="24"/>
        </w:rPr>
        <w:t>a</w:t>
      </w:r>
      <w:r w:rsidRPr="001E47C1">
        <w:rPr>
          <w:rFonts w:ascii="Candara" w:eastAsia="Arial" w:hAnsi="Candara" w:cs="Arial"/>
          <w:sz w:val="24"/>
          <w:szCs w:val="24"/>
        </w:rPr>
        <w:t>c</w:t>
      </w:r>
      <w:r w:rsidRPr="001E47C1">
        <w:rPr>
          <w:rFonts w:ascii="Candara" w:eastAsia="Arial" w:hAnsi="Candara" w:cs="Arial"/>
          <w:spacing w:val="1"/>
          <w:sz w:val="24"/>
          <w:szCs w:val="24"/>
        </w:rPr>
        <w:t>h</w:t>
      </w:r>
      <w:r w:rsidRPr="001E47C1">
        <w:rPr>
          <w:rFonts w:ascii="Candara" w:eastAsia="Arial" w:hAnsi="Candara" w:cs="Arial"/>
          <w:sz w:val="24"/>
          <w:szCs w:val="24"/>
        </w:rPr>
        <w:t>ing</w:t>
      </w:r>
      <w:r w:rsidRPr="001E47C1">
        <w:rPr>
          <w:rFonts w:ascii="Candara" w:eastAsia="Arial" w:hAnsi="Candara" w:cs="Arial"/>
          <w:spacing w:val="47"/>
          <w:sz w:val="24"/>
          <w:szCs w:val="24"/>
        </w:rPr>
        <w:t xml:space="preserve"> </w:t>
      </w:r>
      <w:r w:rsidRPr="001E47C1">
        <w:rPr>
          <w:rFonts w:ascii="Candara" w:eastAsia="Arial" w:hAnsi="Candara" w:cs="Arial"/>
          <w:sz w:val="24"/>
          <w:szCs w:val="24"/>
        </w:rPr>
        <w:t>s</w:t>
      </w:r>
      <w:r w:rsidRPr="001E47C1">
        <w:rPr>
          <w:rFonts w:ascii="Candara" w:eastAsia="Arial" w:hAnsi="Candara" w:cs="Arial"/>
          <w:spacing w:val="-2"/>
          <w:sz w:val="24"/>
          <w:szCs w:val="24"/>
        </w:rPr>
        <w:t>t</w:t>
      </w:r>
      <w:r w:rsidRPr="001E47C1">
        <w:rPr>
          <w:rFonts w:ascii="Candara" w:eastAsia="Arial" w:hAnsi="Candara" w:cs="Arial"/>
          <w:spacing w:val="-1"/>
          <w:sz w:val="24"/>
          <w:szCs w:val="24"/>
        </w:rPr>
        <w:t>a</w:t>
      </w:r>
      <w:r w:rsidRPr="001E47C1">
        <w:rPr>
          <w:rFonts w:ascii="Candara" w:eastAsia="Arial" w:hAnsi="Candara" w:cs="Arial"/>
          <w:sz w:val="24"/>
          <w:szCs w:val="24"/>
        </w:rPr>
        <w:t>ff</w:t>
      </w:r>
      <w:r w:rsidRPr="001E47C1">
        <w:rPr>
          <w:rFonts w:ascii="Candara" w:eastAsia="Arial" w:hAnsi="Candara" w:cs="Arial"/>
          <w:spacing w:val="49"/>
          <w:sz w:val="24"/>
          <w:szCs w:val="24"/>
        </w:rPr>
        <w:t xml:space="preserve"> </w:t>
      </w:r>
      <w:r w:rsidRPr="001E47C1">
        <w:rPr>
          <w:rFonts w:ascii="Candara" w:eastAsia="Arial" w:hAnsi="Candara" w:cs="Arial"/>
          <w:spacing w:val="-2"/>
          <w:sz w:val="24"/>
          <w:szCs w:val="24"/>
        </w:rPr>
        <w:t>t</w:t>
      </w:r>
      <w:r w:rsidRPr="001E47C1">
        <w:rPr>
          <w:rFonts w:ascii="Candara" w:eastAsia="Arial" w:hAnsi="Candara" w:cs="Arial"/>
          <w:sz w:val="24"/>
          <w:szCs w:val="24"/>
        </w:rPr>
        <w:t>o re</w:t>
      </w:r>
      <w:r w:rsidRPr="001E47C1">
        <w:rPr>
          <w:rFonts w:ascii="Candara" w:eastAsia="Arial" w:hAnsi="Candara" w:cs="Arial"/>
          <w:spacing w:val="1"/>
          <w:sz w:val="24"/>
          <w:szCs w:val="24"/>
        </w:rPr>
        <w:t>po</w:t>
      </w:r>
      <w:r w:rsidRPr="001E47C1">
        <w:rPr>
          <w:rFonts w:ascii="Candara" w:eastAsia="Arial" w:hAnsi="Candara" w:cs="Arial"/>
          <w:sz w:val="24"/>
          <w:szCs w:val="24"/>
        </w:rPr>
        <w:t xml:space="preserve">rt </w:t>
      </w:r>
      <w:r w:rsidRPr="001E47C1">
        <w:rPr>
          <w:rFonts w:ascii="Candara" w:eastAsia="Arial" w:hAnsi="Candara" w:cs="Arial"/>
          <w:spacing w:val="-1"/>
          <w:sz w:val="24"/>
          <w:szCs w:val="24"/>
        </w:rPr>
        <w:t>p</w:t>
      </w:r>
      <w:r w:rsidRPr="001E47C1">
        <w:rPr>
          <w:rFonts w:ascii="Candara" w:eastAsia="Arial" w:hAnsi="Candara" w:cs="Arial"/>
          <w:spacing w:val="1"/>
          <w:sz w:val="24"/>
          <w:szCs w:val="24"/>
        </w:rPr>
        <w:t>o</w:t>
      </w:r>
      <w:r w:rsidRPr="001E47C1">
        <w:rPr>
          <w:rFonts w:ascii="Candara" w:eastAsia="Arial" w:hAnsi="Candara" w:cs="Arial"/>
          <w:sz w:val="24"/>
          <w:szCs w:val="24"/>
        </w:rPr>
        <w:t>t</w:t>
      </w:r>
      <w:r w:rsidRPr="001E47C1">
        <w:rPr>
          <w:rFonts w:ascii="Candara" w:eastAsia="Arial" w:hAnsi="Candara" w:cs="Arial"/>
          <w:spacing w:val="-1"/>
          <w:sz w:val="24"/>
          <w:szCs w:val="24"/>
        </w:rPr>
        <w:t>e</w:t>
      </w:r>
      <w:r w:rsidRPr="001E47C1">
        <w:rPr>
          <w:rFonts w:ascii="Candara" w:eastAsia="Arial" w:hAnsi="Candara" w:cs="Arial"/>
          <w:spacing w:val="1"/>
          <w:sz w:val="24"/>
          <w:szCs w:val="24"/>
        </w:rPr>
        <w:t>n</w:t>
      </w:r>
      <w:r w:rsidRPr="001E47C1">
        <w:rPr>
          <w:rFonts w:ascii="Candara" w:eastAsia="Arial" w:hAnsi="Candara" w:cs="Arial"/>
          <w:sz w:val="24"/>
          <w:szCs w:val="24"/>
        </w:rPr>
        <w:t>ti</w:t>
      </w:r>
      <w:r w:rsidRPr="001E47C1">
        <w:rPr>
          <w:rFonts w:ascii="Candara" w:eastAsia="Arial" w:hAnsi="Candara" w:cs="Arial"/>
          <w:spacing w:val="1"/>
          <w:sz w:val="24"/>
          <w:szCs w:val="24"/>
        </w:rPr>
        <w:t>a</w:t>
      </w:r>
      <w:r w:rsidRPr="001E47C1">
        <w:rPr>
          <w:rFonts w:ascii="Candara" w:eastAsia="Arial" w:hAnsi="Candara" w:cs="Arial"/>
          <w:sz w:val="24"/>
          <w:szCs w:val="24"/>
        </w:rPr>
        <w:t xml:space="preserve">l </w:t>
      </w:r>
      <w:r w:rsidRPr="001E47C1">
        <w:rPr>
          <w:rFonts w:ascii="Candara" w:eastAsia="Arial" w:hAnsi="Candara" w:cs="Arial"/>
          <w:spacing w:val="-1"/>
          <w:sz w:val="24"/>
          <w:szCs w:val="24"/>
        </w:rPr>
        <w:t>h</w:t>
      </w:r>
      <w:r w:rsidRPr="001E47C1">
        <w:rPr>
          <w:rFonts w:ascii="Candara" w:eastAsia="Arial" w:hAnsi="Candara" w:cs="Arial"/>
          <w:spacing w:val="1"/>
          <w:sz w:val="24"/>
          <w:szCs w:val="24"/>
        </w:rPr>
        <w:t>a</w:t>
      </w:r>
      <w:r w:rsidRPr="001E47C1">
        <w:rPr>
          <w:rFonts w:ascii="Candara" w:eastAsia="Arial" w:hAnsi="Candara" w:cs="Arial"/>
          <w:spacing w:val="-2"/>
          <w:sz w:val="24"/>
          <w:szCs w:val="24"/>
        </w:rPr>
        <w:t>z</w:t>
      </w:r>
      <w:r w:rsidRPr="001E47C1">
        <w:rPr>
          <w:rFonts w:ascii="Candara" w:eastAsia="Arial" w:hAnsi="Candara" w:cs="Arial"/>
          <w:spacing w:val="1"/>
          <w:sz w:val="24"/>
          <w:szCs w:val="24"/>
        </w:rPr>
        <w:t>a</w:t>
      </w:r>
      <w:r w:rsidRPr="001E47C1">
        <w:rPr>
          <w:rFonts w:ascii="Candara" w:eastAsia="Arial" w:hAnsi="Candara" w:cs="Arial"/>
          <w:sz w:val="24"/>
          <w:szCs w:val="24"/>
        </w:rPr>
        <w:t>rds</w:t>
      </w:r>
      <w:r w:rsidRPr="001E47C1">
        <w:rPr>
          <w:rFonts w:ascii="Candara" w:eastAsia="Arial" w:hAnsi="Candara" w:cs="Arial"/>
          <w:spacing w:val="1"/>
          <w:sz w:val="24"/>
          <w:szCs w:val="24"/>
        </w:rPr>
        <w:t xml:space="preserve"> </w:t>
      </w:r>
      <w:r w:rsidRPr="001E47C1">
        <w:rPr>
          <w:rFonts w:ascii="Candara" w:eastAsia="Arial" w:hAnsi="Candara" w:cs="Arial"/>
          <w:spacing w:val="3"/>
          <w:sz w:val="24"/>
          <w:szCs w:val="24"/>
        </w:rPr>
        <w:t>a</w:t>
      </w:r>
      <w:r w:rsidRPr="001E47C1">
        <w:rPr>
          <w:rFonts w:ascii="Candara" w:eastAsia="Arial" w:hAnsi="Candara" w:cs="Arial"/>
          <w:spacing w:val="1"/>
          <w:sz w:val="24"/>
          <w:szCs w:val="24"/>
        </w:rPr>
        <w:t>n</w:t>
      </w:r>
      <w:r w:rsidRPr="001E47C1">
        <w:rPr>
          <w:rFonts w:ascii="Candara" w:eastAsia="Arial" w:hAnsi="Candara" w:cs="Arial"/>
          <w:sz w:val="24"/>
          <w:szCs w:val="24"/>
        </w:rPr>
        <w:t>d</w:t>
      </w:r>
      <w:r w:rsidRPr="001E47C1">
        <w:rPr>
          <w:rFonts w:ascii="Candara" w:eastAsia="Arial" w:hAnsi="Candara" w:cs="Arial"/>
          <w:spacing w:val="-1"/>
          <w:sz w:val="24"/>
          <w:szCs w:val="24"/>
        </w:rPr>
        <w:t xml:space="preserve"> </w:t>
      </w:r>
      <w:r w:rsidRPr="001E47C1">
        <w:rPr>
          <w:rFonts w:ascii="Candara" w:eastAsia="Arial" w:hAnsi="Candara" w:cs="Arial"/>
          <w:sz w:val="24"/>
          <w:szCs w:val="24"/>
        </w:rPr>
        <w:t>r</w:t>
      </w:r>
      <w:r w:rsidRPr="001E47C1">
        <w:rPr>
          <w:rFonts w:ascii="Candara" w:eastAsia="Arial" w:hAnsi="Candara" w:cs="Arial"/>
          <w:spacing w:val="-1"/>
          <w:sz w:val="24"/>
          <w:szCs w:val="24"/>
        </w:rPr>
        <w:t>i</w:t>
      </w:r>
      <w:r w:rsidRPr="001E47C1">
        <w:rPr>
          <w:rFonts w:ascii="Candara" w:eastAsia="Arial" w:hAnsi="Candara" w:cs="Arial"/>
          <w:sz w:val="24"/>
          <w:szCs w:val="24"/>
        </w:rPr>
        <w:t xml:space="preserve">sks </w:t>
      </w:r>
      <w:r w:rsidRPr="001E47C1">
        <w:rPr>
          <w:rFonts w:ascii="Candara" w:eastAsia="Arial" w:hAnsi="Candara" w:cs="Arial"/>
          <w:spacing w:val="1"/>
          <w:sz w:val="24"/>
          <w:szCs w:val="24"/>
        </w:rPr>
        <w:t>t</w:t>
      </w:r>
      <w:r w:rsidRPr="001E47C1">
        <w:rPr>
          <w:rFonts w:ascii="Candara" w:eastAsia="Arial" w:hAnsi="Candara" w:cs="Arial"/>
          <w:sz w:val="24"/>
          <w:szCs w:val="24"/>
        </w:rPr>
        <w:t>o</w:t>
      </w:r>
      <w:r w:rsidRPr="001E47C1">
        <w:rPr>
          <w:rFonts w:ascii="Candara" w:eastAsia="Arial" w:hAnsi="Candara" w:cs="Arial"/>
          <w:spacing w:val="1"/>
          <w:sz w:val="24"/>
          <w:szCs w:val="24"/>
        </w:rPr>
        <w:t xml:space="preserve"> </w:t>
      </w:r>
      <w:r w:rsidRPr="001E47C1">
        <w:rPr>
          <w:rFonts w:ascii="Candara" w:eastAsia="Arial" w:hAnsi="Candara" w:cs="Arial"/>
          <w:spacing w:val="-1"/>
          <w:sz w:val="24"/>
          <w:szCs w:val="24"/>
        </w:rPr>
        <w:t>t</w:t>
      </w:r>
      <w:r w:rsidRPr="001E47C1">
        <w:rPr>
          <w:rFonts w:ascii="Candara" w:eastAsia="Arial" w:hAnsi="Candara" w:cs="Arial"/>
          <w:spacing w:val="1"/>
          <w:sz w:val="24"/>
          <w:szCs w:val="24"/>
        </w:rPr>
        <w:t>h</w:t>
      </w:r>
      <w:r w:rsidRPr="001E47C1">
        <w:rPr>
          <w:rFonts w:ascii="Candara" w:eastAsia="Arial" w:hAnsi="Candara" w:cs="Arial"/>
          <w:sz w:val="24"/>
          <w:szCs w:val="24"/>
        </w:rPr>
        <w:t>e</w:t>
      </w:r>
      <w:r w:rsidRPr="001E47C1">
        <w:rPr>
          <w:rFonts w:ascii="Candara" w:eastAsia="Arial" w:hAnsi="Candara" w:cs="Arial"/>
          <w:spacing w:val="1"/>
          <w:sz w:val="24"/>
          <w:szCs w:val="24"/>
        </w:rPr>
        <w:t xml:space="preserve"> </w:t>
      </w:r>
      <w:r w:rsidRPr="001E47C1">
        <w:rPr>
          <w:rFonts w:ascii="Candara" w:eastAsia="Arial" w:hAnsi="Candara" w:cs="Arial"/>
          <w:sz w:val="24"/>
          <w:szCs w:val="24"/>
        </w:rPr>
        <w:t>H</w:t>
      </w:r>
      <w:r w:rsidRPr="001E47C1">
        <w:rPr>
          <w:rFonts w:ascii="Candara" w:eastAsia="Arial" w:hAnsi="Candara" w:cs="Arial"/>
          <w:spacing w:val="-1"/>
          <w:sz w:val="24"/>
          <w:szCs w:val="24"/>
        </w:rPr>
        <w:t>e</w:t>
      </w:r>
      <w:r w:rsidRPr="001E47C1">
        <w:rPr>
          <w:rFonts w:ascii="Candara" w:eastAsia="Arial" w:hAnsi="Candara" w:cs="Arial"/>
          <w:spacing w:val="1"/>
          <w:sz w:val="24"/>
          <w:szCs w:val="24"/>
        </w:rPr>
        <w:t>a</w:t>
      </w:r>
      <w:r w:rsidRPr="001E47C1">
        <w:rPr>
          <w:rFonts w:ascii="Candara" w:eastAsia="Arial" w:hAnsi="Candara" w:cs="Arial"/>
          <w:sz w:val="24"/>
          <w:szCs w:val="24"/>
        </w:rPr>
        <w:t>l</w:t>
      </w:r>
      <w:r w:rsidRPr="001E47C1">
        <w:rPr>
          <w:rFonts w:ascii="Candara" w:eastAsia="Arial" w:hAnsi="Candara" w:cs="Arial"/>
          <w:spacing w:val="-2"/>
          <w:sz w:val="24"/>
          <w:szCs w:val="24"/>
        </w:rPr>
        <w:t>t</w:t>
      </w:r>
      <w:r w:rsidRPr="001E47C1">
        <w:rPr>
          <w:rFonts w:ascii="Candara" w:eastAsia="Arial" w:hAnsi="Candara" w:cs="Arial"/>
          <w:sz w:val="24"/>
          <w:szCs w:val="24"/>
        </w:rPr>
        <w:t>h</w:t>
      </w:r>
      <w:r w:rsidRPr="001E47C1">
        <w:rPr>
          <w:rFonts w:ascii="Candara" w:eastAsia="Arial" w:hAnsi="Candara" w:cs="Arial"/>
          <w:spacing w:val="1"/>
          <w:sz w:val="24"/>
          <w:szCs w:val="24"/>
        </w:rPr>
        <w:t xml:space="preserve"> a</w:t>
      </w:r>
      <w:r w:rsidRPr="001E47C1">
        <w:rPr>
          <w:rFonts w:ascii="Candara" w:eastAsia="Arial" w:hAnsi="Candara" w:cs="Arial"/>
          <w:spacing w:val="-1"/>
          <w:sz w:val="24"/>
          <w:szCs w:val="24"/>
        </w:rPr>
        <w:t>n</w:t>
      </w:r>
      <w:r w:rsidRPr="001E47C1">
        <w:rPr>
          <w:rFonts w:ascii="Candara" w:eastAsia="Arial" w:hAnsi="Candara" w:cs="Arial"/>
          <w:sz w:val="24"/>
          <w:szCs w:val="24"/>
        </w:rPr>
        <w:t>d</w:t>
      </w:r>
      <w:r w:rsidRPr="001E47C1">
        <w:rPr>
          <w:rFonts w:ascii="Candara" w:eastAsia="Arial" w:hAnsi="Candara" w:cs="Arial"/>
          <w:spacing w:val="1"/>
          <w:sz w:val="24"/>
          <w:szCs w:val="24"/>
        </w:rPr>
        <w:t xml:space="preserve"> </w:t>
      </w:r>
      <w:r w:rsidRPr="001E47C1">
        <w:rPr>
          <w:rFonts w:ascii="Candara" w:eastAsia="Arial" w:hAnsi="Candara" w:cs="Arial"/>
          <w:spacing w:val="-1"/>
          <w:sz w:val="24"/>
          <w:szCs w:val="24"/>
        </w:rPr>
        <w:t>Sa</w:t>
      </w:r>
      <w:r w:rsidRPr="001E47C1">
        <w:rPr>
          <w:rFonts w:ascii="Candara" w:eastAsia="Arial" w:hAnsi="Candara" w:cs="Arial"/>
          <w:spacing w:val="3"/>
          <w:sz w:val="24"/>
          <w:szCs w:val="24"/>
        </w:rPr>
        <w:t>f</w:t>
      </w:r>
      <w:r w:rsidRPr="001E47C1">
        <w:rPr>
          <w:rFonts w:ascii="Candara" w:eastAsia="Arial" w:hAnsi="Candara" w:cs="Arial"/>
          <w:spacing w:val="1"/>
          <w:sz w:val="24"/>
          <w:szCs w:val="24"/>
        </w:rPr>
        <w:t>e</w:t>
      </w:r>
      <w:r w:rsidRPr="001E47C1">
        <w:rPr>
          <w:rFonts w:ascii="Candara" w:eastAsia="Arial" w:hAnsi="Candara" w:cs="Arial"/>
          <w:sz w:val="24"/>
          <w:szCs w:val="24"/>
        </w:rPr>
        <w:t>ty</w:t>
      </w:r>
      <w:r w:rsidR="00796370">
        <w:rPr>
          <w:rFonts w:ascii="Candara" w:eastAsia="Arial" w:hAnsi="Candara" w:cs="Arial"/>
          <w:sz w:val="24"/>
          <w:szCs w:val="24"/>
        </w:rPr>
        <w:t xml:space="preserve"> </w:t>
      </w:r>
      <w:r w:rsidRPr="00796370">
        <w:rPr>
          <w:rFonts w:ascii="Candara" w:eastAsia="Arial" w:hAnsi="Candara" w:cs="Arial"/>
          <w:sz w:val="24"/>
          <w:szCs w:val="24"/>
        </w:rPr>
        <w:t>O</w:t>
      </w:r>
      <w:r w:rsidRPr="00796370">
        <w:rPr>
          <w:rFonts w:ascii="Candara" w:eastAsia="Arial" w:hAnsi="Candara" w:cs="Arial"/>
          <w:spacing w:val="1"/>
          <w:sz w:val="24"/>
          <w:szCs w:val="24"/>
        </w:rPr>
        <w:t>f</w:t>
      </w:r>
      <w:r w:rsidRPr="00796370">
        <w:rPr>
          <w:rFonts w:ascii="Candara" w:eastAsia="Arial" w:hAnsi="Candara" w:cs="Arial"/>
          <w:spacing w:val="3"/>
          <w:sz w:val="24"/>
          <w:szCs w:val="24"/>
        </w:rPr>
        <w:t>f</w:t>
      </w:r>
      <w:r w:rsidRPr="00796370">
        <w:rPr>
          <w:rFonts w:ascii="Candara" w:eastAsia="Arial" w:hAnsi="Candara" w:cs="Arial"/>
          <w:sz w:val="24"/>
          <w:szCs w:val="24"/>
        </w:rPr>
        <w:t>i</w:t>
      </w:r>
      <w:r w:rsidRPr="00796370">
        <w:rPr>
          <w:rFonts w:ascii="Candara" w:eastAsia="Arial" w:hAnsi="Candara" w:cs="Arial"/>
          <w:spacing w:val="-3"/>
          <w:sz w:val="24"/>
          <w:szCs w:val="24"/>
        </w:rPr>
        <w:t>c</w:t>
      </w:r>
      <w:r w:rsidRPr="00796370">
        <w:rPr>
          <w:rFonts w:ascii="Candara" w:eastAsia="Arial" w:hAnsi="Candara" w:cs="Arial"/>
          <w:spacing w:val="1"/>
          <w:sz w:val="24"/>
          <w:szCs w:val="24"/>
        </w:rPr>
        <w:t>e</w:t>
      </w:r>
      <w:r w:rsidRPr="00796370">
        <w:rPr>
          <w:rFonts w:ascii="Candara" w:eastAsia="Arial" w:hAnsi="Candara" w:cs="Arial"/>
          <w:sz w:val="24"/>
          <w:szCs w:val="24"/>
        </w:rPr>
        <w:t>r,</w:t>
      </w:r>
      <w:r w:rsidRPr="00796370">
        <w:rPr>
          <w:rFonts w:ascii="Candara" w:eastAsia="Arial" w:hAnsi="Candara" w:cs="Arial"/>
          <w:spacing w:val="1"/>
          <w:sz w:val="24"/>
          <w:szCs w:val="24"/>
        </w:rPr>
        <w:t xml:space="preserve"> </w:t>
      </w:r>
      <w:r w:rsidRPr="00796370">
        <w:rPr>
          <w:rFonts w:ascii="Candara" w:eastAsia="Arial" w:hAnsi="Candara" w:cs="Arial"/>
          <w:sz w:val="24"/>
          <w:szCs w:val="24"/>
        </w:rPr>
        <w:t>De</w:t>
      </w:r>
      <w:r w:rsidRPr="00796370">
        <w:rPr>
          <w:rFonts w:ascii="Candara" w:eastAsia="Arial" w:hAnsi="Candara" w:cs="Arial"/>
          <w:spacing w:val="-1"/>
          <w:sz w:val="24"/>
          <w:szCs w:val="24"/>
        </w:rPr>
        <w:t>p</w:t>
      </w:r>
      <w:r w:rsidRPr="00796370">
        <w:rPr>
          <w:rFonts w:ascii="Candara" w:eastAsia="Arial" w:hAnsi="Candara" w:cs="Arial"/>
          <w:spacing w:val="1"/>
          <w:sz w:val="24"/>
          <w:szCs w:val="24"/>
        </w:rPr>
        <w:t>u</w:t>
      </w:r>
      <w:r w:rsidRPr="00796370">
        <w:rPr>
          <w:rFonts w:ascii="Candara" w:eastAsia="Arial" w:hAnsi="Candara" w:cs="Arial"/>
          <w:sz w:val="24"/>
          <w:szCs w:val="24"/>
        </w:rPr>
        <w:t>t</w:t>
      </w:r>
      <w:r w:rsidRPr="00796370">
        <w:rPr>
          <w:rFonts w:ascii="Candara" w:eastAsia="Arial" w:hAnsi="Candara" w:cs="Arial"/>
          <w:spacing w:val="-1"/>
          <w:sz w:val="24"/>
          <w:szCs w:val="24"/>
        </w:rPr>
        <w:t>y</w:t>
      </w:r>
      <w:r w:rsidRPr="00796370">
        <w:rPr>
          <w:rFonts w:ascii="Candara" w:eastAsia="Arial" w:hAnsi="Candara" w:cs="Arial"/>
          <w:sz w:val="24"/>
          <w:szCs w:val="24"/>
        </w:rPr>
        <w:t>,</w:t>
      </w:r>
      <w:r w:rsidRPr="00796370">
        <w:rPr>
          <w:rFonts w:ascii="Candara" w:eastAsia="Arial" w:hAnsi="Candara" w:cs="Arial"/>
          <w:spacing w:val="1"/>
          <w:sz w:val="24"/>
          <w:szCs w:val="24"/>
        </w:rPr>
        <w:t xml:space="preserve"> </w:t>
      </w:r>
      <w:r w:rsidR="00B213A7" w:rsidRPr="00796370">
        <w:rPr>
          <w:rFonts w:ascii="Candara" w:eastAsia="Arial" w:hAnsi="Candara" w:cs="Arial"/>
          <w:sz w:val="24"/>
          <w:szCs w:val="24"/>
        </w:rPr>
        <w:t>Proprietor</w:t>
      </w:r>
      <w:r w:rsidRPr="00796370">
        <w:rPr>
          <w:rFonts w:ascii="Candara" w:eastAsia="Arial" w:hAnsi="Candara" w:cs="Arial"/>
          <w:sz w:val="24"/>
          <w:szCs w:val="24"/>
        </w:rPr>
        <w:t>.</w:t>
      </w:r>
    </w:p>
    <w:p w14:paraId="75719889" w14:textId="77777777" w:rsidR="001E2FBD" w:rsidRPr="00D41342" w:rsidRDefault="001E2FBD" w:rsidP="00B3749F">
      <w:pPr>
        <w:spacing w:before="16" w:line="260" w:lineRule="exact"/>
        <w:jc w:val="both"/>
        <w:rPr>
          <w:rFonts w:ascii="Candara" w:hAnsi="Candara" w:cs="Arial"/>
          <w:sz w:val="26"/>
          <w:szCs w:val="26"/>
        </w:rPr>
      </w:pPr>
    </w:p>
    <w:p w14:paraId="7571988A" w14:textId="77777777" w:rsidR="001E2FBD" w:rsidRPr="00D41342" w:rsidRDefault="00086025" w:rsidP="00B3749F">
      <w:pPr>
        <w:ind w:right="5245"/>
        <w:jc w:val="both"/>
        <w:rPr>
          <w:rFonts w:ascii="Candara" w:eastAsia="Arial" w:hAnsi="Candara" w:cs="Arial"/>
          <w:sz w:val="24"/>
          <w:szCs w:val="24"/>
        </w:rPr>
      </w:pPr>
      <w:r w:rsidRPr="00D41342">
        <w:rPr>
          <w:rFonts w:ascii="Candara" w:eastAsia="Arial" w:hAnsi="Candara" w:cs="Arial"/>
          <w:b/>
          <w:sz w:val="24"/>
          <w:szCs w:val="24"/>
        </w:rPr>
        <w:t>S</w:t>
      </w:r>
      <w:r w:rsidRPr="00D41342">
        <w:rPr>
          <w:rFonts w:ascii="Candara" w:eastAsia="Arial" w:hAnsi="Candara" w:cs="Arial"/>
          <w:b/>
          <w:spacing w:val="1"/>
          <w:sz w:val="24"/>
          <w:szCs w:val="24"/>
        </w:rPr>
        <w:t>a</w:t>
      </w:r>
      <w:r w:rsidRPr="00D41342">
        <w:rPr>
          <w:rFonts w:ascii="Candara" w:eastAsia="Arial" w:hAnsi="Candara" w:cs="Arial"/>
          <w:b/>
          <w:sz w:val="24"/>
          <w:szCs w:val="24"/>
        </w:rPr>
        <w:t>fe</w:t>
      </w:r>
      <w:r w:rsidRPr="00D41342">
        <w:rPr>
          <w:rFonts w:ascii="Candara" w:eastAsia="Arial" w:hAnsi="Candara" w:cs="Arial"/>
          <w:b/>
          <w:spacing w:val="2"/>
          <w:sz w:val="24"/>
          <w:szCs w:val="24"/>
        </w:rPr>
        <w:t>t</w:t>
      </w:r>
      <w:r w:rsidRPr="00D41342">
        <w:rPr>
          <w:rFonts w:ascii="Candara" w:eastAsia="Arial" w:hAnsi="Candara" w:cs="Arial"/>
          <w:b/>
          <w:sz w:val="24"/>
          <w:szCs w:val="24"/>
        </w:rPr>
        <w:t>y</w:t>
      </w:r>
      <w:r w:rsidRPr="00D41342">
        <w:rPr>
          <w:rFonts w:ascii="Candara" w:eastAsia="Arial" w:hAnsi="Candara" w:cs="Arial"/>
          <w:b/>
          <w:spacing w:val="-6"/>
          <w:sz w:val="24"/>
          <w:szCs w:val="24"/>
        </w:rPr>
        <w:t xml:space="preserve"> </w:t>
      </w:r>
      <w:r w:rsidRPr="00D41342">
        <w:rPr>
          <w:rFonts w:ascii="Candara" w:eastAsia="Arial" w:hAnsi="Candara" w:cs="Arial"/>
          <w:b/>
          <w:spacing w:val="1"/>
          <w:sz w:val="24"/>
          <w:szCs w:val="24"/>
        </w:rPr>
        <w:t>i</w:t>
      </w:r>
      <w:r w:rsidRPr="00D41342">
        <w:rPr>
          <w:rFonts w:ascii="Candara" w:eastAsia="Arial" w:hAnsi="Candara" w:cs="Arial"/>
          <w:b/>
          <w:sz w:val="24"/>
          <w:szCs w:val="24"/>
        </w:rPr>
        <w:t>n the</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S</w:t>
      </w:r>
      <w:r w:rsidRPr="00D41342">
        <w:rPr>
          <w:rFonts w:ascii="Candara" w:eastAsia="Arial" w:hAnsi="Candara" w:cs="Arial"/>
          <w:b/>
          <w:spacing w:val="1"/>
          <w:sz w:val="24"/>
          <w:szCs w:val="24"/>
        </w:rPr>
        <w:t>c</w:t>
      </w:r>
      <w:r w:rsidRPr="00D41342">
        <w:rPr>
          <w:rFonts w:ascii="Candara" w:eastAsia="Arial" w:hAnsi="Candara" w:cs="Arial"/>
          <w:b/>
          <w:sz w:val="24"/>
          <w:szCs w:val="24"/>
        </w:rPr>
        <w:t>i</w:t>
      </w:r>
      <w:r w:rsidRPr="00D41342">
        <w:rPr>
          <w:rFonts w:ascii="Candara" w:eastAsia="Arial" w:hAnsi="Candara" w:cs="Arial"/>
          <w:b/>
          <w:spacing w:val="1"/>
          <w:sz w:val="24"/>
          <w:szCs w:val="24"/>
        </w:rPr>
        <w:t>e</w:t>
      </w:r>
      <w:r w:rsidRPr="00D41342">
        <w:rPr>
          <w:rFonts w:ascii="Candara" w:eastAsia="Arial" w:hAnsi="Candara" w:cs="Arial"/>
          <w:b/>
          <w:sz w:val="24"/>
          <w:szCs w:val="24"/>
        </w:rPr>
        <w:t>n</w:t>
      </w:r>
      <w:r w:rsidRPr="00D41342">
        <w:rPr>
          <w:rFonts w:ascii="Candara" w:eastAsia="Arial" w:hAnsi="Candara" w:cs="Arial"/>
          <w:b/>
          <w:spacing w:val="-2"/>
          <w:sz w:val="24"/>
          <w:szCs w:val="24"/>
        </w:rPr>
        <w:t>c</w:t>
      </w:r>
      <w:r w:rsidRPr="00D41342">
        <w:rPr>
          <w:rFonts w:ascii="Candara" w:eastAsia="Arial" w:hAnsi="Candara" w:cs="Arial"/>
          <w:b/>
          <w:sz w:val="24"/>
          <w:szCs w:val="24"/>
        </w:rPr>
        <w:t>e</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Room</w:t>
      </w:r>
    </w:p>
    <w:p w14:paraId="7571988B" w14:textId="5144C7E4" w:rsidR="001E2FBD" w:rsidRPr="00D41342" w:rsidRDefault="00086025" w:rsidP="00B3749F">
      <w:pPr>
        <w:ind w:right="78"/>
        <w:jc w:val="both"/>
        <w:rPr>
          <w:rFonts w:ascii="Candara" w:eastAsia="Arial" w:hAnsi="Candara" w:cs="Arial"/>
          <w:sz w:val="24"/>
          <w:szCs w:val="24"/>
        </w:rPr>
      </w:pP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ma</w:t>
      </w:r>
      <w:r w:rsidRPr="00D41342">
        <w:rPr>
          <w:rFonts w:ascii="Candara" w:eastAsia="Arial" w:hAnsi="Candara" w:cs="Arial"/>
          <w:sz w:val="24"/>
          <w:szCs w:val="24"/>
        </w:rPr>
        <w:t>y</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on</w:t>
      </w:r>
      <w:r w:rsidRPr="00D41342">
        <w:rPr>
          <w:rFonts w:ascii="Candara" w:eastAsia="Arial" w:hAnsi="Candara" w:cs="Arial"/>
          <w:sz w:val="24"/>
          <w:szCs w:val="24"/>
        </w:rPr>
        <w:t>ly</w:t>
      </w:r>
      <w:r w:rsidRPr="00D41342">
        <w:rPr>
          <w:rFonts w:ascii="Candara" w:eastAsia="Arial" w:hAnsi="Candara" w:cs="Arial"/>
          <w:spacing w:val="3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ondu</w:t>
      </w:r>
      <w:r w:rsidRPr="00D41342">
        <w:rPr>
          <w:rFonts w:ascii="Candara" w:eastAsia="Arial" w:hAnsi="Candara" w:cs="Arial"/>
          <w:sz w:val="24"/>
          <w:szCs w:val="24"/>
        </w:rPr>
        <w:t>ct</w:t>
      </w:r>
      <w:r w:rsidRPr="00D41342">
        <w:rPr>
          <w:rFonts w:ascii="Candara" w:eastAsia="Arial" w:hAnsi="Candara" w:cs="Arial"/>
          <w:spacing w:val="32"/>
          <w:sz w:val="24"/>
          <w:szCs w:val="24"/>
        </w:rPr>
        <w:t xml:space="preserve"> </w:t>
      </w:r>
      <w:r w:rsidRPr="00D41342">
        <w:rPr>
          <w:rFonts w:ascii="Candara" w:eastAsia="Arial" w:hAnsi="Candara" w:cs="Arial"/>
          <w:sz w:val="24"/>
          <w:szCs w:val="24"/>
        </w:rPr>
        <w:t>Scie</w:t>
      </w:r>
      <w:r w:rsidRPr="00D41342">
        <w:rPr>
          <w:rFonts w:ascii="Candara" w:eastAsia="Arial" w:hAnsi="Candara" w:cs="Arial"/>
          <w:spacing w:val="1"/>
          <w:sz w:val="24"/>
          <w:szCs w:val="24"/>
        </w:rPr>
        <w:t>n</w:t>
      </w:r>
      <w:r w:rsidRPr="00D41342">
        <w:rPr>
          <w:rFonts w:ascii="Candara" w:eastAsia="Arial" w:hAnsi="Candara" w:cs="Arial"/>
          <w:spacing w:val="-2"/>
          <w:sz w:val="24"/>
          <w:szCs w:val="24"/>
        </w:rPr>
        <w:t>c</w:t>
      </w:r>
      <w:r w:rsidRPr="00D41342">
        <w:rPr>
          <w:rFonts w:ascii="Candara" w:eastAsia="Arial" w:hAnsi="Candara" w:cs="Arial"/>
          <w:sz w:val="24"/>
          <w:szCs w:val="24"/>
        </w:rPr>
        <w:t>e</w:t>
      </w:r>
      <w:r w:rsidRPr="00D41342">
        <w:rPr>
          <w:rFonts w:ascii="Candara" w:eastAsia="Arial" w:hAnsi="Candara" w:cs="Arial"/>
          <w:spacing w:val="34"/>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2"/>
          <w:sz w:val="24"/>
          <w:szCs w:val="24"/>
        </w:rPr>
        <w:t>x</w:t>
      </w:r>
      <w:r w:rsidRPr="00D41342">
        <w:rPr>
          <w:rFonts w:ascii="Candara" w:eastAsia="Arial" w:hAnsi="Candara" w:cs="Arial"/>
          <w:spacing w:val="1"/>
          <w:sz w:val="24"/>
          <w:szCs w:val="24"/>
        </w:rPr>
        <w:t>pe</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me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34"/>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pacing w:val="-1"/>
          <w:sz w:val="24"/>
          <w:szCs w:val="24"/>
        </w:rPr>
        <w:t>n</w:t>
      </w:r>
      <w:r w:rsidRPr="00D41342">
        <w:rPr>
          <w:rFonts w:ascii="Candara" w:eastAsia="Arial" w:hAnsi="Candara" w:cs="Arial"/>
          <w:spacing w:val="1"/>
          <w:sz w:val="24"/>
          <w:szCs w:val="24"/>
        </w:rPr>
        <w:t>de</w:t>
      </w:r>
      <w:r w:rsidRPr="00D41342">
        <w:rPr>
          <w:rFonts w:ascii="Candara" w:eastAsia="Arial" w:hAnsi="Candara" w:cs="Arial"/>
          <w:sz w:val="24"/>
          <w:szCs w:val="24"/>
        </w:rPr>
        <w:t>r</w:t>
      </w:r>
      <w:r w:rsidRPr="00D41342">
        <w:rPr>
          <w:rFonts w:ascii="Candara" w:eastAsia="Arial" w:hAnsi="Candara" w:cs="Arial"/>
          <w:spacing w:val="3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4"/>
          <w:sz w:val="24"/>
          <w:szCs w:val="24"/>
        </w:rPr>
        <w:t xml:space="preserve"> </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2"/>
          <w:sz w:val="24"/>
          <w:szCs w:val="24"/>
        </w:rPr>
        <w:t>d</w:t>
      </w:r>
      <w:r w:rsidRPr="00D41342">
        <w:rPr>
          <w:rFonts w:ascii="Candara" w:eastAsia="Arial" w:hAnsi="Candara" w:cs="Arial"/>
          <w:spacing w:val="1"/>
          <w:sz w:val="24"/>
          <w:szCs w:val="24"/>
        </w:rPr>
        <w:t>an</w:t>
      </w:r>
      <w:r w:rsidRPr="00D41342">
        <w:rPr>
          <w:rFonts w:ascii="Candara" w:eastAsia="Arial" w:hAnsi="Candara" w:cs="Arial"/>
          <w:sz w:val="24"/>
          <w:szCs w:val="24"/>
        </w:rPr>
        <w:t>ce</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6"/>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Scie</w:t>
      </w:r>
      <w:r w:rsidRPr="00D41342">
        <w:rPr>
          <w:rFonts w:ascii="Candara" w:eastAsia="Arial" w:hAnsi="Candara" w:cs="Arial"/>
          <w:spacing w:val="1"/>
          <w:sz w:val="24"/>
          <w:szCs w:val="24"/>
        </w:rPr>
        <w:t>n</w:t>
      </w:r>
      <w:r w:rsidRPr="00D41342">
        <w:rPr>
          <w:rFonts w:ascii="Candara" w:eastAsia="Arial" w:hAnsi="Candara" w:cs="Arial"/>
          <w:sz w:val="24"/>
          <w:szCs w:val="24"/>
        </w:rPr>
        <w:t>ce</w:t>
      </w:r>
      <w:r w:rsidRPr="00D41342">
        <w:rPr>
          <w:rFonts w:ascii="Candara" w:eastAsia="Arial" w:hAnsi="Candara" w:cs="Arial"/>
          <w:spacing w:val="-1"/>
          <w:sz w:val="24"/>
          <w:szCs w:val="24"/>
        </w:rPr>
        <w:t xml:space="preserve"> </w:t>
      </w:r>
      <w:r w:rsidRPr="00D41342">
        <w:rPr>
          <w:rFonts w:ascii="Candara" w:eastAsia="Arial" w:hAnsi="Candara" w:cs="Arial"/>
          <w:sz w:val="24"/>
          <w:szCs w:val="24"/>
        </w:rPr>
        <w:t>Te</w:t>
      </w:r>
      <w:r w:rsidRPr="00D41342">
        <w:rPr>
          <w:rFonts w:ascii="Candara" w:eastAsia="Arial" w:hAnsi="Candara" w:cs="Arial"/>
          <w:spacing w:val="1"/>
          <w:sz w:val="24"/>
          <w:szCs w:val="24"/>
        </w:rPr>
        <w:t>a</w:t>
      </w:r>
      <w:r w:rsidRPr="00D41342">
        <w:rPr>
          <w:rFonts w:ascii="Candara" w:eastAsia="Arial" w:hAnsi="Candara" w:cs="Arial"/>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er</w:t>
      </w:r>
      <w:r w:rsidRPr="00D41342">
        <w:rPr>
          <w:rFonts w:ascii="Candara" w:eastAsia="Arial" w:hAnsi="Candara" w:cs="Arial"/>
          <w:sz w:val="24"/>
          <w:szCs w:val="24"/>
        </w:rPr>
        <w:t>s. All</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ipme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z w:val="24"/>
          <w:szCs w:val="24"/>
        </w:rPr>
        <w:t>(</w:t>
      </w:r>
      <w:r w:rsidRPr="00D41342">
        <w:rPr>
          <w:rFonts w:ascii="Candara" w:eastAsia="Arial" w:hAnsi="Candara" w:cs="Arial"/>
          <w:spacing w:val="-2"/>
          <w:sz w:val="24"/>
          <w:szCs w:val="24"/>
        </w:rPr>
        <w:t>g</w:t>
      </w:r>
      <w:r w:rsidRPr="00D41342">
        <w:rPr>
          <w:rFonts w:ascii="Candara" w:eastAsia="Arial" w:hAnsi="Candara" w:cs="Arial"/>
          <w:sz w:val="24"/>
          <w:szCs w:val="24"/>
        </w:rPr>
        <w:t>lass</w:t>
      </w:r>
      <w:r w:rsidRPr="00D41342">
        <w:rPr>
          <w:rFonts w:ascii="Candara" w:eastAsia="Arial" w:hAnsi="Candara" w:cs="Arial"/>
          <w:spacing w:val="1"/>
          <w:sz w:val="24"/>
          <w:szCs w:val="24"/>
        </w:rPr>
        <w:t>e</w:t>
      </w:r>
      <w:r w:rsidRPr="00D41342">
        <w:rPr>
          <w:rFonts w:ascii="Candara" w:eastAsia="Arial" w:hAnsi="Candara" w:cs="Arial"/>
          <w:sz w:val="24"/>
          <w:szCs w:val="24"/>
        </w:rPr>
        <w:t>s) to</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 xml:space="preserve">rn </w:t>
      </w:r>
      <w:r w:rsidRPr="00D41342">
        <w:rPr>
          <w:rFonts w:ascii="Candara" w:eastAsia="Arial" w:hAnsi="Candara" w:cs="Arial"/>
          <w:spacing w:val="-2"/>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pacing w:val="1"/>
          <w:sz w:val="24"/>
          <w:szCs w:val="24"/>
        </w:rPr>
        <w:t>ed</w:t>
      </w:r>
      <w:r w:rsidRPr="00D41342">
        <w:rPr>
          <w:rFonts w:ascii="Candara" w:eastAsia="Arial" w:hAnsi="Candara" w:cs="Arial"/>
          <w:sz w:val="24"/>
          <w:szCs w:val="24"/>
        </w:rPr>
        <w:t>. All</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p</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la</w:t>
      </w:r>
      <w:r w:rsidRPr="00D41342">
        <w:rPr>
          <w:rFonts w:ascii="Candara" w:eastAsia="Arial" w:hAnsi="Candara" w:cs="Arial"/>
          <w:spacing w:val="-1"/>
          <w:sz w:val="24"/>
          <w:szCs w:val="24"/>
        </w:rPr>
        <w:t>g</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7"/>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re</w:t>
      </w:r>
      <w:r w:rsidRPr="00D41342">
        <w:rPr>
          <w:rFonts w:ascii="Candara" w:eastAsia="Arial" w:hAnsi="Candara" w:cs="Arial"/>
          <w:spacing w:val="1"/>
          <w:sz w:val="24"/>
          <w:szCs w:val="24"/>
        </w:rPr>
        <w:t>a</w:t>
      </w:r>
      <w:r w:rsidRPr="00D41342">
        <w:rPr>
          <w:rFonts w:ascii="Candara" w:eastAsia="Arial" w:hAnsi="Candara" w:cs="Arial"/>
          <w:sz w:val="24"/>
          <w:szCs w:val="24"/>
        </w:rPr>
        <w:t>k</w:t>
      </w:r>
      <w:r w:rsidRPr="00D41342">
        <w:rPr>
          <w:rFonts w:ascii="Candara" w:eastAsia="Arial" w:hAnsi="Candara" w:cs="Arial"/>
          <w:spacing w:val="1"/>
          <w:sz w:val="24"/>
          <w:szCs w:val="24"/>
        </w:rPr>
        <w:t>a</w:t>
      </w:r>
      <w:r w:rsidRPr="00D41342">
        <w:rPr>
          <w:rFonts w:ascii="Candara" w:eastAsia="Arial" w:hAnsi="Candara" w:cs="Arial"/>
          <w:spacing w:val="-1"/>
          <w:sz w:val="24"/>
          <w:szCs w:val="24"/>
        </w:rPr>
        <w:t>ge</w:t>
      </w:r>
      <w:r w:rsidRPr="00D41342">
        <w:rPr>
          <w:rFonts w:ascii="Candara" w:eastAsia="Arial" w:hAnsi="Candara" w:cs="Arial"/>
          <w:sz w:val="24"/>
          <w:szCs w:val="24"/>
        </w:rPr>
        <w:t>s,</w:t>
      </w:r>
      <w:r w:rsidRPr="00D41342">
        <w:rPr>
          <w:rFonts w:ascii="Candara" w:eastAsia="Arial" w:hAnsi="Candara" w:cs="Arial"/>
          <w:spacing w:val="6"/>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6"/>
          <w:sz w:val="24"/>
          <w:szCs w:val="24"/>
        </w:rPr>
        <w:t xml:space="preserve"> </w:t>
      </w:r>
      <w:r w:rsidRPr="00D41342">
        <w:rPr>
          <w:rFonts w:ascii="Candara" w:eastAsia="Arial" w:hAnsi="Candara" w:cs="Arial"/>
          <w:sz w:val="24"/>
          <w:szCs w:val="24"/>
        </w:rPr>
        <w:t>in</w:t>
      </w:r>
      <w:r w:rsidRPr="00D41342">
        <w:rPr>
          <w:rFonts w:ascii="Candara" w:eastAsia="Arial" w:hAnsi="Candara" w:cs="Arial"/>
          <w:spacing w:val="6"/>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Scie</w:t>
      </w:r>
      <w:r w:rsidRPr="00D41342">
        <w:rPr>
          <w:rFonts w:ascii="Candara" w:eastAsia="Arial" w:hAnsi="Candara" w:cs="Arial"/>
          <w:spacing w:val="1"/>
          <w:sz w:val="24"/>
          <w:szCs w:val="24"/>
        </w:rPr>
        <w:t>n</w:t>
      </w:r>
      <w:r w:rsidRPr="00D41342">
        <w:rPr>
          <w:rFonts w:ascii="Candara" w:eastAsia="Arial" w:hAnsi="Candara" w:cs="Arial"/>
          <w:sz w:val="24"/>
          <w:szCs w:val="24"/>
        </w:rPr>
        <w:t>ce</w:t>
      </w:r>
      <w:r w:rsidRPr="00D41342">
        <w:rPr>
          <w:rFonts w:ascii="Candara" w:eastAsia="Arial" w:hAnsi="Candara" w:cs="Arial"/>
          <w:spacing w:val="11"/>
          <w:sz w:val="24"/>
          <w:szCs w:val="24"/>
        </w:rPr>
        <w:t xml:space="preserve"> </w:t>
      </w:r>
      <w:r w:rsidRPr="00D41342">
        <w:rPr>
          <w:rFonts w:ascii="Candara" w:eastAsia="Arial" w:hAnsi="Candara" w:cs="Arial"/>
          <w:sz w:val="24"/>
          <w:szCs w:val="24"/>
        </w:rPr>
        <w:t>R</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m to</w:t>
      </w:r>
      <w:r w:rsidRPr="00D41342">
        <w:rPr>
          <w:rFonts w:ascii="Candara" w:eastAsia="Arial" w:hAnsi="Candara" w:cs="Arial"/>
          <w:spacing w:val="6"/>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6"/>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po</w:t>
      </w:r>
      <w:r w:rsidRPr="00D41342">
        <w:rPr>
          <w:rFonts w:ascii="Candara" w:eastAsia="Arial" w:hAnsi="Candara" w:cs="Arial"/>
          <w:sz w:val="24"/>
          <w:szCs w:val="24"/>
        </w:rPr>
        <w:t>rt</w:t>
      </w:r>
      <w:r w:rsidRPr="00D41342">
        <w:rPr>
          <w:rFonts w:ascii="Candara" w:eastAsia="Arial" w:hAnsi="Candara" w:cs="Arial"/>
          <w:spacing w:val="-2"/>
          <w:sz w:val="24"/>
          <w:szCs w:val="24"/>
        </w:rPr>
        <w:t>e</w:t>
      </w:r>
      <w:r w:rsidRPr="00D41342">
        <w:rPr>
          <w:rFonts w:ascii="Candara" w:eastAsia="Arial" w:hAnsi="Candara" w:cs="Arial"/>
          <w:sz w:val="24"/>
          <w:szCs w:val="24"/>
        </w:rPr>
        <w:t>d</w:t>
      </w:r>
      <w:r w:rsidRPr="00D41342">
        <w:rPr>
          <w:rFonts w:ascii="Candara" w:eastAsia="Arial" w:hAnsi="Candara" w:cs="Arial"/>
          <w:spacing w:val="6"/>
          <w:sz w:val="24"/>
          <w:szCs w:val="24"/>
        </w:rPr>
        <w:t xml:space="preserve"> </w:t>
      </w:r>
      <w:r w:rsidRPr="00D41342">
        <w:rPr>
          <w:rFonts w:ascii="Candara" w:eastAsia="Arial" w:hAnsi="Candara" w:cs="Arial"/>
          <w:sz w:val="24"/>
          <w:szCs w:val="24"/>
        </w:rPr>
        <w:t>to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00B213A7" w:rsidRPr="00D41342">
        <w:rPr>
          <w:rFonts w:ascii="Candara" w:eastAsia="Arial" w:hAnsi="Candara" w:cs="Arial"/>
          <w:sz w:val="24"/>
          <w:szCs w:val="24"/>
        </w:rPr>
        <w:t>Proprietor</w:t>
      </w:r>
      <w:r w:rsidRPr="00D41342">
        <w:rPr>
          <w:rFonts w:ascii="Candara" w:eastAsia="Arial" w:hAnsi="Candara" w:cs="Arial"/>
          <w:sz w:val="24"/>
          <w:szCs w:val="24"/>
        </w:rPr>
        <w:t xml:space="preserve"> </w:t>
      </w:r>
      <w:r w:rsidRPr="00D41342">
        <w:rPr>
          <w:rFonts w:ascii="Candara" w:eastAsia="Arial" w:hAnsi="Candara" w:cs="Arial"/>
          <w:spacing w:val="-1"/>
          <w:sz w:val="24"/>
          <w:szCs w:val="24"/>
        </w:rPr>
        <w:t>im</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ia</w:t>
      </w:r>
      <w:r w:rsidRPr="00D41342">
        <w:rPr>
          <w:rFonts w:ascii="Candara" w:eastAsia="Arial" w:hAnsi="Candara" w:cs="Arial"/>
          <w:spacing w:val="1"/>
          <w:sz w:val="24"/>
          <w:szCs w:val="24"/>
        </w:rPr>
        <w:t>te</w:t>
      </w:r>
      <w:r w:rsidRPr="00D41342">
        <w:rPr>
          <w:rFonts w:ascii="Candara" w:eastAsia="Arial" w:hAnsi="Candara" w:cs="Arial"/>
          <w:sz w:val="24"/>
          <w:szCs w:val="24"/>
        </w:rPr>
        <w:t>l</w:t>
      </w:r>
      <w:r w:rsidRPr="00D41342">
        <w:rPr>
          <w:rFonts w:ascii="Candara" w:eastAsia="Arial" w:hAnsi="Candara" w:cs="Arial"/>
          <w:spacing w:val="-3"/>
          <w:sz w:val="24"/>
          <w:szCs w:val="24"/>
        </w:rPr>
        <w:t>y</w:t>
      </w:r>
      <w:r w:rsidRPr="00D41342">
        <w:rPr>
          <w:rFonts w:ascii="Candara" w:eastAsia="Arial" w:hAnsi="Candara" w:cs="Arial"/>
          <w:sz w:val="24"/>
          <w:szCs w:val="24"/>
        </w:rPr>
        <w:t>.</w:t>
      </w:r>
    </w:p>
    <w:p w14:paraId="7571988C" w14:textId="77777777" w:rsidR="001E2FBD" w:rsidRPr="00D41342" w:rsidRDefault="001E2FBD" w:rsidP="00B3749F">
      <w:pPr>
        <w:spacing w:before="16" w:line="260" w:lineRule="exact"/>
        <w:jc w:val="both"/>
        <w:rPr>
          <w:rFonts w:ascii="Candara" w:hAnsi="Candara" w:cs="Arial"/>
          <w:sz w:val="26"/>
          <w:szCs w:val="26"/>
        </w:rPr>
      </w:pPr>
    </w:p>
    <w:p w14:paraId="7571988D" w14:textId="77777777" w:rsidR="001E2FBD" w:rsidRPr="00D41342" w:rsidRDefault="00086025" w:rsidP="00B3749F">
      <w:pPr>
        <w:ind w:right="7121"/>
        <w:jc w:val="both"/>
        <w:rPr>
          <w:rFonts w:ascii="Candara" w:eastAsia="Arial" w:hAnsi="Candara" w:cs="Arial"/>
          <w:sz w:val="24"/>
          <w:szCs w:val="24"/>
        </w:rPr>
      </w:pPr>
      <w:r w:rsidRPr="00D41342">
        <w:rPr>
          <w:rFonts w:ascii="Candara" w:eastAsia="Arial" w:hAnsi="Candara" w:cs="Arial"/>
          <w:b/>
          <w:sz w:val="24"/>
          <w:szCs w:val="24"/>
        </w:rPr>
        <w:t>S</w:t>
      </w:r>
      <w:r w:rsidRPr="00D41342">
        <w:rPr>
          <w:rFonts w:ascii="Candara" w:eastAsia="Arial" w:hAnsi="Candara" w:cs="Arial"/>
          <w:b/>
          <w:spacing w:val="1"/>
          <w:sz w:val="24"/>
          <w:szCs w:val="24"/>
        </w:rPr>
        <w:t>c</w:t>
      </w:r>
      <w:r w:rsidRPr="00D41342">
        <w:rPr>
          <w:rFonts w:ascii="Candara" w:eastAsia="Arial" w:hAnsi="Candara" w:cs="Arial"/>
          <w:b/>
          <w:sz w:val="24"/>
          <w:szCs w:val="24"/>
        </w:rPr>
        <w:t>hool Car</w:t>
      </w:r>
    </w:p>
    <w:p w14:paraId="7571988E" w14:textId="3D86C03E" w:rsidR="001E2FBD" w:rsidRPr="00D41342" w:rsidRDefault="00E66492" w:rsidP="00B3749F">
      <w:pPr>
        <w:ind w:right="84"/>
        <w:jc w:val="both"/>
        <w:rPr>
          <w:rFonts w:ascii="Candara" w:eastAsia="Arial" w:hAnsi="Candara" w:cs="Arial"/>
          <w:sz w:val="24"/>
          <w:szCs w:val="24"/>
        </w:rPr>
      </w:pPr>
      <w:r w:rsidRPr="00D41342">
        <w:rPr>
          <w:rFonts w:ascii="Candara" w:eastAsia="Arial" w:hAnsi="Candara" w:cs="Arial"/>
          <w:sz w:val="24"/>
          <w:szCs w:val="24"/>
        </w:rPr>
        <w:t>Wribbenhall</w:t>
      </w:r>
      <w:r w:rsidR="00086025" w:rsidRPr="00D41342">
        <w:rPr>
          <w:rFonts w:ascii="Candara" w:eastAsia="Arial" w:hAnsi="Candara" w:cs="Arial"/>
          <w:spacing w:val="3"/>
          <w:sz w:val="24"/>
          <w:szCs w:val="24"/>
        </w:rPr>
        <w:t xml:space="preserve"> </w:t>
      </w:r>
      <w:r w:rsidR="00086025" w:rsidRPr="00D41342">
        <w:rPr>
          <w:rFonts w:ascii="Candara" w:eastAsia="Arial" w:hAnsi="Candara" w:cs="Arial"/>
          <w:sz w:val="24"/>
          <w:szCs w:val="24"/>
        </w:rPr>
        <w:t>sc</w:t>
      </w:r>
      <w:r w:rsidR="00086025" w:rsidRPr="00D41342">
        <w:rPr>
          <w:rFonts w:ascii="Candara" w:eastAsia="Arial" w:hAnsi="Candara" w:cs="Arial"/>
          <w:spacing w:val="-1"/>
          <w:sz w:val="24"/>
          <w:szCs w:val="24"/>
        </w:rPr>
        <w:t>h</w:t>
      </w:r>
      <w:r w:rsidR="00086025" w:rsidRPr="00D41342">
        <w:rPr>
          <w:rFonts w:ascii="Candara" w:eastAsia="Arial" w:hAnsi="Candara" w:cs="Arial"/>
          <w:spacing w:val="1"/>
          <w:sz w:val="24"/>
          <w:szCs w:val="24"/>
        </w:rPr>
        <w:t>oo</w:t>
      </w:r>
      <w:r w:rsidR="00086025" w:rsidRPr="00D41342">
        <w:rPr>
          <w:rFonts w:ascii="Candara" w:eastAsia="Arial" w:hAnsi="Candara" w:cs="Arial"/>
          <w:sz w:val="24"/>
          <w:szCs w:val="24"/>
        </w:rPr>
        <w:t xml:space="preserve">l </w:t>
      </w:r>
      <w:r w:rsidRPr="00D41342">
        <w:rPr>
          <w:rFonts w:ascii="Candara" w:eastAsia="Arial" w:hAnsi="Candara" w:cs="Arial"/>
          <w:spacing w:val="1"/>
          <w:sz w:val="24"/>
          <w:szCs w:val="24"/>
        </w:rPr>
        <w:t>shares</w:t>
      </w:r>
      <w:r w:rsidR="00086025" w:rsidRPr="00D41342">
        <w:rPr>
          <w:rFonts w:ascii="Candara" w:eastAsia="Arial" w:hAnsi="Candara" w:cs="Arial"/>
          <w:spacing w:val="1"/>
          <w:sz w:val="24"/>
          <w:szCs w:val="24"/>
        </w:rPr>
        <w:t xml:space="preserve"> </w:t>
      </w:r>
      <w:r w:rsidRPr="00D41342">
        <w:rPr>
          <w:rFonts w:ascii="Candara" w:eastAsia="Arial" w:hAnsi="Candara" w:cs="Arial"/>
          <w:sz w:val="24"/>
          <w:szCs w:val="24"/>
        </w:rPr>
        <w:t>a</w:t>
      </w:r>
      <w:r w:rsidR="00086025" w:rsidRPr="00D41342">
        <w:rPr>
          <w:rFonts w:ascii="Candara" w:eastAsia="Arial" w:hAnsi="Candara" w:cs="Arial"/>
          <w:spacing w:val="3"/>
          <w:sz w:val="24"/>
          <w:szCs w:val="24"/>
        </w:rPr>
        <w:t xml:space="preserve"> </w:t>
      </w:r>
      <w:r w:rsidR="00086025" w:rsidRPr="00D41342">
        <w:rPr>
          <w:rFonts w:ascii="Candara" w:eastAsia="Arial" w:hAnsi="Candara" w:cs="Arial"/>
          <w:sz w:val="24"/>
          <w:szCs w:val="24"/>
        </w:rPr>
        <w:t>c</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 xml:space="preserve">r, </w:t>
      </w:r>
      <w:r w:rsidRPr="00D41342">
        <w:rPr>
          <w:rFonts w:ascii="Candara" w:eastAsia="Arial" w:hAnsi="Candara" w:cs="Arial"/>
          <w:spacing w:val="-3"/>
          <w:sz w:val="24"/>
          <w:szCs w:val="24"/>
        </w:rPr>
        <w:t xml:space="preserve">with the </w:t>
      </w:r>
      <w:r w:rsidR="00B213A7" w:rsidRPr="00D41342">
        <w:rPr>
          <w:rFonts w:ascii="Candara" w:eastAsia="Arial" w:hAnsi="Candara" w:cs="Arial"/>
          <w:spacing w:val="-3"/>
          <w:sz w:val="24"/>
          <w:szCs w:val="24"/>
        </w:rPr>
        <w:t>proprietor</w:t>
      </w:r>
      <w:r w:rsidRPr="00D41342">
        <w:rPr>
          <w:rFonts w:ascii="Candara" w:eastAsia="Arial" w:hAnsi="Candara" w:cs="Arial"/>
          <w:spacing w:val="-3"/>
          <w:sz w:val="24"/>
          <w:szCs w:val="24"/>
        </w:rPr>
        <w:t xml:space="preserve">. Only the </w:t>
      </w:r>
      <w:r w:rsidR="00B213A7" w:rsidRPr="00D41342">
        <w:rPr>
          <w:rFonts w:ascii="Candara" w:eastAsia="Arial" w:hAnsi="Candara" w:cs="Arial"/>
          <w:spacing w:val="-3"/>
          <w:sz w:val="24"/>
          <w:szCs w:val="24"/>
        </w:rPr>
        <w:t>proprietor</w:t>
      </w:r>
      <w:r w:rsidRPr="00D41342">
        <w:rPr>
          <w:rFonts w:ascii="Candara" w:eastAsia="Arial" w:hAnsi="Candara" w:cs="Arial"/>
          <w:spacing w:val="-3"/>
          <w:sz w:val="24"/>
          <w:szCs w:val="24"/>
        </w:rPr>
        <w:t xml:space="preserve"> </w:t>
      </w:r>
      <w:r w:rsidR="004D5D02">
        <w:rPr>
          <w:rFonts w:ascii="Candara" w:eastAsia="Arial" w:hAnsi="Candara" w:cs="Arial"/>
          <w:spacing w:val="-3"/>
          <w:sz w:val="24"/>
          <w:szCs w:val="24"/>
        </w:rPr>
        <w:t xml:space="preserve">(and his spouse) </w:t>
      </w:r>
      <w:proofErr w:type="gramStart"/>
      <w:r w:rsidR="001E47C1">
        <w:rPr>
          <w:rFonts w:ascii="Candara" w:eastAsia="Arial" w:hAnsi="Candara" w:cs="Arial"/>
          <w:spacing w:val="-3"/>
          <w:sz w:val="24"/>
          <w:szCs w:val="24"/>
        </w:rPr>
        <w:t>are</w:t>
      </w:r>
      <w:r w:rsidRPr="00D41342">
        <w:rPr>
          <w:rFonts w:ascii="Candara" w:eastAsia="Arial" w:hAnsi="Candara" w:cs="Arial"/>
          <w:spacing w:val="-3"/>
          <w:sz w:val="24"/>
          <w:szCs w:val="24"/>
        </w:rPr>
        <w:t xml:space="preserve"> allowed to</w:t>
      </w:r>
      <w:proofErr w:type="gramEnd"/>
      <w:r w:rsidRPr="00D41342">
        <w:rPr>
          <w:rFonts w:ascii="Candara" w:eastAsia="Arial" w:hAnsi="Candara" w:cs="Arial"/>
          <w:spacing w:val="-3"/>
          <w:sz w:val="24"/>
          <w:szCs w:val="24"/>
        </w:rPr>
        <w:t xml:space="preserve"> drive it. </w:t>
      </w:r>
      <w:r w:rsidR="00086025" w:rsidRPr="00D41342">
        <w:rPr>
          <w:rFonts w:ascii="Candara" w:eastAsia="Arial" w:hAnsi="Candara" w:cs="Arial"/>
          <w:sz w:val="24"/>
          <w:szCs w:val="24"/>
        </w:rPr>
        <w:t xml:space="preserve">The </w:t>
      </w:r>
      <w:r w:rsidR="00086025" w:rsidRPr="00D41342">
        <w:rPr>
          <w:rFonts w:ascii="Candara" w:eastAsia="Arial" w:hAnsi="Candara" w:cs="Arial"/>
          <w:spacing w:val="-2"/>
          <w:sz w:val="24"/>
          <w:szCs w:val="24"/>
        </w:rPr>
        <w:t>v</w:t>
      </w:r>
      <w:r w:rsidR="00086025" w:rsidRPr="00D41342">
        <w:rPr>
          <w:rFonts w:ascii="Candara" w:eastAsia="Arial" w:hAnsi="Candara" w:cs="Arial"/>
          <w:spacing w:val="1"/>
          <w:sz w:val="24"/>
          <w:szCs w:val="24"/>
        </w:rPr>
        <w:t>eh</w:t>
      </w:r>
      <w:r w:rsidR="00086025" w:rsidRPr="00D41342">
        <w:rPr>
          <w:rFonts w:ascii="Candara" w:eastAsia="Arial" w:hAnsi="Candara" w:cs="Arial"/>
          <w:sz w:val="24"/>
          <w:szCs w:val="24"/>
        </w:rPr>
        <w:t>ic</w:t>
      </w:r>
      <w:r w:rsidR="00086025" w:rsidRPr="00D41342">
        <w:rPr>
          <w:rFonts w:ascii="Candara" w:eastAsia="Arial" w:hAnsi="Candara" w:cs="Arial"/>
          <w:spacing w:val="-1"/>
          <w:sz w:val="24"/>
          <w:szCs w:val="24"/>
        </w:rPr>
        <w:t>l</w:t>
      </w:r>
      <w:r w:rsidR="00086025" w:rsidRPr="00D41342">
        <w:rPr>
          <w:rFonts w:ascii="Candara" w:eastAsia="Arial" w:hAnsi="Candara" w:cs="Arial"/>
          <w:sz w:val="24"/>
          <w:szCs w:val="24"/>
        </w:rPr>
        <w:t xml:space="preserve">e </w:t>
      </w:r>
      <w:r w:rsidRPr="00D41342">
        <w:rPr>
          <w:rFonts w:ascii="Candara" w:eastAsia="Arial" w:hAnsi="Candara" w:cs="Arial"/>
          <w:sz w:val="24"/>
          <w:szCs w:val="24"/>
        </w:rPr>
        <w:t>is</w:t>
      </w:r>
      <w:r w:rsidR="00086025" w:rsidRPr="00D41342">
        <w:rPr>
          <w:rFonts w:ascii="Candara" w:eastAsia="Arial" w:hAnsi="Candara" w:cs="Arial"/>
          <w:sz w:val="24"/>
          <w:szCs w:val="24"/>
        </w:rPr>
        <w:t xml:space="preserve"> ins</w:t>
      </w:r>
      <w:r w:rsidR="00086025" w:rsidRPr="00D41342">
        <w:rPr>
          <w:rFonts w:ascii="Candara" w:eastAsia="Arial" w:hAnsi="Candara" w:cs="Arial"/>
          <w:spacing w:val="1"/>
          <w:sz w:val="24"/>
          <w:szCs w:val="24"/>
        </w:rPr>
        <w:t>u</w:t>
      </w:r>
      <w:r w:rsidR="00086025" w:rsidRPr="00D41342">
        <w:rPr>
          <w:rFonts w:ascii="Candara" w:eastAsia="Arial" w:hAnsi="Candara" w:cs="Arial"/>
          <w:sz w:val="24"/>
          <w:szCs w:val="24"/>
        </w:rPr>
        <w:t>r</w:t>
      </w:r>
      <w:r w:rsidR="00086025" w:rsidRPr="00D41342">
        <w:rPr>
          <w:rFonts w:ascii="Candara" w:eastAsia="Arial" w:hAnsi="Candara" w:cs="Arial"/>
          <w:spacing w:val="-2"/>
          <w:sz w:val="24"/>
          <w:szCs w:val="24"/>
        </w:rPr>
        <w:t>e</w:t>
      </w:r>
      <w:r w:rsidR="00086025" w:rsidRPr="00D41342">
        <w:rPr>
          <w:rFonts w:ascii="Candara" w:eastAsia="Arial" w:hAnsi="Candara" w:cs="Arial"/>
          <w:sz w:val="24"/>
          <w:szCs w:val="24"/>
        </w:rPr>
        <w:t xml:space="preserve">d </w:t>
      </w:r>
      <w:r w:rsidRPr="00D41342">
        <w:rPr>
          <w:rFonts w:ascii="Candara" w:eastAsia="Arial" w:hAnsi="Candara" w:cs="Arial"/>
          <w:sz w:val="24"/>
          <w:szCs w:val="24"/>
        </w:rPr>
        <w:t>and maintained</w:t>
      </w:r>
      <w:r w:rsidR="00086025" w:rsidRPr="00D41342">
        <w:rPr>
          <w:rFonts w:ascii="Candara" w:eastAsia="Arial" w:hAnsi="Candara" w:cs="Arial"/>
          <w:spacing w:val="1"/>
          <w:sz w:val="24"/>
          <w:szCs w:val="24"/>
        </w:rPr>
        <w:t xml:space="preserve"> </w:t>
      </w:r>
      <w:proofErr w:type="gramStart"/>
      <w:r w:rsidR="00086025" w:rsidRPr="00D41342">
        <w:rPr>
          <w:rFonts w:ascii="Candara" w:eastAsia="Arial" w:hAnsi="Candara" w:cs="Arial"/>
          <w:spacing w:val="1"/>
          <w:sz w:val="24"/>
          <w:szCs w:val="24"/>
        </w:rPr>
        <w:t>app</w:t>
      </w:r>
      <w:r w:rsidR="00086025" w:rsidRPr="00D41342">
        <w:rPr>
          <w:rFonts w:ascii="Candara" w:eastAsia="Arial" w:hAnsi="Candara" w:cs="Arial"/>
          <w:sz w:val="24"/>
          <w:szCs w:val="24"/>
        </w:rPr>
        <w:t>r</w:t>
      </w:r>
      <w:r w:rsidR="00086025" w:rsidRPr="00D41342">
        <w:rPr>
          <w:rFonts w:ascii="Candara" w:eastAsia="Arial" w:hAnsi="Candara" w:cs="Arial"/>
          <w:spacing w:val="-2"/>
          <w:sz w:val="24"/>
          <w:szCs w:val="24"/>
        </w:rPr>
        <w:t>o</w:t>
      </w:r>
      <w:r w:rsidR="00086025" w:rsidRPr="00D41342">
        <w:rPr>
          <w:rFonts w:ascii="Candara" w:eastAsia="Arial" w:hAnsi="Candara" w:cs="Arial"/>
          <w:spacing w:val="1"/>
          <w:sz w:val="24"/>
          <w:szCs w:val="24"/>
        </w:rPr>
        <w:t>p</w:t>
      </w:r>
      <w:r w:rsidR="00086025" w:rsidRPr="00D41342">
        <w:rPr>
          <w:rFonts w:ascii="Candara" w:eastAsia="Arial" w:hAnsi="Candara" w:cs="Arial"/>
          <w:sz w:val="24"/>
          <w:szCs w:val="24"/>
        </w:rPr>
        <w:t>r</w:t>
      </w:r>
      <w:r w:rsidR="00086025" w:rsidRPr="00D41342">
        <w:rPr>
          <w:rFonts w:ascii="Candara" w:eastAsia="Arial" w:hAnsi="Candara" w:cs="Arial"/>
          <w:spacing w:val="-1"/>
          <w:sz w:val="24"/>
          <w:szCs w:val="24"/>
        </w:rPr>
        <w:t>i</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ly</w:t>
      </w:r>
      <w:proofErr w:type="gramEnd"/>
      <w:r w:rsidR="00086025" w:rsidRPr="00D41342">
        <w:rPr>
          <w:rFonts w:ascii="Candara" w:eastAsia="Arial" w:hAnsi="Candara" w:cs="Arial"/>
          <w:sz w:val="24"/>
          <w:szCs w:val="24"/>
        </w:rPr>
        <w:t xml:space="preserve"> </w:t>
      </w:r>
      <w:r w:rsidR="00086025" w:rsidRPr="00D41342">
        <w:rPr>
          <w:rFonts w:ascii="Candara" w:eastAsia="Arial" w:hAnsi="Candara" w:cs="Arial"/>
          <w:spacing w:val="1"/>
          <w:sz w:val="24"/>
          <w:szCs w:val="24"/>
        </w:rPr>
        <w:t>a</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d</w:t>
      </w:r>
      <w:r w:rsidR="00086025" w:rsidRPr="00D41342">
        <w:rPr>
          <w:rFonts w:ascii="Candara" w:eastAsia="Arial" w:hAnsi="Candara" w:cs="Arial"/>
          <w:spacing w:val="1"/>
          <w:sz w:val="24"/>
          <w:szCs w:val="24"/>
        </w:rPr>
        <w:t xml:space="preserve"> </w:t>
      </w:r>
      <w:r w:rsidR="004D5D02">
        <w:rPr>
          <w:rFonts w:ascii="Candara" w:eastAsia="Arial" w:hAnsi="Candara" w:cs="Arial"/>
          <w:spacing w:val="1"/>
          <w:sz w:val="24"/>
          <w:szCs w:val="24"/>
        </w:rPr>
        <w:t xml:space="preserve">the </w:t>
      </w:r>
      <w:r w:rsidR="00086025" w:rsidRPr="00D41342">
        <w:rPr>
          <w:rFonts w:ascii="Candara" w:eastAsia="Arial" w:hAnsi="Candara" w:cs="Arial"/>
          <w:spacing w:val="1"/>
          <w:sz w:val="24"/>
          <w:szCs w:val="24"/>
        </w:rPr>
        <w:t>d</w:t>
      </w:r>
      <w:r w:rsidR="00086025" w:rsidRPr="00D41342">
        <w:rPr>
          <w:rFonts w:ascii="Candara" w:eastAsia="Arial" w:hAnsi="Candara" w:cs="Arial"/>
          <w:sz w:val="24"/>
          <w:szCs w:val="24"/>
        </w:rPr>
        <w:t>r</w:t>
      </w:r>
      <w:r w:rsidR="00086025" w:rsidRPr="00D41342">
        <w:rPr>
          <w:rFonts w:ascii="Candara" w:eastAsia="Arial" w:hAnsi="Candara" w:cs="Arial"/>
          <w:spacing w:val="-1"/>
          <w:sz w:val="24"/>
          <w:szCs w:val="24"/>
        </w:rPr>
        <w:t>i</w:t>
      </w:r>
      <w:r w:rsidR="00086025" w:rsidRPr="00D41342">
        <w:rPr>
          <w:rFonts w:ascii="Candara" w:eastAsia="Arial" w:hAnsi="Candara" w:cs="Arial"/>
          <w:spacing w:val="-2"/>
          <w:sz w:val="24"/>
          <w:szCs w:val="24"/>
        </w:rPr>
        <w:t>v</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r</w:t>
      </w:r>
      <w:r w:rsidR="004D5D02">
        <w:rPr>
          <w:rFonts w:ascii="Candara" w:eastAsia="Arial" w:hAnsi="Candara" w:cs="Arial"/>
          <w:sz w:val="24"/>
          <w:szCs w:val="24"/>
        </w:rPr>
        <w:t xml:space="preserve"> i</w:t>
      </w:r>
      <w:r w:rsidR="00086025" w:rsidRPr="00D41342">
        <w:rPr>
          <w:rFonts w:ascii="Candara" w:eastAsia="Arial" w:hAnsi="Candara" w:cs="Arial"/>
          <w:sz w:val="24"/>
          <w:szCs w:val="24"/>
        </w:rPr>
        <w:t>s re</w:t>
      </w:r>
      <w:r w:rsidR="00086025" w:rsidRPr="00D41342">
        <w:rPr>
          <w:rFonts w:ascii="Candara" w:eastAsia="Arial" w:hAnsi="Candara" w:cs="Arial"/>
          <w:spacing w:val="-1"/>
          <w:sz w:val="24"/>
          <w:szCs w:val="24"/>
        </w:rPr>
        <w:t>q</w:t>
      </w:r>
      <w:r w:rsidR="00086025" w:rsidRPr="00D41342">
        <w:rPr>
          <w:rFonts w:ascii="Candara" w:eastAsia="Arial" w:hAnsi="Candara" w:cs="Arial"/>
          <w:spacing w:val="1"/>
          <w:sz w:val="24"/>
          <w:szCs w:val="24"/>
        </w:rPr>
        <w:t>ue</w:t>
      </w:r>
      <w:r w:rsidR="00086025" w:rsidRPr="00D41342">
        <w:rPr>
          <w:rFonts w:ascii="Candara" w:eastAsia="Arial" w:hAnsi="Candara" w:cs="Arial"/>
          <w:sz w:val="24"/>
          <w:szCs w:val="24"/>
        </w:rPr>
        <w:t>st</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 xml:space="preserve">d to </w:t>
      </w:r>
      <w:r w:rsidR="00086025" w:rsidRPr="00D41342">
        <w:rPr>
          <w:rFonts w:ascii="Candara" w:eastAsia="Arial" w:hAnsi="Candara" w:cs="Arial"/>
          <w:spacing w:val="1"/>
          <w:sz w:val="24"/>
          <w:szCs w:val="24"/>
        </w:rPr>
        <w:t>ad</w:t>
      </w:r>
      <w:r w:rsidR="00086025" w:rsidRPr="00D41342">
        <w:rPr>
          <w:rFonts w:ascii="Candara" w:eastAsia="Arial" w:hAnsi="Candara" w:cs="Arial"/>
          <w:spacing w:val="-1"/>
          <w:sz w:val="24"/>
          <w:szCs w:val="24"/>
        </w:rPr>
        <w:t>h</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re</w:t>
      </w:r>
      <w:r w:rsidR="00086025" w:rsidRPr="00D41342">
        <w:rPr>
          <w:rFonts w:ascii="Candara" w:eastAsia="Arial" w:hAnsi="Candara" w:cs="Arial"/>
          <w:spacing w:val="4"/>
          <w:sz w:val="24"/>
          <w:szCs w:val="24"/>
        </w:rPr>
        <w:t xml:space="preserve"> </w:t>
      </w:r>
      <w:r w:rsidR="00086025" w:rsidRPr="00D41342">
        <w:rPr>
          <w:rFonts w:ascii="Candara" w:eastAsia="Arial" w:hAnsi="Candara" w:cs="Arial"/>
          <w:spacing w:val="-2"/>
          <w:sz w:val="24"/>
          <w:szCs w:val="24"/>
        </w:rPr>
        <w:t>t</w:t>
      </w:r>
      <w:r w:rsidR="00086025" w:rsidRPr="00D41342">
        <w:rPr>
          <w:rFonts w:ascii="Candara" w:eastAsia="Arial" w:hAnsi="Candara" w:cs="Arial"/>
          <w:sz w:val="24"/>
          <w:szCs w:val="24"/>
        </w:rPr>
        <w:t>o</w:t>
      </w:r>
      <w:r w:rsidR="00086025" w:rsidRPr="00D41342">
        <w:rPr>
          <w:rFonts w:ascii="Candara" w:eastAsia="Arial" w:hAnsi="Candara" w:cs="Arial"/>
          <w:spacing w:val="4"/>
          <w:sz w:val="24"/>
          <w:szCs w:val="24"/>
        </w:rPr>
        <w:t xml:space="preserve"> </w:t>
      </w:r>
      <w:r w:rsidR="001E47C1">
        <w:rPr>
          <w:rFonts w:ascii="Candara" w:eastAsia="Arial" w:hAnsi="Candara" w:cs="Arial"/>
          <w:spacing w:val="4"/>
          <w:sz w:val="24"/>
          <w:szCs w:val="24"/>
        </w:rPr>
        <w:t xml:space="preserve">speed limits and </w:t>
      </w:r>
      <w:r w:rsidR="00086025" w:rsidRPr="00D41342">
        <w:rPr>
          <w:rFonts w:ascii="Candara" w:eastAsia="Arial" w:hAnsi="Candara" w:cs="Arial"/>
          <w:spacing w:val="-2"/>
          <w:sz w:val="24"/>
          <w:szCs w:val="24"/>
        </w:rPr>
        <w:t>t</w:t>
      </w:r>
      <w:r w:rsidR="00086025" w:rsidRPr="00D41342">
        <w:rPr>
          <w:rFonts w:ascii="Candara" w:eastAsia="Arial" w:hAnsi="Candara" w:cs="Arial"/>
          <w:spacing w:val="1"/>
          <w:sz w:val="24"/>
          <w:szCs w:val="24"/>
        </w:rPr>
        <w:t>h</w:t>
      </w:r>
      <w:r w:rsidR="00086025" w:rsidRPr="00D41342">
        <w:rPr>
          <w:rFonts w:ascii="Candara" w:eastAsia="Arial" w:hAnsi="Candara" w:cs="Arial"/>
          <w:sz w:val="24"/>
          <w:szCs w:val="24"/>
        </w:rPr>
        <w:t>e</w:t>
      </w:r>
      <w:r w:rsidR="00086025" w:rsidRPr="00D41342">
        <w:rPr>
          <w:rFonts w:ascii="Candara" w:eastAsia="Arial" w:hAnsi="Candara" w:cs="Arial"/>
          <w:spacing w:val="4"/>
          <w:sz w:val="24"/>
          <w:szCs w:val="24"/>
        </w:rPr>
        <w:t xml:space="preserve"> </w:t>
      </w:r>
      <w:r w:rsidR="00086025" w:rsidRPr="00D41342">
        <w:rPr>
          <w:rFonts w:ascii="Candara" w:eastAsia="Arial" w:hAnsi="Candara" w:cs="Arial"/>
          <w:sz w:val="24"/>
          <w:szCs w:val="24"/>
        </w:rPr>
        <w:t>H</w:t>
      </w:r>
      <w:r w:rsidR="00086025" w:rsidRPr="00D41342">
        <w:rPr>
          <w:rFonts w:ascii="Candara" w:eastAsia="Arial" w:hAnsi="Candara" w:cs="Arial"/>
          <w:spacing w:val="-1"/>
          <w:sz w:val="24"/>
          <w:szCs w:val="24"/>
        </w:rPr>
        <w:t>ig</w:t>
      </w:r>
      <w:r w:rsidR="00086025" w:rsidRPr="00D41342">
        <w:rPr>
          <w:rFonts w:ascii="Candara" w:eastAsia="Arial" w:hAnsi="Candara" w:cs="Arial"/>
          <w:spacing w:val="1"/>
          <w:sz w:val="24"/>
          <w:szCs w:val="24"/>
        </w:rPr>
        <w:t>h</w:t>
      </w:r>
      <w:r w:rsidR="00086025" w:rsidRPr="00D41342">
        <w:rPr>
          <w:rFonts w:ascii="Candara" w:eastAsia="Arial" w:hAnsi="Candara" w:cs="Arial"/>
          <w:spacing w:val="-3"/>
          <w:sz w:val="24"/>
          <w:szCs w:val="24"/>
        </w:rPr>
        <w:t>w</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y</w:t>
      </w:r>
      <w:r w:rsidR="00086025" w:rsidRPr="00D41342">
        <w:rPr>
          <w:rFonts w:ascii="Candara" w:eastAsia="Arial" w:hAnsi="Candara" w:cs="Arial"/>
          <w:spacing w:val="3"/>
          <w:sz w:val="24"/>
          <w:szCs w:val="24"/>
        </w:rPr>
        <w:t xml:space="preserve"> </w:t>
      </w:r>
      <w:r w:rsidR="00086025" w:rsidRPr="00D41342">
        <w:rPr>
          <w:rFonts w:ascii="Candara" w:eastAsia="Arial" w:hAnsi="Candara" w:cs="Arial"/>
          <w:sz w:val="24"/>
          <w:szCs w:val="24"/>
        </w:rPr>
        <w:t>Co</w:t>
      </w:r>
      <w:r w:rsidR="00086025" w:rsidRPr="00D41342">
        <w:rPr>
          <w:rFonts w:ascii="Candara" w:eastAsia="Arial" w:hAnsi="Candara" w:cs="Arial"/>
          <w:spacing w:val="1"/>
          <w:sz w:val="24"/>
          <w:szCs w:val="24"/>
        </w:rPr>
        <w:t>d</w:t>
      </w:r>
      <w:r w:rsidR="00086025" w:rsidRPr="00D41342">
        <w:rPr>
          <w:rFonts w:ascii="Candara" w:eastAsia="Arial" w:hAnsi="Candara" w:cs="Arial"/>
          <w:sz w:val="24"/>
          <w:szCs w:val="24"/>
        </w:rPr>
        <w:t>e</w:t>
      </w:r>
      <w:r w:rsidR="00086025" w:rsidRPr="00D41342">
        <w:rPr>
          <w:rFonts w:ascii="Candara" w:eastAsia="Arial" w:hAnsi="Candara" w:cs="Arial"/>
          <w:spacing w:val="1"/>
          <w:sz w:val="24"/>
          <w:szCs w:val="24"/>
        </w:rPr>
        <w:t xml:space="preserve"> </w:t>
      </w:r>
      <w:r w:rsidR="00086025" w:rsidRPr="00D41342">
        <w:rPr>
          <w:rFonts w:ascii="Candara" w:eastAsia="Arial" w:hAnsi="Candara" w:cs="Arial"/>
          <w:sz w:val="24"/>
          <w:szCs w:val="24"/>
        </w:rPr>
        <w:t>to</w:t>
      </w:r>
      <w:r w:rsidR="00086025" w:rsidRPr="00D41342">
        <w:rPr>
          <w:rFonts w:ascii="Candara" w:eastAsia="Arial" w:hAnsi="Candara" w:cs="Arial"/>
          <w:spacing w:val="2"/>
          <w:sz w:val="24"/>
          <w:szCs w:val="24"/>
        </w:rPr>
        <w:t xml:space="preserve"> </w:t>
      </w:r>
      <w:r w:rsidR="00086025" w:rsidRPr="00D41342">
        <w:rPr>
          <w:rFonts w:ascii="Candara" w:eastAsia="Arial" w:hAnsi="Candara" w:cs="Arial"/>
          <w:spacing w:val="-1"/>
          <w:sz w:val="24"/>
          <w:szCs w:val="24"/>
        </w:rPr>
        <w:t>e</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s</w:t>
      </w:r>
      <w:r w:rsidR="00086025" w:rsidRPr="00D41342">
        <w:rPr>
          <w:rFonts w:ascii="Candara" w:eastAsia="Arial" w:hAnsi="Candara" w:cs="Arial"/>
          <w:spacing w:val="1"/>
          <w:sz w:val="24"/>
          <w:szCs w:val="24"/>
        </w:rPr>
        <w:t>u</w:t>
      </w:r>
      <w:r w:rsidR="00086025" w:rsidRPr="00D41342">
        <w:rPr>
          <w:rFonts w:ascii="Candara" w:eastAsia="Arial" w:hAnsi="Candara" w:cs="Arial"/>
          <w:sz w:val="24"/>
          <w:szCs w:val="24"/>
        </w:rPr>
        <w:t>re</w:t>
      </w:r>
      <w:r w:rsidR="00086025" w:rsidRPr="00D41342">
        <w:rPr>
          <w:rFonts w:ascii="Candara" w:eastAsia="Arial" w:hAnsi="Candara" w:cs="Arial"/>
          <w:spacing w:val="1"/>
          <w:sz w:val="24"/>
          <w:szCs w:val="24"/>
        </w:rPr>
        <w:t xml:space="preserve"> </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h</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t</w:t>
      </w:r>
      <w:r w:rsidR="00086025" w:rsidRPr="00D41342">
        <w:rPr>
          <w:rFonts w:ascii="Candara" w:eastAsia="Arial" w:hAnsi="Candara" w:cs="Arial"/>
          <w:spacing w:val="3"/>
          <w:sz w:val="24"/>
          <w:szCs w:val="24"/>
        </w:rPr>
        <w:t xml:space="preserve"> </w:t>
      </w:r>
      <w:r w:rsidR="00086025" w:rsidRPr="00D41342">
        <w:rPr>
          <w:rFonts w:ascii="Candara" w:eastAsia="Arial" w:hAnsi="Candara" w:cs="Arial"/>
          <w:spacing w:val="-1"/>
          <w:sz w:val="24"/>
          <w:szCs w:val="24"/>
        </w:rPr>
        <w:t>a</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y jo</w:t>
      </w:r>
      <w:r w:rsidR="00086025" w:rsidRPr="00D41342">
        <w:rPr>
          <w:rFonts w:ascii="Candara" w:eastAsia="Arial" w:hAnsi="Candara" w:cs="Arial"/>
          <w:spacing w:val="1"/>
          <w:sz w:val="24"/>
          <w:szCs w:val="24"/>
        </w:rPr>
        <w:t>u</w:t>
      </w:r>
      <w:r w:rsidR="00086025" w:rsidRPr="00D41342">
        <w:rPr>
          <w:rFonts w:ascii="Candara" w:eastAsia="Arial" w:hAnsi="Candara" w:cs="Arial"/>
          <w:sz w:val="24"/>
          <w:szCs w:val="24"/>
        </w:rPr>
        <w:t>rn</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y is</w:t>
      </w:r>
      <w:r w:rsidR="00086025" w:rsidRPr="00D41342">
        <w:rPr>
          <w:rFonts w:ascii="Candara" w:eastAsia="Arial" w:hAnsi="Candara" w:cs="Arial"/>
          <w:spacing w:val="2"/>
          <w:sz w:val="24"/>
          <w:szCs w:val="24"/>
        </w:rPr>
        <w:t xml:space="preserve"> </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k</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n</w:t>
      </w:r>
      <w:r w:rsidR="00086025" w:rsidRPr="00D41342">
        <w:rPr>
          <w:rFonts w:ascii="Candara" w:eastAsia="Arial" w:hAnsi="Candara" w:cs="Arial"/>
          <w:spacing w:val="1"/>
          <w:sz w:val="24"/>
          <w:szCs w:val="24"/>
        </w:rPr>
        <w:t xml:space="preserve"> a</w:t>
      </w:r>
      <w:r w:rsidR="00086025" w:rsidRPr="00D41342">
        <w:rPr>
          <w:rFonts w:ascii="Candara" w:eastAsia="Arial" w:hAnsi="Candara" w:cs="Arial"/>
          <w:sz w:val="24"/>
          <w:szCs w:val="24"/>
        </w:rPr>
        <w:t>s s</w:t>
      </w:r>
      <w:r w:rsidR="00086025" w:rsidRPr="00D41342">
        <w:rPr>
          <w:rFonts w:ascii="Candara" w:eastAsia="Arial" w:hAnsi="Candara" w:cs="Arial"/>
          <w:spacing w:val="-1"/>
          <w:sz w:val="24"/>
          <w:szCs w:val="24"/>
        </w:rPr>
        <w:t>a</w:t>
      </w:r>
      <w:r w:rsidR="00086025" w:rsidRPr="00D41342">
        <w:rPr>
          <w:rFonts w:ascii="Candara" w:eastAsia="Arial" w:hAnsi="Candara" w:cs="Arial"/>
          <w:spacing w:val="3"/>
          <w:sz w:val="24"/>
          <w:szCs w:val="24"/>
        </w:rPr>
        <w:t>f</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 xml:space="preserve">ly </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 xml:space="preserve">s </w:t>
      </w:r>
      <w:r w:rsidR="00086025" w:rsidRPr="00D41342">
        <w:rPr>
          <w:rFonts w:ascii="Candara" w:eastAsia="Arial" w:hAnsi="Candara" w:cs="Arial"/>
          <w:spacing w:val="1"/>
          <w:sz w:val="24"/>
          <w:szCs w:val="24"/>
        </w:rPr>
        <w:t>po</w:t>
      </w:r>
      <w:r w:rsidR="00086025" w:rsidRPr="00D41342">
        <w:rPr>
          <w:rFonts w:ascii="Candara" w:eastAsia="Arial" w:hAnsi="Candara" w:cs="Arial"/>
          <w:sz w:val="24"/>
          <w:szCs w:val="24"/>
        </w:rPr>
        <w:t>ssibl</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w:t>
      </w:r>
    </w:p>
    <w:p w14:paraId="7571988F" w14:textId="77777777" w:rsidR="001E2FBD" w:rsidRPr="00D41342" w:rsidRDefault="001E2FBD" w:rsidP="00B3749F">
      <w:pPr>
        <w:spacing w:before="16" w:line="260" w:lineRule="exact"/>
        <w:jc w:val="both"/>
        <w:rPr>
          <w:rFonts w:ascii="Candara" w:hAnsi="Candara" w:cs="Arial"/>
          <w:sz w:val="26"/>
          <w:szCs w:val="26"/>
        </w:rPr>
      </w:pPr>
    </w:p>
    <w:p w14:paraId="75719890" w14:textId="6C4B1921" w:rsidR="001E2FBD" w:rsidRPr="00D41342" w:rsidRDefault="00086025" w:rsidP="00B3749F">
      <w:pPr>
        <w:ind w:right="77"/>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unde</w:t>
      </w:r>
      <w:r w:rsidRPr="00D41342">
        <w:rPr>
          <w:rFonts w:ascii="Candara" w:eastAsia="Arial" w:hAnsi="Candara" w:cs="Arial"/>
          <w:sz w:val="24"/>
          <w:szCs w:val="24"/>
        </w:rPr>
        <w:t>rt</w:t>
      </w:r>
      <w:r w:rsidRPr="00D41342">
        <w:rPr>
          <w:rFonts w:ascii="Candara" w:eastAsia="Arial" w:hAnsi="Candara" w:cs="Arial"/>
          <w:spacing w:val="-2"/>
          <w:sz w:val="24"/>
          <w:szCs w:val="24"/>
        </w:rPr>
        <w:t>a</w:t>
      </w:r>
      <w:r w:rsidRPr="00D41342">
        <w:rPr>
          <w:rFonts w:ascii="Candara" w:eastAsia="Arial" w:hAnsi="Candara" w:cs="Arial"/>
          <w:sz w:val="24"/>
          <w:szCs w:val="24"/>
        </w:rPr>
        <w:t>ke</w:t>
      </w:r>
      <w:r w:rsidRPr="00D41342">
        <w:rPr>
          <w:rFonts w:ascii="Candara" w:eastAsia="Arial" w:hAnsi="Candara" w:cs="Arial"/>
          <w:spacing w:val="3"/>
          <w:sz w:val="24"/>
          <w:szCs w:val="24"/>
        </w:rPr>
        <w:t xml:space="preserve"> </w:t>
      </w:r>
      <w:r w:rsidRPr="00D41342">
        <w:rPr>
          <w:rFonts w:ascii="Candara" w:eastAsia="Arial" w:hAnsi="Candara" w:cs="Arial"/>
          <w:sz w:val="24"/>
          <w:szCs w:val="24"/>
        </w:rPr>
        <w:t>a</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isu</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he</w:t>
      </w:r>
      <w:r w:rsidRPr="00D41342">
        <w:rPr>
          <w:rFonts w:ascii="Candara" w:eastAsia="Arial" w:hAnsi="Candara" w:cs="Arial"/>
          <w:sz w:val="24"/>
          <w:szCs w:val="24"/>
        </w:rPr>
        <w:t xml:space="preserve">ck </w:t>
      </w:r>
      <w:r w:rsidRPr="00D41342">
        <w:rPr>
          <w:rFonts w:ascii="Candara" w:eastAsia="Arial" w:hAnsi="Candara" w:cs="Arial"/>
          <w:spacing w:val="1"/>
          <w:sz w:val="24"/>
          <w:szCs w:val="24"/>
        </w:rPr>
        <w:t>p</w:t>
      </w:r>
      <w:r w:rsidRPr="00D41342">
        <w:rPr>
          <w:rFonts w:ascii="Candara" w:eastAsia="Arial" w:hAnsi="Candara" w:cs="Arial"/>
          <w:sz w:val="24"/>
          <w:szCs w:val="24"/>
        </w:rPr>
        <w:t>r</w:t>
      </w:r>
      <w:r w:rsidRPr="00D41342">
        <w:rPr>
          <w:rFonts w:ascii="Candara" w:eastAsia="Arial" w:hAnsi="Candara" w:cs="Arial"/>
          <w:spacing w:val="-1"/>
          <w:sz w:val="24"/>
          <w:szCs w:val="24"/>
        </w:rPr>
        <w:t>io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z w:val="24"/>
          <w:szCs w:val="24"/>
        </w:rPr>
        <w:t>to</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pacing w:val="-2"/>
          <w:sz w:val="24"/>
          <w:szCs w:val="24"/>
        </w:rPr>
        <w:t>s</w:t>
      </w:r>
      <w:r w:rsidRPr="00D41342">
        <w:rPr>
          <w:rFonts w:ascii="Candara" w:eastAsia="Arial" w:hAnsi="Candara" w:cs="Arial"/>
          <w:sz w:val="24"/>
          <w:szCs w:val="24"/>
        </w:rPr>
        <w:t>e</w:t>
      </w:r>
      <w:r w:rsidR="001E47C1">
        <w:rPr>
          <w:rFonts w:ascii="Candara" w:eastAsia="Arial" w:hAnsi="Candara" w:cs="Arial"/>
          <w:sz w:val="24"/>
          <w:szCs w:val="24"/>
        </w:rPr>
        <w:t>, noting</w:t>
      </w:r>
      <w:r w:rsidR="00E66492" w:rsidRPr="00D41342">
        <w:rPr>
          <w:rFonts w:ascii="Candara" w:eastAsia="Arial" w:hAnsi="Candara" w:cs="Arial"/>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y </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pacing w:val="-2"/>
          <w:sz w:val="24"/>
          <w:szCs w:val="24"/>
        </w:rPr>
        <w:t>c</w:t>
      </w:r>
      <w:r w:rsidRPr="00D41342">
        <w:rPr>
          <w:rFonts w:ascii="Candara" w:eastAsia="Arial" w:hAnsi="Candara" w:cs="Arial"/>
          <w:sz w:val="24"/>
          <w:szCs w:val="24"/>
        </w:rPr>
        <w:t>ts</w:t>
      </w:r>
      <w:r w:rsidR="00E66492" w:rsidRPr="00D41342">
        <w:rPr>
          <w:rFonts w:ascii="Candara" w:eastAsia="Arial" w:hAnsi="Candara" w:cs="Arial"/>
          <w:sz w:val="24"/>
          <w:szCs w:val="24"/>
        </w:rPr>
        <w:t>.</w:t>
      </w:r>
      <w:r w:rsidRPr="00D41342">
        <w:rPr>
          <w:rFonts w:ascii="Candara" w:eastAsia="Arial" w:hAnsi="Candara" w:cs="Arial"/>
          <w:spacing w:val="6"/>
          <w:sz w:val="24"/>
          <w:szCs w:val="24"/>
        </w:rPr>
        <w:t xml:space="preserve"> </w:t>
      </w:r>
      <w:r w:rsidRPr="00D41342">
        <w:rPr>
          <w:rFonts w:ascii="Candara" w:eastAsia="Arial" w:hAnsi="Candara" w:cs="Arial"/>
          <w:spacing w:val="-2"/>
          <w:sz w:val="24"/>
          <w:szCs w:val="24"/>
        </w:rPr>
        <w:t>I</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z w:val="24"/>
          <w:szCs w:val="24"/>
        </w:rPr>
        <w:t>a</w:t>
      </w:r>
      <w:r w:rsidRPr="00D41342">
        <w:rPr>
          <w:rFonts w:ascii="Candara" w:eastAsia="Arial" w:hAnsi="Candara" w:cs="Arial"/>
          <w:spacing w:val="1"/>
          <w:sz w:val="24"/>
          <w:szCs w:val="24"/>
        </w:rPr>
        <w:t xml:space="preserve"> d</w:t>
      </w:r>
      <w:r w:rsidRPr="00D41342">
        <w:rPr>
          <w:rFonts w:ascii="Candara" w:eastAsia="Arial" w:hAnsi="Candara" w:cs="Arial"/>
          <w:spacing w:val="-1"/>
          <w:sz w:val="24"/>
          <w:szCs w:val="24"/>
        </w:rPr>
        <w:t>e</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ct</w:t>
      </w:r>
      <w:r w:rsidRPr="00D41342">
        <w:rPr>
          <w:rFonts w:ascii="Candara" w:eastAsia="Arial" w:hAnsi="Candara" w:cs="Arial"/>
          <w:spacing w:val="1"/>
          <w:sz w:val="24"/>
          <w:szCs w:val="24"/>
        </w:rPr>
        <w:t xml:space="preserve"> </w:t>
      </w:r>
      <w:r w:rsidRPr="00D41342">
        <w:rPr>
          <w:rFonts w:ascii="Candara" w:eastAsia="Arial" w:hAnsi="Candara" w:cs="Arial"/>
          <w:sz w:val="24"/>
          <w:szCs w:val="24"/>
        </w:rPr>
        <w:t>is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pacing w:val="1"/>
          <w:sz w:val="24"/>
          <w:szCs w:val="24"/>
        </w:rPr>
        <w:t>un</w:t>
      </w:r>
      <w:r w:rsidRPr="00D41342">
        <w:rPr>
          <w:rFonts w:ascii="Candara" w:eastAsia="Arial" w:hAnsi="Candara" w:cs="Arial"/>
          <w:sz w:val="24"/>
          <w:szCs w:val="24"/>
        </w:rPr>
        <w:t>d</w:t>
      </w:r>
      <w:r w:rsidRPr="00D41342">
        <w:rPr>
          <w:rFonts w:ascii="Candara" w:eastAsia="Arial" w:hAnsi="Candara" w:cs="Arial"/>
          <w:spacing w:val="1"/>
          <w:sz w:val="24"/>
          <w:szCs w:val="24"/>
        </w:rPr>
        <w:t xml:space="preserve"> p</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o</w:t>
      </w:r>
      <w:r w:rsidRPr="00D41342">
        <w:rPr>
          <w:rFonts w:ascii="Candara" w:eastAsia="Arial" w:hAnsi="Candara" w:cs="Arial"/>
          <w:sz w:val="24"/>
          <w:szCs w:val="24"/>
        </w:rPr>
        <w:t>r to</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4"/>
          <w:sz w:val="24"/>
          <w:szCs w:val="24"/>
        </w:rPr>
        <w:t>’</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z w:val="24"/>
          <w:szCs w:val="24"/>
        </w:rPr>
        <w:t xml:space="preserve">t </w:t>
      </w:r>
      <w:r w:rsidRPr="00D41342">
        <w:rPr>
          <w:rFonts w:ascii="Candara" w:eastAsia="Arial" w:hAnsi="Candara" w:cs="Arial"/>
          <w:spacing w:val="1"/>
          <w:sz w:val="24"/>
          <w:szCs w:val="24"/>
        </w:rPr>
        <w:t>me</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 xml:space="preserve">r is </w:t>
      </w:r>
      <w:r w:rsidRPr="00D41342">
        <w:rPr>
          <w:rFonts w:ascii="Candara" w:eastAsia="Arial" w:hAnsi="Candara" w:cs="Arial"/>
          <w:spacing w:val="1"/>
          <w:sz w:val="24"/>
          <w:szCs w:val="24"/>
        </w:rPr>
        <w:t>no</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z w:val="24"/>
          <w:szCs w:val="24"/>
        </w:rPr>
        <w:t>r</w:t>
      </w:r>
      <w:r w:rsidRPr="00D41342">
        <w:rPr>
          <w:rFonts w:ascii="Candara" w:eastAsia="Arial" w:hAnsi="Candara" w:cs="Arial"/>
          <w:spacing w:val="-2"/>
          <w:sz w:val="24"/>
          <w:szCs w:val="24"/>
        </w:rPr>
        <w:t>o</w:t>
      </w:r>
      <w:r w:rsidRPr="00D41342">
        <w:rPr>
          <w:rFonts w:ascii="Candara" w:eastAsia="Arial" w:hAnsi="Candara" w:cs="Arial"/>
          <w:spacing w:val="1"/>
          <w:sz w:val="24"/>
          <w:szCs w:val="24"/>
        </w:rPr>
        <w:t>ad</w:t>
      </w:r>
      <w:r w:rsidRPr="00D41342">
        <w:rPr>
          <w:rFonts w:ascii="Candara" w:eastAsia="Arial" w:hAnsi="Candara" w:cs="Arial"/>
          <w:spacing w:val="-3"/>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rth</w:t>
      </w:r>
      <w:r w:rsidRPr="00D41342">
        <w:rPr>
          <w:rFonts w:ascii="Candara" w:eastAsia="Arial" w:hAnsi="Candara" w:cs="Arial"/>
          <w:spacing w:val="-2"/>
          <w:sz w:val="24"/>
          <w:szCs w:val="24"/>
        </w:rPr>
        <w:t>y</w:t>
      </w:r>
      <w:r w:rsidRPr="00D41342">
        <w:rPr>
          <w:rFonts w:ascii="Candara" w:eastAsia="Arial" w:hAnsi="Candara" w:cs="Arial"/>
          <w:sz w:val="24"/>
          <w:szCs w:val="24"/>
        </w:rPr>
        <w:t>,</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lt</w:t>
      </w:r>
      <w:r w:rsidRPr="00D41342">
        <w:rPr>
          <w:rFonts w:ascii="Candara" w:eastAsia="Arial" w:hAnsi="Candara" w:cs="Arial"/>
          <w:spacing w:val="1"/>
          <w:sz w:val="24"/>
          <w:szCs w:val="24"/>
        </w:rPr>
        <w:t>e</w:t>
      </w:r>
      <w:r w:rsidRPr="00D41342">
        <w:rPr>
          <w:rFonts w:ascii="Candara" w:eastAsia="Arial" w:hAnsi="Candara" w:cs="Arial"/>
          <w:sz w:val="24"/>
          <w:szCs w:val="24"/>
        </w:rPr>
        <w:t>rn</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pacing w:val="1"/>
          <w:sz w:val="24"/>
          <w:szCs w:val="24"/>
        </w:rPr>
        <w:t>an</w:t>
      </w:r>
      <w:r w:rsidRPr="00D41342">
        <w:rPr>
          <w:rFonts w:ascii="Candara" w:eastAsia="Arial" w:hAnsi="Candara" w:cs="Arial"/>
          <w:spacing w:val="-1"/>
          <w:sz w:val="24"/>
          <w:szCs w:val="24"/>
        </w:rPr>
        <w:t>ge</w:t>
      </w:r>
      <w:r w:rsidRPr="00D41342">
        <w:rPr>
          <w:rFonts w:ascii="Candara" w:eastAsia="Arial" w:hAnsi="Candara" w:cs="Arial"/>
          <w:spacing w:val="1"/>
          <w:sz w:val="24"/>
          <w:szCs w:val="24"/>
        </w:rPr>
        <w:t>me</w:t>
      </w:r>
      <w:r w:rsidRPr="00D41342">
        <w:rPr>
          <w:rFonts w:ascii="Candara" w:eastAsia="Arial" w:hAnsi="Candara" w:cs="Arial"/>
          <w:spacing w:val="-1"/>
          <w:sz w:val="24"/>
          <w:szCs w:val="24"/>
        </w:rPr>
        <w:t>n</w:t>
      </w:r>
      <w:r w:rsidRPr="00D41342">
        <w:rPr>
          <w:rFonts w:ascii="Candara" w:eastAsia="Arial" w:hAnsi="Candara" w:cs="Arial"/>
          <w:spacing w:val="-2"/>
          <w:sz w:val="24"/>
          <w:szCs w:val="24"/>
        </w:rPr>
        <w:t>t</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nee</w:t>
      </w:r>
      <w:r w:rsidRPr="00D41342">
        <w:rPr>
          <w:rFonts w:ascii="Candara" w:eastAsia="Arial" w:hAnsi="Candara" w:cs="Arial"/>
          <w:sz w:val="24"/>
          <w:szCs w:val="24"/>
        </w:rPr>
        <w:t>d to</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ma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z w:val="24"/>
          <w:szCs w:val="24"/>
        </w:rPr>
        <w:t>tra</w:t>
      </w:r>
      <w:r w:rsidRPr="00D41342">
        <w:rPr>
          <w:rFonts w:ascii="Candara" w:eastAsia="Arial" w:hAnsi="Candara" w:cs="Arial"/>
          <w:spacing w:val="1"/>
          <w:sz w:val="24"/>
          <w:szCs w:val="24"/>
        </w:rPr>
        <w:t>n</w:t>
      </w:r>
      <w:r w:rsidRPr="00D41342">
        <w:rPr>
          <w:rFonts w:ascii="Candara" w:eastAsia="Arial" w:hAnsi="Candara" w:cs="Arial"/>
          <w:sz w:val="24"/>
          <w:szCs w:val="24"/>
        </w:rPr>
        <w:t>s</w:t>
      </w:r>
      <w:r w:rsidRPr="00D41342">
        <w:rPr>
          <w:rFonts w:ascii="Candara" w:eastAsia="Arial" w:hAnsi="Candara" w:cs="Arial"/>
          <w:spacing w:val="-1"/>
          <w:sz w:val="24"/>
          <w:szCs w:val="24"/>
        </w:rPr>
        <w:t>po</w:t>
      </w:r>
      <w:r w:rsidRPr="00D41342">
        <w:rPr>
          <w:rFonts w:ascii="Candara" w:eastAsia="Arial" w:hAnsi="Candara" w:cs="Arial"/>
          <w:sz w:val="24"/>
          <w:szCs w:val="24"/>
        </w:rPr>
        <w:t>rt.</w:t>
      </w:r>
    </w:p>
    <w:p w14:paraId="75719891" w14:textId="77777777" w:rsidR="001E2FBD" w:rsidRPr="00D41342" w:rsidRDefault="001E2FBD" w:rsidP="00B3749F">
      <w:pPr>
        <w:spacing w:before="16" w:line="260" w:lineRule="exact"/>
        <w:jc w:val="both"/>
        <w:rPr>
          <w:rFonts w:ascii="Candara" w:hAnsi="Candara" w:cs="Arial"/>
          <w:sz w:val="26"/>
          <w:szCs w:val="26"/>
        </w:rPr>
      </w:pPr>
    </w:p>
    <w:p w14:paraId="75719892" w14:textId="19E1E7DE" w:rsidR="001E2FBD" w:rsidRPr="00D41342" w:rsidRDefault="00086025" w:rsidP="00B3749F">
      <w:pPr>
        <w:ind w:right="6641"/>
        <w:jc w:val="both"/>
        <w:rPr>
          <w:rFonts w:ascii="Candara" w:eastAsia="Arial" w:hAnsi="Candara" w:cs="Arial"/>
          <w:sz w:val="24"/>
          <w:szCs w:val="24"/>
        </w:rPr>
      </w:pPr>
      <w:r w:rsidRPr="00D41342">
        <w:rPr>
          <w:rFonts w:ascii="Candara" w:eastAsia="Arial" w:hAnsi="Candara" w:cs="Arial"/>
          <w:b/>
          <w:sz w:val="24"/>
          <w:szCs w:val="24"/>
        </w:rPr>
        <w:t>S</w:t>
      </w:r>
      <w:r w:rsidRPr="00D41342">
        <w:rPr>
          <w:rFonts w:ascii="Candara" w:eastAsia="Arial" w:hAnsi="Candara" w:cs="Arial"/>
          <w:b/>
          <w:spacing w:val="1"/>
          <w:sz w:val="24"/>
          <w:szCs w:val="24"/>
        </w:rPr>
        <w:t>c</w:t>
      </w:r>
      <w:r w:rsidRPr="00D41342">
        <w:rPr>
          <w:rFonts w:ascii="Candara" w:eastAsia="Arial" w:hAnsi="Candara" w:cs="Arial"/>
          <w:b/>
          <w:sz w:val="24"/>
          <w:szCs w:val="24"/>
        </w:rPr>
        <w:t>hool Kitch</w:t>
      </w:r>
      <w:r w:rsidRPr="00D41342">
        <w:rPr>
          <w:rFonts w:ascii="Candara" w:eastAsia="Arial" w:hAnsi="Candara" w:cs="Arial"/>
          <w:b/>
          <w:spacing w:val="1"/>
          <w:sz w:val="24"/>
          <w:szCs w:val="24"/>
        </w:rPr>
        <w:t>e</w:t>
      </w:r>
      <w:r w:rsidRPr="00D41342">
        <w:rPr>
          <w:rFonts w:ascii="Candara" w:eastAsia="Arial" w:hAnsi="Candara" w:cs="Arial"/>
          <w:b/>
          <w:sz w:val="24"/>
          <w:szCs w:val="24"/>
        </w:rPr>
        <w:t>n</w:t>
      </w:r>
    </w:p>
    <w:p w14:paraId="75719893" w14:textId="268F1DAE" w:rsidR="001E2FBD" w:rsidRPr="00D41342" w:rsidRDefault="00E66492" w:rsidP="00B3749F">
      <w:pPr>
        <w:ind w:right="76"/>
        <w:jc w:val="both"/>
        <w:rPr>
          <w:rFonts w:ascii="Candara" w:eastAsia="Arial" w:hAnsi="Candara" w:cs="Arial"/>
          <w:sz w:val="24"/>
          <w:szCs w:val="24"/>
        </w:rPr>
      </w:pPr>
      <w:r w:rsidRPr="00D41342">
        <w:rPr>
          <w:rFonts w:ascii="Candara" w:eastAsia="Arial" w:hAnsi="Candara" w:cs="Arial"/>
          <w:sz w:val="24"/>
          <w:szCs w:val="24"/>
        </w:rPr>
        <w:t>Wribbenhall</w:t>
      </w:r>
      <w:r w:rsidR="00086025" w:rsidRPr="00D41342">
        <w:rPr>
          <w:rFonts w:ascii="Candara" w:eastAsia="Arial" w:hAnsi="Candara" w:cs="Arial"/>
          <w:spacing w:val="3"/>
          <w:sz w:val="24"/>
          <w:szCs w:val="24"/>
        </w:rPr>
        <w:t xml:space="preserve"> </w:t>
      </w:r>
      <w:r w:rsidR="00086025" w:rsidRPr="00D41342">
        <w:rPr>
          <w:rFonts w:ascii="Candara" w:eastAsia="Arial" w:hAnsi="Candara" w:cs="Arial"/>
          <w:sz w:val="24"/>
          <w:szCs w:val="24"/>
        </w:rPr>
        <w:t>sc</w:t>
      </w:r>
      <w:r w:rsidR="00086025" w:rsidRPr="00D41342">
        <w:rPr>
          <w:rFonts w:ascii="Candara" w:eastAsia="Arial" w:hAnsi="Candara" w:cs="Arial"/>
          <w:spacing w:val="1"/>
          <w:sz w:val="24"/>
          <w:szCs w:val="24"/>
        </w:rPr>
        <w:t>h</w:t>
      </w:r>
      <w:r w:rsidR="00086025" w:rsidRPr="00D41342">
        <w:rPr>
          <w:rFonts w:ascii="Candara" w:eastAsia="Arial" w:hAnsi="Candara" w:cs="Arial"/>
          <w:spacing w:val="-1"/>
          <w:sz w:val="24"/>
          <w:szCs w:val="24"/>
        </w:rPr>
        <w:t>o</w:t>
      </w:r>
      <w:r w:rsidR="00086025" w:rsidRPr="00D41342">
        <w:rPr>
          <w:rFonts w:ascii="Candara" w:eastAsia="Arial" w:hAnsi="Candara" w:cs="Arial"/>
          <w:spacing w:val="1"/>
          <w:sz w:val="24"/>
          <w:szCs w:val="24"/>
        </w:rPr>
        <w:t>o</w:t>
      </w:r>
      <w:r w:rsidR="00086025" w:rsidRPr="00D41342">
        <w:rPr>
          <w:rFonts w:ascii="Candara" w:eastAsia="Arial" w:hAnsi="Candara" w:cs="Arial"/>
          <w:sz w:val="24"/>
          <w:szCs w:val="24"/>
        </w:rPr>
        <w:t>l</w:t>
      </w:r>
      <w:r w:rsidR="00086025" w:rsidRPr="00D41342">
        <w:rPr>
          <w:rFonts w:ascii="Candara" w:eastAsia="Arial" w:hAnsi="Candara" w:cs="Arial"/>
          <w:spacing w:val="2"/>
          <w:sz w:val="24"/>
          <w:szCs w:val="24"/>
        </w:rPr>
        <w:t xml:space="preserve"> </w:t>
      </w:r>
      <w:r w:rsidR="00086025" w:rsidRPr="00D41342">
        <w:rPr>
          <w:rFonts w:ascii="Candara" w:eastAsia="Arial" w:hAnsi="Candara" w:cs="Arial"/>
          <w:spacing w:val="-1"/>
          <w:sz w:val="24"/>
          <w:szCs w:val="24"/>
        </w:rPr>
        <w:t>d</w:t>
      </w:r>
      <w:r w:rsidR="00086025" w:rsidRPr="00D41342">
        <w:rPr>
          <w:rFonts w:ascii="Candara" w:eastAsia="Arial" w:hAnsi="Candara" w:cs="Arial"/>
          <w:spacing w:val="1"/>
          <w:sz w:val="24"/>
          <w:szCs w:val="24"/>
        </w:rPr>
        <w:t>o</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s</w:t>
      </w:r>
      <w:r w:rsidR="00086025" w:rsidRPr="00D41342">
        <w:rPr>
          <w:rFonts w:ascii="Candara" w:eastAsia="Arial" w:hAnsi="Candara" w:cs="Arial"/>
          <w:spacing w:val="2"/>
          <w:sz w:val="24"/>
          <w:szCs w:val="24"/>
        </w:rPr>
        <w:t xml:space="preserve"> </w:t>
      </w:r>
      <w:r w:rsidR="00086025" w:rsidRPr="00D41342">
        <w:rPr>
          <w:rFonts w:ascii="Candara" w:eastAsia="Arial" w:hAnsi="Candara" w:cs="Arial"/>
          <w:spacing w:val="1"/>
          <w:sz w:val="24"/>
          <w:szCs w:val="24"/>
        </w:rPr>
        <w:t>no</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 xml:space="preserve"> p</w:t>
      </w:r>
      <w:r w:rsidR="00086025" w:rsidRPr="00D41342">
        <w:rPr>
          <w:rFonts w:ascii="Candara" w:eastAsia="Arial" w:hAnsi="Candara" w:cs="Arial"/>
          <w:sz w:val="24"/>
          <w:szCs w:val="24"/>
        </w:rPr>
        <w:t>ro</w:t>
      </w:r>
      <w:r w:rsidR="00086025" w:rsidRPr="00D41342">
        <w:rPr>
          <w:rFonts w:ascii="Candara" w:eastAsia="Arial" w:hAnsi="Candara" w:cs="Arial"/>
          <w:spacing w:val="-2"/>
          <w:sz w:val="24"/>
          <w:szCs w:val="24"/>
        </w:rPr>
        <w:t>v</w:t>
      </w:r>
      <w:r w:rsidR="00086025" w:rsidRPr="00D41342">
        <w:rPr>
          <w:rFonts w:ascii="Candara" w:eastAsia="Arial" w:hAnsi="Candara" w:cs="Arial"/>
          <w:sz w:val="24"/>
          <w:szCs w:val="24"/>
        </w:rPr>
        <w:t>ide</w:t>
      </w:r>
      <w:r w:rsidR="00086025" w:rsidRPr="00D41342">
        <w:rPr>
          <w:rFonts w:ascii="Candara" w:eastAsia="Arial" w:hAnsi="Candara" w:cs="Arial"/>
          <w:spacing w:val="4"/>
          <w:sz w:val="24"/>
          <w:szCs w:val="24"/>
        </w:rPr>
        <w:t xml:space="preserve"> </w:t>
      </w:r>
      <w:r w:rsidR="00086025" w:rsidRPr="00D41342">
        <w:rPr>
          <w:rFonts w:ascii="Candara" w:eastAsia="Arial" w:hAnsi="Candara" w:cs="Arial"/>
          <w:sz w:val="24"/>
          <w:szCs w:val="24"/>
        </w:rPr>
        <w:t>s</w:t>
      </w:r>
      <w:r w:rsidR="00086025" w:rsidRPr="00D41342">
        <w:rPr>
          <w:rFonts w:ascii="Candara" w:eastAsia="Arial" w:hAnsi="Candara" w:cs="Arial"/>
          <w:spacing w:val="-2"/>
          <w:sz w:val="24"/>
          <w:szCs w:val="24"/>
        </w:rPr>
        <w:t>c</w:t>
      </w:r>
      <w:r w:rsidR="00086025" w:rsidRPr="00D41342">
        <w:rPr>
          <w:rFonts w:ascii="Candara" w:eastAsia="Arial" w:hAnsi="Candara" w:cs="Arial"/>
          <w:spacing w:val="1"/>
          <w:sz w:val="24"/>
          <w:szCs w:val="24"/>
        </w:rPr>
        <w:t>hoo</w:t>
      </w:r>
      <w:r w:rsidR="00086025" w:rsidRPr="00D41342">
        <w:rPr>
          <w:rFonts w:ascii="Candara" w:eastAsia="Arial" w:hAnsi="Candara" w:cs="Arial"/>
          <w:sz w:val="24"/>
          <w:szCs w:val="24"/>
        </w:rPr>
        <w:t>l</w:t>
      </w:r>
      <w:r w:rsidR="00086025" w:rsidRPr="00D41342">
        <w:rPr>
          <w:rFonts w:ascii="Candara" w:eastAsia="Arial" w:hAnsi="Candara" w:cs="Arial"/>
          <w:spacing w:val="2"/>
          <w:sz w:val="24"/>
          <w:szCs w:val="24"/>
        </w:rPr>
        <w:t xml:space="preserve"> </w:t>
      </w:r>
      <w:r w:rsidR="00086025" w:rsidRPr="00D41342">
        <w:rPr>
          <w:rFonts w:ascii="Candara" w:eastAsia="Arial" w:hAnsi="Candara" w:cs="Arial"/>
          <w:spacing w:val="-3"/>
          <w:sz w:val="24"/>
          <w:szCs w:val="24"/>
        </w:rPr>
        <w:t>l</w:t>
      </w:r>
      <w:r w:rsidR="00086025" w:rsidRPr="00D41342">
        <w:rPr>
          <w:rFonts w:ascii="Candara" w:eastAsia="Arial" w:hAnsi="Candara" w:cs="Arial"/>
          <w:spacing w:val="-1"/>
          <w:sz w:val="24"/>
          <w:szCs w:val="24"/>
        </w:rPr>
        <w:t>u</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c</w:t>
      </w:r>
      <w:r w:rsidR="00086025" w:rsidRPr="00D41342">
        <w:rPr>
          <w:rFonts w:ascii="Candara" w:eastAsia="Arial" w:hAnsi="Candara" w:cs="Arial"/>
          <w:spacing w:val="1"/>
          <w:sz w:val="24"/>
          <w:szCs w:val="24"/>
        </w:rPr>
        <w:t>he</w:t>
      </w:r>
      <w:r w:rsidR="00086025" w:rsidRPr="00D41342">
        <w:rPr>
          <w:rFonts w:ascii="Candara" w:eastAsia="Arial" w:hAnsi="Candara" w:cs="Arial"/>
          <w:sz w:val="24"/>
          <w:szCs w:val="24"/>
        </w:rPr>
        <w:t xml:space="preserve">s </w:t>
      </w:r>
      <w:r w:rsidR="00086025" w:rsidRPr="00D41342">
        <w:rPr>
          <w:rFonts w:ascii="Candara" w:eastAsia="Arial" w:hAnsi="Candara" w:cs="Arial"/>
          <w:spacing w:val="1"/>
          <w:sz w:val="24"/>
          <w:szCs w:val="24"/>
        </w:rPr>
        <w:t>a</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d</w:t>
      </w:r>
      <w:r w:rsidR="00086025" w:rsidRPr="00D41342">
        <w:rPr>
          <w:rFonts w:ascii="Candara" w:eastAsia="Arial" w:hAnsi="Candara" w:cs="Arial"/>
          <w:spacing w:val="3"/>
          <w:sz w:val="24"/>
          <w:szCs w:val="24"/>
        </w:rPr>
        <w:t xml:space="preserve"> </w:t>
      </w:r>
      <w:r w:rsidR="00086025" w:rsidRPr="00D41342">
        <w:rPr>
          <w:rFonts w:ascii="Candara" w:eastAsia="Arial" w:hAnsi="Candara" w:cs="Arial"/>
          <w:sz w:val="24"/>
          <w:szCs w:val="24"/>
        </w:rPr>
        <w:t>s</w:t>
      </w:r>
      <w:r w:rsidR="00086025" w:rsidRPr="00D41342">
        <w:rPr>
          <w:rFonts w:ascii="Candara" w:eastAsia="Arial" w:hAnsi="Candara" w:cs="Arial"/>
          <w:spacing w:val="-2"/>
          <w:sz w:val="24"/>
          <w:szCs w:val="24"/>
        </w:rPr>
        <w:t>t</w:t>
      </w:r>
      <w:r w:rsidR="00086025" w:rsidRPr="00D41342">
        <w:rPr>
          <w:rFonts w:ascii="Candara" w:eastAsia="Arial" w:hAnsi="Candara" w:cs="Arial"/>
          <w:spacing w:val="1"/>
          <w:sz w:val="24"/>
          <w:szCs w:val="24"/>
        </w:rPr>
        <w:t>ud</w:t>
      </w:r>
      <w:r w:rsidR="00086025" w:rsidRPr="00D41342">
        <w:rPr>
          <w:rFonts w:ascii="Candara" w:eastAsia="Arial" w:hAnsi="Candara" w:cs="Arial"/>
          <w:spacing w:val="-1"/>
          <w:sz w:val="24"/>
          <w:szCs w:val="24"/>
        </w:rPr>
        <w:t>e</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ts</w:t>
      </w:r>
      <w:r w:rsidR="00086025" w:rsidRPr="00D41342">
        <w:rPr>
          <w:rFonts w:ascii="Candara" w:eastAsia="Arial" w:hAnsi="Candara" w:cs="Arial"/>
          <w:spacing w:val="1"/>
          <w:sz w:val="24"/>
          <w:szCs w:val="24"/>
        </w:rPr>
        <w:t xml:space="preserve"> b</w:t>
      </w:r>
      <w:r w:rsidR="00086025" w:rsidRPr="00D41342">
        <w:rPr>
          <w:rFonts w:ascii="Candara" w:eastAsia="Arial" w:hAnsi="Candara" w:cs="Arial"/>
          <w:sz w:val="24"/>
          <w:szCs w:val="24"/>
        </w:rPr>
        <w:t>r</w:t>
      </w:r>
      <w:r w:rsidR="00086025" w:rsidRPr="00D41342">
        <w:rPr>
          <w:rFonts w:ascii="Candara" w:eastAsia="Arial" w:hAnsi="Candara" w:cs="Arial"/>
          <w:spacing w:val="-1"/>
          <w:sz w:val="24"/>
          <w:szCs w:val="24"/>
        </w:rPr>
        <w:t>i</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g</w:t>
      </w:r>
      <w:r w:rsidR="00086025" w:rsidRPr="00D41342">
        <w:rPr>
          <w:rFonts w:ascii="Candara" w:eastAsia="Arial" w:hAnsi="Candara" w:cs="Arial"/>
          <w:spacing w:val="1"/>
          <w:sz w:val="24"/>
          <w:szCs w:val="24"/>
        </w:rPr>
        <w:t xml:space="preserve"> </w:t>
      </w:r>
      <w:r w:rsidR="00086025" w:rsidRPr="00D41342">
        <w:rPr>
          <w:rFonts w:ascii="Candara" w:eastAsia="Arial" w:hAnsi="Candara" w:cs="Arial"/>
          <w:sz w:val="24"/>
          <w:szCs w:val="24"/>
        </w:rPr>
        <w:t>in</w:t>
      </w:r>
      <w:r w:rsidR="00086025" w:rsidRPr="00D41342">
        <w:rPr>
          <w:rFonts w:ascii="Candara" w:eastAsia="Arial" w:hAnsi="Candara" w:cs="Arial"/>
          <w:spacing w:val="1"/>
          <w:sz w:val="24"/>
          <w:szCs w:val="24"/>
        </w:rPr>
        <w:t xml:space="preserve"> </w:t>
      </w:r>
      <w:r w:rsidR="00086025" w:rsidRPr="00D41342">
        <w:rPr>
          <w:rFonts w:ascii="Candara" w:eastAsia="Arial" w:hAnsi="Candara" w:cs="Arial"/>
          <w:spacing w:val="3"/>
          <w:sz w:val="24"/>
          <w:szCs w:val="24"/>
        </w:rPr>
        <w:t>f</w:t>
      </w:r>
      <w:r w:rsidR="00086025" w:rsidRPr="00D41342">
        <w:rPr>
          <w:rFonts w:ascii="Candara" w:eastAsia="Arial" w:hAnsi="Candara" w:cs="Arial"/>
          <w:spacing w:val="-1"/>
          <w:sz w:val="24"/>
          <w:szCs w:val="24"/>
        </w:rPr>
        <w:t>o</w:t>
      </w:r>
      <w:r w:rsidR="00086025" w:rsidRPr="00D41342">
        <w:rPr>
          <w:rFonts w:ascii="Candara" w:eastAsia="Arial" w:hAnsi="Candara" w:cs="Arial"/>
          <w:spacing w:val="1"/>
          <w:sz w:val="24"/>
          <w:szCs w:val="24"/>
        </w:rPr>
        <w:t>o</w:t>
      </w:r>
      <w:r w:rsidR="00086025" w:rsidRPr="00D41342">
        <w:rPr>
          <w:rFonts w:ascii="Candara" w:eastAsia="Arial" w:hAnsi="Candara" w:cs="Arial"/>
          <w:sz w:val="24"/>
          <w:szCs w:val="24"/>
        </w:rPr>
        <w:t>d to</w:t>
      </w:r>
      <w:r w:rsidR="00086025" w:rsidRPr="00D41342">
        <w:rPr>
          <w:rFonts w:ascii="Candara" w:eastAsia="Arial" w:hAnsi="Candara" w:cs="Arial"/>
          <w:spacing w:val="3"/>
          <w:sz w:val="24"/>
          <w:szCs w:val="24"/>
        </w:rPr>
        <w:t xml:space="preserve"> </w:t>
      </w:r>
      <w:r w:rsidR="00086025" w:rsidRPr="00D41342">
        <w:rPr>
          <w:rFonts w:ascii="Candara" w:eastAsia="Arial" w:hAnsi="Candara" w:cs="Arial"/>
          <w:spacing w:val="1"/>
          <w:sz w:val="24"/>
          <w:szCs w:val="24"/>
        </w:rPr>
        <w:t>b</w:t>
      </w:r>
      <w:r w:rsidR="00086025" w:rsidRPr="00D41342">
        <w:rPr>
          <w:rFonts w:ascii="Candara" w:eastAsia="Arial" w:hAnsi="Candara" w:cs="Arial"/>
          <w:sz w:val="24"/>
          <w:szCs w:val="24"/>
        </w:rPr>
        <w:t>e</w:t>
      </w:r>
      <w:r w:rsidR="00086025" w:rsidRPr="00D41342">
        <w:rPr>
          <w:rFonts w:ascii="Candara" w:eastAsia="Arial" w:hAnsi="Candara" w:cs="Arial"/>
          <w:spacing w:val="3"/>
          <w:sz w:val="24"/>
          <w:szCs w:val="24"/>
        </w:rPr>
        <w:t xml:space="preserve"> </w:t>
      </w:r>
      <w:r w:rsidR="00086025" w:rsidRPr="00D41342">
        <w:rPr>
          <w:rFonts w:ascii="Candara" w:eastAsia="Arial" w:hAnsi="Candara" w:cs="Arial"/>
          <w:sz w:val="24"/>
          <w:szCs w:val="24"/>
        </w:rPr>
        <w:t>c</w:t>
      </w:r>
      <w:r w:rsidR="00086025" w:rsidRPr="00D41342">
        <w:rPr>
          <w:rFonts w:ascii="Candara" w:eastAsia="Arial" w:hAnsi="Candara" w:cs="Arial"/>
          <w:spacing w:val="-1"/>
          <w:sz w:val="24"/>
          <w:szCs w:val="24"/>
        </w:rPr>
        <w:t>o</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s</w:t>
      </w:r>
      <w:r w:rsidR="00086025" w:rsidRPr="00D41342">
        <w:rPr>
          <w:rFonts w:ascii="Candara" w:eastAsia="Arial" w:hAnsi="Candara" w:cs="Arial"/>
          <w:spacing w:val="-1"/>
          <w:sz w:val="24"/>
          <w:szCs w:val="24"/>
        </w:rPr>
        <w:t>u</w:t>
      </w:r>
      <w:r w:rsidR="00086025" w:rsidRPr="00D41342">
        <w:rPr>
          <w:rFonts w:ascii="Candara" w:eastAsia="Arial" w:hAnsi="Candara" w:cs="Arial"/>
          <w:spacing w:val="1"/>
          <w:sz w:val="24"/>
          <w:szCs w:val="24"/>
        </w:rPr>
        <w:t>m</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d</w:t>
      </w:r>
      <w:r w:rsidR="00086025" w:rsidRPr="00D41342">
        <w:rPr>
          <w:rFonts w:ascii="Candara" w:eastAsia="Arial" w:hAnsi="Candara" w:cs="Arial"/>
          <w:spacing w:val="1"/>
          <w:sz w:val="24"/>
          <w:szCs w:val="24"/>
        </w:rPr>
        <w:t xml:space="preserve"> </w:t>
      </w:r>
      <w:r w:rsidR="00086025" w:rsidRPr="00D41342">
        <w:rPr>
          <w:rFonts w:ascii="Candara" w:eastAsia="Arial" w:hAnsi="Candara" w:cs="Arial"/>
          <w:spacing w:val="3"/>
          <w:sz w:val="24"/>
          <w:szCs w:val="24"/>
        </w:rPr>
        <w:t>f</w:t>
      </w:r>
      <w:r w:rsidR="00086025" w:rsidRPr="00D41342">
        <w:rPr>
          <w:rFonts w:ascii="Candara" w:eastAsia="Arial" w:hAnsi="Candara" w:cs="Arial"/>
          <w:spacing w:val="1"/>
          <w:sz w:val="24"/>
          <w:szCs w:val="24"/>
        </w:rPr>
        <w:t>o</w:t>
      </w:r>
      <w:r w:rsidR="00086025" w:rsidRPr="00D41342">
        <w:rPr>
          <w:rFonts w:ascii="Candara" w:eastAsia="Arial" w:hAnsi="Candara" w:cs="Arial"/>
          <w:sz w:val="24"/>
          <w:szCs w:val="24"/>
        </w:rPr>
        <w:t>r</w:t>
      </w:r>
      <w:r w:rsidR="00086025" w:rsidRPr="00D41342">
        <w:rPr>
          <w:rFonts w:ascii="Candara" w:eastAsia="Arial" w:hAnsi="Candara" w:cs="Arial"/>
          <w:spacing w:val="2"/>
          <w:sz w:val="24"/>
          <w:szCs w:val="24"/>
        </w:rPr>
        <w:t xml:space="preserve"> </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h</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ir</w:t>
      </w:r>
      <w:r w:rsidR="00086025" w:rsidRPr="00D41342">
        <w:rPr>
          <w:rFonts w:ascii="Candara" w:eastAsia="Arial" w:hAnsi="Candara" w:cs="Arial"/>
          <w:spacing w:val="1"/>
          <w:sz w:val="24"/>
          <w:szCs w:val="24"/>
        </w:rPr>
        <w:t xml:space="preserve"> </w:t>
      </w:r>
      <w:r w:rsidR="00086025" w:rsidRPr="00D41342">
        <w:rPr>
          <w:rFonts w:ascii="Candara" w:eastAsia="Arial" w:hAnsi="Candara" w:cs="Arial"/>
          <w:sz w:val="24"/>
          <w:szCs w:val="24"/>
        </w:rPr>
        <w:t>lu</w:t>
      </w:r>
      <w:r w:rsidR="00086025" w:rsidRPr="00D41342">
        <w:rPr>
          <w:rFonts w:ascii="Candara" w:eastAsia="Arial" w:hAnsi="Candara" w:cs="Arial"/>
          <w:spacing w:val="1"/>
          <w:sz w:val="24"/>
          <w:szCs w:val="24"/>
        </w:rPr>
        <w:t>n</w:t>
      </w:r>
      <w:r w:rsidR="00086025" w:rsidRPr="00D41342">
        <w:rPr>
          <w:rFonts w:ascii="Candara" w:eastAsia="Arial" w:hAnsi="Candara" w:cs="Arial"/>
          <w:sz w:val="24"/>
          <w:szCs w:val="24"/>
        </w:rPr>
        <w:t>c</w:t>
      </w:r>
      <w:r w:rsidR="00086025" w:rsidRPr="00D41342">
        <w:rPr>
          <w:rFonts w:ascii="Candara" w:eastAsia="Arial" w:hAnsi="Candara" w:cs="Arial"/>
          <w:spacing w:val="1"/>
          <w:sz w:val="24"/>
          <w:szCs w:val="24"/>
        </w:rPr>
        <w:t>h</w:t>
      </w:r>
      <w:r w:rsidR="00086025" w:rsidRPr="00D41342">
        <w:rPr>
          <w:rFonts w:ascii="Candara" w:eastAsia="Arial" w:hAnsi="Candara" w:cs="Arial"/>
          <w:sz w:val="24"/>
          <w:szCs w:val="24"/>
        </w:rPr>
        <w:t>. The</w:t>
      </w:r>
      <w:r w:rsidR="00086025" w:rsidRPr="00D41342">
        <w:rPr>
          <w:rFonts w:ascii="Candara" w:eastAsia="Arial" w:hAnsi="Candara" w:cs="Arial"/>
          <w:spacing w:val="9"/>
          <w:sz w:val="24"/>
          <w:szCs w:val="24"/>
        </w:rPr>
        <w:t xml:space="preserve"> </w:t>
      </w:r>
      <w:r w:rsidR="00086025" w:rsidRPr="00D41342">
        <w:rPr>
          <w:rFonts w:ascii="Candara" w:eastAsia="Arial" w:hAnsi="Candara" w:cs="Arial"/>
          <w:spacing w:val="1"/>
          <w:sz w:val="24"/>
          <w:szCs w:val="24"/>
        </w:rPr>
        <w:t>S</w:t>
      </w:r>
      <w:r w:rsidR="00086025" w:rsidRPr="00D41342">
        <w:rPr>
          <w:rFonts w:ascii="Candara" w:eastAsia="Arial" w:hAnsi="Candara" w:cs="Arial"/>
          <w:sz w:val="24"/>
          <w:szCs w:val="24"/>
        </w:rPr>
        <w:t>c</w:t>
      </w:r>
      <w:r w:rsidR="00086025" w:rsidRPr="00D41342">
        <w:rPr>
          <w:rFonts w:ascii="Candara" w:eastAsia="Arial" w:hAnsi="Candara" w:cs="Arial"/>
          <w:spacing w:val="-1"/>
          <w:sz w:val="24"/>
          <w:szCs w:val="24"/>
        </w:rPr>
        <w:t>h</w:t>
      </w:r>
      <w:r w:rsidR="00086025" w:rsidRPr="00D41342">
        <w:rPr>
          <w:rFonts w:ascii="Candara" w:eastAsia="Arial" w:hAnsi="Candara" w:cs="Arial"/>
          <w:spacing w:val="1"/>
          <w:sz w:val="24"/>
          <w:szCs w:val="24"/>
        </w:rPr>
        <w:t>oo</w:t>
      </w:r>
      <w:r w:rsidR="00086025" w:rsidRPr="00D41342">
        <w:rPr>
          <w:rFonts w:ascii="Candara" w:eastAsia="Arial" w:hAnsi="Candara" w:cs="Arial"/>
          <w:sz w:val="24"/>
          <w:szCs w:val="24"/>
        </w:rPr>
        <w:t>l</w:t>
      </w:r>
      <w:r w:rsidR="00086025" w:rsidRPr="00D41342">
        <w:rPr>
          <w:rFonts w:ascii="Candara" w:eastAsia="Arial" w:hAnsi="Candara" w:cs="Arial"/>
          <w:spacing w:val="1"/>
          <w:sz w:val="24"/>
          <w:szCs w:val="24"/>
        </w:rPr>
        <w:t xml:space="preserve"> K</w:t>
      </w:r>
      <w:r w:rsidR="00086025" w:rsidRPr="00D41342">
        <w:rPr>
          <w:rFonts w:ascii="Candara" w:eastAsia="Arial" w:hAnsi="Candara" w:cs="Arial"/>
          <w:sz w:val="24"/>
          <w:szCs w:val="24"/>
        </w:rPr>
        <w:t>itc</w:t>
      </w:r>
      <w:r w:rsidR="00086025" w:rsidRPr="00D41342">
        <w:rPr>
          <w:rFonts w:ascii="Candara" w:eastAsia="Arial" w:hAnsi="Candara" w:cs="Arial"/>
          <w:spacing w:val="1"/>
          <w:sz w:val="24"/>
          <w:szCs w:val="24"/>
        </w:rPr>
        <w:t>he</w:t>
      </w:r>
      <w:r w:rsidR="00086025" w:rsidRPr="00D41342">
        <w:rPr>
          <w:rFonts w:ascii="Candara" w:eastAsia="Arial" w:hAnsi="Candara" w:cs="Arial"/>
          <w:sz w:val="24"/>
          <w:szCs w:val="24"/>
        </w:rPr>
        <w:t>n</w:t>
      </w:r>
      <w:r w:rsidR="00086025" w:rsidRPr="00D41342">
        <w:rPr>
          <w:rFonts w:ascii="Candara" w:eastAsia="Arial" w:hAnsi="Candara" w:cs="Arial"/>
          <w:spacing w:val="3"/>
          <w:sz w:val="24"/>
          <w:szCs w:val="24"/>
        </w:rPr>
        <w:t xml:space="preserve"> </w:t>
      </w:r>
      <w:r w:rsidR="00086025" w:rsidRPr="00D41342">
        <w:rPr>
          <w:rFonts w:ascii="Candara" w:eastAsia="Arial" w:hAnsi="Candara" w:cs="Arial"/>
          <w:spacing w:val="-2"/>
          <w:sz w:val="24"/>
          <w:szCs w:val="24"/>
        </w:rPr>
        <w:t>c</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n</w:t>
      </w:r>
      <w:r w:rsidR="00086025" w:rsidRPr="00D41342">
        <w:rPr>
          <w:rFonts w:ascii="Candara" w:eastAsia="Arial" w:hAnsi="Candara" w:cs="Arial"/>
          <w:spacing w:val="3"/>
          <w:sz w:val="24"/>
          <w:szCs w:val="24"/>
        </w:rPr>
        <w:t xml:space="preserve"> </w:t>
      </w:r>
      <w:r w:rsidR="00086025" w:rsidRPr="00D41342">
        <w:rPr>
          <w:rFonts w:ascii="Candara" w:eastAsia="Arial" w:hAnsi="Candara" w:cs="Arial"/>
          <w:spacing w:val="-1"/>
          <w:sz w:val="24"/>
          <w:szCs w:val="24"/>
        </w:rPr>
        <w:t>b</w:t>
      </w:r>
      <w:r w:rsidR="00086025" w:rsidRPr="00D41342">
        <w:rPr>
          <w:rFonts w:ascii="Candara" w:eastAsia="Arial" w:hAnsi="Candara" w:cs="Arial"/>
          <w:sz w:val="24"/>
          <w:szCs w:val="24"/>
        </w:rPr>
        <w:t>e</w:t>
      </w:r>
      <w:r w:rsidR="00086025" w:rsidRPr="00D41342">
        <w:rPr>
          <w:rFonts w:ascii="Candara" w:eastAsia="Arial" w:hAnsi="Candara" w:cs="Arial"/>
          <w:spacing w:val="3"/>
          <w:sz w:val="24"/>
          <w:szCs w:val="24"/>
        </w:rPr>
        <w:t xml:space="preserve"> </w:t>
      </w:r>
      <w:r w:rsidR="00086025" w:rsidRPr="00D41342">
        <w:rPr>
          <w:rFonts w:ascii="Candara" w:eastAsia="Arial" w:hAnsi="Candara" w:cs="Arial"/>
          <w:spacing w:val="1"/>
          <w:sz w:val="24"/>
          <w:szCs w:val="24"/>
        </w:rPr>
        <w:t>u</w:t>
      </w:r>
      <w:r w:rsidR="00086025" w:rsidRPr="00D41342">
        <w:rPr>
          <w:rFonts w:ascii="Candara" w:eastAsia="Arial" w:hAnsi="Candara" w:cs="Arial"/>
          <w:sz w:val="24"/>
          <w:szCs w:val="24"/>
        </w:rPr>
        <w:t>s</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d</w:t>
      </w:r>
      <w:r w:rsidR="00086025" w:rsidRPr="00D41342">
        <w:rPr>
          <w:rFonts w:ascii="Candara" w:eastAsia="Arial" w:hAnsi="Candara" w:cs="Arial"/>
          <w:spacing w:val="3"/>
          <w:sz w:val="24"/>
          <w:szCs w:val="24"/>
        </w:rPr>
        <w:t xml:space="preserve"> </w:t>
      </w:r>
      <w:r w:rsidR="00086025" w:rsidRPr="00D41342">
        <w:rPr>
          <w:rFonts w:ascii="Candara" w:eastAsia="Arial" w:hAnsi="Candara" w:cs="Arial"/>
          <w:spacing w:val="-2"/>
          <w:sz w:val="24"/>
          <w:szCs w:val="24"/>
        </w:rPr>
        <w:t>t</w:t>
      </w:r>
      <w:r w:rsidR="00086025" w:rsidRPr="00D41342">
        <w:rPr>
          <w:rFonts w:ascii="Candara" w:eastAsia="Arial" w:hAnsi="Candara" w:cs="Arial"/>
          <w:sz w:val="24"/>
          <w:szCs w:val="24"/>
        </w:rPr>
        <w:t>o</w:t>
      </w:r>
      <w:r w:rsidR="00086025" w:rsidRPr="00D41342">
        <w:rPr>
          <w:rFonts w:ascii="Candara" w:eastAsia="Arial" w:hAnsi="Candara" w:cs="Arial"/>
          <w:spacing w:val="3"/>
          <w:sz w:val="24"/>
          <w:szCs w:val="24"/>
        </w:rPr>
        <w:t xml:space="preserve"> </w:t>
      </w:r>
      <w:r w:rsidR="00086025" w:rsidRPr="00D41342">
        <w:rPr>
          <w:rFonts w:ascii="Candara" w:eastAsia="Arial" w:hAnsi="Candara" w:cs="Arial"/>
          <w:spacing w:val="1"/>
          <w:sz w:val="24"/>
          <w:szCs w:val="24"/>
        </w:rPr>
        <w:t>he</w:t>
      </w:r>
      <w:r w:rsidR="00086025" w:rsidRPr="00D41342">
        <w:rPr>
          <w:rFonts w:ascii="Candara" w:eastAsia="Arial" w:hAnsi="Candara" w:cs="Arial"/>
          <w:spacing w:val="3"/>
          <w:sz w:val="24"/>
          <w:szCs w:val="24"/>
        </w:rPr>
        <w:t>a</w:t>
      </w:r>
      <w:r w:rsidR="00086025" w:rsidRPr="00D41342">
        <w:rPr>
          <w:rFonts w:ascii="Candara" w:eastAsia="Arial" w:hAnsi="Candara" w:cs="Arial"/>
          <w:sz w:val="24"/>
          <w:szCs w:val="24"/>
        </w:rPr>
        <w:t xml:space="preserve">t </w:t>
      </w:r>
      <w:r w:rsidR="002B7256" w:rsidRPr="00D41342">
        <w:rPr>
          <w:rFonts w:ascii="Candara" w:eastAsia="Arial" w:hAnsi="Candara" w:cs="Arial"/>
          <w:spacing w:val="3"/>
          <w:sz w:val="24"/>
          <w:szCs w:val="24"/>
        </w:rPr>
        <w:t>f</w:t>
      </w:r>
      <w:r w:rsidR="002B7256" w:rsidRPr="00D41342">
        <w:rPr>
          <w:rFonts w:ascii="Candara" w:eastAsia="Arial" w:hAnsi="Candara" w:cs="Arial"/>
          <w:spacing w:val="1"/>
          <w:sz w:val="24"/>
          <w:szCs w:val="24"/>
        </w:rPr>
        <w:t>o</w:t>
      </w:r>
      <w:r w:rsidR="002B7256" w:rsidRPr="00D41342">
        <w:rPr>
          <w:rFonts w:ascii="Candara" w:eastAsia="Arial" w:hAnsi="Candara" w:cs="Arial"/>
          <w:spacing w:val="-1"/>
          <w:sz w:val="24"/>
          <w:szCs w:val="24"/>
        </w:rPr>
        <w:t>o</w:t>
      </w:r>
      <w:r w:rsidR="002B7256" w:rsidRPr="00D41342">
        <w:rPr>
          <w:rFonts w:ascii="Candara" w:eastAsia="Arial" w:hAnsi="Candara" w:cs="Arial"/>
          <w:sz w:val="24"/>
          <w:szCs w:val="24"/>
        </w:rPr>
        <w:t>d,</w:t>
      </w:r>
      <w:r w:rsidR="00086025" w:rsidRPr="00D41342">
        <w:rPr>
          <w:rFonts w:ascii="Candara" w:eastAsia="Arial" w:hAnsi="Candara" w:cs="Arial"/>
          <w:sz w:val="24"/>
          <w:szCs w:val="24"/>
        </w:rPr>
        <w:t xml:space="preserve"> </w:t>
      </w:r>
      <w:r w:rsidR="00086025" w:rsidRPr="00D41342">
        <w:rPr>
          <w:rFonts w:ascii="Candara" w:eastAsia="Arial" w:hAnsi="Candara" w:cs="Arial"/>
          <w:spacing w:val="1"/>
          <w:sz w:val="24"/>
          <w:szCs w:val="24"/>
        </w:rPr>
        <w:t>bu</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 xml:space="preserve"> </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ll</w:t>
      </w:r>
      <w:r w:rsidR="00086025" w:rsidRPr="00D41342">
        <w:rPr>
          <w:rFonts w:ascii="Candara" w:eastAsia="Arial" w:hAnsi="Candara" w:cs="Arial"/>
          <w:spacing w:val="-1"/>
          <w:sz w:val="24"/>
          <w:szCs w:val="24"/>
        </w:rPr>
        <w:t xml:space="preserve"> </w:t>
      </w:r>
      <w:r w:rsidR="00086025" w:rsidRPr="00D41342">
        <w:rPr>
          <w:rFonts w:ascii="Candara" w:eastAsia="Arial" w:hAnsi="Candara" w:cs="Arial"/>
          <w:sz w:val="24"/>
          <w:szCs w:val="24"/>
        </w:rPr>
        <w:t>s</w:t>
      </w:r>
      <w:r w:rsidR="00086025" w:rsidRPr="00D41342">
        <w:rPr>
          <w:rFonts w:ascii="Candara" w:eastAsia="Arial" w:hAnsi="Candara" w:cs="Arial"/>
          <w:spacing w:val="1"/>
          <w:sz w:val="24"/>
          <w:szCs w:val="24"/>
        </w:rPr>
        <w:t>tu</w:t>
      </w:r>
      <w:r w:rsidR="00086025" w:rsidRPr="00D41342">
        <w:rPr>
          <w:rFonts w:ascii="Candara" w:eastAsia="Arial" w:hAnsi="Candara" w:cs="Arial"/>
          <w:spacing w:val="-1"/>
          <w:sz w:val="24"/>
          <w:szCs w:val="24"/>
        </w:rPr>
        <w:t>d</w:t>
      </w:r>
      <w:r w:rsidR="00086025" w:rsidRPr="00D41342">
        <w:rPr>
          <w:rFonts w:ascii="Candara" w:eastAsia="Arial" w:hAnsi="Candara" w:cs="Arial"/>
          <w:spacing w:val="1"/>
          <w:sz w:val="24"/>
          <w:szCs w:val="24"/>
        </w:rPr>
        <w:t>en</w:t>
      </w:r>
      <w:r w:rsidR="00086025" w:rsidRPr="00D41342">
        <w:rPr>
          <w:rFonts w:ascii="Candara" w:eastAsia="Arial" w:hAnsi="Candara" w:cs="Arial"/>
          <w:sz w:val="24"/>
          <w:szCs w:val="24"/>
        </w:rPr>
        <w:t>ts</w:t>
      </w:r>
      <w:r w:rsidR="00086025" w:rsidRPr="00D41342">
        <w:rPr>
          <w:rFonts w:ascii="Candara" w:eastAsia="Arial" w:hAnsi="Candara" w:cs="Arial"/>
          <w:spacing w:val="-2"/>
          <w:sz w:val="24"/>
          <w:szCs w:val="24"/>
        </w:rPr>
        <w:t xml:space="preserve"> </w:t>
      </w:r>
      <w:r w:rsidR="00086025" w:rsidRPr="00D41342">
        <w:rPr>
          <w:rFonts w:ascii="Candara" w:eastAsia="Arial" w:hAnsi="Candara" w:cs="Arial"/>
          <w:spacing w:val="1"/>
          <w:sz w:val="24"/>
          <w:szCs w:val="24"/>
        </w:rPr>
        <w:t>n</w:t>
      </w:r>
      <w:r w:rsidR="00086025" w:rsidRPr="00D41342">
        <w:rPr>
          <w:rFonts w:ascii="Candara" w:eastAsia="Arial" w:hAnsi="Candara" w:cs="Arial"/>
          <w:spacing w:val="-1"/>
          <w:sz w:val="24"/>
          <w:szCs w:val="24"/>
        </w:rPr>
        <w:t>e</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d</w:t>
      </w:r>
      <w:r w:rsidR="00086025" w:rsidRPr="00D41342">
        <w:rPr>
          <w:rFonts w:ascii="Candara" w:eastAsia="Arial" w:hAnsi="Candara" w:cs="Arial"/>
          <w:spacing w:val="1"/>
          <w:sz w:val="24"/>
          <w:szCs w:val="24"/>
        </w:rPr>
        <w:t xml:space="preserve"> </w:t>
      </w:r>
      <w:r w:rsidR="00086025" w:rsidRPr="00D41342">
        <w:rPr>
          <w:rFonts w:ascii="Candara" w:eastAsia="Arial" w:hAnsi="Candara" w:cs="Arial"/>
          <w:spacing w:val="-1"/>
          <w:sz w:val="24"/>
          <w:szCs w:val="24"/>
        </w:rPr>
        <w:t>t</w:t>
      </w:r>
      <w:r w:rsidR="00086025" w:rsidRPr="00D41342">
        <w:rPr>
          <w:rFonts w:ascii="Candara" w:eastAsia="Arial" w:hAnsi="Candara" w:cs="Arial"/>
          <w:sz w:val="24"/>
          <w:szCs w:val="24"/>
        </w:rPr>
        <w:t>o</w:t>
      </w:r>
      <w:r w:rsidR="00086025" w:rsidRPr="00D41342">
        <w:rPr>
          <w:rFonts w:ascii="Candara" w:eastAsia="Arial" w:hAnsi="Candara" w:cs="Arial"/>
          <w:spacing w:val="1"/>
          <w:sz w:val="24"/>
          <w:szCs w:val="24"/>
        </w:rPr>
        <w:t xml:space="preserve"> b</w:t>
      </w:r>
      <w:r w:rsidR="00086025" w:rsidRPr="00D41342">
        <w:rPr>
          <w:rFonts w:ascii="Candara" w:eastAsia="Arial" w:hAnsi="Candara" w:cs="Arial"/>
          <w:sz w:val="24"/>
          <w:szCs w:val="24"/>
        </w:rPr>
        <w:t>e</w:t>
      </w:r>
      <w:r w:rsidR="00086025" w:rsidRPr="00D41342">
        <w:rPr>
          <w:rFonts w:ascii="Candara" w:eastAsia="Arial" w:hAnsi="Candara" w:cs="Arial"/>
          <w:spacing w:val="-1"/>
          <w:sz w:val="24"/>
          <w:szCs w:val="24"/>
        </w:rPr>
        <w:t xml:space="preserve"> </w:t>
      </w:r>
      <w:r w:rsidR="00086025" w:rsidRPr="00D41342">
        <w:rPr>
          <w:rFonts w:ascii="Candara" w:eastAsia="Arial" w:hAnsi="Candara" w:cs="Arial"/>
          <w:sz w:val="24"/>
          <w:szCs w:val="24"/>
        </w:rPr>
        <w:t>s</w:t>
      </w:r>
      <w:r w:rsidR="00086025" w:rsidRPr="00D41342">
        <w:rPr>
          <w:rFonts w:ascii="Candara" w:eastAsia="Arial" w:hAnsi="Candara" w:cs="Arial"/>
          <w:spacing w:val="1"/>
          <w:sz w:val="24"/>
          <w:szCs w:val="24"/>
        </w:rPr>
        <w:t>u</w:t>
      </w:r>
      <w:r w:rsidR="00086025" w:rsidRPr="00D41342">
        <w:rPr>
          <w:rFonts w:ascii="Candara" w:eastAsia="Arial" w:hAnsi="Candara" w:cs="Arial"/>
          <w:spacing w:val="-1"/>
          <w:sz w:val="24"/>
          <w:szCs w:val="24"/>
        </w:rPr>
        <w:t>p</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r</w:t>
      </w:r>
      <w:r w:rsidR="00086025" w:rsidRPr="00D41342">
        <w:rPr>
          <w:rFonts w:ascii="Candara" w:eastAsia="Arial" w:hAnsi="Candara" w:cs="Arial"/>
          <w:spacing w:val="-3"/>
          <w:sz w:val="24"/>
          <w:szCs w:val="24"/>
        </w:rPr>
        <w:t>v</w:t>
      </w:r>
      <w:r w:rsidR="00086025" w:rsidRPr="00D41342">
        <w:rPr>
          <w:rFonts w:ascii="Candara" w:eastAsia="Arial" w:hAnsi="Candara" w:cs="Arial"/>
          <w:sz w:val="24"/>
          <w:szCs w:val="24"/>
        </w:rPr>
        <w:t>ise</w:t>
      </w:r>
      <w:r w:rsidR="00086025" w:rsidRPr="00D41342">
        <w:rPr>
          <w:rFonts w:ascii="Candara" w:eastAsia="Arial" w:hAnsi="Candara" w:cs="Arial"/>
          <w:spacing w:val="1"/>
          <w:sz w:val="24"/>
          <w:szCs w:val="24"/>
        </w:rPr>
        <w:t>d</w:t>
      </w:r>
      <w:r w:rsidR="00086025" w:rsidRPr="00D41342">
        <w:rPr>
          <w:rFonts w:ascii="Candara" w:eastAsia="Arial" w:hAnsi="Candara" w:cs="Arial"/>
          <w:sz w:val="24"/>
          <w:szCs w:val="24"/>
        </w:rPr>
        <w:t>.</w:t>
      </w:r>
    </w:p>
    <w:p w14:paraId="75719894" w14:textId="77777777" w:rsidR="001E2FBD" w:rsidRPr="00D41342" w:rsidRDefault="001E2FBD" w:rsidP="00B3749F">
      <w:pPr>
        <w:spacing w:before="16" w:line="260" w:lineRule="exact"/>
        <w:jc w:val="both"/>
        <w:rPr>
          <w:rFonts w:ascii="Candara" w:hAnsi="Candara" w:cs="Arial"/>
          <w:sz w:val="26"/>
          <w:szCs w:val="26"/>
        </w:rPr>
      </w:pPr>
    </w:p>
    <w:p w14:paraId="75719895" w14:textId="74E23B41" w:rsidR="001E2FBD" w:rsidRPr="00D41342" w:rsidRDefault="00086025" w:rsidP="00B3749F">
      <w:pPr>
        <w:ind w:right="84"/>
        <w:jc w:val="both"/>
        <w:rPr>
          <w:rFonts w:ascii="Candara" w:eastAsia="Arial" w:hAnsi="Candara" w:cs="Arial"/>
          <w:sz w:val="24"/>
          <w:szCs w:val="24"/>
        </w:rPr>
      </w:pP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z w:val="24"/>
          <w:szCs w:val="24"/>
        </w:rPr>
        <w:t>re</w:t>
      </w:r>
      <w:r w:rsidRPr="00D41342">
        <w:rPr>
          <w:rFonts w:ascii="Candara" w:eastAsia="Arial" w:hAnsi="Candara" w:cs="Arial"/>
          <w:spacing w:val="-2"/>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ive</w:t>
      </w:r>
      <w:r w:rsidRPr="00D41342">
        <w:rPr>
          <w:rFonts w:ascii="Candara" w:eastAsia="Arial" w:hAnsi="Candara" w:cs="Arial"/>
          <w:spacing w:val="3"/>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no</w:t>
      </w:r>
      <w:r w:rsidRPr="00D41342">
        <w:rPr>
          <w:rFonts w:ascii="Candara" w:eastAsia="Arial" w:hAnsi="Candara" w:cs="Arial"/>
          <w:sz w:val="24"/>
          <w:szCs w:val="24"/>
        </w:rPr>
        <w:t>lo</w:t>
      </w:r>
      <w:r w:rsidRPr="00D41342">
        <w:rPr>
          <w:rFonts w:ascii="Candara" w:eastAsia="Arial" w:hAnsi="Candara" w:cs="Arial"/>
          <w:spacing w:val="-1"/>
          <w:sz w:val="24"/>
          <w:szCs w:val="24"/>
        </w:rPr>
        <w:t>g</w:t>
      </w:r>
      <w:r w:rsidRPr="00D41342">
        <w:rPr>
          <w:rFonts w:ascii="Candara" w:eastAsia="Arial" w:hAnsi="Candara" w:cs="Arial"/>
          <w:sz w:val="24"/>
          <w:szCs w:val="24"/>
        </w:rPr>
        <w:t>y les</w:t>
      </w:r>
      <w:r w:rsidRPr="00D41342">
        <w:rPr>
          <w:rFonts w:ascii="Candara" w:eastAsia="Arial" w:hAnsi="Candara" w:cs="Arial"/>
          <w:spacing w:val="3"/>
          <w:sz w:val="24"/>
          <w:szCs w:val="24"/>
        </w:rPr>
        <w:t>s</w:t>
      </w:r>
      <w:r w:rsidRPr="00D41342">
        <w:rPr>
          <w:rFonts w:ascii="Candara" w:eastAsia="Arial" w:hAnsi="Candara" w:cs="Arial"/>
          <w:spacing w:val="1"/>
          <w:sz w:val="24"/>
          <w:szCs w:val="24"/>
        </w:rPr>
        <w:t>on</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ins</w:t>
      </w:r>
      <w:r w:rsidRPr="00D41342">
        <w:rPr>
          <w:rFonts w:ascii="Candara" w:eastAsia="Arial" w:hAnsi="Candara" w:cs="Arial"/>
          <w:spacing w:val="1"/>
          <w:sz w:val="24"/>
          <w:szCs w:val="24"/>
        </w:rPr>
        <w:t>t</w:t>
      </w:r>
      <w:r w:rsidRPr="00D41342">
        <w:rPr>
          <w:rFonts w:ascii="Candara" w:eastAsia="Arial" w:hAnsi="Candara" w:cs="Arial"/>
          <w:sz w:val="24"/>
          <w:szCs w:val="24"/>
        </w:rPr>
        <w:t>ruc</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z w:val="24"/>
          <w:szCs w:val="24"/>
        </w:rPr>
        <w:t>kitc</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n 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2"/>
          <w:sz w:val="24"/>
          <w:szCs w:val="24"/>
        </w:rPr>
        <w:t xml:space="preserve"> </w:t>
      </w:r>
      <w:r w:rsidRPr="00D41342">
        <w:rPr>
          <w:rFonts w:ascii="Candara" w:eastAsia="Arial" w:hAnsi="Candara" w:cs="Arial"/>
          <w:sz w:val="24"/>
          <w:szCs w:val="24"/>
        </w:rPr>
        <w:t>to</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pacing w:val="-1"/>
          <w:sz w:val="24"/>
          <w:szCs w:val="24"/>
        </w:rPr>
        <w:t>a</w:t>
      </w:r>
      <w:r w:rsidRPr="00D41342">
        <w:rPr>
          <w:rFonts w:ascii="Candara" w:eastAsia="Arial" w:hAnsi="Candara" w:cs="Arial"/>
          <w:spacing w:val="1"/>
          <w:sz w:val="24"/>
          <w:szCs w:val="24"/>
        </w:rPr>
        <w:t>b</w:t>
      </w:r>
      <w:r w:rsidRPr="00D41342">
        <w:rPr>
          <w:rFonts w:ascii="Candara" w:eastAsia="Arial" w:hAnsi="Candara" w:cs="Arial"/>
          <w:sz w:val="24"/>
          <w:szCs w:val="24"/>
        </w:rPr>
        <w:t>le</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m</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2"/>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u</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z w:val="24"/>
          <w:szCs w:val="24"/>
        </w:rPr>
        <w:t>y</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ke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pa</w:t>
      </w:r>
      <w:r w:rsidRPr="00D41342">
        <w:rPr>
          <w:rFonts w:ascii="Candara" w:eastAsia="Arial" w:hAnsi="Candara" w:cs="Arial"/>
          <w:sz w:val="24"/>
          <w:szCs w:val="24"/>
        </w:rPr>
        <w:t>rt</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p</w:t>
      </w:r>
      <w:r w:rsidRPr="00D41342">
        <w:rPr>
          <w:rFonts w:ascii="Candara" w:eastAsia="Arial" w:hAnsi="Candara" w:cs="Arial"/>
          <w:sz w:val="24"/>
          <w:szCs w:val="24"/>
        </w:rPr>
        <w:t>re</w:t>
      </w:r>
      <w:r w:rsidRPr="00D41342">
        <w:rPr>
          <w:rFonts w:ascii="Candara" w:eastAsia="Arial" w:hAnsi="Candara" w:cs="Arial"/>
          <w:spacing w:val="1"/>
          <w:sz w:val="24"/>
          <w:szCs w:val="24"/>
        </w:rPr>
        <w:t>pa</w:t>
      </w:r>
      <w:r w:rsidRPr="00D41342">
        <w:rPr>
          <w:rFonts w:ascii="Candara" w:eastAsia="Arial" w:hAnsi="Candara" w:cs="Arial"/>
          <w:sz w:val="24"/>
          <w:szCs w:val="24"/>
        </w:rPr>
        <w:t>r</w:t>
      </w:r>
      <w:r w:rsidRPr="00D41342">
        <w:rPr>
          <w:rFonts w:ascii="Candara" w:eastAsia="Arial" w:hAnsi="Candara" w:cs="Arial"/>
          <w:spacing w:val="-2"/>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c</w:t>
      </w:r>
      <w:r w:rsidRPr="00D41342">
        <w:rPr>
          <w:rFonts w:ascii="Candara" w:eastAsia="Arial" w:hAnsi="Candara" w:cs="Arial"/>
          <w:spacing w:val="1"/>
          <w:sz w:val="24"/>
          <w:szCs w:val="24"/>
        </w:rPr>
        <w:t>oo</w:t>
      </w:r>
      <w:r w:rsidRPr="00D41342">
        <w:rPr>
          <w:rFonts w:ascii="Candara" w:eastAsia="Arial" w:hAnsi="Candara" w:cs="Arial"/>
          <w:sz w:val="24"/>
          <w:szCs w:val="24"/>
        </w:rPr>
        <w:t>ki</w:t>
      </w:r>
      <w:r w:rsidRPr="00D41342">
        <w:rPr>
          <w:rFonts w:ascii="Candara" w:eastAsia="Arial" w:hAnsi="Candara" w:cs="Arial"/>
          <w:spacing w:val="-2"/>
          <w:sz w:val="24"/>
          <w:szCs w:val="24"/>
        </w:rPr>
        <w:t>n</w:t>
      </w:r>
      <w:r w:rsidRPr="00D41342">
        <w:rPr>
          <w:rFonts w:ascii="Candara" w:eastAsia="Arial" w:hAnsi="Candara" w:cs="Arial"/>
          <w:sz w:val="24"/>
          <w:szCs w:val="24"/>
        </w:rPr>
        <w:t>g</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pacing w:val="1"/>
          <w:sz w:val="24"/>
          <w:szCs w:val="24"/>
        </w:rPr>
        <w:t>d</w:t>
      </w:r>
      <w:r w:rsidRPr="00D41342">
        <w:rPr>
          <w:rFonts w:ascii="Candara" w:eastAsia="Arial" w:hAnsi="Candara" w:cs="Arial"/>
          <w:sz w:val="24"/>
          <w:szCs w:val="24"/>
        </w:rPr>
        <w:t>. A</w:t>
      </w:r>
      <w:r w:rsidRPr="00D41342">
        <w:rPr>
          <w:rFonts w:ascii="Candara" w:eastAsia="Arial" w:hAnsi="Candara" w:cs="Arial"/>
          <w:spacing w:val="1"/>
          <w:sz w:val="24"/>
          <w:szCs w:val="24"/>
        </w:rPr>
        <w:t xml:space="preserve"> </w:t>
      </w:r>
      <w:r w:rsidRPr="00D41342">
        <w:rPr>
          <w:rFonts w:ascii="Candara" w:eastAsia="Arial" w:hAnsi="Candara" w:cs="Arial"/>
          <w:sz w:val="24"/>
          <w:szCs w:val="24"/>
        </w:rPr>
        <w:t>me</w:t>
      </w:r>
      <w:r w:rsidRPr="00D41342">
        <w:rPr>
          <w:rFonts w:ascii="Candara" w:eastAsia="Arial" w:hAnsi="Candara" w:cs="Arial"/>
          <w:spacing w:val="-1"/>
          <w:sz w:val="24"/>
          <w:szCs w:val="24"/>
        </w:rPr>
        <w:t>m</w:t>
      </w:r>
      <w:r w:rsidRPr="00D41342">
        <w:rPr>
          <w:rFonts w:ascii="Candara" w:eastAsia="Arial" w:hAnsi="Candara" w:cs="Arial"/>
          <w:spacing w:val="1"/>
          <w:sz w:val="24"/>
          <w:szCs w:val="24"/>
        </w:rPr>
        <w:t>be</w:t>
      </w:r>
      <w:r w:rsidRPr="00D41342">
        <w:rPr>
          <w:rFonts w:ascii="Candara" w:eastAsia="Arial" w:hAnsi="Candara" w:cs="Arial"/>
          <w:sz w:val="24"/>
          <w:szCs w:val="24"/>
        </w:rPr>
        <w:t xml:space="preserve">r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1"/>
          <w:sz w:val="24"/>
          <w:szCs w:val="24"/>
        </w:rPr>
        <w:t xml:space="preserve"> </w:t>
      </w:r>
      <w:r w:rsidRPr="00D41342">
        <w:rPr>
          <w:rFonts w:ascii="Candara" w:eastAsia="Arial" w:hAnsi="Candara" w:cs="Arial"/>
          <w:sz w:val="24"/>
          <w:szCs w:val="24"/>
        </w:rPr>
        <w:t xml:space="preserve">is </w:t>
      </w:r>
      <w:r w:rsidRPr="00D41342">
        <w:rPr>
          <w:rFonts w:ascii="Candara" w:eastAsia="Arial" w:hAnsi="Candara" w:cs="Arial"/>
          <w:spacing w:val="1"/>
          <w:sz w:val="24"/>
          <w:szCs w:val="24"/>
        </w:rPr>
        <w:t>a</w:t>
      </w:r>
      <w:r w:rsidRPr="00D41342">
        <w:rPr>
          <w:rFonts w:ascii="Candara" w:eastAsia="Arial" w:hAnsi="Candara" w:cs="Arial"/>
          <w:spacing w:val="-3"/>
          <w:sz w:val="24"/>
          <w:szCs w:val="24"/>
        </w:rPr>
        <w:t>lw</w:t>
      </w:r>
      <w:r w:rsidRPr="00D41342">
        <w:rPr>
          <w:rFonts w:ascii="Candara" w:eastAsia="Arial" w:hAnsi="Candara" w:cs="Arial"/>
          <w:spacing w:val="3"/>
          <w:sz w:val="24"/>
          <w:szCs w:val="24"/>
        </w:rPr>
        <w:t>a</w:t>
      </w:r>
      <w:r w:rsidRPr="00D41342">
        <w:rPr>
          <w:rFonts w:ascii="Candara" w:eastAsia="Arial" w:hAnsi="Candara" w:cs="Arial"/>
          <w:spacing w:val="-2"/>
          <w:sz w:val="24"/>
          <w:szCs w:val="24"/>
        </w:rPr>
        <w:t>y</w:t>
      </w:r>
      <w:r w:rsidRPr="00D41342">
        <w:rPr>
          <w:rFonts w:ascii="Candara" w:eastAsia="Arial" w:hAnsi="Candara" w:cs="Arial"/>
          <w:sz w:val="24"/>
          <w:szCs w:val="24"/>
        </w:rPr>
        <w:t>s in</w:t>
      </w:r>
      <w:r w:rsidRPr="00D41342">
        <w:rPr>
          <w:rFonts w:ascii="Candara" w:eastAsia="Arial" w:hAnsi="Candara" w:cs="Arial"/>
          <w:spacing w:val="1"/>
          <w:sz w:val="24"/>
          <w:szCs w:val="24"/>
        </w:rPr>
        <w:t xml:space="preserve"> a</w:t>
      </w:r>
      <w:r w:rsidRPr="00D41342">
        <w:rPr>
          <w:rFonts w:ascii="Candara" w:eastAsia="Arial" w:hAnsi="Candara" w:cs="Arial"/>
          <w:sz w:val="24"/>
          <w:szCs w:val="24"/>
        </w:rPr>
        <w:t>t</w:t>
      </w:r>
      <w:r w:rsidRPr="00D41342">
        <w:rPr>
          <w:rFonts w:ascii="Candara" w:eastAsia="Arial" w:hAnsi="Candara" w:cs="Arial"/>
          <w:spacing w:val="1"/>
          <w:sz w:val="24"/>
          <w:szCs w:val="24"/>
        </w:rPr>
        <w:t>te</w:t>
      </w:r>
      <w:r w:rsidRPr="00D41342">
        <w:rPr>
          <w:rFonts w:ascii="Candara" w:eastAsia="Arial" w:hAnsi="Candara" w:cs="Arial"/>
          <w:spacing w:val="-1"/>
          <w:sz w:val="24"/>
          <w:szCs w:val="24"/>
        </w:rPr>
        <w:t>n</w:t>
      </w:r>
      <w:r w:rsidRPr="00D41342">
        <w:rPr>
          <w:rFonts w:ascii="Candara" w:eastAsia="Arial" w:hAnsi="Candara" w:cs="Arial"/>
          <w:spacing w:val="1"/>
          <w:sz w:val="24"/>
          <w:szCs w:val="24"/>
        </w:rPr>
        <w:t>dan</w:t>
      </w:r>
      <w:r w:rsidRPr="00D41342">
        <w:rPr>
          <w:rFonts w:ascii="Candara" w:eastAsia="Arial" w:hAnsi="Candara" w:cs="Arial"/>
          <w:spacing w:val="-2"/>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w:t>
      </w:r>
    </w:p>
    <w:p w14:paraId="75719896" w14:textId="77777777" w:rsidR="001E2FBD" w:rsidRPr="00D41342" w:rsidRDefault="001E2FBD" w:rsidP="00B3749F">
      <w:pPr>
        <w:spacing w:before="14" w:line="260" w:lineRule="exact"/>
        <w:jc w:val="both"/>
        <w:rPr>
          <w:rFonts w:ascii="Candara" w:hAnsi="Candara" w:cs="Arial"/>
          <w:sz w:val="26"/>
          <w:szCs w:val="26"/>
        </w:rPr>
      </w:pPr>
    </w:p>
    <w:p w14:paraId="75719897" w14:textId="0B667D5C" w:rsidR="001E2FBD" w:rsidRDefault="00086025" w:rsidP="00B3749F">
      <w:pPr>
        <w:ind w:right="76"/>
        <w:jc w:val="both"/>
        <w:rPr>
          <w:rFonts w:ascii="Candara" w:eastAsia="Arial" w:hAnsi="Candara" w:cs="Arial"/>
          <w:sz w:val="24"/>
          <w:szCs w:val="24"/>
        </w:rPr>
      </w:pPr>
      <w:r w:rsidRPr="00D41342">
        <w:rPr>
          <w:rFonts w:ascii="Candara" w:eastAsia="Arial" w:hAnsi="Candara" w:cs="Arial"/>
          <w:sz w:val="24"/>
          <w:szCs w:val="24"/>
        </w:rPr>
        <w:t>Kitc</w:t>
      </w:r>
      <w:r w:rsidRPr="00D41342">
        <w:rPr>
          <w:rFonts w:ascii="Candara" w:eastAsia="Arial" w:hAnsi="Candara" w:cs="Arial"/>
          <w:spacing w:val="1"/>
          <w:sz w:val="24"/>
          <w:szCs w:val="24"/>
        </w:rPr>
        <w:t>he</w:t>
      </w:r>
      <w:r w:rsidRPr="00D41342">
        <w:rPr>
          <w:rFonts w:ascii="Candara" w:eastAsia="Arial" w:hAnsi="Candara" w:cs="Arial"/>
          <w:sz w:val="24"/>
          <w:szCs w:val="24"/>
        </w:rPr>
        <w:t xml:space="preserve">n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ld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t</w:t>
      </w:r>
      <w:r w:rsidRPr="00D41342">
        <w:rPr>
          <w:rFonts w:ascii="Candara" w:eastAsia="Arial" w:hAnsi="Candara" w:cs="Arial"/>
          <w:sz w:val="24"/>
          <w:szCs w:val="24"/>
        </w:rPr>
        <w:t>o</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8"/>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Boo</w:t>
      </w:r>
      <w:r w:rsidRPr="00D41342">
        <w:rPr>
          <w:rFonts w:ascii="Candara" w:eastAsia="Arial" w:hAnsi="Candara" w:cs="Arial"/>
          <w:spacing w:val="-2"/>
          <w:sz w:val="24"/>
          <w:szCs w:val="24"/>
        </w:rPr>
        <w:t>k</w:t>
      </w:r>
      <w:r w:rsidRPr="00D41342">
        <w:rPr>
          <w:rFonts w:ascii="Candara" w:eastAsia="Arial" w:hAnsi="Candara" w:cs="Arial"/>
          <w:sz w:val="24"/>
          <w:szCs w:val="24"/>
        </w:rPr>
        <w:t>. Bl</w:t>
      </w:r>
      <w:r w:rsidRPr="00D41342">
        <w:rPr>
          <w:rFonts w:ascii="Candara" w:eastAsia="Arial" w:hAnsi="Candara" w:cs="Arial"/>
          <w:spacing w:val="-2"/>
          <w:sz w:val="24"/>
          <w:szCs w:val="24"/>
        </w:rPr>
        <w:t>u</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las</w:t>
      </w:r>
      <w:r w:rsidRPr="00D41342">
        <w:rPr>
          <w:rFonts w:ascii="Candara" w:eastAsia="Arial" w:hAnsi="Candara" w:cs="Arial"/>
          <w:spacing w:val="1"/>
          <w:sz w:val="24"/>
          <w:szCs w:val="24"/>
        </w:rPr>
        <w:t>te</w:t>
      </w:r>
      <w:r w:rsidRPr="00D41342">
        <w:rPr>
          <w:rFonts w:ascii="Candara" w:eastAsia="Arial" w:hAnsi="Candara" w:cs="Arial"/>
          <w:sz w:val="24"/>
          <w:szCs w:val="24"/>
        </w:rPr>
        <w:t xml:space="preserve">rs </w:t>
      </w:r>
      <w:r w:rsidRPr="00D41342">
        <w:rPr>
          <w:rFonts w:ascii="Candara" w:eastAsia="Arial" w:hAnsi="Candara" w:cs="Arial"/>
          <w:spacing w:val="1"/>
          <w:sz w:val="24"/>
          <w:szCs w:val="24"/>
        </w:rPr>
        <w:t>mu</w:t>
      </w:r>
      <w:r w:rsidRPr="00D41342">
        <w:rPr>
          <w:rFonts w:ascii="Candara" w:eastAsia="Arial" w:hAnsi="Candara" w:cs="Arial"/>
          <w:sz w:val="24"/>
          <w:szCs w:val="24"/>
        </w:rPr>
        <w:t>st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002B7256" w:rsidRPr="00D41342">
        <w:rPr>
          <w:rFonts w:ascii="Candara" w:eastAsia="Arial" w:hAnsi="Candara" w:cs="Arial"/>
          <w:spacing w:val="1"/>
          <w:sz w:val="24"/>
          <w:szCs w:val="24"/>
        </w:rPr>
        <w:t>u</w:t>
      </w:r>
      <w:r w:rsidR="002B7256" w:rsidRPr="00D41342">
        <w:rPr>
          <w:rFonts w:ascii="Candara" w:eastAsia="Arial" w:hAnsi="Candara" w:cs="Arial"/>
          <w:sz w:val="24"/>
          <w:szCs w:val="24"/>
        </w:rPr>
        <w:t>s</w:t>
      </w:r>
      <w:r w:rsidR="002B7256" w:rsidRPr="00D41342">
        <w:rPr>
          <w:rFonts w:ascii="Candara" w:eastAsia="Arial" w:hAnsi="Candara" w:cs="Arial"/>
          <w:spacing w:val="-1"/>
          <w:sz w:val="24"/>
          <w:szCs w:val="24"/>
        </w:rPr>
        <w:t>e</w:t>
      </w:r>
      <w:r w:rsidR="002B7256"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he</w:t>
      </w:r>
      <w:r w:rsidRPr="00D41342">
        <w:rPr>
          <w:rFonts w:ascii="Candara" w:eastAsia="Arial" w:hAnsi="Candara" w:cs="Arial"/>
          <w:spacing w:val="-2"/>
          <w:sz w:val="24"/>
          <w:szCs w:val="24"/>
        </w:rPr>
        <w:t>s</w:t>
      </w:r>
      <w:r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z w:val="24"/>
          <w:szCs w:val="24"/>
        </w:rPr>
        <w:t xml:space="preserve">re </w:t>
      </w:r>
      <w:r w:rsidRPr="00D41342">
        <w:rPr>
          <w:rFonts w:ascii="Candara" w:eastAsia="Arial" w:hAnsi="Candara" w:cs="Arial"/>
          <w:spacing w:val="-2"/>
          <w:sz w:val="24"/>
          <w:szCs w:val="24"/>
        </w:rPr>
        <w:t>k</w:t>
      </w:r>
      <w:r w:rsidRPr="00D41342">
        <w:rPr>
          <w:rFonts w:ascii="Candara" w:eastAsia="Arial" w:hAnsi="Candara" w:cs="Arial"/>
          <w:spacing w:val="1"/>
          <w:sz w:val="24"/>
          <w:szCs w:val="24"/>
        </w:rPr>
        <w:t>ep</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i</w:t>
      </w:r>
      <w:r w:rsidRPr="00D41342">
        <w:rPr>
          <w:rFonts w:ascii="Candara" w:eastAsia="Arial" w:hAnsi="Candara" w:cs="Arial"/>
          <w:sz w:val="24"/>
          <w:szCs w:val="24"/>
        </w:rPr>
        <w:t>n</w:t>
      </w:r>
      <w:r w:rsidRPr="00D41342">
        <w:rPr>
          <w:rFonts w:ascii="Candara" w:eastAsia="Arial" w:hAnsi="Candara" w:cs="Arial"/>
          <w:spacing w:val="1"/>
          <w:sz w:val="24"/>
          <w:szCs w:val="24"/>
        </w:rPr>
        <w:t xml:space="preserve">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6"/>
          <w:sz w:val="24"/>
          <w:szCs w:val="24"/>
        </w:rPr>
        <w:t xml:space="preserve"> </w:t>
      </w:r>
      <w:r w:rsidR="004D5D02">
        <w:rPr>
          <w:rFonts w:ascii="Candara" w:eastAsia="Arial" w:hAnsi="Candara" w:cs="Arial"/>
          <w:spacing w:val="1"/>
          <w:sz w:val="24"/>
          <w:szCs w:val="24"/>
        </w:rPr>
        <w:t>first aid box</w:t>
      </w:r>
      <w:r w:rsidRPr="00D41342">
        <w:rPr>
          <w:rFonts w:ascii="Candara" w:eastAsia="Arial" w:hAnsi="Candara" w:cs="Arial"/>
          <w:sz w:val="24"/>
          <w:szCs w:val="24"/>
        </w:rPr>
        <w:t>.</w:t>
      </w:r>
    </w:p>
    <w:p w14:paraId="2A24A818" w14:textId="77777777" w:rsidR="004D5D02" w:rsidRPr="00D41342" w:rsidRDefault="004D5D02" w:rsidP="00B3749F">
      <w:pPr>
        <w:ind w:right="76"/>
        <w:jc w:val="both"/>
        <w:rPr>
          <w:rFonts w:ascii="Candara" w:eastAsia="Arial" w:hAnsi="Candara" w:cs="Arial"/>
          <w:sz w:val="24"/>
          <w:szCs w:val="24"/>
        </w:rPr>
      </w:pPr>
    </w:p>
    <w:p w14:paraId="75719898" w14:textId="77777777" w:rsidR="001E2FBD" w:rsidRPr="00D41342" w:rsidRDefault="00086025" w:rsidP="00B3749F">
      <w:pPr>
        <w:spacing w:before="62"/>
        <w:ind w:right="6935"/>
        <w:jc w:val="both"/>
        <w:rPr>
          <w:rFonts w:ascii="Candara" w:eastAsia="Arial" w:hAnsi="Candara" w:cs="Arial"/>
          <w:sz w:val="24"/>
          <w:szCs w:val="24"/>
        </w:rPr>
      </w:pPr>
      <w:r w:rsidRPr="00D41342">
        <w:rPr>
          <w:rFonts w:ascii="Candara" w:eastAsia="Arial" w:hAnsi="Candara" w:cs="Arial"/>
          <w:b/>
          <w:sz w:val="24"/>
          <w:szCs w:val="24"/>
        </w:rPr>
        <w:t>S</w:t>
      </w:r>
      <w:r w:rsidRPr="00D41342">
        <w:rPr>
          <w:rFonts w:ascii="Candara" w:eastAsia="Arial" w:hAnsi="Candara" w:cs="Arial"/>
          <w:b/>
          <w:spacing w:val="1"/>
          <w:sz w:val="24"/>
          <w:szCs w:val="24"/>
        </w:rPr>
        <w:t>c</w:t>
      </w:r>
      <w:r w:rsidRPr="00D41342">
        <w:rPr>
          <w:rFonts w:ascii="Candara" w:eastAsia="Arial" w:hAnsi="Candara" w:cs="Arial"/>
          <w:b/>
          <w:sz w:val="24"/>
          <w:szCs w:val="24"/>
        </w:rPr>
        <w:t>hool Trips</w:t>
      </w:r>
    </w:p>
    <w:p w14:paraId="75719899" w14:textId="571B45F7" w:rsidR="001E2FBD" w:rsidRPr="00D41342" w:rsidRDefault="00086025" w:rsidP="001E47C1">
      <w:pPr>
        <w:ind w:right="55"/>
        <w:jc w:val="both"/>
        <w:rPr>
          <w:rFonts w:ascii="Candara" w:eastAsia="Arial" w:hAnsi="Candara" w:cs="Arial"/>
          <w:sz w:val="24"/>
          <w:szCs w:val="24"/>
        </w:rPr>
      </w:pPr>
      <w:r w:rsidRPr="00D41342">
        <w:rPr>
          <w:rFonts w:ascii="Candara" w:eastAsia="Arial" w:hAnsi="Candara" w:cs="Arial"/>
          <w:sz w:val="24"/>
          <w:szCs w:val="24"/>
        </w:rPr>
        <w:lastRenderedPageBreak/>
        <w:t>S</w:t>
      </w:r>
      <w:r w:rsidRPr="00D41342">
        <w:rPr>
          <w:rFonts w:ascii="Candara" w:eastAsia="Arial" w:hAnsi="Candara" w:cs="Arial"/>
          <w:spacing w:val="1"/>
          <w:sz w:val="24"/>
          <w:szCs w:val="24"/>
        </w:rPr>
        <w:t>e</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E</w:t>
      </w:r>
      <w:r w:rsidRPr="00D41342">
        <w:rPr>
          <w:rFonts w:ascii="Candara" w:eastAsia="Arial" w:hAnsi="Candara" w:cs="Arial"/>
          <w:spacing w:val="1"/>
          <w:sz w:val="24"/>
          <w:szCs w:val="24"/>
        </w:rPr>
        <w:t>du</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pacing w:val="1"/>
          <w:sz w:val="24"/>
          <w:szCs w:val="24"/>
        </w:rPr>
        <w:t>a</w:t>
      </w:r>
      <w:r w:rsidRPr="00D41342">
        <w:rPr>
          <w:rFonts w:ascii="Candara" w:eastAsia="Arial" w:hAnsi="Candara" w:cs="Arial"/>
          <w:sz w:val="24"/>
          <w:szCs w:val="24"/>
        </w:rPr>
        <w:t xml:space="preserve">l </w:t>
      </w:r>
      <w:r w:rsidR="001E47C1">
        <w:rPr>
          <w:rFonts w:ascii="Candara" w:eastAsia="Arial" w:hAnsi="Candara" w:cs="Arial"/>
          <w:sz w:val="24"/>
          <w:szCs w:val="24"/>
        </w:rPr>
        <w:t xml:space="preserve">and </w:t>
      </w:r>
      <w:r w:rsidR="00796370">
        <w:rPr>
          <w:rFonts w:ascii="Candara" w:eastAsia="Arial" w:hAnsi="Candara" w:cs="Arial"/>
          <w:sz w:val="24"/>
          <w:szCs w:val="24"/>
        </w:rPr>
        <w:t>Wellbeing</w:t>
      </w:r>
      <w:r w:rsidR="001E47C1">
        <w:rPr>
          <w:rFonts w:ascii="Candara" w:eastAsia="Arial" w:hAnsi="Candara" w:cs="Arial"/>
          <w:sz w:val="24"/>
          <w:szCs w:val="24"/>
        </w:rPr>
        <w:t xml:space="preserve"> </w:t>
      </w:r>
      <w:r w:rsidRPr="00D41342">
        <w:rPr>
          <w:rFonts w:ascii="Candara" w:eastAsia="Arial" w:hAnsi="Candara" w:cs="Arial"/>
          <w:sz w:val="24"/>
          <w:szCs w:val="24"/>
        </w:rPr>
        <w:t>Vis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2"/>
          <w:sz w:val="24"/>
          <w:szCs w:val="24"/>
        </w:rPr>
        <w:t>y</w:t>
      </w:r>
      <w:r w:rsidRPr="00D41342">
        <w:rPr>
          <w:rFonts w:ascii="Candara" w:eastAsia="Arial" w:hAnsi="Candara" w:cs="Arial"/>
          <w:sz w:val="24"/>
          <w:szCs w:val="24"/>
        </w:rPr>
        <w:t>.</w:t>
      </w:r>
    </w:p>
    <w:p w14:paraId="7571989A" w14:textId="77777777" w:rsidR="001E2FBD" w:rsidRPr="00D41342" w:rsidRDefault="001E2FBD" w:rsidP="00B3749F">
      <w:pPr>
        <w:spacing w:before="16" w:line="260" w:lineRule="exact"/>
        <w:jc w:val="both"/>
        <w:rPr>
          <w:rFonts w:ascii="Candara" w:hAnsi="Candara" w:cs="Arial"/>
          <w:sz w:val="26"/>
          <w:szCs w:val="26"/>
        </w:rPr>
      </w:pPr>
    </w:p>
    <w:p w14:paraId="7571989B" w14:textId="12F5BF7D" w:rsidR="001E2FBD" w:rsidRPr="00D41342" w:rsidRDefault="00086025" w:rsidP="00B3749F">
      <w:pPr>
        <w:ind w:right="75"/>
        <w:jc w:val="both"/>
        <w:rPr>
          <w:rFonts w:ascii="Candara" w:eastAsia="Arial" w:hAnsi="Candara" w:cs="Arial"/>
          <w:sz w:val="24"/>
          <w:szCs w:val="24"/>
        </w:rPr>
      </w:pP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2"/>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d to</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omp</w:t>
      </w:r>
      <w:r w:rsidRPr="00D41342">
        <w:rPr>
          <w:rFonts w:ascii="Candara" w:eastAsia="Arial" w:hAnsi="Candara" w:cs="Arial"/>
          <w:spacing w:val="-3"/>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te</w:t>
      </w:r>
      <w:r w:rsidRPr="00D41342">
        <w:rPr>
          <w:rFonts w:ascii="Candara" w:eastAsia="Arial" w:hAnsi="Candara" w:cs="Arial"/>
          <w:spacing w:val="1"/>
          <w:sz w:val="24"/>
          <w:szCs w:val="24"/>
        </w:rPr>
        <w:t xml:space="preserve"> </w:t>
      </w:r>
      <w:r w:rsidRPr="00D41342">
        <w:rPr>
          <w:rFonts w:ascii="Candara" w:eastAsia="Arial" w:hAnsi="Candara" w:cs="Arial"/>
          <w:sz w:val="24"/>
          <w:szCs w:val="24"/>
        </w:rPr>
        <w:t>a</w:t>
      </w:r>
      <w:r w:rsidRPr="00D41342">
        <w:rPr>
          <w:rFonts w:ascii="Candara" w:eastAsia="Arial" w:hAnsi="Candara" w:cs="Arial"/>
          <w:spacing w:val="3"/>
          <w:sz w:val="24"/>
          <w:szCs w:val="24"/>
        </w:rPr>
        <w:t xml:space="preserve"> </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sk</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ss</w:t>
      </w:r>
      <w:r w:rsidRPr="00D41342">
        <w:rPr>
          <w:rFonts w:ascii="Candara" w:eastAsia="Arial" w:hAnsi="Candara" w:cs="Arial"/>
          <w:spacing w:val="1"/>
          <w:sz w:val="24"/>
          <w:szCs w:val="24"/>
        </w:rPr>
        <w:t>e</w:t>
      </w:r>
      <w:r w:rsidRPr="00D41342">
        <w:rPr>
          <w:rFonts w:ascii="Candara" w:eastAsia="Arial" w:hAnsi="Candara" w:cs="Arial"/>
          <w:spacing w:val="-2"/>
          <w:sz w:val="24"/>
          <w:szCs w:val="24"/>
        </w:rPr>
        <w:t>s</w:t>
      </w:r>
      <w:r w:rsidRPr="00D41342">
        <w:rPr>
          <w:rFonts w:ascii="Candara" w:eastAsia="Arial" w:hAnsi="Candara" w:cs="Arial"/>
          <w:sz w:val="24"/>
          <w:szCs w:val="24"/>
        </w:rPr>
        <w:t>s</w:t>
      </w:r>
      <w:r w:rsidRPr="00D41342">
        <w:rPr>
          <w:rFonts w:ascii="Candara" w:eastAsia="Arial" w:hAnsi="Candara" w:cs="Arial"/>
          <w:spacing w:val="1"/>
          <w:sz w:val="24"/>
          <w:szCs w:val="24"/>
        </w:rPr>
        <w:t>me</w:t>
      </w:r>
      <w:r w:rsidRPr="00D41342">
        <w:rPr>
          <w:rFonts w:ascii="Candara" w:eastAsia="Arial" w:hAnsi="Candara" w:cs="Arial"/>
          <w:spacing w:val="-1"/>
          <w:sz w:val="24"/>
          <w:szCs w:val="24"/>
        </w:rPr>
        <w:t>n</w:t>
      </w:r>
      <w:r w:rsidRPr="00D41342">
        <w:rPr>
          <w:rFonts w:ascii="Candara" w:eastAsia="Arial" w:hAnsi="Candara" w:cs="Arial"/>
          <w:sz w:val="24"/>
          <w:szCs w:val="24"/>
        </w:rPr>
        <w:t xml:space="preserve">t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pacing w:val="-3"/>
          <w:sz w:val="24"/>
          <w:szCs w:val="24"/>
        </w:rPr>
        <w:t>r</w:t>
      </w:r>
      <w:r w:rsidRPr="00D41342">
        <w:rPr>
          <w:rFonts w:ascii="Candara" w:eastAsia="Arial" w:hAnsi="Candara" w:cs="Arial"/>
          <w:sz w:val="24"/>
          <w:szCs w:val="24"/>
        </w:rPr>
        <w:t>m</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 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a</w:t>
      </w:r>
      <w:r w:rsidRPr="00D41342">
        <w:rPr>
          <w:rFonts w:ascii="Candara" w:eastAsia="Arial" w:hAnsi="Candara" w:cs="Arial"/>
          <w:sz w:val="24"/>
          <w:szCs w:val="24"/>
        </w:rPr>
        <w:t>ss</w:t>
      </w:r>
      <w:r w:rsidRPr="00D41342">
        <w:rPr>
          <w:rFonts w:ascii="Candara" w:eastAsia="Arial" w:hAnsi="Candara" w:cs="Arial"/>
          <w:spacing w:val="1"/>
          <w:sz w:val="24"/>
          <w:szCs w:val="24"/>
        </w:rPr>
        <w:t>o</w:t>
      </w:r>
      <w:r w:rsidRPr="00D41342">
        <w:rPr>
          <w:rFonts w:ascii="Candara" w:eastAsia="Arial" w:hAnsi="Candara" w:cs="Arial"/>
          <w:sz w:val="24"/>
          <w:szCs w:val="24"/>
        </w:rPr>
        <w:t>cia</w:t>
      </w:r>
      <w:r w:rsidRPr="00D41342">
        <w:rPr>
          <w:rFonts w:ascii="Candara" w:eastAsia="Arial" w:hAnsi="Candara" w:cs="Arial"/>
          <w:spacing w:val="-1"/>
          <w:sz w:val="24"/>
          <w:szCs w:val="24"/>
        </w:rPr>
        <w:t>te</w:t>
      </w:r>
      <w:r w:rsidRPr="00D41342">
        <w:rPr>
          <w:rFonts w:ascii="Candara" w:eastAsia="Arial" w:hAnsi="Candara" w:cs="Arial"/>
          <w:sz w:val="24"/>
          <w:szCs w:val="24"/>
        </w:rPr>
        <w:t>d c</w:t>
      </w:r>
      <w:r w:rsidRPr="00D41342">
        <w:rPr>
          <w:rFonts w:ascii="Candara" w:eastAsia="Arial" w:hAnsi="Candara" w:cs="Arial"/>
          <w:spacing w:val="1"/>
          <w:sz w:val="24"/>
          <w:szCs w:val="24"/>
        </w:rPr>
        <w:t>he</w:t>
      </w:r>
      <w:r w:rsidRPr="00D41342">
        <w:rPr>
          <w:rFonts w:ascii="Candara" w:eastAsia="Arial" w:hAnsi="Candara" w:cs="Arial"/>
          <w:sz w:val="24"/>
          <w:szCs w:val="24"/>
        </w:rPr>
        <w:t>ck</w:t>
      </w:r>
      <w:r w:rsidRPr="00D41342">
        <w:rPr>
          <w:rFonts w:ascii="Candara" w:eastAsia="Arial" w:hAnsi="Candara" w:cs="Arial"/>
          <w:spacing w:val="4"/>
          <w:sz w:val="24"/>
          <w:szCs w:val="24"/>
        </w:rPr>
        <w:t xml:space="preserve"> </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pacing w:val="1"/>
          <w:sz w:val="24"/>
          <w:szCs w:val="24"/>
        </w:rPr>
        <w:t>s</w:t>
      </w:r>
      <w:r w:rsidRPr="00D41342">
        <w:rPr>
          <w:rFonts w:ascii="Candara" w:eastAsia="Arial" w:hAnsi="Candara" w:cs="Arial"/>
          <w:sz w:val="24"/>
          <w:szCs w:val="24"/>
        </w:rPr>
        <w:t xml:space="preserve">t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 xml:space="preserve"> ea</w:t>
      </w:r>
      <w:r w:rsidRPr="00D41342">
        <w:rPr>
          <w:rFonts w:ascii="Candara" w:eastAsia="Arial" w:hAnsi="Candara" w:cs="Arial"/>
          <w:spacing w:val="-2"/>
          <w:sz w:val="24"/>
          <w:szCs w:val="24"/>
        </w:rPr>
        <w:t>c</w:t>
      </w:r>
      <w:r w:rsidRPr="00D41342">
        <w:rPr>
          <w:rFonts w:ascii="Candara" w:eastAsia="Arial" w:hAnsi="Candara" w:cs="Arial"/>
          <w:sz w:val="24"/>
          <w:szCs w:val="24"/>
        </w:rPr>
        <w:t>h</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ou</w:t>
      </w:r>
      <w:r w:rsidRPr="00D41342">
        <w:rPr>
          <w:rFonts w:ascii="Candara" w:eastAsia="Arial" w:hAnsi="Candara" w:cs="Arial"/>
          <w:sz w:val="24"/>
          <w:szCs w:val="24"/>
        </w:rPr>
        <w:t>r</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ee</w:t>
      </w:r>
      <w:r w:rsidRPr="00D41342">
        <w:rPr>
          <w:rFonts w:ascii="Candara" w:eastAsia="Arial" w:hAnsi="Candara" w:cs="Arial"/>
          <w:sz w:val="24"/>
          <w:szCs w:val="24"/>
        </w:rPr>
        <w:t>ks</w:t>
      </w:r>
      <w:r w:rsidRPr="00D41342">
        <w:rPr>
          <w:rFonts w:ascii="Candara" w:eastAsia="Arial" w:hAnsi="Candara" w:cs="Arial"/>
          <w:spacing w:val="4"/>
          <w:sz w:val="24"/>
          <w:szCs w:val="24"/>
        </w:rPr>
        <w:t xml:space="preserve"> </w:t>
      </w:r>
      <w:r w:rsidRPr="00D41342">
        <w:rPr>
          <w:rFonts w:ascii="Candara" w:eastAsia="Arial" w:hAnsi="Candara" w:cs="Arial"/>
          <w:sz w:val="24"/>
          <w:szCs w:val="24"/>
        </w:rPr>
        <w:t xml:space="preserve">in </w:t>
      </w:r>
      <w:r w:rsidRPr="00D41342">
        <w:rPr>
          <w:rFonts w:ascii="Candara" w:eastAsia="Arial" w:hAnsi="Candara" w:cs="Arial"/>
          <w:spacing w:val="1"/>
          <w:sz w:val="24"/>
          <w:szCs w:val="24"/>
        </w:rPr>
        <w:t>ad</w:t>
      </w:r>
      <w:r w:rsidRPr="00D41342">
        <w:rPr>
          <w:rFonts w:ascii="Candara" w:eastAsia="Arial" w:hAnsi="Candara" w:cs="Arial"/>
          <w:spacing w:val="-2"/>
          <w:sz w:val="24"/>
          <w:szCs w:val="24"/>
        </w:rPr>
        <w:t>v</w:t>
      </w:r>
      <w:r w:rsidRPr="00D41342">
        <w:rPr>
          <w:rFonts w:ascii="Candara" w:eastAsia="Arial" w:hAnsi="Candara" w:cs="Arial"/>
          <w:spacing w:val="1"/>
          <w:sz w:val="24"/>
          <w:szCs w:val="24"/>
        </w:rPr>
        <w:t>an</w:t>
      </w:r>
      <w:r w:rsidRPr="00D41342">
        <w:rPr>
          <w:rFonts w:ascii="Candara" w:eastAsia="Arial" w:hAnsi="Candara" w:cs="Arial"/>
          <w:sz w:val="24"/>
          <w:szCs w:val="24"/>
        </w:rPr>
        <w:t>ce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tr</w:t>
      </w:r>
      <w:r w:rsidRPr="00D41342">
        <w:rPr>
          <w:rFonts w:ascii="Candara" w:eastAsia="Arial" w:hAnsi="Candara" w:cs="Arial"/>
          <w:spacing w:val="-1"/>
          <w:sz w:val="24"/>
          <w:szCs w:val="24"/>
        </w:rPr>
        <w:t>i</w:t>
      </w:r>
      <w:r w:rsidRPr="00D41342">
        <w:rPr>
          <w:rFonts w:ascii="Candara" w:eastAsia="Arial" w:hAnsi="Candara" w:cs="Arial"/>
          <w:spacing w:val="1"/>
          <w:sz w:val="24"/>
          <w:szCs w:val="24"/>
        </w:rPr>
        <w:t>p</w:t>
      </w:r>
      <w:r w:rsidR="00E66492" w:rsidRPr="00D41342">
        <w:rPr>
          <w:rFonts w:ascii="Candara" w:eastAsia="Arial" w:hAnsi="Candara" w:cs="Arial"/>
          <w:sz w:val="24"/>
          <w:szCs w:val="24"/>
        </w:rPr>
        <w:t>.</w:t>
      </w:r>
      <w:r w:rsidRPr="00D41342">
        <w:rPr>
          <w:rFonts w:ascii="Candara" w:eastAsia="Arial" w:hAnsi="Candara" w:cs="Arial"/>
          <w:spacing w:val="40"/>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i</w:t>
      </w:r>
      <w:r w:rsidRPr="00D41342">
        <w:rPr>
          <w:rFonts w:ascii="Candara" w:eastAsia="Arial" w:hAnsi="Candara" w:cs="Arial"/>
          <w:sz w:val="24"/>
          <w:szCs w:val="24"/>
        </w:rPr>
        <w:t>rst</w:t>
      </w:r>
      <w:r w:rsidRPr="00D41342">
        <w:rPr>
          <w:rFonts w:ascii="Candara" w:eastAsia="Arial" w:hAnsi="Candara" w:cs="Arial"/>
          <w:spacing w:val="1"/>
          <w:sz w:val="24"/>
          <w:szCs w:val="24"/>
        </w:rPr>
        <w:t xml:space="preserve"> a</w:t>
      </w:r>
      <w:r w:rsidRPr="00D41342">
        <w:rPr>
          <w:rFonts w:ascii="Candara" w:eastAsia="Arial" w:hAnsi="Candara" w:cs="Arial"/>
          <w:sz w:val="24"/>
          <w:szCs w:val="24"/>
        </w:rPr>
        <w:t xml:space="preserve">id </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pacing w:val="1"/>
          <w:sz w:val="24"/>
          <w:szCs w:val="24"/>
        </w:rPr>
        <w:t>an</w:t>
      </w:r>
      <w:r w:rsidRPr="00D41342">
        <w:rPr>
          <w:rFonts w:ascii="Candara" w:eastAsia="Arial" w:hAnsi="Candara" w:cs="Arial"/>
          <w:spacing w:val="-1"/>
          <w:sz w:val="24"/>
          <w:szCs w:val="24"/>
        </w:rPr>
        <w:t>g</w:t>
      </w:r>
      <w:r w:rsidRPr="00D41342">
        <w:rPr>
          <w:rFonts w:ascii="Candara" w:eastAsia="Arial" w:hAnsi="Candara" w:cs="Arial"/>
          <w:spacing w:val="1"/>
          <w:sz w:val="24"/>
          <w:szCs w:val="24"/>
        </w:rPr>
        <w:t>em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u</w:t>
      </w:r>
      <w:r w:rsidRPr="00D41342">
        <w:rPr>
          <w:rFonts w:ascii="Candara" w:eastAsia="Arial" w:hAnsi="Candara" w:cs="Arial"/>
          <w:sz w:val="24"/>
          <w:szCs w:val="24"/>
        </w:rPr>
        <w:t>st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 incl</w:t>
      </w:r>
      <w:r w:rsidRPr="00D41342">
        <w:rPr>
          <w:rFonts w:ascii="Candara" w:eastAsia="Arial" w:hAnsi="Candara" w:cs="Arial"/>
          <w:spacing w:val="1"/>
          <w:sz w:val="24"/>
          <w:szCs w:val="24"/>
        </w:rPr>
        <w:t>ude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z w:val="24"/>
          <w:szCs w:val="24"/>
        </w:rPr>
        <w:t>in</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sk</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2"/>
          <w:sz w:val="24"/>
          <w:szCs w:val="24"/>
        </w:rPr>
        <w:t>s</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 xml:space="preserve">t. </w:t>
      </w:r>
      <w:r w:rsidRPr="00D41342">
        <w:rPr>
          <w:rFonts w:ascii="Candara" w:eastAsia="Arial" w:hAnsi="Candara" w:cs="Arial"/>
          <w:spacing w:val="-1"/>
          <w:sz w:val="24"/>
          <w:szCs w:val="24"/>
        </w:rPr>
        <w:t>M</w:t>
      </w:r>
      <w:r w:rsidRPr="00D41342">
        <w:rPr>
          <w:rFonts w:ascii="Candara" w:eastAsia="Arial" w:hAnsi="Candara" w:cs="Arial"/>
          <w:spacing w:val="1"/>
          <w:sz w:val="24"/>
          <w:szCs w:val="24"/>
        </w:rPr>
        <w:t>ed</w:t>
      </w:r>
      <w:r w:rsidRPr="00D41342">
        <w:rPr>
          <w:rFonts w:ascii="Candara" w:eastAsia="Arial" w:hAnsi="Candara" w:cs="Arial"/>
          <w:sz w:val="24"/>
          <w:szCs w:val="24"/>
        </w:rPr>
        <w:t>i</w:t>
      </w:r>
      <w:r w:rsidRPr="00D41342">
        <w:rPr>
          <w:rFonts w:ascii="Candara" w:eastAsia="Arial" w:hAnsi="Candara" w:cs="Arial"/>
          <w:spacing w:val="-3"/>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ct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 in</w:t>
      </w:r>
      <w:r w:rsidRPr="00D41342">
        <w:rPr>
          <w:rFonts w:ascii="Candara" w:eastAsia="Arial" w:hAnsi="Candara" w:cs="Arial"/>
          <w:spacing w:val="1"/>
          <w:sz w:val="24"/>
          <w:szCs w:val="24"/>
        </w:rPr>
        <w:t>fo</w:t>
      </w:r>
      <w:r w:rsidRPr="00D41342">
        <w:rPr>
          <w:rFonts w:ascii="Candara" w:eastAsia="Arial" w:hAnsi="Candara" w:cs="Arial"/>
          <w:sz w:val="24"/>
          <w:szCs w:val="24"/>
        </w:rPr>
        <w:t>r</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 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m</w:t>
      </w:r>
      <w:r w:rsidRPr="00D41342">
        <w:rPr>
          <w:rFonts w:ascii="Candara" w:eastAsia="Arial" w:hAnsi="Candara" w:cs="Arial"/>
          <w:sz w:val="24"/>
          <w:szCs w:val="24"/>
        </w:rPr>
        <w:t>s</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6"/>
          <w:sz w:val="24"/>
          <w:szCs w:val="24"/>
        </w:rPr>
        <w:t xml:space="preserve"> </w:t>
      </w:r>
      <w:r w:rsidRPr="00D41342">
        <w:rPr>
          <w:rFonts w:ascii="Candara" w:eastAsia="Arial" w:hAnsi="Candara" w:cs="Arial"/>
          <w:spacing w:val="1"/>
          <w:sz w:val="24"/>
          <w:szCs w:val="24"/>
        </w:rPr>
        <w:t>ne</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5"/>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w:t>
      </w:r>
      <w:r w:rsidRPr="00D41342">
        <w:rPr>
          <w:rFonts w:ascii="Candara" w:eastAsia="Arial" w:hAnsi="Candara" w:cs="Arial"/>
          <w:spacing w:val="-1"/>
          <w:sz w:val="24"/>
          <w:szCs w:val="24"/>
        </w:rPr>
        <w:t>o</w:t>
      </w:r>
      <w:r w:rsidRPr="00D41342">
        <w:rPr>
          <w:rFonts w:ascii="Candara" w:eastAsia="Arial" w:hAnsi="Candara" w:cs="Arial"/>
          <w:spacing w:val="1"/>
          <w:sz w:val="24"/>
          <w:szCs w:val="24"/>
        </w:rPr>
        <w:t>m</w:t>
      </w:r>
      <w:r w:rsidRPr="00D41342">
        <w:rPr>
          <w:rFonts w:ascii="Candara" w:eastAsia="Arial" w:hAnsi="Candara" w:cs="Arial"/>
          <w:spacing w:val="-1"/>
          <w:sz w:val="24"/>
          <w:szCs w:val="24"/>
        </w:rPr>
        <w:t>p</w:t>
      </w:r>
      <w:r w:rsidRPr="00D41342">
        <w:rPr>
          <w:rFonts w:ascii="Candara" w:eastAsia="Arial" w:hAnsi="Candara" w:cs="Arial"/>
          <w:spacing w:val="1"/>
          <w:sz w:val="24"/>
          <w:szCs w:val="24"/>
        </w:rPr>
        <w:t>an</w:t>
      </w:r>
      <w:r w:rsidRPr="00D41342">
        <w:rPr>
          <w:rFonts w:ascii="Candara" w:eastAsia="Arial" w:hAnsi="Candara" w:cs="Arial"/>
          <w:sz w:val="24"/>
          <w:szCs w:val="24"/>
        </w:rPr>
        <w:t>y</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5"/>
          <w:sz w:val="24"/>
          <w:szCs w:val="24"/>
        </w:rPr>
        <w:t xml:space="preserve"> </w:t>
      </w:r>
      <w:r w:rsidRPr="00D41342">
        <w:rPr>
          <w:rFonts w:ascii="Candara" w:eastAsia="Arial" w:hAnsi="Candara" w:cs="Arial"/>
          <w:sz w:val="24"/>
          <w:szCs w:val="24"/>
        </w:rPr>
        <w:t>in</w:t>
      </w:r>
      <w:r w:rsidRPr="00D41342">
        <w:rPr>
          <w:rFonts w:ascii="Candara" w:eastAsia="Arial" w:hAnsi="Candara" w:cs="Arial"/>
          <w:spacing w:val="2"/>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ha</w:t>
      </w:r>
      <w:r w:rsidRPr="00D41342">
        <w:rPr>
          <w:rFonts w:ascii="Candara" w:eastAsia="Arial" w:hAnsi="Candara" w:cs="Arial"/>
          <w:sz w:val="24"/>
          <w:szCs w:val="24"/>
        </w:rPr>
        <w:t>r</w:t>
      </w:r>
      <w:r w:rsidRPr="00D41342">
        <w:rPr>
          <w:rFonts w:ascii="Candara" w:eastAsia="Arial" w:hAnsi="Candara" w:cs="Arial"/>
          <w:spacing w:val="-2"/>
          <w:sz w:val="24"/>
          <w:szCs w:val="24"/>
        </w:rPr>
        <w:t>g</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5"/>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z w:val="24"/>
          <w:szCs w:val="24"/>
        </w:rPr>
        <w:t>in</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e</w:t>
      </w:r>
      <w:r w:rsidRPr="00D41342">
        <w:rPr>
          <w:rFonts w:ascii="Candara" w:eastAsia="Arial" w:hAnsi="Candara" w:cs="Arial"/>
          <w:spacing w:val="-2"/>
          <w:sz w:val="24"/>
          <w:szCs w:val="24"/>
        </w:rPr>
        <w:t>v</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 xml:space="preserve">ical </w:t>
      </w:r>
      <w:r w:rsidRPr="00D41342">
        <w:rPr>
          <w:rFonts w:ascii="Candara" w:eastAsia="Arial" w:hAnsi="Candara" w:cs="Arial"/>
          <w:spacing w:val="1"/>
          <w:sz w:val="24"/>
          <w:szCs w:val="24"/>
        </w:rPr>
        <w:t>a</w:t>
      </w:r>
      <w:r w:rsidRPr="00D41342">
        <w:rPr>
          <w:rFonts w:ascii="Candara" w:eastAsia="Arial" w:hAnsi="Candara" w:cs="Arial"/>
          <w:sz w:val="24"/>
          <w:szCs w:val="24"/>
        </w:rPr>
        <w:t>ssis</w:t>
      </w:r>
      <w:r w:rsidRPr="00D41342">
        <w:rPr>
          <w:rFonts w:ascii="Candara" w:eastAsia="Arial" w:hAnsi="Candara" w:cs="Arial"/>
          <w:spacing w:val="-2"/>
          <w:sz w:val="24"/>
          <w:szCs w:val="24"/>
        </w:rPr>
        <w:t>t</w:t>
      </w:r>
      <w:r w:rsidRPr="00D41342">
        <w:rPr>
          <w:rFonts w:ascii="Candara" w:eastAsia="Arial" w:hAnsi="Candara" w:cs="Arial"/>
          <w:spacing w:val="1"/>
          <w:sz w:val="24"/>
          <w:szCs w:val="24"/>
        </w:rPr>
        <w:t>an</w:t>
      </w:r>
      <w:r w:rsidRPr="00D41342">
        <w:rPr>
          <w:rFonts w:ascii="Candara" w:eastAsia="Arial" w:hAnsi="Candara" w:cs="Arial"/>
          <w:sz w:val="24"/>
          <w:szCs w:val="24"/>
        </w:rPr>
        <w:t>ce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be</w:t>
      </w:r>
      <w:r w:rsidRPr="00D41342">
        <w:rPr>
          <w:rFonts w:ascii="Candara" w:eastAsia="Arial" w:hAnsi="Candara" w:cs="Arial"/>
          <w:sz w:val="24"/>
          <w:szCs w:val="24"/>
        </w:rPr>
        <w:t>ing</w:t>
      </w:r>
      <w:r w:rsidRPr="00D41342">
        <w:rPr>
          <w:rFonts w:ascii="Candara" w:eastAsia="Arial" w:hAnsi="Candara" w:cs="Arial"/>
          <w:spacing w:val="-1"/>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pacing w:val="5"/>
          <w:sz w:val="24"/>
          <w:szCs w:val="24"/>
        </w:rPr>
        <w:t>e</w:t>
      </w:r>
      <w:r w:rsidRPr="00D41342">
        <w:rPr>
          <w:rFonts w:ascii="Candara" w:eastAsia="Arial" w:hAnsi="Candara" w:cs="Arial"/>
          <w:spacing w:val="1"/>
          <w:sz w:val="24"/>
          <w:szCs w:val="24"/>
        </w:rPr>
        <w:t>d.</w:t>
      </w:r>
    </w:p>
    <w:p w14:paraId="7571989C" w14:textId="77777777" w:rsidR="001E2FBD" w:rsidRPr="00D41342" w:rsidRDefault="001E2FBD" w:rsidP="00B3749F">
      <w:pPr>
        <w:spacing w:before="16" w:line="260" w:lineRule="exact"/>
        <w:jc w:val="both"/>
        <w:rPr>
          <w:rFonts w:ascii="Candara" w:hAnsi="Candara" w:cs="Arial"/>
          <w:sz w:val="26"/>
          <w:szCs w:val="26"/>
        </w:rPr>
      </w:pPr>
    </w:p>
    <w:p w14:paraId="7571989D" w14:textId="2C1DB470" w:rsidR="001E2FBD" w:rsidRPr="00D41342" w:rsidRDefault="00086025" w:rsidP="00B3749F">
      <w:pPr>
        <w:ind w:right="83"/>
        <w:jc w:val="both"/>
        <w:rPr>
          <w:rFonts w:ascii="Candara" w:eastAsia="Arial" w:hAnsi="Candara" w:cs="Arial"/>
          <w:sz w:val="24"/>
          <w:szCs w:val="24"/>
        </w:rPr>
      </w:pPr>
      <w:r w:rsidRPr="00D41342">
        <w:rPr>
          <w:rFonts w:ascii="Candara" w:eastAsia="Arial" w:hAnsi="Candara" w:cs="Arial"/>
          <w:sz w:val="24"/>
          <w:szCs w:val="24"/>
        </w:rPr>
        <w:t>Fi</w:t>
      </w:r>
      <w:r w:rsidRPr="00D41342">
        <w:rPr>
          <w:rFonts w:ascii="Candara" w:eastAsia="Arial" w:hAnsi="Candara" w:cs="Arial"/>
          <w:spacing w:val="-1"/>
          <w:sz w:val="24"/>
          <w:szCs w:val="24"/>
        </w:rPr>
        <w:t>r</w:t>
      </w:r>
      <w:r w:rsidRPr="00D41342">
        <w:rPr>
          <w:rFonts w:ascii="Candara" w:eastAsia="Arial" w:hAnsi="Candara" w:cs="Arial"/>
          <w:sz w:val="24"/>
          <w:szCs w:val="24"/>
        </w:rPr>
        <w:t>st</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id</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2"/>
          <w:sz w:val="24"/>
          <w:szCs w:val="24"/>
        </w:rPr>
        <w:t>p</w:t>
      </w:r>
      <w:r w:rsidRPr="00D41342">
        <w:rPr>
          <w:rFonts w:ascii="Candara" w:eastAsia="Arial" w:hAnsi="Candara" w:cs="Arial"/>
          <w:spacing w:val="1"/>
          <w:sz w:val="24"/>
          <w:szCs w:val="24"/>
        </w:rPr>
        <w:t>me</w:t>
      </w:r>
      <w:r w:rsidRPr="00D41342">
        <w:rPr>
          <w:rFonts w:ascii="Candara" w:eastAsia="Arial" w:hAnsi="Candara" w:cs="Arial"/>
          <w:spacing w:val="-1"/>
          <w:sz w:val="24"/>
          <w:szCs w:val="24"/>
        </w:rPr>
        <w:t>n</w:t>
      </w:r>
      <w:r w:rsidRPr="00D41342">
        <w:rPr>
          <w:rFonts w:ascii="Candara" w:eastAsia="Arial" w:hAnsi="Candara" w:cs="Arial"/>
          <w:sz w:val="24"/>
          <w:szCs w:val="24"/>
        </w:rPr>
        <w:t>t</w:t>
      </w:r>
      <w:r w:rsidR="001E47C1">
        <w:rPr>
          <w:rFonts w:ascii="Candara" w:eastAsia="Arial" w:hAnsi="Candara" w:cs="Arial"/>
          <w:sz w:val="24"/>
          <w:szCs w:val="24"/>
        </w:rPr>
        <w:t>, hand washing facilities where practical</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00E66492" w:rsidRPr="00D41342">
        <w:rPr>
          <w:rFonts w:ascii="Candara" w:eastAsia="Arial" w:hAnsi="Candara" w:cs="Arial"/>
          <w:spacing w:val="1"/>
          <w:sz w:val="24"/>
          <w:szCs w:val="24"/>
        </w:rPr>
        <w:t xml:space="preserve">a </w:t>
      </w:r>
      <w:r w:rsidRPr="00D41342">
        <w:rPr>
          <w:rFonts w:ascii="Candara" w:eastAsia="Arial" w:hAnsi="Candara" w:cs="Arial"/>
          <w:spacing w:val="1"/>
          <w:sz w:val="24"/>
          <w:szCs w:val="24"/>
        </w:rPr>
        <w:t>mob</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e</w:t>
      </w:r>
      <w:r w:rsidRPr="00D41342">
        <w:rPr>
          <w:rFonts w:ascii="Candara" w:eastAsia="Arial" w:hAnsi="Candara" w:cs="Arial"/>
          <w:spacing w:val="1"/>
          <w:sz w:val="24"/>
          <w:szCs w:val="24"/>
        </w:rPr>
        <w:t xml:space="preserve"> p</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ld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z w:val="24"/>
          <w:szCs w:val="24"/>
        </w:rPr>
        <w:t>ied</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y 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he</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z w:val="24"/>
          <w:szCs w:val="24"/>
        </w:rPr>
        <w:t>a sc</w:t>
      </w:r>
      <w:r w:rsidRPr="00D41342">
        <w:rPr>
          <w:rFonts w:ascii="Candara" w:eastAsia="Arial" w:hAnsi="Candara" w:cs="Arial"/>
          <w:spacing w:val="1"/>
          <w:sz w:val="24"/>
          <w:szCs w:val="24"/>
        </w:rPr>
        <w:t>hoo</w:t>
      </w:r>
      <w:r w:rsidRPr="00D41342">
        <w:rPr>
          <w:rFonts w:ascii="Candara" w:eastAsia="Arial" w:hAnsi="Candara" w:cs="Arial"/>
          <w:sz w:val="24"/>
          <w:szCs w:val="24"/>
        </w:rPr>
        <w:t xml:space="preserve">l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p>
    <w:p w14:paraId="7571989E" w14:textId="77777777" w:rsidR="001E2FBD" w:rsidRPr="00D41342" w:rsidRDefault="001E2FBD" w:rsidP="00B3749F">
      <w:pPr>
        <w:spacing w:before="17" w:line="260" w:lineRule="exact"/>
        <w:jc w:val="both"/>
        <w:rPr>
          <w:rFonts w:ascii="Candara" w:hAnsi="Candara" w:cs="Arial"/>
          <w:sz w:val="26"/>
          <w:szCs w:val="26"/>
        </w:rPr>
      </w:pPr>
    </w:p>
    <w:p w14:paraId="7571989F" w14:textId="77777777" w:rsidR="001E2FBD" w:rsidRPr="00D41342" w:rsidRDefault="00086025" w:rsidP="00B3749F">
      <w:pPr>
        <w:ind w:right="85"/>
        <w:jc w:val="both"/>
        <w:rPr>
          <w:rFonts w:ascii="Candara" w:eastAsia="Arial" w:hAnsi="Candara" w:cs="Arial"/>
          <w:sz w:val="24"/>
          <w:szCs w:val="24"/>
        </w:rPr>
      </w:pP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a</w:t>
      </w:r>
      <w:r w:rsidRPr="00D41342">
        <w:rPr>
          <w:rFonts w:ascii="Candara" w:eastAsia="Arial" w:hAnsi="Candara" w:cs="Arial"/>
          <w:sz w:val="24"/>
          <w:szCs w:val="24"/>
        </w:rPr>
        <w:t>l</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pacing w:val="-2"/>
          <w:sz w:val="24"/>
          <w:szCs w:val="24"/>
        </w:rPr>
        <w:t>y</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ea</w:t>
      </w:r>
      <w:r w:rsidRPr="00D41342">
        <w:rPr>
          <w:rFonts w:ascii="Candara" w:eastAsia="Arial" w:hAnsi="Candara" w:cs="Arial"/>
          <w:sz w:val="24"/>
          <w:szCs w:val="24"/>
        </w:rPr>
        <w:t>r a</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ea</w:t>
      </w:r>
      <w:r w:rsidRPr="00D41342">
        <w:rPr>
          <w:rFonts w:ascii="Candara" w:eastAsia="Arial" w:hAnsi="Candara" w:cs="Arial"/>
          <w:sz w:val="24"/>
          <w:szCs w:val="24"/>
        </w:rPr>
        <w:t>t</w:t>
      </w:r>
      <w:r w:rsidRPr="00D41342">
        <w:rPr>
          <w:rFonts w:ascii="Candara" w:eastAsia="Arial" w:hAnsi="Candara" w:cs="Arial"/>
          <w:spacing w:val="1"/>
          <w:sz w:val="24"/>
          <w:szCs w:val="24"/>
        </w:rPr>
        <w:t>be</w:t>
      </w:r>
      <w:r w:rsidRPr="00D41342">
        <w:rPr>
          <w:rFonts w:ascii="Candara" w:eastAsia="Arial" w:hAnsi="Candara" w:cs="Arial"/>
          <w:sz w:val="24"/>
          <w:szCs w:val="24"/>
        </w:rPr>
        <w:t>lt</w:t>
      </w:r>
      <w:r w:rsidRPr="00D41342">
        <w:rPr>
          <w:rFonts w:ascii="Candara" w:eastAsia="Arial" w:hAnsi="Candara" w:cs="Arial"/>
          <w:spacing w:val="1"/>
          <w:sz w:val="24"/>
          <w:szCs w:val="24"/>
        </w:rPr>
        <w:t xml:space="preserve"> </w:t>
      </w:r>
      <w:r w:rsidRPr="00D41342">
        <w:rPr>
          <w:rFonts w:ascii="Candara" w:eastAsia="Arial" w:hAnsi="Candara" w:cs="Arial"/>
          <w:sz w:val="24"/>
          <w:szCs w:val="24"/>
        </w:rPr>
        <w:t>wh</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z w:val="24"/>
          <w:szCs w:val="24"/>
        </w:rPr>
        <w:t>tra</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z w:val="24"/>
          <w:szCs w:val="24"/>
        </w:rPr>
        <w:t xml:space="preserve">ing </w:t>
      </w:r>
      <w:r w:rsidRPr="00D41342">
        <w:rPr>
          <w:rFonts w:ascii="Candara" w:eastAsia="Arial" w:hAnsi="Candara" w:cs="Arial"/>
          <w:spacing w:val="1"/>
          <w:sz w:val="24"/>
          <w:szCs w:val="24"/>
        </w:rPr>
        <w:t>b</w:t>
      </w:r>
      <w:r w:rsidRPr="00D41342">
        <w:rPr>
          <w:rFonts w:ascii="Candara" w:eastAsia="Arial" w:hAnsi="Candara" w:cs="Arial"/>
          <w:sz w:val="24"/>
          <w:szCs w:val="24"/>
        </w:rPr>
        <w:t>y</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oa</w:t>
      </w:r>
      <w:r w:rsidRPr="00D41342">
        <w:rPr>
          <w:rFonts w:ascii="Candara" w:eastAsia="Arial" w:hAnsi="Candara" w:cs="Arial"/>
          <w:sz w:val="24"/>
          <w:szCs w:val="24"/>
        </w:rPr>
        <w:t>ch</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 xml:space="preserve">d </w:t>
      </w:r>
      <w:r w:rsidRPr="00D41342">
        <w:rPr>
          <w:rFonts w:ascii="Candara" w:eastAsia="Arial" w:hAnsi="Candara" w:cs="Arial"/>
          <w:spacing w:val="1"/>
          <w:sz w:val="24"/>
          <w:szCs w:val="24"/>
        </w:rPr>
        <w:t>m</w:t>
      </w:r>
      <w:r w:rsidRPr="00D41342">
        <w:rPr>
          <w:rFonts w:ascii="Candara" w:eastAsia="Arial" w:hAnsi="Candara" w:cs="Arial"/>
          <w:sz w:val="24"/>
          <w:szCs w:val="24"/>
        </w:rPr>
        <w:t>ini</w:t>
      </w:r>
      <w:r w:rsidRPr="00D41342">
        <w:rPr>
          <w:rFonts w:ascii="Candara" w:eastAsia="Arial" w:hAnsi="Candara" w:cs="Arial"/>
          <w:spacing w:val="1"/>
          <w:sz w:val="24"/>
          <w:szCs w:val="24"/>
        </w:rPr>
        <w:t>bu</w:t>
      </w:r>
      <w:r w:rsidRPr="00D41342">
        <w:rPr>
          <w:rFonts w:ascii="Candara" w:eastAsia="Arial" w:hAnsi="Candara" w:cs="Arial"/>
          <w:spacing w:val="-2"/>
          <w:sz w:val="24"/>
          <w:szCs w:val="24"/>
        </w:rPr>
        <w:t>s</w:t>
      </w:r>
      <w:r w:rsidRPr="00D41342">
        <w:rPr>
          <w:rFonts w:ascii="Candara" w:eastAsia="Arial" w:hAnsi="Candara" w:cs="Arial"/>
          <w:sz w:val="24"/>
          <w:szCs w:val="24"/>
        </w:rPr>
        <w:t>.</w:t>
      </w:r>
    </w:p>
    <w:p w14:paraId="757198A0" w14:textId="77777777" w:rsidR="001E2FBD" w:rsidRPr="00D41342" w:rsidRDefault="001E2FBD" w:rsidP="00B3749F">
      <w:pPr>
        <w:spacing w:before="16" w:line="260" w:lineRule="exact"/>
        <w:jc w:val="both"/>
        <w:rPr>
          <w:rFonts w:ascii="Candara" w:hAnsi="Candara" w:cs="Arial"/>
          <w:sz w:val="26"/>
          <w:szCs w:val="26"/>
        </w:rPr>
      </w:pPr>
    </w:p>
    <w:p w14:paraId="757198A1" w14:textId="77777777" w:rsidR="001E2FBD" w:rsidRPr="00D41342" w:rsidRDefault="00086025" w:rsidP="00B3749F">
      <w:pPr>
        <w:ind w:right="85"/>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21"/>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pacing w:val="1"/>
          <w:sz w:val="24"/>
          <w:szCs w:val="24"/>
        </w:rPr>
        <w:t>o</w:t>
      </w:r>
      <w:r w:rsidRPr="00D41342">
        <w:rPr>
          <w:rFonts w:ascii="Candara" w:eastAsia="Arial" w:hAnsi="Candara" w:cs="Arial"/>
          <w:sz w:val="24"/>
          <w:szCs w:val="24"/>
        </w:rPr>
        <w:t>lu</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1"/>
          <w:sz w:val="24"/>
          <w:szCs w:val="24"/>
        </w:rPr>
        <w:t>ee</w:t>
      </w:r>
      <w:r w:rsidRPr="00D41342">
        <w:rPr>
          <w:rFonts w:ascii="Candara" w:eastAsia="Arial" w:hAnsi="Candara" w:cs="Arial"/>
          <w:sz w:val="24"/>
          <w:szCs w:val="24"/>
        </w:rPr>
        <w:t>rs</w:t>
      </w:r>
      <w:r w:rsidRPr="00D41342">
        <w:rPr>
          <w:rFonts w:ascii="Candara" w:eastAsia="Arial" w:hAnsi="Candara" w:cs="Arial"/>
          <w:spacing w:val="21"/>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w:t>
      </w:r>
      <w:r w:rsidRPr="00D41342">
        <w:rPr>
          <w:rFonts w:ascii="Candara" w:eastAsia="Arial" w:hAnsi="Candara" w:cs="Arial"/>
          <w:sz w:val="24"/>
          <w:szCs w:val="24"/>
        </w:rPr>
        <w:t>o</w:t>
      </w:r>
      <w:r w:rsidRPr="00D41342">
        <w:rPr>
          <w:rFonts w:ascii="Candara" w:eastAsia="Arial" w:hAnsi="Candara" w:cs="Arial"/>
          <w:spacing w:val="23"/>
          <w:sz w:val="24"/>
          <w:szCs w:val="24"/>
        </w:rPr>
        <w:t xml:space="preserve"> </w:t>
      </w:r>
      <w:r w:rsidRPr="00D41342">
        <w:rPr>
          <w:rFonts w:ascii="Candara" w:eastAsia="Arial" w:hAnsi="Candara" w:cs="Arial"/>
          <w:sz w:val="24"/>
          <w:szCs w:val="24"/>
        </w:rPr>
        <w:t>re</w:t>
      </w:r>
      <w:r w:rsidRPr="00D41342">
        <w:rPr>
          <w:rFonts w:ascii="Candara" w:eastAsia="Arial" w:hAnsi="Candara" w:cs="Arial"/>
          <w:spacing w:val="-4"/>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lar</w:t>
      </w:r>
      <w:r w:rsidRPr="00D41342">
        <w:rPr>
          <w:rFonts w:ascii="Candara" w:eastAsia="Arial" w:hAnsi="Candara" w:cs="Arial"/>
          <w:spacing w:val="-1"/>
          <w:sz w:val="24"/>
          <w:szCs w:val="24"/>
        </w:rPr>
        <w:t>l</w:t>
      </w:r>
      <w:r w:rsidRPr="00D41342">
        <w:rPr>
          <w:rFonts w:ascii="Candara" w:eastAsia="Arial" w:hAnsi="Candara" w:cs="Arial"/>
          <w:sz w:val="24"/>
          <w:szCs w:val="24"/>
        </w:rPr>
        <w:t>y</w:t>
      </w:r>
      <w:r w:rsidRPr="00D41342">
        <w:rPr>
          <w:rFonts w:ascii="Candara" w:eastAsia="Arial" w:hAnsi="Candara" w:cs="Arial"/>
          <w:spacing w:val="20"/>
          <w:sz w:val="24"/>
          <w:szCs w:val="24"/>
        </w:rPr>
        <w:t xml:space="preserve"> </w:t>
      </w:r>
      <w:r w:rsidRPr="00D41342">
        <w:rPr>
          <w:rFonts w:ascii="Candara" w:eastAsia="Arial" w:hAnsi="Candara" w:cs="Arial"/>
          <w:spacing w:val="1"/>
          <w:sz w:val="24"/>
          <w:szCs w:val="24"/>
        </w:rPr>
        <w:t>he</w:t>
      </w:r>
      <w:r w:rsidRPr="00D41342">
        <w:rPr>
          <w:rFonts w:ascii="Candara" w:eastAsia="Arial" w:hAnsi="Candara" w:cs="Arial"/>
          <w:sz w:val="24"/>
          <w:szCs w:val="24"/>
        </w:rPr>
        <w:t>lp</w:t>
      </w:r>
      <w:r w:rsidRPr="00D41342">
        <w:rPr>
          <w:rFonts w:ascii="Candara" w:eastAsia="Arial" w:hAnsi="Candara" w:cs="Arial"/>
          <w:spacing w:val="23"/>
          <w:sz w:val="24"/>
          <w:szCs w:val="24"/>
        </w:rPr>
        <w:t xml:space="preserve"> </w:t>
      </w:r>
      <w:r w:rsidRPr="00D41342">
        <w:rPr>
          <w:rFonts w:ascii="Candara" w:eastAsia="Arial" w:hAnsi="Candara" w:cs="Arial"/>
          <w:sz w:val="24"/>
          <w:szCs w:val="24"/>
        </w:rPr>
        <w:t>in</w:t>
      </w:r>
      <w:r w:rsidRPr="00D41342">
        <w:rPr>
          <w:rFonts w:ascii="Candara" w:eastAsia="Arial" w:hAnsi="Candara" w:cs="Arial"/>
          <w:spacing w:val="23"/>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hoo</w:t>
      </w:r>
      <w:r w:rsidRPr="00D41342">
        <w:rPr>
          <w:rFonts w:ascii="Candara" w:eastAsia="Arial" w:hAnsi="Candara" w:cs="Arial"/>
          <w:sz w:val="24"/>
          <w:szCs w:val="24"/>
        </w:rPr>
        <w:t>l</w:t>
      </w:r>
      <w:r w:rsidRPr="00D41342">
        <w:rPr>
          <w:rFonts w:ascii="Candara" w:eastAsia="Arial" w:hAnsi="Candara" w:cs="Arial"/>
          <w:spacing w:val="19"/>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20"/>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23"/>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hoo</w:t>
      </w:r>
      <w:r w:rsidRPr="00D41342">
        <w:rPr>
          <w:rFonts w:ascii="Candara" w:eastAsia="Arial" w:hAnsi="Candara" w:cs="Arial"/>
          <w:sz w:val="24"/>
          <w:szCs w:val="24"/>
        </w:rPr>
        <w:t>l</w:t>
      </w:r>
      <w:r w:rsidRPr="00D41342">
        <w:rPr>
          <w:rFonts w:ascii="Candara" w:eastAsia="Arial" w:hAnsi="Candara" w:cs="Arial"/>
          <w:spacing w:val="19"/>
          <w:sz w:val="24"/>
          <w:szCs w:val="24"/>
        </w:rPr>
        <w:t xml:space="preserve"> </w:t>
      </w:r>
      <w:r w:rsidRPr="00D41342">
        <w:rPr>
          <w:rFonts w:ascii="Candara" w:eastAsia="Arial" w:hAnsi="Candara" w:cs="Arial"/>
          <w:sz w:val="24"/>
          <w:szCs w:val="24"/>
        </w:rPr>
        <w:t>tr</w:t>
      </w:r>
      <w:r w:rsidRPr="00D41342">
        <w:rPr>
          <w:rFonts w:ascii="Candara" w:eastAsia="Arial" w:hAnsi="Candara" w:cs="Arial"/>
          <w:spacing w:val="-1"/>
          <w:sz w:val="24"/>
          <w:szCs w:val="24"/>
        </w:rPr>
        <w:t>i</w:t>
      </w:r>
      <w:r w:rsidRPr="00D41342">
        <w:rPr>
          <w:rFonts w:ascii="Candara" w:eastAsia="Arial" w:hAnsi="Candara" w:cs="Arial"/>
          <w:spacing w:val="1"/>
          <w:sz w:val="24"/>
          <w:szCs w:val="24"/>
        </w:rPr>
        <w:t>p</w:t>
      </w:r>
      <w:r w:rsidRPr="00D41342">
        <w:rPr>
          <w:rFonts w:ascii="Candara" w:eastAsia="Arial" w:hAnsi="Candara" w:cs="Arial"/>
          <w:sz w:val="24"/>
          <w:szCs w:val="24"/>
        </w:rPr>
        <w:t>s</w:t>
      </w:r>
      <w:r w:rsidRPr="00D41342">
        <w:rPr>
          <w:rFonts w:ascii="Candara" w:eastAsia="Arial" w:hAnsi="Candara" w:cs="Arial"/>
          <w:spacing w:val="20"/>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u</w:t>
      </w:r>
      <w:r w:rsidRPr="00D41342">
        <w:rPr>
          <w:rFonts w:ascii="Candara" w:eastAsia="Arial" w:hAnsi="Candara" w:cs="Arial"/>
          <w:sz w:val="24"/>
          <w:szCs w:val="24"/>
        </w:rPr>
        <w:t>st</w:t>
      </w:r>
      <w:r w:rsidRPr="00D41342">
        <w:rPr>
          <w:rFonts w:ascii="Candara" w:eastAsia="Arial" w:hAnsi="Candara" w:cs="Arial"/>
          <w:spacing w:val="2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21"/>
          <w:sz w:val="24"/>
          <w:szCs w:val="24"/>
        </w:rPr>
        <w:t xml:space="preserve"> </w:t>
      </w:r>
      <w:r w:rsidRPr="00D41342">
        <w:rPr>
          <w:rFonts w:ascii="Candara" w:eastAsia="Arial" w:hAnsi="Candara" w:cs="Arial"/>
          <w:sz w:val="24"/>
          <w:szCs w:val="24"/>
        </w:rPr>
        <w:t>DBS</w:t>
      </w:r>
    </w:p>
    <w:p w14:paraId="757198A2" w14:textId="0AA009FA" w:rsidR="001E2FBD" w:rsidRDefault="00086025" w:rsidP="00B3749F">
      <w:pPr>
        <w:ind w:right="7428"/>
        <w:jc w:val="both"/>
        <w:rPr>
          <w:rFonts w:ascii="Candara" w:eastAsia="Arial" w:hAnsi="Candara" w:cs="Arial"/>
          <w:sz w:val="24"/>
          <w:szCs w:val="24"/>
        </w:rPr>
      </w:pPr>
      <w:r w:rsidRPr="00D41342">
        <w:rPr>
          <w:rFonts w:ascii="Candara" w:eastAsia="Arial" w:hAnsi="Candara" w:cs="Arial"/>
          <w:sz w:val="24"/>
          <w:szCs w:val="24"/>
        </w:rPr>
        <w:t>c</w:t>
      </w:r>
      <w:r w:rsidRPr="00D41342">
        <w:rPr>
          <w:rFonts w:ascii="Candara" w:eastAsia="Arial" w:hAnsi="Candara" w:cs="Arial"/>
          <w:spacing w:val="1"/>
          <w:sz w:val="24"/>
          <w:szCs w:val="24"/>
        </w:rPr>
        <w:t>he</w:t>
      </w:r>
      <w:r w:rsidRPr="00D41342">
        <w:rPr>
          <w:rFonts w:ascii="Candara" w:eastAsia="Arial" w:hAnsi="Candara" w:cs="Arial"/>
          <w:sz w:val="24"/>
          <w:szCs w:val="24"/>
        </w:rPr>
        <w:t>ck</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w:t>
      </w:r>
    </w:p>
    <w:p w14:paraId="38AB74C4" w14:textId="77777777" w:rsidR="001E47C1" w:rsidRPr="00D41342" w:rsidRDefault="001E47C1" w:rsidP="00B3749F">
      <w:pPr>
        <w:ind w:right="7428"/>
        <w:jc w:val="both"/>
        <w:rPr>
          <w:rFonts w:ascii="Candara" w:eastAsia="Arial" w:hAnsi="Candara" w:cs="Arial"/>
          <w:sz w:val="24"/>
          <w:szCs w:val="24"/>
        </w:rPr>
      </w:pPr>
    </w:p>
    <w:p w14:paraId="757198A3" w14:textId="77777777" w:rsidR="001E2FBD" w:rsidRPr="00D41342" w:rsidRDefault="001E2FBD" w:rsidP="00B3749F">
      <w:pPr>
        <w:spacing w:before="16" w:line="260" w:lineRule="exact"/>
        <w:jc w:val="both"/>
        <w:rPr>
          <w:rFonts w:ascii="Candara" w:hAnsi="Candara" w:cs="Arial"/>
          <w:sz w:val="26"/>
          <w:szCs w:val="26"/>
        </w:rPr>
      </w:pPr>
    </w:p>
    <w:p w14:paraId="757198A4" w14:textId="77777777" w:rsidR="001E2FBD" w:rsidRPr="00D41342" w:rsidRDefault="00086025" w:rsidP="00B3749F">
      <w:pPr>
        <w:ind w:right="6573"/>
        <w:jc w:val="both"/>
        <w:rPr>
          <w:rFonts w:ascii="Candara" w:eastAsia="Arial" w:hAnsi="Candara" w:cs="Arial"/>
          <w:sz w:val="24"/>
          <w:szCs w:val="24"/>
        </w:rPr>
      </w:pPr>
      <w:r w:rsidRPr="00D41342">
        <w:rPr>
          <w:rFonts w:ascii="Candara" w:eastAsia="Arial" w:hAnsi="Candara" w:cs="Arial"/>
          <w:b/>
          <w:sz w:val="24"/>
          <w:szCs w:val="24"/>
        </w:rPr>
        <w:t>S</w:t>
      </w:r>
      <w:r w:rsidRPr="00D41342">
        <w:rPr>
          <w:rFonts w:ascii="Candara" w:eastAsia="Arial" w:hAnsi="Candara" w:cs="Arial"/>
          <w:b/>
          <w:spacing w:val="1"/>
          <w:sz w:val="24"/>
          <w:szCs w:val="24"/>
        </w:rPr>
        <w:t>c</w:t>
      </w:r>
      <w:r w:rsidRPr="00D41342">
        <w:rPr>
          <w:rFonts w:ascii="Candara" w:eastAsia="Arial" w:hAnsi="Candara" w:cs="Arial"/>
          <w:b/>
          <w:sz w:val="24"/>
          <w:szCs w:val="24"/>
        </w:rPr>
        <w:t xml:space="preserve">hool </w:t>
      </w:r>
      <w:r w:rsidRPr="00D41342">
        <w:rPr>
          <w:rFonts w:ascii="Candara" w:eastAsia="Arial" w:hAnsi="Candara" w:cs="Arial"/>
          <w:b/>
          <w:spacing w:val="-1"/>
          <w:sz w:val="24"/>
          <w:szCs w:val="24"/>
        </w:rPr>
        <w:t>S</w:t>
      </w:r>
      <w:r w:rsidRPr="00D41342">
        <w:rPr>
          <w:rFonts w:ascii="Candara" w:eastAsia="Arial" w:hAnsi="Candara" w:cs="Arial"/>
          <w:b/>
          <w:spacing w:val="1"/>
          <w:sz w:val="24"/>
          <w:szCs w:val="24"/>
        </w:rPr>
        <w:t>ec</w:t>
      </w:r>
      <w:r w:rsidRPr="00D41342">
        <w:rPr>
          <w:rFonts w:ascii="Candara" w:eastAsia="Arial" w:hAnsi="Candara" w:cs="Arial"/>
          <w:b/>
          <w:sz w:val="24"/>
          <w:szCs w:val="24"/>
        </w:rPr>
        <w:t>uri</w:t>
      </w:r>
      <w:r w:rsidRPr="00D41342">
        <w:rPr>
          <w:rFonts w:ascii="Candara" w:eastAsia="Arial" w:hAnsi="Candara" w:cs="Arial"/>
          <w:b/>
          <w:spacing w:val="2"/>
          <w:sz w:val="24"/>
          <w:szCs w:val="24"/>
        </w:rPr>
        <w:t>t</w:t>
      </w:r>
      <w:r w:rsidRPr="00D41342">
        <w:rPr>
          <w:rFonts w:ascii="Candara" w:eastAsia="Arial" w:hAnsi="Candara" w:cs="Arial"/>
          <w:b/>
          <w:sz w:val="24"/>
          <w:szCs w:val="24"/>
        </w:rPr>
        <w:t>y</w:t>
      </w:r>
    </w:p>
    <w:p w14:paraId="757198A5" w14:textId="32F49192" w:rsidR="001E2FBD" w:rsidRPr="00D41342" w:rsidRDefault="00086025" w:rsidP="00B3749F">
      <w:pPr>
        <w:ind w:right="75"/>
        <w:jc w:val="both"/>
        <w:rPr>
          <w:rFonts w:ascii="Candara" w:eastAsia="Arial" w:hAnsi="Candara" w:cs="Arial"/>
          <w:sz w:val="24"/>
          <w:szCs w:val="24"/>
        </w:rPr>
      </w:pPr>
      <w:r w:rsidRPr="00D41342">
        <w:rPr>
          <w:rFonts w:ascii="Candara" w:eastAsia="Arial" w:hAnsi="Candara" w:cs="Arial"/>
          <w:sz w:val="24"/>
          <w:szCs w:val="24"/>
        </w:rPr>
        <w:t xml:space="preserve">All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rs</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2"/>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po</w:t>
      </w:r>
      <w:r w:rsidRPr="00D41342">
        <w:rPr>
          <w:rFonts w:ascii="Candara" w:eastAsia="Arial" w:hAnsi="Candara" w:cs="Arial"/>
          <w:sz w:val="24"/>
          <w:szCs w:val="24"/>
        </w:rPr>
        <w:t>rt</w:t>
      </w:r>
      <w:r w:rsidRPr="00D41342">
        <w:rPr>
          <w:rFonts w:ascii="Candara" w:eastAsia="Arial" w:hAnsi="Candara" w:cs="Arial"/>
          <w:spacing w:val="1"/>
          <w:sz w:val="24"/>
          <w:szCs w:val="24"/>
        </w:rPr>
        <w:t xml:space="preserve"> </w:t>
      </w:r>
      <w:r w:rsidRPr="00D41342">
        <w:rPr>
          <w:rFonts w:ascii="Candara" w:eastAsia="Arial" w:hAnsi="Candara" w:cs="Arial"/>
          <w:sz w:val="24"/>
          <w:szCs w:val="24"/>
        </w:rPr>
        <w:t>to</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S</w:t>
      </w:r>
      <w:r w:rsidRPr="00D41342">
        <w:rPr>
          <w:rFonts w:ascii="Candara" w:eastAsia="Arial" w:hAnsi="Candara" w:cs="Arial"/>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l</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3"/>
          <w:sz w:val="24"/>
          <w:szCs w:val="24"/>
        </w:rPr>
        <w:t>c</w:t>
      </w:r>
      <w:r w:rsidRPr="00D41342">
        <w:rPr>
          <w:rFonts w:ascii="Candara" w:eastAsia="Arial" w:hAnsi="Candara" w:cs="Arial"/>
          <w:sz w:val="24"/>
          <w:szCs w:val="24"/>
        </w:rPr>
        <w:t xml:space="preserve">e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z w:val="24"/>
          <w:szCs w:val="24"/>
        </w:rPr>
        <w:t>i</w:t>
      </w:r>
      <w:r w:rsidRPr="00D41342">
        <w:rPr>
          <w:rFonts w:ascii="Candara" w:eastAsia="Arial" w:hAnsi="Candara" w:cs="Arial"/>
          <w:spacing w:val="-3"/>
          <w:sz w:val="24"/>
          <w:szCs w:val="24"/>
        </w:rPr>
        <w:t>v</w:t>
      </w:r>
      <w:r w:rsidRPr="00D41342">
        <w:rPr>
          <w:rFonts w:ascii="Candara" w:eastAsia="Arial" w:hAnsi="Candara" w:cs="Arial"/>
          <w:spacing w:val="1"/>
          <w:sz w:val="24"/>
          <w:szCs w:val="24"/>
        </w:rPr>
        <w:t>a</w:t>
      </w:r>
      <w:r w:rsidRPr="00D41342">
        <w:rPr>
          <w:rFonts w:ascii="Candara" w:eastAsia="Arial" w:hAnsi="Candara" w:cs="Arial"/>
          <w:sz w:val="24"/>
          <w:szCs w:val="24"/>
        </w:rPr>
        <w:t xml:space="preserve">l. All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rs</w:t>
      </w:r>
      <w:r w:rsidRPr="00D41342">
        <w:rPr>
          <w:rFonts w:ascii="Candara" w:eastAsia="Arial" w:hAnsi="Candara" w:cs="Arial"/>
          <w:spacing w:val="5"/>
          <w:sz w:val="24"/>
          <w:szCs w:val="24"/>
        </w:rPr>
        <w:t xml:space="preserve"> </w:t>
      </w:r>
      <w:r w:rsidRPr="00D41342">
        <w:rPr>
          <w:rFonts w:ascii="Candara" w:eastAsia="Arial" w:hAnsi="Candara" w:cs="Arial"/>
          <w:b/>
          <w:sz w:val="24"/>
          <w:szCs w:val="24"/>
        </w:rPr>
        <w:t>not</w:t>
      </w:r>
      <w:r w:rsidRPr="00D41342">
        <w:rPr>
          <w:rFonts w:ascii="Candara" w:eastAsia="Arial" w:hAnsi="Candara" w:cs="Arial"/>
          <w:b/>
          <w:spacing w:val="1"/>
          <w:sz w:val="24"/>
          <w:szCs w:val="24"/>
        </w:rPr>
        <w:t xml:space="preserve"> </w:t>
      </w:r>
      <w:r w:rsidRPr="00D41342">
        <w:rPr>
          <w:rFonts w:ascii="Candara" w:eastAsia="Arial" w:hAnsi="Candara" w:cs="Arial"/>
          <w:sz w:val="24"/>
          <w:szCs w:val="24"/>
        </w:rPr>
        <w:t>k</w:t>
      </w:r>
      <w:r w:rsidRPr="00D41342">
        <w:rPr>
          <w:rFonts w:ascii="Candara" w:eastAsia="Arial" w:hAnsi="Candara" w:cs="Arial"/>
          <w:spacing w:val="1"/>
          <w:sz w:val="24"/>
          <w:szCs w:val="24"/>
        </w:rPr>
        <w:t>no</w:t>
      </w:r>
      <w:r w:rsidRPr="00D41342">
        <w:rPr>
          <w:rFonts w:ascii="Candara" w:eastAsia="Arial" w:hAnsi="Candara" w:cs="Arial"/>
          <w:spacing w:val="-3"/>
          <w:sz w:val="24"/>
          <w:szCs w:val="24"/>
        </w:rPr>
        <w:t>w</w:t>
      </w:r>
      <w:r w:rsidRPr="00D41342">
        <w:rPr>
          <w:rFonts w:ascii="Candara" w:eastAsia="Arial" w:hAnsi="Candara" w:cs="Arial"/>
          <w:sz w:val="24"/>
          <w:szCs w:val="24"/>
        </w:rPr>
        <w:t>n to</w:t>
      </w:r>
      <w:r w:rsidRPr="00D41342">
        <w:rPr>
          <w:rFonts w:ascii="Candara" w:eastAsia="Arial" w:hAnsi="Candara" w:cs="Arial"/>
          <w:spacing w:val="35"/>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4"/>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hoo</w:t>
      </w:r>
      <w:r w:rsidRPr="00D41342">
        <w:rPr>
          <w:rFonts w:ascii="Candara" w:eastAsia="Arial" w:hAnsi="Candara" w:cs="Arial"/>
          <w:sz w:val="24"/>
          <w:szCs w:val="24"/>
        </w:rPr>
        <w:t>l</w:t>
      </w:r>
      <w:r w:rsidRPr="00D41342">
        <w:rPr>
          <w:rFonts w:ascii="Candara" w:eastAsia="Arial" w:hAnsi="Candara" w:cs="Arial"/>
          <w:spacing w:val="31"/>
          <w:sz w:val="24"/>
          <w:szCs w:val="24"/>
        </w:rPr>
        <w:t xml:space="preserve"> </w:t>
      </w:r>
      <w:r w:rsidRPr="00D41342">
        <w:rPr>
          <w:rFonts w:ascii="Candara" w:eastAsia="Arial" w:hAnsi="Candara" w:cs="Arial"/>
          <w:spacing w:val="1"/>
          <w:sz w:val="24"/>
          <w:szCs w:val="24"/>
        </w:rPr>
        <w:t>mu</w:t>
      </w:r>
      <w:r w:rsidRPr="00D41342">
        <w:rPr>
          <w:rFonts w:ascii="Candara" w:eastAsia="Arial" w:hAnsi="Candara" w:cs="Arial"/>
          <w:sz w:val="24"/>
          <w:szCs w:val="24"/>
        </w:rPr>
        <w:t>st</w:t>
      </w:r>
      <w:r w:rsidRPr="00D41342">
        <w:rPr>
          <w:rFonts w:ascii="Candara" w:eastAsia="Arial" w:hAnsi="Candara" w:cs="Arial"/>
          <w:spacing w:val="3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z w:val="24"/>
          <w:szCs w:val="24"/>
        </w:rPr>
        <w:t>w</w:t>
      </w:r>
      <w:r w:rsidRPr="00D41342">
        <w:rPr>
          <w:rFonts w:ascii="Candara" w:eastAsia="Arial" w:hAnsi="Candara" w:cs="Arial"/>
          <w:spacing w:val="3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ir</w:t>
      </w:r>
      <w:r w:rsidRPr="00D41342">
        <w:rPr>
          <w:rFonts w:ascii="Candara" w:eastAsia="Arial" w:hAnsi="Candara" w:cs="Arial"/>
          <w:spacing w:val="33"/>
          <w:sz w:val="24"/>
          <w:szCs w:val="24"/>
        </w:rPr>
        <w:t xml:space="preserve"> </w:t>
      </w:r>
      <w:r w:rsidRPr="00D41342">
        <w:rPr>
          <w:rFonts w:ascii="Candara" w:eastAsia="Arial" w:hAnsi="Candara" w:cs="Arial"/>
          <w:sz w:val="24"/>
          <w:szCs w:val="24"/>
        </w:rPr>
        <w:t>ID</w:t>
      </w:r>
      <w:r w:rsidRPr="00D41342">
        <w:rPr>
          <w:rFonts w:ascii="Candara" w:eastAsia="Arial" w:hAnsi="Candara" w:cs="Arial"/>
          <w:spacing w:val="34"/>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34"/>
          <w:sz w:val="24"/>
          <w:szCs w:val="24"/>
        </w:rPr>
        <w:t xml:space="preserve"> </w:t>
      </w:r>
      <w:r w:rsidRPr="00D41342">
        <w:rPr>
          <w:rFonts w:ascii="Candara" w:eastAsia="Arial" w:hAnsi="Candara" w:cs="Arial"/>
          <w:sz w:val="24"/>
          <w:szCs w:val="24"/>
        </w:rPr>
        <w:t>DBS</w:t>
      </w:r>
      <w:r w:rsidRPr="00D41342">
        <w:rPr>
          <w:rFonts w:ascii="Candara" w:eastAsia="Arial" w:hAnsi="Candara" w:cs="Arial"/>
          <w:spacing w:val="32"/>
          <w:sz w:val="24"/>
          <w:szCs w:val="24"/>
        </w:rPr>
        <w:t xml:space="preserve"> </w:t>
      </w:r>
      <w:r w:rsidRPr="00D41342">
        <w:rPr>
          <w:rFonts w:ascii="Candara" w:eastAsia="Arial" w:hAnsi="Candara" w:cs="Arial"/>
          <w:spacing w:val="1"/>
          <w:sz w:val="24"/>
          <w:szCs w:val="24"/>
        </w:rPr>
        <w:t>nu</w:t>
      </w:r>
      <w:r w:rsidRPr="00D41342">
        <w:rPr>
          <w:rFonts w:ascii="Candara" w:eastAsia="Arial" w:hAnsi="Candara" w:cs="Arial"/>
          <w:spacing w:val="-1"/>
          <w:sz w:val="24"/>
          <w:szCs w:val="24"/>
        </w:rPr>
        <w:t>m</w:t>
      </w:r>
      <w:r w:rsidRPr="00D41342">
        <w:rPr>
          <w:rFonts w:ascii="Candara" w:eastAsia="Arial" w:hAnsi="Candara" w:cs="Arial"/>
          <w:spacing w:val="1"/>
          <w:sz w:val="24"/>
          <w:szCs w:val="24"/>
        </w:rPr>
        <w:t>be</w:t>
      </w:r>
      <w:r w:rsidRPr="00D41342">
        <w:rPr>
          <w:rFonts w:ascii="Candara" w:eastAsia="Arial" w:hAnsi="Candara" w:cs="Arial"/>
          <w:sz w:val="24"/>
          <w:szCs w:val="24"/>
        </w:rPr>
        <w:t>r</w:t>
      </w:r>
      <w:r w:rsidRPr="00D41342">
        <w:rPr>
          <w:rFonts w:ascii="Candara" w:eastAsia="Arial" w:hAnsi="Candara" w:cs="Arial"/>
          <w:spacing w:val="33"/>
          <w:sz w:val="24"/>
          <w:szCs w:val="24"/>
        </w:rPr>
        <w:t xml:space="preserve"> </w:t>
      </w:r>
      <w:r w:rsidRPr="00D41342">
        <w:rPr>
          <w:rFonts w:ascii="Candara" w:eastAsia="Arial" w:hAnsi="Candara" w:cs="Arial"/>
          <w:sz w:val="24"/>
          <w:szCs w:val="24"/>
        </w:rPr>
        <w:t>to</w:t>
      </w:r>
      <w:r w:rsidRPr="00D41342">
        <w:rPr>
          <w:rFonts w:ascii="Candara" w:eastAsia="Arial" w:hAnsi="Candara" w:cs="Arial"/>
          <w:spacing w:val="33"/>
          <w:sz w:val="24"/>
          <w:szCs w:val="24"/>
        </w:rPr>
        <w:t xml:space="preserve"> </w:t>
      </w:r>
      <w:r w:rsidRPr="00D41342">
        <w:rPr>
          <w:rFonts w:ascii="Candara" w:eastAsia="Arial" w:hAnsi="Candara" w:cs="Arial"/>
          <w:sz w:val="24"/>
          <w:szCs w:val="24"/>
        </w:rPr>
        <w:t>a</w:t>
      </w:r>
      <w:r w:rsidRPr="00D41342">
        <w:rPr>
          <w:rFonts w:ascii="Candara" w:eastAsia="Arial" w:hAnsi="Candara" w:cs="Arial"/>
          <w:spacing w:val="34"/>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be</w:t>
      </w:r>
      <w:r w:rsidRPr="00D41342">
        <w:rPr>
          <w:rFonts w:ascii="Candara" w:eastAsia="Arial" w:hAnsi="Candara" w:cs="Arial"/>
          <w:sz w:val="24"/>
          <w:szCs w:val="24"/>
        </w:rPr>
        <w:t>r</w:t>
      </w:r>
      <w:r w:rsidRPr="00D41342">
        <w:rPr>
          <w:rFonts w:ascii="Candara" w:eastAsia="Arial" w:hAnsi="Candara" w:cs="Arial"/>
          <w:spacing w:val="3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6"/>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4"/>
          <w:sz w:val="24"/>
          <w:szCs w:val="24"/>
        </w:rPr>
        <w:t xml:space="preserve"> </w:t>
      </w:r>
      <w:r w:rsidRPr="00D41342">
        <w:rPr>
          <w:rFonts w:ascii="Candara" w:eastAsia="Arial" w:hAnsi="Candara" w:cs="Arial"/>
          <w:sz w:val="24"/>
          <w:szCs w:val="24"/>
        </w:rPr>
        <w:t xml:space="preserve">to </w:t>
      </w:r>
      <w:r w:rsidRPr="00D41342">
        <w:rPr>
          <w:rFonts w:ascii="Candara" w:eastAsia="Arial" w:hAnsi="Candara" w:cs="Arial"/>
          <w:spacing w:val="-1"/>
          <w:sz w:val="24"/>
          <w:szCs w:val="24"/>
        </w:rPr>
        <w:t>g</w:t>
      </w:r>
      <w:r w:rsidRPr="00D41342">
        <w:rPr>
          <w:rFonts w:ascii="Candara" w:eastAsia="Arial" w:hAnsi="Candara" w:cs="Arial"/>
          <w:spacing w:val="1"/>
          <w:sz w:val="24"/>
          <w:szCs w:val="24"/>
        </w:rPr>
        <w:t>a</w:t>
      </w:r>
      <w:r w:rsidRPr="00D41342">
        <w:rPr>
          <w:rFonts w:ascii="Candara" w:eastAsia="Arial" w:hAnsi="Candara" w:cs="Arial"/>
          <w:sz w:val="24"/>
          <w:szCs w:val="24"/>
        </w:rPr>
        <w:t>in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en</w:t>
      </w:r>
      <w:r w:rsidRPr="00D41342">
        <w:rPr>
          <w:rFonts w:ascii="Candara" w:eastAsia="Arial" w:hAnsi="Candara" w:cs="Arial"/>
          <w:sz w:val="24"/>
          <w:szCs w:val="24"/>
        </w:rPr>
        <w:t>try to</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 xml:space="preserve">l. </w:t>
      </w:r>
      <w:r w:rsidRPr="00D41342">
        <w:rPr>
          <w:rFonts w:ascii="Candara" w:eastAsia="Arial" w:hAnsi="Candara" w:cs="Arial"/>
          <w:spacing w:val="-2"/>
          <w:sz w:val="24"/>
          <w:szCs w:val="24"/>
        </w:rPr>
        <w:t>I</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3"/>
          <w:sz w:val="24"/>
          <w:szCs w:val="24"/>
        </w:rPr>
        <w:t xml:space="preserve"> </w:t>
      </w:r>
      <w:r w:rsidRPr="00D41342">
        <w:rPr>
          <w:rFonts w:ascii="Candara" w:eastAsia="Arial" w:hAnsi="Candara" w:cs="Arial"/>
          <w:sz w:val="24"/>
          <w:szCs w:val="24"/>
        </w:rPr>
        <w:t xml:space="preserve">is </w:t>
      </w:r>
      <w:r w:rsidRPr="00D41342">
        <w:rPr>
          <w:rFonts w:ascii="Candara" w:eastAsia="Arial" w:hAnsi="Candara" w:cs="Arial"/>
          <w:spacing w:val="1"/>
          <w:sz w:val="24"/>
          <w:szCs w:val="24"/>
        </w:rPr>
        <w:t>no</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002B7256" w:rsidRPr="00D41342">
        <w:rPr>
          <w:rFonts w:ascii="Candara" w:eastAsia="Arial" w:hAnsi="Candara" w:cs="Arial"/>
          <w:spacing w:val="1"/>
          <w:sz w:val="24"/>
          <w:szCs w:val="24"/>
        </w:rPr>
        <w:t>a</w:t>
      </w:r>
      <w:r w:rsidR="002B7256" w:rsidRPr="00D41342">
        <w:rPr>
          <w:rFonts w:ascii="Candara" w:eastAsia="Arial" w:hAnsi="Candara" w:cs="Arial"/>
          <w:spacing w:val="-2"/>
          <w:sz w:val="24"/>
          <w:szCs w:val="24"/>
        </w:rPr>
        <w:t>v</w:t>
      </w:r>
      <w:r w:rsidR="002B7256" w:rsidRPr="00D41342">
        <w:rPr>
          <w:rFonts w:ascii="Candara" w:eastAsia="Arial" w:hAnsi="Candara" w:cs="Arial"/>
          <w:spacing w:val="1"/>
          <w:sz w:val="24"/>
          <w:szCs w:val="24"/>
        </w:rPr>
        <w:t>a</w:t>
      </w:r>
      <w:r w:rsidR="002B7256" w:rsidRPr="00D41342">
        <w:rPr>
          <w:rFonts w:ascii="Candara" w:eastAsia="Arial" w:hAnsi="Candara" w:cs="Arial"/>
          <w:sz w:val="24"/>
          <w:szCs w:val="24"/>
        </w:rPr>
        <w:t>i</w:t>
      </w:r>
      <w:r w:rsidR="002B7256" w:rsidRPr="00D41342">
        <w:rPr>
          <w:rFonts w:ascii="Candara" w:eastAsia="Arial" w:hAnsi="Candara" w:cs="Arial"/>
          <w:spacing w:val="-1"/>
          <w:sz w:val="24"/>
          <w:szCs w:val="24"/>
        </w:rPr>
        <w:t>l</w:t>
      </w:r>
      <w:r w:rsidR="002B7256" w:rsidRPr="00D41342">
        <w:rPr>
          <w:rFonts w:ascii="Candara" w:eastAsia="Arial" w:hAnsi="Candara" w:cs="Arial"/>
          <w:spacing w:val="1"/>
          <w:sz w:val="24"/>
          <w:szCs w:val="24"/>
        </w:rPr>
        <w:t>ab</w:t>
      </w:r>
      <w:r w:rsidR="002B7256" w:rsidRPr="00D41342">
        <w:rPr>
          <w:rFonts w:ascii="Candara" w:eastAsia="Arial" w:hAnsi="Candara" w:cs="Arial"/>
          <w:sz w:val="24"/>
          <w:szCs w:val="24"/>
        </w:rPr>
        <w:t>le,</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z w:val="24"/>
          <w:szCs w:val="24"/>
        </w:rPr>
        <w:t>a</w:t>
      </w:r>
      <w:r w:rsidRPr="00D41342">
        <w:rPr>
          <w:rFonts w:ascii="Candara" w:eastAsia="Arial" w:hAnsi="Candara" w:cs="Arial"/>
          <w:spacing w:val="1"/>
          <w:sz w:val="24"/>
          <w:szCs w:val="24"/>
        </w:rPr>
        <w:t xml:space="preserve"> m</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4"/>
          <w:sz w:val="24"/>
          <w:szCs w:val="24"/>
        </w:rPr>
        <w:t xml:space="preserve"> </w:t>
      </w:r>
      <w:r w:rsidRPr="00D41342">
        <w:rPr>
          <w:rFonts w:ascii="Candara" w:eastAsia="Arial" w:hAnsi="Candara" w:cs="Arial"/>
          <w:spacing w:val="12"/>
          <w:sz w:val="24"/>
          <w:szCs w:val="24"/>
        </w:rPr>
        <w:t>m</w:t>
      </w:r>
      <w:r w:rsidRPr="00D41342">
        <w:rPr>
          <w:rFonts w:ascii="Candara" w:eastAsia="Arial" w:hAnsi="Candara" w:cs="Arial"/>
          <w:spacing w:val="1"/>
          <w:sz w:val="24"/>
          <w:szCs w:val="24"/>
        </w:rPr>
        <w:t>u</w:t>
      </w:r>
      <w:r w:rsidRPr="00D41342">
        <w:rPr>
          <w:rFonts w:ascii="Candara" w:eastAsia="Arial" w:hAnsi="Candara" w:cs="Arial"/>
          <w:spacing w:val="-2"/>
          <w:sz w:val="24"/>
          <w:szCs w:val="24"/>
        </w:rPr>
        <w:t>s</w:t>
      </w:r>
      <w:r w:rsidRPr="00D41342">
        <w:rPr>
          <w:rFonts w:ascii="Candara" w:eastAsia="Arial" w:hAnsi="Candara" w:cs="Arial"/>
          <w:sz w:val="24"/>
          <w:szCs w:val="24"/>
        </w:rPr>
        <w:t>t s</w:t>
      </w:r>
      <w:r w:rsidRPr="00D41342">
        <w:rPr>
          <w:rFonts w:ascii="Candara" w:eastAsia="Arial" w:hAnsi="Candara" w:cs="Arial"/>
          <w:spacing w:val="1"/>
          <w:sz w:val="24"/>
          <w:szCs w:val="24"/>
        </w:rPr>
        <w:t>upe</w:t>
      </w:r>
      <w:r w:rsidRPr="00D41342">
        <w:rPr>
          <w:rFonts w:ascii="Candara" w:eastAsia="Arial" w:hAnsi="Candara" w:cs="Arial"/>
          <w:sz w:val="24"/>
          <w:szCs w:val="24"/>
        </w:rPr>
        <w:t>r</w:t>
      </w:r>
      <w:r w:rsidRPr="00D41342">
        <w:rPr>
          <w:rFonts w:ascii="Candara" w:eastAsia="Arial" w:hAnsi="Candara" w:cs="Arial"/>
          <w:spacing w:val="-3"/>
          <w:sz w:val="24"/>
          <w:szCs w:val="24"/>
        </w:rPr>
        <w:t>v</w:t>
      </w:r>
      <w:r w:rsidRPr="00D41342">
        <w:rPr>
          <w:rFonts w:ascii="Candara" w:eastAsia="Arial" w:hAnsi="Candara" w:cs="Arial"/>
          <w:sz w:val="24"/>
          <w:szCs w:val="24"/>
        </w:rPr>
        <w:t>ise</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m</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 xml:space="preserve">y </w:t>
      </w:r>
      <w:r w:rsidRPr="00D41342">
        <w:rPr>
          <w:rFonts w:ascii="Candara" w:eastAsia="Arial" w:hAnsi="Candara" w:cs="Arial"/>
          <w:spacing w:val="-3"/>
          <w:sz w:val="24"/>
          <w:szCs w:val="24"/>
        </w:rPr>
        <w:t>w</w:t>
      </w:r>
      <w:r w:rsidRPr="00D41342">
        <w:rPr>
          <w:rFonts w:ascii="Candara" w:eastAsia="Arial" w:hAnsi="Candara" w:cs="Arial"/>
          <w:spacing w:val="1"/>
          <w:sz w:val="24"/>
          <w:szCs w:val="24"/>
        </w:rPr>
        <w:t>o</w:t>
      </w:r>
      <w:r w:rsidRPr="00D41342">
        <w:rPr>
          <w:rFonts w:ascii="Candara" w:eastAsia="Arial" w:hAnsi="Candara" w:cs="Arial"/>
          <w:sz w:val="24"/>
          <w:szCs w:val="24"/>
        </w:rPr>
        <w:t xml:space="preserve">rk </w:t>
      </w:r>
      <w:r w:rsidRPr="00D41342">
        <w:rPr>
          <w:rFonts w:ascii="Candara" w:eastAsia="Arial" w:hAnsi="Candara" w:cs="Arial"/>
          <w:spacing w:val="-1"/>
          <w:sz w:val="24"/>
          <w:szCs w:val="24"/>
        </w:rPr>
        <w:t>i</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hoo</w:t>
      </w:r>
      <w:r w:rsidRPr="00D41342">
        <w:rPr>
          <w:rFonts w:ascii="Candara" w:eastAsia="Arial" w:hAnsi="Candara" w:cs="Arial"/>
          <w:sz w:val="24"/>
          <w:szCs w:val="24"/>
        </w:rPr>
        <w:t>l.</w:t>
      </w:r>
    </w:p>
    <w:p w14:paraId="757198A6" w14:textId="77777777" w:rsidR="001E2FBD" w:rsidRPr="00D41342" w:rsidRDefault="001E2FBD" w:rsidP="00B3749F">
      <w:pPr>
        <w:spacing w:before="11" w:line="280" w:lineRule="exact"/>
        <w:jc w:val="both"/>
        <w:rPr>
          <w:rFonts w:ascii="Candara" w:hAnsi="Candara" w:cs="Arial"/>
          <w:sz w:val="28"/>
          <w:szCs w:val="28"/>
        </w:rPr>
      </w:pPr>
    </w:p>
    <w:p w14:paraId="757198A7" w14:textId="4F293CC4" w:rsidR="001E2FBD" w:rsidRPr="00A82994" w:rsidRDefault="00086025" w:rsidP="00A82994">
      <w:pPr>
        <w:pStyle w:val="ListParagraph"/>
        <w:numPr>
          <w:ilvl w:val="0"/>
          <w:numId w:val="31"/>
        </w:numPr>
        <w:jc w:val="both"/>
        <w:rPr>
          <w:rFonts w:ascii="Candara" w:eastAsia="Arial" w:hAnsi="Candara" w:cs="Arial"/>
          <w:sz w:val="24"/>
          <w:szCs w:val="24"/>
        </w:rPr>
      </w:pPr>
      <w:r w:rsidRPr="00A82994">
        <w:rPr>
          <w:rFonts w:ascii="Candara" w:eastAsia="Arial" w:hAnsi="Candara" w:cs="Arial"/>
          <w:sz w:val="24"/>
          <w:szCs w:val="24"/>
        </w:rPr>
        <w:t>All</w:t>
      </w:r>
      <w:r w:rsidRPr="00A82994">
        <w:rPr>
          <w:rFonts w:ascii="Candara" w:eastAsia="Arial" w:hAnsi="Candara" w:cs="Arial"/>
          <w:spacing w:val="-1"/>
          <w:sz w:val="24"/>
          <w:szCs w:val="24"/>
        </w:rPr>
        <w:t xml:space="preserve"> </w:t>
      </w:r>
      <w:r w:rsidRPr="00A82994">
        <w:rPr>
          <w:rFonts w:ascii="Candara" w:eastAsia="Arial" w:hAnsi="Candara" w:cs="Arial"/>
          <w:spacing w:val="-2"/>
          <w:sz w:val="24"/>
          <w:szCs w:val="24"/>
        </w:rPr>
        <w:t>v</w:t>
      </w:r>
      <w:r w:rsidRPr="00A82994">
        <w:rPr>
          <w:rFonts w:ascii="Candara" w:eastAsia="Arial" w:hAnsi="Candara" w:cs="Arial"/>
          <w:sz w:val="24"/>
          <w:szCs w:val="24"/>
        </w:rPr>
        <w:t>is</w:t>
      </w:r>
      <w:r w:rsidRPr="00A82994">
        <w:rPr>
          <w:rFonts w:ascii="Candara" w:eastAsia="Arial" w:hAnsi="Candara" w:cs="Arial"/>
          <w:spacing w:val="-1"/>
          <w:sz w:val="24"/>
          <w:szCs w:val="24"/>
        </w:rPr>
        <w:t>i</w:t>
      </w:r>
      <w:r w:rsidRPr="00A82994">
        <w:rPr>
          <w:rFonts w:ascii="Candara" w:eastAsia="Arial" w:hAnsi="Candara" w:cs="Arial"/>
          <w:sz w:val="24"/>
          <w:szCs w:val="24"/>
        </w:rPr>
        <w:t>t</w:t>
      </w:r>
      <w:r w:rsidRPr="00A82994">
        <w:rPr>
          <w:rFonts w:ascii="Candara" w:eastAsia="Arial" w:hAnsi="Candara" w:cs="Arial"/>
          <w:spacing w:val="1"/>
          <w:sz w:val="24"/>
          <w:szCs w:val="24"/>
        </w:rPr>
        <w:t>o</w:t>
      </w:r>
      <w:r w:rsidRPr="00A82994">
        <w:rPr>
          <w:rFonts w:ascii="Candara" w:eastAsia="Arial" w:hAnsi="Candara" w:cs="Arial"/>
          <w:sz w:val="24"/>
          <w:szCs w:val="24"/>
        </w:rPr>
        <w:t xml:space="preserve">rs </w:t>
      </w:r>
      <w:r w:rsidRPr="00A82994">
        <w:rPr>
          <w:rFonts w:ascii="Candara" w:eastAsia="Arial" w:hAnsi="Candara" w:cs="Arial"/>
          <w:spacing w:val="1"/>
          <w:sz w:val="24"/>
          <w:szCs w:val="24"/>
        </w:rPr>
        <w:t>mu</w:t>
      </w:r>
      <w:r w:rsidRPr="00A82994">
        <w:rPr>
          <w:rFonts w:ascii="Candara" w:eastAsia="Arial" w:hAnsi="Candara" w:cs="Arial"/>
          <w:sz w:val="24"/>
          <w:szCs w:val="24"/>
        </w:rPr>
        <w:t>st</w:t>
      </w:r>
      <w:r w:rsidRPr="00A82994">
        <w:rPr>
          <w:rFonts w:ascii="Candara" w:eastAsia="Arial" w:hAnsi="Candara" w:cs="Arial"/>
          <w:spacing w:val="1"/>
          <w:sz w:val="24"/>
          <w:szCs w:val="24"/>
        </w:rPr>
        <w:t xml:space="preserve"> </w:t>
      </w:r>
      <w:r w:rsidRPr="00A82994">
        <w:rPr>
          <w:rFonts w:ascii="Candara" w:eastAsia="Arial" w:hAnsi="Candara" w:cs="Arial"/>
          <w:sz w:val="24"/>
          <w:szCs w:val="24"/>
        </w:rPr>
        <w:t>si</w:t>
      </w:r>
      <w:r w:rsidRPr="00A82994">
        <w:rPr>
          <w:rFonts w:ascii="Candara" w:eastAsia="Arial" w:hAnsi="Candara" w:cs="Arial"/>
          <w:spacing w:val="-2"/>
          <w:sz w:val="24"/>
          <w:szCs w:val="24"/>
        </w:rPr>
        <w:t>g</w:t>
      </w:r>
      <w:r w:rsidRPr="00A82994">
        <w:rPr>
          <w:rFonts w:ascii="Candara" w:eastAsia="Arial" w:hAnsi="Candara" w:cs="Arial"/>
          <w:sz w:val="24"/>
          <w:szCs w:val="24"/>
        </w:rPr>
        <w:t>n</w:t>
      </w:r>
      <w:r w:rsidRPr="00A82994">
        <w:rPr>
          <w:rFonts w:ascii="Candara" w:eastAsia="Arial" w:hAnsi="Candara" w:cs="Arial"/>
          <w:spacing w:val="1"/>
          <w:sz w:val="24"/>
          <w:szCs w:val="24"/>
        </w:rPr>
        <w:t xml:space="preserve"> </w:t>
      </w:r>
      <w:r w:rsidRPr="00A82994">
        <w:rPr>
          <w:rFonts w:ascii="Candara" w:eastAsia="Arial" w:hAnsi="Candara" w:cs="Arial"/>
          <w:sz w:val="24"/>
          <w:szCs w:val="24"/>
        </w:rPr>
        <w:t>in</w:t>
      </w:r>
      <w:r w:rsidRPr="00A82994">
        <w:rPr>
          <w:rFonts w:ascii="Candara" w:eastAsia="Arial" w:hAnsi="Candara" w:cs="Arial"/>
          <w:spacing w:val="-1"/>
          <w:sz w:val="24"/>
          <w:szCs w:val="24"/>
        </w:rPr>
        <w:t xml:space="preserve"> </w:t>
      </w:r>
      <w:r w:rsidRPr="00A82994">
        <w:rPr>
          <w:rFonts w:ascii="Candara" w:eastAsia="Arial" w:hAnsi="Candara" w:cs="Arial"/>
          <w:spacing w:val="1"/>
          <w:sz w:val="24"/>
          <w:szCs w:val="24"/>
        </w:rPr>
        <w:t>th</w:t>
      </w:r>
      <w:r w:rsidRPr="00A82994">
        <w:rPr>
          <w:rFonts w:ascii="Candara" w:eastAsia="Arial" w:hAnsi="Candara" w:cs="Arial"/>
          <w:sz w:val="24"/>
          <w:szCs w:val="24"/>
        </w:rPr>
        <w:t>e</w:t>
      </w:r>
      <w:r w:rsidRPr="00A82994">
        <w:rPr>
          <w:rFonts w:ascii="Candara" w:eastAsia="Arial" w:hAnsi="Candara" w:cs="Arial"/>
          <w:spacing w:val="1"/>
          <w:sz w:val="24"/>
          <w:szCs w:val="24"/>
        </w:rPr>
        <w:t xml:space="preserve"> </w:t>
      </w:r>
      <w:r w:rsidRPr="00A82994">
        <w:rPr>
          <w:rFonts w:ascii="Candara" w:eastAsia="Arial" w:hAnsi="Candara" w:cs="Arial"/>
          <w:spacing w:val="-2"/>
          <w:sz w:val="24"/>
          <w:szCs w:val="24"/>
        </w:rPr>
        <w:t>v</w:t>
      </w:r>
      <w:r w:rsidRPr="00A82994">
        <w:rPr>
          <w:rFonts w:ascii="Candara" w:eastAsia="Arial" w:hAnsi="Candara" w:cs="Arial"/>
          <w:sz w:val="24"/>
          <w:szCs w:val="24"/>
        </w:rPr>
        <w:t>is</w:t>
      </w:r>
      <w:r w:rsidRPr="00A82994">
        <w:rPr>
          <w:rFonts w:ascii="Candara" w:eastAsia="Arial" w:hAnsi="Candara" w:cs="Arial"/>
          <w:spacing w:val="-1"/>
          <w:sz w:val="24"/>
          <w:szCs w:val="24"/>
        </w:rPr>
        <w:t>i</w:t>
      </w:r>
      <w:r w:rsidRPr="00A82994">
        <w:rPr>
          <w:rFonts w:ascii="Candara" w:eastAsia="Arial" w:hAnsi="Candara" w:cs="Arial"/>
          <w:sz w:val="24"/>
          <w:szCs w:val="24"/>
        </w:rPr>
        <w:t>t</w:t>
      </w:r>
      <w:r w:rsidRPr="00A82994">
        <w:rPr>
          <w:rFonts w:ascii="Candara" w:eastAsia="Arial" w:hAnsi="Candara" w:cs="Arial"/>
          <w:spacing w:val="1"/>
          <w:sz w:val="24"/>
          <w:szCs w:val="24"/>
        </w:rPr>
        <w:t>o</w:t>
      </w:r>
      <w:r w:rsidRPr="00A82994">
        <w:rPr>
          <w:rFonts w:ascii="Candara" w:eastAsia="Arial" w:hAnsi="Candara" w:cs="Arial"/>
          <w:sz w:val="24"/>
          <w:szCs w:val="24"/>
        </w:rPr>
        <w:t>r</w:t>
      </w:r>
      <w:r w:rsidRPr="00A82994">
        <w:rPr>
          <w:rFonts w:ascii="Candara" w:eastAsia="Arial" w:hAnsi="Candara" w:cs="Arial"/>
          <w:spacing w:val="-1"/>
          <w:sz w:val="24"/>
          <w:szCs w:val="24"/>
        </w:rPr>
        <w:t>’</w:t>
      </w:r>
      <w:r w:rsidRPr="00A82994">
        <w:rPr>
          <w:rFonts w:ascii="Candara" w:eastAsia="Arial" w:hAnsi="Candara" w:cs="Arial"/>
          <w:sz w:val="24"/>
          <w:szCs w:val="24"/>
        </w:rPr>
        <w:t xml:space="preserve">s </w:t>
      </w:r>
      <w:r w:rsidRPr="00A82994">
        <w:rPr>
          <w:rFonts w:ascii="Candara" w:eastAsia="Arial" w:hAnsi="Candara" w:cs="Arial"/>
          <w:spacing w:val="1"/>
          <w:sz w:val="24"/>
          <w:szCs w:val="24"/>
        </w:rPr>
        <w:t>boo</w:t>
      </w:r>
      <w:r w:rsidRPr="00A82994">
        <w:rPr>
          <w:rFonts w:ascii="Candara" w:eastAsia="Arial" w:hAnsi="Candara" w:cs="Arial"/>
          <w:sz w:val="24"/>
          <w:szCs w:val="24"/>
        </w:rPr>
        <w:t>k</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a</w:t>
      </w:r>
      <w:r w:rsidRPr="00A82994">
        <w:rPr>
          <w:rFonts w:ascii="Candara" w:eastAsia="Arial" w:hAnsi="Candara" w:cs="Arial"/>
          <w:spacing w:val="-1"/>
          <w:sz w:val="24"/>
          <w:szCs w:val="24"/>
        </w:rPr>
        <w:t>n</w:t>
      </w:r>
      <w:r w:rsidRPr="00A82994">
        <w:rPr>
          <w:rFonts w:ascii="Candara" w:eastAsia="Arial" w:hAnsi="Candara" w:cs="Arial"/>
          <w:sz w:val="24"/>
          <w:szCs w:val="24"/>
        </w:rPr>
        <w:t>d</w:t>
      </w:r>
      <w:r w:rsidRPr="00A82994">
        <w:rPr>
          <w:rFonts w:ascii="Candara" w:eastAsia="Arial" w:hAnsi="Candara" w:cs="Arial"/>
          <w:spacing w:val="-1"/>
          <w:sz w:val="24"/>
          <w:szCs w:val="24"/>
        </w:rPr>
        <w:t xml:space="preserve"> </w:t>
      </w:r>
      <w:r w:rsidRPr="00A82994">
        <w:rPr>
          <w:rFonts w:ascii="Candara" w:eastAsia="Arial" w:hAnsi="Candara" w:cs="Arial"/>
          <w:spacing w:val="-3"/>
          <w:sz w:val="24"/>
          <w:szCs w:val="24"/>
        </w:rPr>
        <w:t>w</w:t>
      </w:r>
      <w:r w:rsidRPr="00A82994">
        <w:rPr>
          <w:rFonts w:ascii="Candara" w:eastAsia="Arial" w:hAnsi="Candara" w:cs="Arial"/>
          <w:spacing w:val="1"/>
          <w:sz w:val="24"/>
          <w:szCs w:val="24"/>
        </w:rPr>
        <w:t>ea</w:t>
      </w:r>
      <w:r w:rsidRPr="00A82994">
        <w:rPr>
          <w:rFonts w:ascii="Candara" w:eastAsia="Arial" w:hAnsi="Candara" w:cs="Arial"/>
          <w:sz w:val="24"/>
          <w:szCs w:val="24"/>
        </w:rPr>
        <w:t>r a</w:t>
      </w:r>
      <w:r w:rsidRPr="00A82994">
        <w:rPr>
          <w:rFonts w:ascii="Candara" w:eastAsia="Arial" w:hAnsi="Candara" w:cs="Arial"/>
          <w:spacing w:val="1"/>
          <w:sz w:val="24"/>
          <w:szCs w:val="24"/>
        </w:rPr>
        <w:t xml:space="preserve"> </w:t>
      </w:r>
      <w:r w:rsidRPr="00A82994">
        <w:rPr>
          <w:rFonts w:ascii="Candara" w:eastAsia="Arial" w:hAnsi="Candara" w:cs="Arial"/>
          <w:spacing w:val="-2"/>
          <w:sz w:val="24"/>
          <w:szCs w:val="24"/>
        </w:rPr>
        <w:t>v</w:t>
      </w:r>
      <w:r w:rsidRPr="00A82994">
        <w:rPr>
          <w:rFonts w:ascii="Candara" w:eastAsia="Arial" w:hAnsi="Candara" w:cs="Arial"/>
          <w:sz w:val="24"/>
          <w:szCs w:val="24"/>
        </w:rPr>
        <w:t>is</w:t>
      </w:r>
      <w:r w:rsidRPr="00A82994">
        <w:rPr>
          <w:rFonts w:ascii="Candara" w:eastAsia="Arial" w:hAnsi="Candara" w:cs="Arial"/>
          <w:spacing w:val="-1"/>
          <w:sz w:val="24"/>
          <w:szCs w:val="24"/>
        </w:rPr>
        <w:t>i</w:t>
      </w:r>
      <w:r w:rsidRPr="00A82994">
        <w:rPr>
          <w:rFonts w:ascii="Candara" w:eastAsia="Arial" w:hAnsi="Candara" w:cs="Arial"/>
          <w:sz w:val="24"/>
          <w:szCs w:val="24"/>
        </w:rPr>
        <w:t>t</w:t>
      </w:r>
      <w:r w:rsidRPr="00A82994">
        <w:rPr>
          <w:rFonts w:ascii="Candara" w:eastAsia="Arial" w:hAnsi="Candara" w:cs="Arial"/>
          <w:spacing w:val="1"/>
          <w:sz w:val="24"/>
          <w:szCs w:val="24"/>
        </w:rPr>
        <w:t>o</w:t>
      </w:r>
      <w:r w:rsidRPr="00A82994">
        <w:rPr>
          <w:rFonts w:ascii="Candara" w:eastAsia="Arial" w:hAnsi="Candara" w:cs="Arial"/>
          <w:sz w:val="24"/>
          <w:szCs w:val="24"/>
        </w:rPr>
        <w:t xml:space="preserve">r </w:t>
      </w:r>
      <w:r w:rsidR="002B7256">
        <w:rPr>
          <w:rFonts w:ascii="Candara" w:eastAsia="Arial" w:hAnsi="Candara" w:cs="Arial"/>
          <w:spacing w:val="-1"/>
          <w:sz w:val="24"/>
          <w:szCs w:val="24"/>
        </w:rPr>
        <w:t>lanyard</w:t>
      </w:r>
      <w:r w:rsidRPr="00A82994">
        <w:rPr>
          <w:rFonts w:ascii="Candara" w:eastAsia="Arial" w:hAnsi="Candara" w:cs="Arial"/>
          <w:sz w:val="24"/>
          <w:szCs w:val="24"/>
        </w:rPr>
        <w:t>.</w:t>
      </w:r>
    </w:p>
    <w:p w14:paraId="757198A8" w14:textId="7E122F15" w:rsidR="001E2FBD" w:rsidRPr="00A82994" w:rsidRDefault="00086025" w:rsidP="00A82994">
      <w:pPr>
        <w:pStyle w:val="ListParagraph"/>
        <w:numPr>
          <w:ilvl w:val="0"/>
          <w:numId w:val="31"/>
        </w:numPr>
        <w:tabs>
          <w:tab w:val="left" w:pos="840"/>
        </w:tabs>
        <w:spacing w:before="20" w:line="260" w:lineRule="exact"/>
        <w:ind w:right="76"/>
        <w:jc w:val="both"/>
        <w:rPr>
          <w:rFonts w:ascii="Candara" w:eastAsia="Arial" w:hAnsi="Candara" w:cs="Arial"/>
          <w:sz w:val="24"/>
          <w:szCs w:val="24"/>
        </w:rPr>
      </w:pPr>
      <w:r w:rsidRPr="00A82994">
        <w:rPr>
          <w:rFonts w:ascii="Candara" w:eastAsia="Arial" w:hAnsi="Candara" w:cs="Arial"/>
          <w:sz w:val="24"/>
          <w:szCs w:val="24"/>
        </w:rPr>
        <w:t>All</w:t>
      </w:r>
      <w:r w:rsidRPr="00A82994">
        <w:rPr>
          <w:rFonts w:ascii="Candara" w:eastAsia="Arial" w:hAnsi="Candara" w:cs="Arial"/>
          <w:spacing w:val="4"/>
          <w:sz w:val="24"/>
          <w:szCs w:val="24"/>
        </w:rPr>
        <w:t xml:space="preserve"> </w:t>
      </w:r>
      <w:r w:rsidRPr="00A82994">
        <w:rPr>
          <w:rFonts w:ascii="Candara" w:eastAsia="Arial" w:hAnsi="Candara" w:cs="Arial"/>
          <w:spacing w:val="-2"/>
          <w:sz w:val="24"/>
          <w:szCs w:val="24"/>
        </w:rPr>
        <w:t>v</w:t>
      </w:r>
      <w:r w:rsidRPr="00A82994">
        <w:rPr>
          <w:rFonts w:ascii="Candara" w:eastAsia="Arial" w:hAnsi="Candara" w:cs="Arial"/>
          <w:sz w:val="24"/>
          <w:szCs w:val="24"/>
        </w:rPr>
        <w:t>is</w:t>
      </w:r>
      <w:r w:rsidRPr="00A82994">
        <w:rPr>
          <w:rFonts w:ascii="Candara" w:eastAsia="Arial" w:hAnsi="Candara" w:cs="Arial"/>
          <w:spacing w:val="-1"/>
          <w:sz w:val="24"/>
          <w:szCs w:val="24"/>
        </w:rPr>
        <w:t>i</w:t>
      </w:r>
      <w:r w:rsidRPr="00A82994">
        <w:rPr>
          <w:rFonts w:ascii="Candara" w:eastAsia="Arial" w:hAnsi="Candara" w:cs="Arial"/>
          <w:sz w:val="24"/>
          <w:szCs w:val="24"/>
        </w:rPr>
        <w:t>t</w:t>
      </w:r>
      <w:r w:rsidRPr="00A82994">
        <w:rPr>
          <w:rFonts w:ascii="Candara" w:eastAsia="Arial" w:hAnsi="Candara" w:cs="Arial"/>
          <w:spacing w:val="1"/>
          <w:sz w:val="24"/>
          <w:szCs w:val="24"/>
        </w:rPr>
        <w:t>o</w:t>
      </w:r>
      <w:r w:rsidRPr="00A82994">
        <w:rPr>
          <w:rFonts w:ascii="Candara" w:eastAsia="Arial" w:hAnsi="Candara" w:cs="Arial"/>
          <w:sz w:val="24"/>
          <w:szCs w:val="24"/>
        </w:rPr>
        <w:t>rs</w:t>
      </w:r>
      <w:r w:rsidRPr="00A82994">
        <w:rPr>
          <w:rFonts w:ascii="Candara" w:eastAsia="Arial" w:hAnsi="Candara" w:cs="Arial"/>
          <w:spacing w:val="5"/>
          <w:sz w:val="24"/>
          <w:szCs w:val="24"/>
        </w:rPr>
        <w:t xml:space="preserve"> </w:t>
      </w:r>
      <w:r w:rsidRPr="00A82994">
        <w:rPr>
          <w:rFonts w:ascii="Candara" w:eastAsia="Arial" w:hAnsi="Candara" w:cs="Arial"/>
          <w:spacing w:val="-3"/>
          <w:sz w:val="24"/>
          <w:szCs w:val="24"/>
        </w:rPr>
        <w:t>w</w:t>
      </w:r>
      <w:r w:rsidRPr="00A82994">
        <w:rPr>
          <w:rFonts w:ascii="Candara" w:eastAsia="Arial" w:hAnsi="Candara" w:cs="Arial"/>
          <w:spacing w:val="1"/>
          <w:sz w:val="24"/>
          <w:szCs w:val="24"/>
        </w:rPr>
        <w:t>h</w:t>
      </w:r>
      <w:r w:rsidRPr="00A82994">
        <w:rPr>
          <w:rFonts w:ascii="Candara" w:eastAsia="Arial" w:hAnsi="Candara" w:cs="Arial"/>
          <w:sz w:val="24"/>
          <w:szCs w:val="24"/>
        </w:rPr>
        <w:t>o</w:t>
      </w:r>
      <w:r w:rsidRPr="00A82994">
        <w:rPr>
          <w:rFonts w:ascii="Candara" w:eastAsia="Arial" w:hAnsi="Candara" w:cs="Arial"/>
          <w:spacing w:val="6"/>
          <w:sz w:val="24"/>
          <w:szCs w:val="24"/>
        </w:rPr>
        <w:t xml:space="preserve"> </w:t>
      </w:r>
      <w:r w:rsidRPr="00A82994">
        <w:rPr>
          <w:rFonts w:ascii="Candara" w:eastAsia="Arial" w:hAnsi="Candara" w:cs="Arial"/>
          <w:spacing w:val="1"/>
          <w:sz w:val="24"/>
          <w:szCs w:val="24"/>
        </w:rPr>
        <w:t>a</w:t>
      </w:r>
      <w:r w:rsidRPr="00A82994">
        <w:rPr>
          <w:rFonts w:ascii="Candara" w:eastAsia="Arial" w:hAnsi="Candara" w:cs="Arial"/>
          <w:sz w:val="24"/>
          <w:szCs w:val="24"/>
        </w:rPr>
        <w:t>re</w:t>
      </w:r>
      <w:r w:rsidRPr="00A82994">
        <w:rPr>
          <w:rFonts w:ascii="Candara" w:eastAsia="Arial" w:hAnsi="Candara" w:cs="Arial"/>
          <w:spacing w:val="3"/>
          <w:sz w:val="24"/>
          <w:szCs w:val="24"/>
        </w:rPr>
        <w:t xml:space="preserve"> </w:t>
      </w:r>
      <w:r w:rsidRPr="00A82994">
        <w:rPr>
          <w:rFonts w:ascii="Candara" w:eastAsia="Arial" w:hAnsi="Candara" w:cs="Arial"/>
          <w:spacing w:val="1"/>
          <w:sz w:val="24"/>
          <w:szCs w:val="24"/>
        </w:rPr>
        <w:t>o</w:t>
      </w:r>
      <w:r w:rsidRPr="00A82994">
        <w:rPr>
          <w:rFonts w:ascii="Candara" w:eastAsia="Arial" w:hAnsi="Candara" w:cs="Arial"/>
          <w:sz w:val="24"/>
          <w:szCs w:val="24"/>
        </w:rPr>
        <w:t>r</w:t>
      </w:r>
      <w:r w:rsidRPr="00A82994">
        <w:rPr>
          <w:rFonts w:ascii="Candara" w:eastAsia="Arial" w:hAnsi="Candara" w:cs="Arial"/>
          <w:spacing w:val="5"/>
          <w:sz w:val="24"/>
          <w:szCs w:val="24"/>
        </w:rPr>
        <w:t xml:space="preserve"> </w:t>
      </w:r>
      <w:r w:rsidRPr="00A82994">
        <w:rPr>
          <w:rFonts w:ascii="Candara" w:eastAsia="Arial" w:hAnsi="Candara" w:cs="Arial"/>
          <w:spacing w:val="-3"/>
          <w:sz w:val="24"/>
          <w:szCs w:val="24"/>
        </w:rPr>
        <w:t>l</w:t>
      </w:r>
      <w:r w:rsidRPr="00A82994">
        <w:rPr>
          <w:rFonts w:ascii="Candara" w:eastAsia="Arial" w:hAnsi="Candara" w:cs="Arial"/>
          <w:sz w:val="24"/>
          <w:szCs w:val="24"/>
        </w:rPr>
        <w:t>ikely</w:t>
      </w:r>
      <w:r w:rsidRPr="00A82994">
        <w:rPr>
          <w:rFonts w:ascii="Candara" w:eastAsia="Arial" w:hAnsi="Candara" w:cs="Arial"/>
          <w:spacing w:val="3"/>
          <w:sz w:val="24"/>
          <w:szCs w:val="24"/>
        </w:rPr>
        <w:t xml:space="preserve"> </w:t>
      </w:r>
      <w:r w:rsidRPr="00A82994">
        <w:rPr>
          <w:rFonts w:ascii="Candara" w:eastAsia="Arial" w:hAnsi="Candara" w:cs="Arial"/>
          <w:sz w:val="24"/>
          <w:szCs w:val="24"/>
        </w:rPr>
        <w:t>to</w:t>
      </w:r>
      <w:r w:rsidRPr="00A82994">
        <w:rPr>
          <w:rFonts w:ascii="Candara" w:eastAsia="Arial" w:hAnsi="Candara" w:cs="Arial"/>
          <w:spacing w:val="6"/>
          <w:sz w:val="24"/>
          <w:szCs w:val="24"/>
        </w:rPr>
        <w:t xml:space="preserve"> </w:t>
      </w:r>
      <w:r w:rsidR="002B7256" w:rsidRPr="00A82994">
        <w:rPr>
          <w:rFonts w:ascii="Candara" w:eastAsia="Arial" w:hAnsi="Candara" w:cs="Arial"/>
          <w:sz w:val="24"/>
          <w:szCs w:val="24"/>
        </w:rPr>
        <w:t>meet</w:t>
      </w:r>
      <w:r w:rsidRPr="00A82994">
        <w:rPr>
          <w:rFonts w:ascii="Candara" w:eastAsia="Arial" w:hAnsi="Candara" w:cs="Arial"/>
          <w:spacing w:val="6"/>
          <w:sz w:val="24"/>
          <w:szCs w:val="24"/>
        </w:rPr>
        <w:t xml:space="preserve"> </w:t>
      </w:r>
      <w:r w:rsidRPr="00A82994">
        <w:rPr>
          <w:rFonts w:ascii="Candara" w:eastAsia="Arial" w:hAnsi="Candara" w:cs="Arial"/>
          <w:sz w:val="24"/>
          <w:szCs w:val="24"/>
        </w:rPr>
        <w:t>c</w:t>
      </w:r>
      <w:r w:rsidRPr="00A82994">
        <w:rPr>
          <w:rFonts w:ascii="Candara" w:eastAsia="Arial" w:hAnsi="Candara" w:cs="Arial"/>
          <w:spacing w:val="1"/>
          <w:sz w:val="24"/>
          <w:szCs w:val="24"/>
        </w:rPr>
        <w:t>h</w:t>
      </w:r>
      <w:r w:rsidRPr="00A82994">
        <w:rPr>
          <w:rFonts w:ascii="Candara" w:eastAsia="Arial" w:hAnsi="Candara" w:cs="Arial"/>
          <w:sz w:val="24"/>
          <w:szCs w:val="24"/>
        </w:rPr>
        <w:t>i</w:t>
      </w:r>
      <w:r w:rsidRPr="00A82994">
        <w:rPr>
          <w:rFonts w:ascii="Candara" w:eastAsia="Arial" w:hAnsi="Candara" w:cs="Arial"/>
          <w:spacing w:val="-1"/>
          <w:sz w:val="24"/>
          <w:szCs w:val="24"/>
        </w:rPr>
        <w:t>l</w:t>
      </w:r>
      <w:r w:rsidRPr="00A82994">
        <w:rPr>
          <w:rFonts w:ascii="Candara" w:eastAsia="Arial" w:hAnsi="Candara" w:cs="Arial"/>
          <w:spacing w:val="1"/>
          <w:sz w:val="24"/>
          <w:szCs w:val="24"/>
        </w:rPr>
        <w:t>d</w:t>
      </w:r>
      <w:r w:rsidRPr="00A82994">
        <w:rPr>
          <w:rFonts w:ascii="Candara" w:eastAsia="Arial" w:hAnsi="Candara" w:cs="Arial"/>
          <w:sz w:val="24"/>
          <w:szCs w:val="24"/>
        </w:rPr>
        <w:t>r</w:t>
      </w:r>
      <w:r w:rsidRPr="00A82994">
        <w:rPr>
          <w:rFonts w:ascii="Candara" w:eastAsia="Arial" w:hAnsi="Candara" w:cs="Arial"/>
          <w:spacing w:val="-2"/>
          <w:sz w:val="24"/>
          <w:szCs w:val="24"/>
        </w:rPr>
        <w:t>e</w:t>
      </w:r>
      <w:r w:rsidRPr="00A82994">
        <w:rPr>
          <w:rFonts w:ascii="Candara" w:eastAsia="Arial" w:hAnsi="Candara" w:cs="Arial"/>
          <w:sz w:val="24"/>
          <w:szCs w:val="24"/>
        </w:rPr>
        <w:t>n</w:t>
      </w:r>
      <w:r w:rsidRPr="00A82994">
        <w:rPr>
          <w:rFonts w:ascii="Candara" w:eastAsia="Arial" w:hAnsi="Candara" w:cs="Arial"/>
          <w:spacing w:val="4"/>
          <w:sz w:val="24"/>
          <w:szCs w:val="24"/>
        </w:rPr>
        <w:t xml:space="preserve"> </w:t>
      </w:r>
      <w:r w:rsidRPr="00A82994">
        <w:rPr>
          <w:rFonts w:ascii="Candara" w:eastAsia="Arial" w:hAnsi="Candara" w:cs="Arial"/>
          <w:spacing w:val="1"/>
          <w:sz w:val="24"/>
          <w:szCs w:val="24"/>
        </w:rPr>
        <w:t>a</w:t>
      </w:r>
      <w:r w:rsidRPr="00A82994">
        <w:rPr>
          <w:rFonts w:ascii="Candara" w:eastAsia="Arial" w:hAnsi="Candara" w:cs="Arial"/>
          <w:spacing w:val="-1"/>
          <w:sz w:val="24"/>
          <w:szCs w:val="24"/>
        </w:rPr>
        <w:t>n</w:t>
      </w:r>
      <w:r w:rsidRPr="00A82994">
        <w:rPr>
          <w:rFonts w:ascii="Candara" w:eastAsia="Arial" w:hAnsi="Candara" w:cs="Arial"/>
          <w:sz w:val="24"/>
          <w:szCs w:val="24"/>
        </w:rPr>
        <w:t>d</w:t>
      </w:r>
      <w:r w:rsidRPr="00A82994">
        <w:rPr>
          <w:rFonts w:ascii="Candara" w:eastAsia="Arial" w:hAnsi="Candara" w:cs="Arial"/>
          <w:spacing w:val="6"/>
          <w:sz w:val="24"/>
          <w:szCs w:val="24"/>
        </w:rPr>
        <w:t xml:space="preserve"> </w:t>
      </w:r>
      <w:r w:rsidRPr="00A82994">
        <w:rPr>
          <w:rFonts w:ascii="Candara" w:eastAsia="Arial" w:hAnsi="Candara" w:cs="Arial"/>
          <w:spacing w:val="-3"/>
          <w:sz w:val="24"/>
          <w:szCs w:val="24"/>
        </w:rPr>
        <w:t>w</w:t>
      </w:r>
      <w:r w:rsidRPr="00A82994">
        <w:rPr>
          <w:rFonts w:ascii="Candara" w:eastAsia="Arial" w:hAnsi="Candara" w:cs="Arial"/>
          <w:spacing w:val="1"/>
          <w:sz w:val="24"/>
          <w:szCs w:val="24"/>
        </w:rPr>
        <w:t>o</w:t>
      </w:r>
      <w:r w:rsidRPr="00A82994">
        <w:rPr>
          <w:rFonts w:ascii="Candara" w:eastAsia="Arial" w:hAnsi="Candara" w:cs="Arial"/>
          <w:sz w:val="24"/>
          <w:szCs w:val="24"/>
        </w:rPr>
        <w:t xml:space="preserve">rk </w:t>
      </w:r>
      <w:r w:rsidRPr="00A82994">
        <w:rPr>
          <w:rFonts w:ascii="Candara" w:eastAsia="Arial" w:hAnsi="Candara" w:cs="Arial"/>
          <w:spacing w:val="-3"/>
          <w:sz w:val="24"/>
          <w:szCs w:val="24"/>
        </w:rPr>
        <w:t>w</w:t>
      </w:r>
      <w:r w:rsidRPr="00A82994">
        <w:rPr>
          <w:rFonts w:ascii="Candara" w:eastAsia="Arial" w:hAnsi="Candara" w:cs="Arial"/>
          <w:sz w:val="24"/>
          <w:szCs w:val="24"/>
        </w:rPr>
        <w:t>ith</w:t>
      </w:r>
      <w:r w:rsidRPr="00A82994">
        <w:rPr>
          <w:rFonts w:ascii="Candara" w:eastAsia="Arial" w:hAnsi="Candara" w:cs="Arial"/>
          <w:spacing w:val="4"/>
          <w:sz w:val="24"/>
          <w:szCs w:val="24"/>
        </w:rPr>
        <w:t xml:space="preserve"> </w:t>
      </w:r>
      <w:r w:rsidRPr="00A82994">
        <w:rPr>
          <w:rFonts w:ascii="Candara" w:eastAsia="Arial" w:hAnsi="Candara" w:cs="Arial"/>
          <w:sz w:val="24"/>
          <w:szCs w:val="24"/>
        </w:rPr>
        <w:t>t</w:t>
      </w:r>
      <w:r w:rsidRPr="00A82994">
        <w:rPr>
          <w:rFonts w:ascii="Candara" w:eastAsia="Arial" w:hAnsi="Candara" w:cs="Arial"/>
          <w:spacing w:val="1"/>
          <w:sz w:val="24"/>
          <w:szCs w:val="24"/>
        </w:rPr>
        <w:t>he</w:t>
      </w:r>
      <w:r w:rsidRPr="00A82994">
        <w:rPr>
          <w:rFonts w:ascii="Candara" w:eastAsia="Arial" w:hAnsi="Candara" w:cs="Arial"/>
          <w:sz w:val="24"/>
          <w:szCs w:val="24"/>
        </w:rPr>
        <w:t>m</w:t>
      </w:r>
      <w:r w:rsidRPr="00A82994">
        <w:rPr>
          <w:rFonts w:ascii="Candara" w:eastAsia="Arial" w:hAnsi="Candara" w:cs="Arial"/>
          <w:spacing w:val="3"/>
          <w:sz w:val="24"/>
          <w:szCs w:val="24"/>
        </w:rPr>
        <w:t xml:space="preserve"> </w:t>
      </w:r>
      <w:r w:rsidRPr="00A82994">
        <w:rPr>
          <w:rFonts w:ascii="Candara" w:eastAsia="Arial" w:hAnsi="Candara" w:cs="Arial"/>
          <w:sz w:val="24"/>
          <w:szCs w:val="24"/>
        </w:rPr>
        <w:t>in</w:t>
      </w:r>
      <w:r w:rsidRPr="00A82994">
        <w:rPr>
          <w:rFonts w:ascii="Candara" w:eastAsia="Arial" w:hAnsi="Candara" w:cs="Arial"/>
          <w:spacing w:val="2"/>
          <w:sz w:val="24"/>
          <w:szCs w:val="24"/>
        </w:rPr>
        <w:t xml:space="preserve"> </w:t>
      </w:r>
      <w:r w:rsidRPr="00A82994">
        <w:rPr>
          <w:rFonts w:ascii="Candara" w:eastAsia="Arial" w:hAnsi="Candara" w:cs="Arial"/>
          <w:sz w:val="24"/>
          <w:szCs w:val="24"/>
        </w:rPr>
        <w:t>isol</w:t>
      </w:r>
      <w:r w:rsidRPr="00A82994">
        <w:rPr>
          <w:rFonts w:ascii="Candara" w:eastAsia="Arial" w:hAnsi="Candara" w:cs="Arial"/>
          <w:spacing w:val="-1"/>
          <w:sz w:val="24"/>
          <w:szCs w:val="24"/>
        </w:rPr>
        <w:t>a</w:t>
      </w:r>
      <w:r w:rsidRPr="00A82994">
        <w:rPr>
          <w:rFonts w:ascii="Candara" w:eastAsia="Arial" w:hAnsi="Candara" w:cs="Arial"/>
          <w:sz w:val="24"/>
          <w:szCs w:val="24"/>
        </w:rPr>
        <w:t>ti</w:t>
      </w:r>
      <w:r w:rsidRPr="00A82994">
        <w:rPr>
          <w:rFonts w:ascii="Candara" w:eastAsia="Arial" w:hAnsi="Candara" w:cs="Arial"/>
          <w:spacing w:val="1"/>
          <w:sz w:val="24"/>
          <w:szCs w:val="24"/>
        </w:rPr>
        <w:t>o</w:t>
      </w:r>
      <w:r w:rsidRPr="00A82994">
        <w:rPr>
          <w:rFonts w:ascii="Candara" w:eastAsia="Arial" w:hAnsi="Candara" w:cs="Arial"/>
          <w:sz w:val="24"/>
          <w:szCs w:val="24"/>
        </w:rPr>
        <w:t xml:space="preserve">n </w:t>
      </w:r>
      <w:r w:rsidR="00A82994">
        <w:rPr>
          <w:rFonts w:ascii="Candara" w:eastAsia="Arial" w:hAnsi="Candara" w:cs="Arial"/>
          <w:sz w:val="24"/>
          <w:szCs w:val="24"/>
        </w:rPr>
        <w:t>must</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b</w:t>
      </w:r>
      <w:r w:rsidRPr="00A82994">
        <w:rPr>
          <w:rFonts w:ascii="Candara" w:eastAsia="Arial" w:hAnsi="Candara" w:cs="Arial"/>
          <w:sz w:val="24"/>
          <w:szCs w:val="24"/>
        </w:rPr>
        <w:t>e</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a</w:t>
      </w:r>
      <w:r w:rsidRPr="00A82994">
        <w:rPr>
          <w:rFonts w:ascii="Candara" w:eastAsia="Arial" w:hAnsi="Candara" w:cs="Arial"/>
          <w:sz w:val="24"/>
          <w:szCs w:val="24"/>
        </w:rPr>
        <w:t>sk</w:t>
      </w:r>
      <w:r w:rsidRPr="00A82994">
        <w:rPr>
          <w:rFonts w:ascii="Candara" w:eastAsia="Arial" w:hAnsi="Candara" w:cs="Arial"/>
          <w:spacing w:val="-1"/>
          <w:sz w:val="24"/>
          <w:szCs w:val="24"/>
        </w:rPr>
        <w:t>e</w:t>
      </w:r>
      <w:r w:rsidRPr="00A82994">
        <w:rPr>
          <w:rFonts w:ascii="Candara" w:eastAsia="Arial" w:hAnsi="Candara" w:cs="Arial"/>
          <w:sz w:val="24"/>
          <w:szCs w:val="24"/>
        </w:rPr>
        <w:t>d</w:t>
      </w:r>
      <w:r w:rsidRPr="00A82994">
        <w:rPr>
          <w:rFonts w:ascii="Candara" w:eastAsia="Arial" w:hAnsi="Candara" w:cs="Arial"/>
          <w:spacing w:val="4"/>
          <w:sz w:val="24"/>
          <w:szCs w:val="24"/>
        </w:rPr>
        <w:t xml:space="preserve"> </w:t>
      </w:r>
      <w:r w:rsidRPr="00A82994">
        <w:rPr>
          <w:rFonts w:ascii="Candara" w:eastAsia="Arial" w:hAnsi="Candara" w:cs="Arial"/>
          <w:spacing w:val="-2"/>
          <w:sz w:val="24"/>
          <w:szCs w:val="24"/>
        </w:rPr>
        <w:t>t</w:t>
      </w:r>
      <w:r w:rsidRPr="00A82994">
        <w:rPr>
          <w:rFonts w:ascii="Candara" w:eastAsia="Arial" w:hAnsi="Candara" w:cs="Arial"/>
          <w:sz w:val="24"/>
          <w:szCs w:val="24"/>
        </w:rPr>
        <w:t>o</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p</w:t>
      </w:r>
      <w:r w:rsidRPr="00A82994">
        <w:rPr>
          <w:rFonts w:ascii="Candara" w:eastAsia="Arial" w:hAnsi="Candara" w:cs="Arial"/>
          <w:spacing w:val="-3"/>
          <w:sz w:val="24"/>
          <w:szCs w:val="24"/>
        </w:rPr>
        <w:t>r</w:t>
      </w:r>
      <w:r w:rsidRPr="00A82994">
        <w:rPr>
          <w:rFonts w:ascii="Candara" w:eastAsia="Arial" w:hAnsi="Candara" w:cs="Arial"/>
          <w:spacing w:val="1"/>
          <w:sz w:val="24"/>
          <w:szCs w:val="24"/>
        </w:rPr>
        <w:t>odu</w:t>
      </w:r>
      <w:r w:rsidRPr="00A82994">
        <w:rPr>
          <w:rFonts w:ascii="Candara" w:eastAsia="Arial" w:hAnsi="Candara" w:cs="Arial"/>
          <w:spacing w:val="-2"/>
          <w:sz w:val="24"/>
          <w:szCs w:val="24"/>
        </w:rPr>
        <w:t>c</w:t>
      </w:r>
      <w:r w:rsidRPr="00A82994">
        <w:rPr>
          <w:rFonts w:ascii="Candara" w:eastAsia="Arial" w:hAnsi="Candara" w:cs="Arial"/>
          <w:sz w:val="24"/>
          <w:szCs w:val="24"/>
        </w:rPr>
        <w:t>e</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e</w:t>
      </w:r>
      <w:r w:rsidRPr="00A82994">
        <w:rPr>
          <w:rFonts w:ascii="Candara" w:eastAsia="Arial" w:hAnsi="Candara" w:cs="Arial"/>
          <w:spacing w:val="-2"/>
          <w:sz w:val="24"/>
          <w:szCs w:val="24"/>
        </w:rPr>
        <w:t>v</w:t>
      </w:r>
      <w:r w:rsidRPr="00A82994">
        <w:rPr>
          <w:rFonts w:ascii="Candara" w:eastAsia="Arial" w:hAnsi="Candara" w:cs="Arial"/>
          <w:sz w:val="24"/>
          <w:szCs w:val="24"/>
        </w:rPr>
        <w:t>id</w:t>
      </w:r>
      <w:r w:rsidRPr="00A82994">
        <w:rPr>
          <w:rFonts w:ascii="Candara" w:eastAsia="Arial" w:hAnsi="Candara" w:cs="Arial"/>
          <w:spacing w:val="1"/>
          <w:sz w:val="24"/>
          <w:szCs w:val="24"/>
        </w:rPr>
        <w:t>en</w:t>
      </w:r>
      <w:r w:rsidRPr="00A82994">
        <w:rPr>
          <w:rFonts w:ascii="Candara" w:eastAsia="Arial" w:hAnsi="Candara" w:cs="Arial"/>
          <w:sz w:val="24"/>
          <w:szCs w:val="24"/>
        </w:rPr>
        <w:t>ce</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o</w:t>
      </w:r>
      <w:r w:rsidRPr="00A82994">
        <w:rPr>
          <w:rFonts w:ascii="Candara" w:eastAsia="Arial" w:hAnsi="Candara" w:cs="Arial"/>
          <w:sz w:val="24"/>
          <w:szCs w:val="24"/>
        </w:rPr>
        <w:t>f</w:t>
      </w:r>
      <w:r w:rsidRPr="00A82994">
        <w:rPr>
          <w:rFonts w:ascii="Candara" w:eastAsia="Arial" w:hAnsi="Candara" w:cs="Arial"/>
          <w:spacing w:val="4"/>
          <w:sz w:val="24"/>
          <w:szCs w:val="24"/>
        </w:rPr>
        <w:t xml:space="preserve"> </w:t>
      </w:r>
      <w:r w:rsidRPr="00A82994">
        <w:rPr>
          <w:rFonts w:ascii="Candara" w:eastAsia="Arial" w:hAnsi="Candara" w:cs="Arial"/>
          <w:sz w:val="24"/>
          <w:szCs w:val="24"/>
        </w:rPr>
        <w:t>ID</w:t>
      </w:r>
      <w:r w:rsidRPr="00A82994">
        <w:rPr>
          <w:rFonts w:ascii="Candara" w:eastAsia="Arial" w:hAnsi="Candara" w:cs="Arial"/>
          <w:spacing w:val="10"/>
          <w:sz w:val="24"/>
          <w:szCs w:val="24"/>
        </w:rPr>
        <w:t xml:space="preserve"> </w:t>
      </w:r>
      <w:r w:rsidRPr="00A82994">
        <w:rPr>
          <w:rFonts w:ascii="Candara" w:eastAsia="Arial" w:hAnsi="Candara" w:cs="Arial"/>
          <w:spacing w:val="1"/>
          <w:sz w:val="24"/>
          <w:szCs w:val="24"/>
        </w:rPr>
        <w:t>an</w:t>
      </w:r>
      <w:r w:rsidRPr="00A82994">
        <w:rPr>
          <w:rFonts w:ascii="Candara" w:eastAsia="Arial" w:hAnsi="Candara" w:cs="Arial"/>
          <w:sz w:val="24"/>
          <w:szCs w:val="24"/>
        </w:rPr>
        <w:t>d DBS</w:t>
      </w:r>
      <w:r w:rsidRPr="00A82994">
        <w:rPr>
          <w:rFonts w:ascii="Candara" w:eastAsia="Arial" w:hAnsi="Candara" w:cs="Arial"/>
          <w:spacing w:val="4"/>
          <w:sz w:val="24"/>
          <w:szCs w:val="24"/>
        </w:rPr>
        <w:t xml:space="preserve"> </w:t>
      </w:r>
      <w:r w:rsidRPr="00A82994">
        <w:rPr>
          <w:rFonts w:ascii="Candara" w:eastAsia="Arial" w:hAnsi="Candara" w:cs="Arial"/>
          <w:spacing w:val="-1"/>
          <w:sz w:val="24"/>
          <w:szCs w:val="24"/>
        </w:rPr>
        <w:t>n</w:t>
      </w:r>
      <w:r w:rsidRPr="00A82994">
        <w:rPr>
          <w:rFonts w:ascii="Candara" w:eastAsia="Arial" w:hAnsi="Candara" w:cs="Arial"/>
          <w:spacing w:val="1"/>
          <w:sz w:val="24"/>
          <w:szCs w:val="24"/>
        </w:rPr>
        <w:t>u</w:t>
      </w:r>
      <w:r w:rsidRPr="00A82994">
        <w:rPr>
          <w:rFonts w:ascii="Candara" w:eastAsia="Arial" w:hAnsi="Candara" w:cs="Arial"/>
          <w:spacing w:val="-1"/>
          <w:sz w:val="24"/>
          <w:szCs w:val="24"/>
        </w:rPr>
        <w:t>m</w:t>
      </w:r>
      <w:r w:rsidRPr="00A82994">
        <w:rPr>
          <w:rFonts w:ascii="Candara" w:eastAsia="Arial" w:hAnsi="Candara" w:cs="Arial"/>
          <w:spacing w:val="1"/>
          <w:sz w:val="24"/>
          <w:szCs w:val="24"/>
        </w:rPr>
        <w:t>be</w:t>
      </w:r>
      <w:r w:rsidR="00E66492" w:rsidRPr="00A82994">
        <w:rPr>
          <w:rFonts w:ascii="Candara" w:eastAsia="Arial" w:hAnsi="Candara" w:cs="Arial"/>
          <w:sz w:val="24"/>
          <w:szCs w:val="24"/>
        </w:rPr>
        <w:t>rs.</w:t>
      </w:r>
      <w:r w:rsidRPr="00A82994">
        <w:rPr>
          <w:rFonts w:ascii="Candara" w:eastAsia="Arial" w:hAnsi="Candara" w:cs="Arial"/>
          <w:spacing w:val="32"/>
          <w:sz w:val="24"/>
          <w:szCs w:val="24"/>
        </w:rPr>
        <w:t xml:space="preserve"> </w:t>
      </w:r>
      <w:r w:rsidRPr="00A82994">
        <w:rPr>
          <w:rFonts w:ascii="Candara" w:eastAsia="Arial" w:hAnsi="Candara" w:cs="Arial"/>
          <w:spacing w:val="-2"/>
          <w:sz w:val="24"/>
          <w:szCs w:val="24"/>
        </w:rPr>
        <w:t>I</w:t>
      </w:r>
      <w:r w:rsidRPr="00A82994">
        <w:rPr>
          <w:rFonts w:ascii="Candara" w:eastAsia="Arial" w:hAnsi="Candara" w:cs="Arial"/>
          <w:sz w:val="24"/>
          <w:szCs w:val="24"/>
        </w:rPr>
        <w:t>f</w:t>
      </w:r>
      <w:r w:rsidRPr="00A82994">
        <w:rPr>
          <w:rFonts w:ascii="Candara" w:eastAsia="Arial" w:hAnsi="Candara" w:cs="Arial"/>
          <w:spacing w:val="4"/>
          <w:sz w:val="24"/>
          <w:szCs w:val="24"/>
        </w:rPr>
        <w:t xml:space="preserve"> </w:t>
      </w:r>
      <w:r w:rsidRPr="00A82994">
        <w:rPr>
          <w:rFonts w:ascii="Candara" w:eastAsia="Arial" w:hAnsi="Candara" w:cs="Arial"/>
          <w:sz w:val="24"/>
          <w:szCs w:val="24"/>
        </w:rPr>
        <w:t>t</w:t>
      </w:r>
      <w:r w:rsidRPr="00A82994">
        <w:rPr>
          <w:rFonts w:ascii="Candara" w:eastAsia="Arial" w:hAnsi="Candara" w:cs="Arial"/>
          <w:spacing w:val="1"/>
          <w:sz w:val="24"/>
          <w:szCs w:val="24"/>
        </w:rPr>
        <w:t>h</w:t>
      </w:r>
      <w:r w:rsidRPr="00A82994">
        <w:rPr>
          <w:rFonts w:ascii="Candara" w:eastAsia="Arial" w:hAnsi="Candara" w:cs="Arial"/>
          <w:sz w:val="24"/>
          <w:szCs w:val="24"/>
        </w:rPr>
        <w:t>e c</w:t>
      </w:r>
      <w:r w:rsidRPr="00A82994">
        <w:rPr>
          <w:rFonts w:ascii="Candara" w:eastAsia="Arial" w:hAnsi="Candara" w:cs="Arial"/>
          <w:spacing w:val="1"/>
          <w:sz w:val="24"/>
          <w:szCs w:val="24"/>
        </w:rPr>
        <w:t>on</w:t>
      </w:r>
      <w:r w:rsidRPr="00A82994">
        <w:rPr>
          <w:rFonts w:ascii="Candara" w:eastAsia="Arial" w:hAnsi="Candara" w:cs="Arial"/>
          <w:sz w:val="24"/>
          <w:szCs w:val="24"/>
        </w:rPr>
        <w:t>trac</w:t>
      </w:r>
      <w:r w:rsidRPr="00A82994">
        <w:rPr>
          <w:rFonts w:ascii="Candara" w:eastAsia="Arial" w:hAnsi="Candara" w:cs="Arial"/>
          <w:spacing w:val="-2"/>
          <w:sz w:val="24"/>
          <w:szCs w:val="24"/>
        </w:rPr>
        <w:t>t</w:t>
      </w:r>
      <w:r w:rsidRPr="00A82994">
        <w:rPr>
          <w:rFonts w:ascii="Candara" w:eastAsia="Arial" w:hAnsi="Candara" w:cs="Arial"/>
          <w:spacing w:val="1"/>
          <w:sz w:val="24"/>
          <w:szCs w:val="24"/>
        </w:rPr>
        <w:t>o</w:t>
      </w:r>
      <w:r w:rsidRPr="00A82994">
        <w:rPr>
          <w:rFonts w:ascii="Candara" w:eastAsia="Arial" w:hAnsi="Candara" w:cs="Arial"/>
          <w:sz w:val="24"/>
          <w:szCs w:val="24"/>
        </w:rPr>
        <w:t>r</w:t>
      </w:r>
      <w:r w:rsidRPr="00A82994">
        <w:rPr>
          <w:rFonts w:ascii="Candara" w:eastAsia="Arial" w:hAnsi="Candara" w:cs="Arial"/>
          <w:spacing w:val="3"/>
          <w:sz w:val="24"/>
          <w:szCs w:val="24"/>
        </w:rPr>
        <w:t xml:space="preserve"> </w:t>
      </w:r>
      <w:r w:rsidRPr="00A82994">
        <w:rPr>
          <w:rFonts w:ascii="Candara" w:eastAsia="Arial" w:hAnsi="Candara" w:cs="Arial"/>
          <w:spacing w:val="1"/>
          <w:sz w:val="24"/>
          <w:szCs w:val="24"/>
        </w:rPr>
        <w:t>o</w:t>
      </w:r>
      <w:r w:rsidRPr="00A82994">
        <w:rPr>
          <w:rFonts w:ascii="Candara" w:eastAsia="Arial" w:hAnsi="Candara" w:cs="Arial"/>
          <w:sz w:val="24"/>
          <w:szCs w:val="24"/>
        </w:rPr>
        <w:t>r</w:t>
      </w:r>
      <w:r w:rsidRPr="00A82994">
        <w:rPr>
          <w:rFonts w:ascii="Candara" w:eastAsia="Arial" w:hAnsi="Candara" w:cs="Arial"/>
          <w:spacing w:val="3"/>
          <w:sz w:val="24"/>
          <w:szCs w:val="24"/>
        </w:rPr>
        <w:t xml:space="preserve"> </w:t>
      </w:r>
      <w:r w:rsidRPr="00A82994">
        <w:rPr>
          <w:rFonts w:ascii="Candara" w:eastAsia="Arial" w:hAnsi="Candara" w:cs="Arial"/>
          <w:spacing w:val="-2"/>
          <w:sz w:val="24"/>
          <w:szCs w:val="24"/>
        </w:rPr>
        <w:t>v</w:t>
      </w:r>
      <w:r w:rsidRPr="00A82994">
        <w:rPr>
          <w:rFonts w:ascii="Candara" w:eastAsia="Arial" w:hAnsi="Candara" w:cs="Arial"/>
          <w:sz w:val="24"/>
          <w:szCs w:val="24"/>
        </w:rPr>
        <w:t>is</w:t>
      </w:r>
      <w:r w:rsidRPr="00A82994">
        <w:rPr>
          <w:rFonts w:ascii="Candara" w:eastAsia="Arial" w:hAnsi="Candara" w:cs="Arial"/>
          <w:spacing w:val="-1"/>
          <w:sz w:val="24"/>
          <w:szCs w:val="24"/>
        </w:rPr>
        <w:t>i</w:t>
      </w:r>
      <w:r w:rsidRPr="00A82994">
        <w:rPr>
          <w:rFonts w:ascii="Candara" w:eastAsia="Arial" w:hAnsi="Candara" w:cs="Arial"/>
          <w:sz w:val="24"/>
          <w:szCs w:val="24"/>
        </w:rPr>
        <w:t>t</w:t>
      </w:r>
      <w:r w:rsidRPr="00A82994">
        <w:rPr>
          <w:rFonts w:ascii="Candara" w:eastAsia="Arial" w:hAnsi="Candara" w:cs="Arial"/>
          <w:spacing w:val="1"/>
          <w:sz w:val="24"/>
          <w:szCs w:val="24"/>
        </w:rPr>
        <w:t>o</w:t>
      </w:r>
      <w:r w:rsidRPr="00A82994">
        <w:rPr>
          <w:rFonts w:ascii="Candara" w:eastAsia="Arial" w:hAnsi="Candara" w:cs="Arial"/>
          <w:sz w:val="24"/>
          <w:szCs w:val="24"/>
        </w:rPr>
        <w:t>r</w:t>
      </w:r>
      <w:r w:rsidRPr="00A82994">
        <w:rPr>
          <w:rFonts w:ascii="Candara" w:eastAsia="Arial" w:hAnsi="Candara" w:cs="Arial"/>
          <w:spacing w:val="3"/>
          <w:sz w:val="24"/>
          <w:szCs w:val="24"/>
        </w:rPr>
        <w:t xml:space="preserve"> </w:t>
      </w:r>
      <w:r w:rsidRPr="00A82994">
        <w:rPr>
          <w:rFonts w:ascii="Candara" w:eastAsia="Arial" w:hAnsi="Candara" w:cs="Arial"/>
          <w:sz w:val="24"/>
          <w:szCs w:val="24"/>
        </w:rPr>
        <w:t>is</w:t>
      </w:r>
      <w:r w:rsidRPr="00A82994">
        <w:rPr>
          <w:rFonts w:ascii="Candara" w:eastAsia="Arial" w:hAnsi="Candara" w:cs="Arial"/>
          <w:spacing w:val="3"/>
          <w:sz w:val="24"/>
          <w:szCs w:val="24"/>
        </w:rPr>
        <w:t xml:space="preserve"> </w:t>
      </w:r>
      <w:r w:rsidRPr="00A82994">
        <w:rPr>
          <w:rFonts w:ascii="Candara" w:eastAsia="Arial" w:hAnsi="Candara" w:cs="Arial"/>
          <w:spacing w:val="1"/>
          <w:sz w:val="24"/>
          <w:szCs w:val="24"/>
        </w:rPr>
        <w:t>u</w:t>
      </w:r>
      <w:r w:rsidRPr="00A82994">
        <w:rPr>
          <w:rFonts w:ascii="Candara" w:eastAsia="Arial" w:hAnsi="Candara" w:cs="Arial"/>
          <w:spacing w:val="-1"/>
          <w:sz w:val="24"/>
          <w:szCs w:val="24"/>
        </w:rPr>
        <w:t>n</w:t>
      </w:r>
      <w:r w:rsidRPr="00A82994">
        <w:rPr>
          <w:rFonts w:ascii="Candara" w:eastAsia="Arial" w:hAnsi="Candara" w:cs="Arial"/>
          <w:spacing w:val="1"/>
          <w:sz w:val="24"/>
          <w:szCs w:val="24"/>
        </w:rPr>
        <w:t>ab</w:t>
      </w:r>
      <w:r w:rsidRPr="00A82994">
        <w:rPr>
          <w:rFonts w:ascii="Candara" w:eastAsia="Arial" w:hAnsi="Candara" w:cs="Arial"/>
          <w:sz w:val="24"/>
          <w:szCs w:val="24"/>
        </w:rPr>
        <w:t>le</w:t>
      </w:r>
      <w:r w:rsidRPr="00A82994">
        <w:rPr>
          <w:rFonts w:ascii="Candara" w:eastAsia="Arial" w:hAnsi="Candara" w:cs="Arial"/>
          <w:spacing w:val="2"/>
          <w:sz w:val="24"/>
          <w:szCs w:val="24"/>
        </w:rPr>
        <w:t xml:space="preserve"> </w:t>
      </w:r>
      <w:r w:rsidRPr="00A82994">
        <w:rPr>
          <w:rFonts w:ascii="Candara" w:eastAsia="Arial" w:hAnsi="Candara" w:cs="Arial"/>
          <w:sz w:val="24"/>
          <w:szCs w:val="24"/>
        </w:rPr>
        <w:t>to</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p</w:t>
      </w:r>
      <w:r w:rsidRPr="00A82994">
        <w:rPr>
          <w:rFonts w:ascii="Candara" w:eastAsia="Arial" w:hAnsi="Candara" w:cs="Arial"/>
          <w:sz w:val="24"/>
          <w:szCs w:val="24"/>
        </w:rPr>
        <w:t>ro</w:t>
      </w:r>
      <w:r w:rsidRPr="00A82994">
        <w:rPr>
          <w:rFonts w:ascii="Candara" w:eastAsia="Arial" w:hAnsi="Candara" w:cs="Arial"/>
          <w:spacing w:val="-1"/>
          <w:sz w:val="24"/>
          <w:szCs w:val="24"/>
        </w:rPr>
        <w:t>d</w:t>
      </w:r>
      <w:r w:rsidRPr="00A82994">
        <w:rPr>
          <w:rFonts w:ascii="Candara" w:eastAsia="Arial" w:hAnsi="Candara" w:cs="Arial"/>
          <w:spacing w:val="1"/>
          <w:sz w:val="24"/>
          <w:szCs w:val="24"/>
        </w:rPr>
        <w:t>u</w:t>
      </w:r>
      <w:r w:rsidRPr="00A82994">
        <w:rPr>
          <w:rFonts w:ascii="Candara" w:eastAsia="Arial" w:hAnsi="Candara" w:cs="Arial"/>
          <w:sz w:val="24"/>
          <w:szCs w:val="24"/>
        </w:rPr>
        <w:t>ce</w:t>
      </w:r>
      <w:r w:rsidRPr="00A82994">
        <w:rPr>
          <w:rFonts w:ascii="Candara" w:eastAsia="Arial" w:hAnsi="Candara" w:cs="Arial"/>
          <w:spacing w:val="2"/>
          <w:sz w:val="24"/>
          <w:szCs w:val="24"/>
        </w:rPr>
        <w:t xml:space="preserve"> </w:t>
      </w:r>
      <w:r w:rsidRPr="00A82994">
        <w:rPr>
          <w:rFonts w:ascii="Candara" w:eastAsia="Arial" w:hAnsi="Candara" w:cs="Arial"/>
          <w:sz w:val="24"/>
          <w:szCs w:val="24"/>
        </w:rPr>
        <w:t>t</w:t>
      </w:r>
      <w:r w:rsidRPr="00A82994">
        <w:rPr>
          <w:rFonts w:ascii="Candara" w:eastAsia="Arial" w:hAnsi="Candara" w:cs="Arial"/>
          <w:spacing w:val="-1"/>
          <w:sz w:val="24"/>
          <w:szCs w:val="24"/>
        </w:rPr>
        <w:t>h</w:t>
      </w:r>
      <w:r w:rsidRPr="00A82994">
        <w:rPr>
          <w:rFonts w:ascii="Candara" w:eastAsia="Arial" w:hAnsi="Candara" w:cs="Arial"/>
          <w:spacing w:val="1"/>
          <w:sz w:val="24"/>
          <w:szCs w:val="24"/>
        </w:rPr>
        <w:t>e</w:t>
      </w:r>
      <w:r w:rsidRPr="00A82994">
        <w:rPr>
          <w:rFonts w:ascii="Candara" w:eastAsia="Arial" w:hAnsi="Candara" w:cs="Arial"/>
          <w:sz w:val="24"/>
          <w:szCs w:val="24"/>
        </w:rPr>
        <w:t xml:space="preserve">se </w:t>
      </w:r>
      <w:r w:rsidRPr="00A82994">
        <w:rPr>
          <w:rFonts w:ascii="Candara" w:eastAsia="Arial" w:hAnsi="Candara" w:cs="Arial"/>
          <w:spacing w:val="1"/>
          <w:sz w:val="24"/>
          <w:szCs w:val="24"/>
        </w:rPr>
        <w:t>do</w:t>
      </w:r>
      <w:r w:rsidRPr="00A82994">
        <w:rPr>
          <w:rFonts w:ascii="Candara" w:eastAsia="Arial" w:hAnsi="Candara" w:cs="Arial"/>
          <w:sz w:val="24"/>
          <w:szCs w:val="24"/>
        </w:rPr>
        <w:t>c</w:t>
      </w:r>
      <w:r w:rsidRPr="00A82994">
        <w:rPr>
          <w:rFonts w:ascii="Candara" w:eastAsia="Arial" w:hAnsi="Candara" w:cs="Arial"/>
          <w:spacing w:val="-1"/>
          <w:sz w:val="24"/>
          <w:szCs w:val="24"/>
        </w:rPr>
        <w:t>u</w:t>
      </w:r>
      <w:r w:rsidRPr="00A82994">
        <w:rPr>
          <w:rFonts w:ascii="Candara" w:eastAsia="Arial" w:hAnsi="Candara" w:cs="Arial"/>
          <w:spacing w:val="1"/>
          <w:sz w:val="24"/>
          <w:szCs w:val="24"/>
        </w:rPr>
        <w:t>m</w:t>
      </w:r>
      <w:r w:rsidRPr="00A82994">
        <w:rPr>
          <w:rFonts w:ascii="Candara" w:eastAsia="Arial" w:hAnsi="Candara" w:cs="Arial"/>
          <w:spacing w:val="-1"/>
          <w:sz w:val="24"/>
          <w:szCs w:val="24"/>
        </w:rPr>
        <w:t>e</w:t>
      </w:r>
      <w:r w:rsidRPr="00A82994">
        <w:rPr>
          <w:rFonts w:ascii="Candara" w:eastAsia="Arial" w:hAnsi="Candara" w:cs="Arial"/>
          <w:spacing w:val="1"/>
          <w:sz w:val="24"/>
          <w:szCs w:val="24"/>
        </w:rPr>
        <w:t>n</w:t>
      </w:r>
      <w:r w:rsidRPr="00A82994">
        <w:rPr>
          <w:rFonts w:ascii="Candara" w:eastAsia="Arial" w:hAnsi="Candara" w:cs="Arial"/>
          <w:sz w:val="24"/>
          <w:szCs w:val="24"/>
        </w:rPr>
        <w:t>ts</w:t>
      </w:r>
      <w:r w:rsidRPr="00A82994">
        <w:rPr>
          <w:rFonts w:ascii="Candara" w:eastAsia="Arial" w:hAnsi="Candara" w:cs="Arial"/>
          <w:spacing w:val="4"/>
          <w:sz w:val="24"/>
          <w:szCs w:val="24"/>
        </w:rPr>
        <w:t xml:space="preserve"> </w:t>
      </w:r>
      <w:r w:rsidRPr="00A82994">
        <w:rPr>
          <w:rFonts w:ascii="Candara" w:eastAsia="Arial" w:hAnsi="Candara" w:cs="Arial"/>
          <w:spacing w:val="-2"/>
          <w:sz w:val="24"/>
          <w:szCs w:val="24"/>
        </w:rPr>
        <w:t>t</w:t>
      </w:r>
      <w:r w:rsidRPr="00A82994">
        <w:rPr>
          <w:rFonts w:ascii="Candara" w:eastAsia="Arial" w:hAnsi="Candara" w:cs="Arial"/>
          <w:spacing w:val="1"/>
          <w:sz w:val="24"/>
          <w:szCs w:val="24"/>
        </w:rPr>
        <w:t>he</w:t>
      </w:r>
      <w:r w:rsidRPr="00A82994">
        <w:rPr>
          <w:rFonts w:ascii="Candara" w:eastAsia="Arial" w:hAnsi="Candara" w:cs="Arial"/>
          <w:sz w:val="24"/>
          <w:szCs w:val="24"/>
        </w:rPr>
        <w:t>n</w:t>
      </w:r>
      <w:r w:rsidRPr="00A82994">
        <w:rPr>
          <w:rFonts w:ascii="Candara" w:eastAsia="Arial" w:hAnsi="Candara" w:cs="Arial"/>
          <w:spacing w:val="2"/>
          <w:sz w:val="24"/>
          <w:szCs w:val="24"/>
        </w:rPr>
        <w:t xml:space="preserve"> </w:t>
      </w:r>
      <w:r w:rsidRPr="00A82994">
        <w:rPr>
          <w:rFonts w:ascii="Candara" w:eastAsia="Arial" w:hAnsi="Candara" w:cs="Arial"/>
          <w:sz w:val="24"/>
          <w:szCs w:val="24"/>
        </w:rPr>
        <w:t>t</w:t>
      </w:r>
      <w:r w:rsidRPr="00A82994">
        <w:rPr>
          <w:rFonts w:ascii="Candara" w:eastAsia="Arial" w:hAnsi="Candara" w:cs="Arial"/>
          <w:spacing w:val="-1"/>
          <w:sz w:val="24"/>
          <w:szCs w:val="24"/>
        </w:rPr>
        <w:t>h</w:t>
      </w:r>
      <w:r w:rsidRPr="00A82994">
        <w:rPr>
          <w:rFonts w:ascii="Candara" w:eastAsia="Arial" w:hAnsi="Candara" w:cs="Arial"/>
          <w:spacing w:val="1"/>
          <w:sz w:val="24"/>
          <w:szCs w:val="24"/>
        </w:rPr>
        <w:t>e</w:t>
      </w:r>
      <w:r w:rsidRPr="00A82994">
        <w:rPr>
          <w:rFonts w:ascii="Candara" w:eastAsia="Arial" w:hAnsi="Candara" w:cs="Arial"/>
          <w:sz w:val="24"/>
          <w:szCs w:val="24"/>
        </w:rPr>
        <w:t>y</w:t>
      </w:r>
      <w:r w:rsidRPr="00A82994">
        <w:rPr>
          <w:rFonts w:ascii="Candara" w:eastAsia="Arial" w:hAnsi="Candara" w:cs="Arial"/>
          <w:spacing w:val="1"/>
          <w:sz w:val="24"/>
          <w:szCs w:val="24"/>
        </w:rPr>
        <w:t xml:space="preserve"> mu</w:t>
      </w:r>
      <w:r w:rsidRPr="00A82994">
        <w:rPr>
          <w:rFonts w:ascii="Candara" w:eastAsia="Arial" w:hAnsi="Candara" w:cs="Arial"/>
          <w:sz w:val="24"/>
          <w:szCs w:val="24"/>
        </w:rPr>
        <w:t>st</w:t>
      </w:r>
      <w:r w:rsidRPr="00A82994">
        <w:rPr>
          <w:rFonts w:ascii="Candara" w:eastAsia="Arial" w:hAnsi="Candara" w:cs="Arial"/>
          <w:spacing w:val="1"/>
          <w:sz w:val="24"/>
          <w:szCs w:val="24"/>
        </w:rPr>
        <w:t xml:space="preserve"> b</w:t>
      </w:r>
      <w:r w:rsidRPr="00A82994">
        <w:rPr>
          <w:rFonts w:ascii="Candara" w:eastAsia="Arial" w:hAnsi="Candara" w:cs="Arial"/>
          <w:sz w:val="24"/>
          <w:szCs w:val="24"/>
        </w:rPr>
        <w:t>e</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a</w:t>
      </w:r>
      <w:r w:rsidRPr="00A82994">
        <w:rPr>
          <w:rFonts w:ascii="Candara" w:eastAsia="Arial" w:hAnsi="Candara" w:cs="Arial"/>
          <w:sz w:val="24"/>
          <w:szCs w:val="24"/>
        </w:rPr>
        <w:t>cc</w:t>
      </w:r>
      <w:r w:rsidRPr="00A82994">
        <w:rPr>
          <w:rFonts w:ascii="Candara" w:eastAsia="Arial" w:hAnsi="Candara" w:cs="Arial"/>
          <w:spacing w:val="-1"/>
          <w:sz w:val="24"/>
          <w:szCs w:val="24"/>
        </w:rPr>
        <w:t>om</w:t>
      </w:r>
      <w:r w:rsidRPr="00A82994">
        <w:rPr>
          <w:rFonts w:ascii="Candara" w:eastAsia="Arial" w:hAnsi="Candara" w:cs="Arial"/>
          <w:spacing w:val="1"/>
          <w:sz w:val="24"/>
          <w:szCs w:val="24"/>
        </w:rPr>
        <w:t>pan</w:t>
      </w:r>
      <w:r w:rsidRPr="00A82994">
        <w:rPr>
          <w:rFonts w:ascii="Candara" w:eastAsia="Arial" w:hAnsi="Candara" w:cs="Arial"/>
          <w:sz w:val="24"/>
          <w:szCs w:val="24"/>
        </w:rPr>
        <w:t>i</w:t>
      </w:r>
      <w:r w:rsidRPr="00A82994">
        <w:rPr>
          <w:rFonts w:ascii="Candara" w:eastAsia="Arial" w:hAnsi="Candara" w:cs="Arial"/>
          <w:spacing w:val="-2"/>
          <w:sz w:val="24"/>
          <w:szCs w:val="24"/>
        </w:rPr>
        <w:t>e</w:t>
      </w:r>
      <w:r w:rsidRPr="00A82994">
        <w:rPr>
          <w:rFonts w:ascii="Candara" w:eastAsia="Arial" w:hAnsi="Candara" w:cs="Arial"/>
          <w:sz w:val="24"/>
          <w:szCs w:val="24"/>
        </w:rPr>
        <w:t>d</w:t>
      </w:r>
      <w:r w:rsidRPr="00A82994">
        <w:rPr>
          <w:rFonts w:ascii="Candara" w:eastAsia="Arial" w:hAnsi="Candara" w:cs="Arial"/>
          <w:spacing w:val="2"/>
          <w:sz w:val="24"/>
          <w:szCs w:val="24"/>
        </w:rPr>
        <w:t xml:space="preserve"> </w:t>
      </w:r>
      <w:r w:rsidRPr="00A82994">
        <w:rPr>
          <w:rFonts w:ascii="Candara" w:eastAsia="Arial" w:hAnsi="Candara" w:cs="Arial"/>
          <w:spacing w:val="1"/>
          <w:sz w:val="24"/>
          <w:szCs w:val="24"/>
        </w:rPr>
        <w:t>b</w:t>
      </w:r>
      <w:r w:rsidRPr="00A82994">
        <w:rPr>
          <w:rFonts w:ascii="Candara" w:eastAsia="Arial" w:hAnsi="Candara" w:cs="Arial"/>
          <w:sz w:val="24"/>
          <w:szCs w:val="24"/>
        </w:rPr>
        <w:t>y</w:t>
      </w:r>
      <w:r w:rsidRPr="00A82994">
        <w:rPr>
          <w:rFonts w:ascii="Candara" w:eastAsia="Arial" w:hAnsi="Candara" w:cs="Arial"/>
          <w:spacing w:val="1"/>
          <w:sz w:val="24"/>
          <w:szCs w:val="24"/>
        </w:rPr>
        <w:t xml:space="preserve"> </w:t>
      </w:r>
      <w:r w:rsidRPr="00A82994">
        <w:rPr>
          <w:rFonts w:ascii="Candara" w:eastAsia="Arial" w:hAnsi="Candara" w:cs="Arial"/>
          <w:sz w:val="24"/>
          <w:szCs w:val="24"/>
        </w:rPr>
        <w:t>a</w:t>
      </w:r>
      <w:r w:rsidRPr="00A82994">
        <w:rPr>
          <w:rFonts w:ascii="Candara" w:eastAsia="Arial" w:hAnsi="Candara" w:cs="Arial"/>
          <w:spacing w:val="4"/>
          <w:sz w:val="24"/>
          <w:szCs w:val="24"/>
        </w:rPr>
        <w:t xml:space="preserve"> </w:t>
      </w:r>
      <w:r w:rsidRPr="00A82994">
        <w:rPr>
          <w:rFonts w:ascii="Candara" w:eastAsia="Arial" w:hAnsi="Candara" w:cs="Arial"/>
          <w:spacing w:val="-1"/>
          <w:sz w:val="24"/>
          <w:szCs w:val="24"/>
        </w:rPr>
        <w:t>m</w:t>
      </w:r>
      <w:r w:rsidRPr="00A82994">
        <w:rPr>
          <w:rFonts w:ascii="Candara" w:eastAsia="Arial" w:hAnsi="Candara" w:cs="Arial"/>
          <w:spacing w:val="1"/>
          <w:sz w:val="24"/>
          <w:szCs w:val="24"/>
        </w:rPr>
        <w:t>e</w:t>
      </w:r>
      <w:r w:rsidRPr="00A82994">
        <w:rPr>
          <w:rFonts w:ascii="Candara" w:eastAsia="Arial" w:hAnsi="Candara" w:cs="Arial"/>
          <w:spacing w:val="-1"/>
          <w:sz w:val="24"/>
          <w:szCs w:val="24"/>
        </w:rPr>
        <w:t>m</w:t>
      </w:r>
      <w:r w:rsidRPr="00A82994">
        <w:rPr>
          <w:rFonts w:ascii="Candara" w:eastAsia="Arial" w:hAnsi="Candara" w:cs="Arial"/>
          <w:spacing w:val="1"/>
          <w:sz w:val="24"/>
          <w:szCs w:val="24"/>
        </w:rPr>
        <w:t>be</w:t>
      </w:r>
      <w:r w:rsidRPr="00A82994">
        <w:rPr>
          <w:rFonts w:ascii="Candara" w:eastAsia="Arial" w:hAnsi="Candara" w:cs="Arial"/>
          <w:sz w:val="24"/>
          <w:szCs w:val="24"/>
        </w:rPr>
        <w:t xml:space="preserve">r </w:t>
      </w:r>
      <w:r w:rsidRPr="00A82994">
        <w:rPr>
          <w:rFonts w:ascii="Candara" w:eastAsia="Arial" w:hAnsi="Candara" w:cs="Arial"/>
          <w:spacing w:val="-1"/>
          <w:sz w:val="24"/>
          <w:szCs w:val="24"/>
        </w:rPr>
        <w:t>o</w:t>
      </w:r>
      <w:r w:rsidRPr="00A82994">
        <w:rPr>
          <w:rFonts w:ascii="Candara" w:eastAsia="Arial" w:hAnsi="Candara" w:cs="Arial"/>
          <w:sz w:val="24"/>
          <w:szCs w:val="24"/>
        </w:rPr>
        <w:t>f</w:t>
      </w:r>
      <w:r w:rsidRPr="00A82994">
        <w:rPr>
          <w:rFonts w:ascii="Candara" w:eastAsia="Arial" w:hAnsi="Candara" w:cs="Arial"/>
          <w:spacing w:val="6"/>
          <w:sz w:val="24"/>
          <w:szCs w:val="24"/>
        </w:rPr>
        <w:t xml:space="preserve"> </w:t>
      </w:r>
      <w:r w:rsidRPr="00A82994">
        <w:rPr>
          <w:rFonts w:ascii="Candara" w:eastAsia="Arial" w:hAnsi="Candara" w:cs="Arial"/>
          <w:sz w:val="24"/>
          <w:szCs w:val="24"/>
        </w:rPr>
        <w:t>s</w:t>
      </w:r>
      <w:r w:rsidRPr="00A82994">
        <w:rPr>
          <w:rFonts w:ascii="Candara" w:eastAsia="Arial" w:hAnsi="Candara" w:cs="Arial"/>
          <w:spacing w:val="-2"/>
          <w:sz w:val="24"/>
          <w:szCs w:val="24"/>
        </w:rPr>
        <w:t>t</w:t>
      </w:r>
      <w:r w:rsidRPr="00A82994">
        <w:rPr>
          <w:rFonts w:ascii="Candara" w:eastAsia="Arial" w:hAnsi="Candara" w:cs="Arial"/>
          <w:spacing w:val="-1"/>
          <w:sz w:val="24"/>
          <w:szCs w:val="24"/>
        </w:rPr>
        <w:t>a</w:t>
      </w:r>
      <w:r w:rsidRPr="00A82994">
        <w:rPr>
          <w:rFonts w:ascii="Candara" w:eastAsia="Arial" w:hAnsi="Candara" w:cs="Arial"/>
          <w:sz w:val="24"/>
          <w:szCs w:val="24"/>
        </w:rPr>
        <w:t>ff</w:t>
      </w:r>
      <w:r w:rsidRPr="00A82994">
        <w:rPr>
          <w:rFonts w:ascii="Candara" w:eastAsia="Arial" w:hAnsi="Candara" w:cs="Arial"/>
          <w:spacing w:val="4"/>
          <w:sz w:val="24"/>
          <w:szCs w:val="24"/>
        </w:rPr>
        <w:t xml:space="preserve"> </w:t>
      </w:r>
      <w:r w:rsidRPr="00A82994">
        <w:rPr>
          <w:rFonts w:ascii="Candara" w:eastAsia="Arial" w:hAnsi="Candara" w:cs="Arial"/>
          <w:spacing w:val="-3"/>
          <w:sz w:val="24"/>
          <w:szCs w:val="24"/>
        </w:rPr>
        <w:t>w</w:t>
      </w:r>
      <w:r w:rsidRPr="00A82994">
        <w:rPr>
          <w:rFonts w:ascii="Candara" w:eastAsia="Arial" w:hAnsi="Candara" w:cs="Arial"/>
          <w:spacing w:val="1"/>
          <w:sz w:val="24"/>
          <w:szCs w:val="24"/>
        </w:rPr>
        <w:t>h</w:t>
      </w:r>
      <w:r w:rsidRPr="00A82994">
        <w:rPr>
          <w:rFonts w:ascii="Candara" w:eastAsia="Arial" w:hAnsi="Candara" w:cs="Arial"/>
          <w:sz w:val="24"/>
          <w:szCs w:val="24"/>
        </w:rPr>
        <w:t xml:space="preserve">o </w:t>
      </w:r>
      <w:r w:rsidRPr="00A82994">
        <w:rPr>
          <w:rFonts w:ascii="Candara" w:eastAsia="Arial" w:hAnsi="Candara" w:cs="Arial"/>
          <w:spacing w:val="1"/>
          <w:sz w:val="24"/>
          <w:szCs w:val="24"/>
        </w:rPr>
        <w:t>ha</w:t>
      </w:r>
      <w:r w:rsidRPr="00A82994">
        <w:rPr>
          <w:rFonts w:ascii="Candara" w:eastAsia="Arial" w:hAnsi="Candara" w:cs="Arial"/>
          <w:sz w:val="24"/>
          <w:szCs w:val="24"/>
        </w:rPr>
        <w:t xml:space="preserve">s </w:t>
      </w:r>
      <w:r w:rsidRPr="00A82994">
        <w:rPr>
          <w:rFonts w:ascii="Candara" w:eastAsia="Arial" w:hAnsi="Candara" w:cs="Arial"/>
          <w:spacing w:val="-1"/>
          <w:sz w:val="24"/>
          <w:szCs w:val="24"/>
        </w:rPr>
        <w:t>b</w:t>
      </w:r>
      <w:r w:rsidRPr="00A82994">
        <w:rPr>
          <w:rFonts w:ascii="Candara" w:eastAsia="Arial" w:hAnsi="Candara" w:cs="Arial"/>
          <w:spacing w:val="1"/>
          <w:sz w:val="24"/>
          <w:szCs w:val="24"/>
        </w:rPr>
        <w:t>ee</w:t>
      </w:r>
      <w:r w:rsidRPr="00A82994">
        <w:rPr>
          <w:rFonts w:ascii="Candara" w:eastAsia="Arial" w:hAnsi="Candara" w:cs="Arial"/>
          <w:sz w:val="24"/>
          <w:szCs w:val="24"/>
        </w:rPr>
        <w:t>n</w:t>
      </w:r>
      <w:r w:rsidRPr="00A82994">
        <w:rPr>
          <w:rFonts w:ascii="Candara" w:eastAsia="Arial" w:hAnsi="Candara" w:cs="Arial"/>
          <w:spacing w:val="-1"/>
          <w:sz w:val="24"/>
          <w:szCs w:val="24"/>
        </w:rPr>
        <w:t xml:space="preserve"> </w:t>
      </w:r>
      <w:r w:rsidRPr="00A82994">
        <w:rPr>
          <w:rFonts w:ascii="Candara" w:eastAsia="Arial" w:hAnsi="Candara" w:cs="Arial"/>
          <w:sz w:val="24"/>
          <w:szCs w:val="24"/>
        </w:rPr>
        <w:t>DBS</w:t>
      </w:r>
      <w:r w:rsidRPr="00A82994">
        <w:rPr>
          <w:rFonts w:ascii="Candara" w:eastAsia="Arial" w:hAnsi="Candara" w:cs="Arial"/>
          <w:spacing w:val="1"/>
          <w:sz w:val="24"/>
          <w:szCs w:val="24"/>
        </w:rPr>
        <w:t xml:space="preserve"> </w:t>
      </w:r>
      <w:r w:rsidRPr="00A82994">
        <w:rPr>
          <w:rFonts w:ascii="Candara" w:eastAsia="Arial" w:hAnsi="Candara" w:cs="Arial"/>
          <w:spacing w:val="-2"/>
          <w:sz w:val="24"/>
          <w:szCs w:val="24"/>
        </w:rPr>
        <w:t>c</w:t>
      </w:r>
      <w:r w:rsidRPr="00A82994">
        <w:rPr>
          <w:rFonts w:ascii="Candara" w:eastAsia="Arial" w:hAnsi="Candara" w:cs="Arial"/>
          <w:spacing w:val="1"/>
          <w:sz w:val="24"/>
          <w:szCs w:val="24"/>
        </w:rPr>
        <w:t>he</w:t>
      </w:r>
      <w:r w:rsidRPr="00A82994">
        <w:rPr>
          <w:rFonts w:ascii="Candara" w:eastAsia="Arial" w:hAnsi="Candara" w:cs="Arial"/>
          <w:sz w:val="24"/>
          <w:szCs w:val="24"/>
        </w:rPr>
        <w:t>ck</w:t>
      </w:r>
      <w:r w:rsidRPr="00A82994">
        <w:rPr>
          <w:rFonts w:ascii="Candara" w:eastAsia="Arial" w:hAnsi="Candara" w:cs="Arial"/>
          <w:spacing w:val="-1"/>
          <w:sz w:val="24"/>
          <w:szCs w:val="24"/>
        </w:rPr>
        <w:t>e</w:t>
      </w:r>
      <w:r w:rsidRPr="00A82994">
        <w:rPr>
          <w:rFonts w:ascii="Candara" w:eastAsia="Arial" w:hAnsi="Candara" w:cs="Arial"/>
          <w:spacing w:val="1"/>
          <w:sz w:val="24"/>
          <w:szCs w:val="24"/>
        </w:rPr>
        <w:t>d</w:t>
      </w:r>
      <w:r w:rsidR="00A82994">
        <w:rPr>
          <w:rFonts w:ascii="Candara" w:eastAsia="Arial" w:hAnsi="Candara" w:cs="Arial"/>
          <w:spacing w:val="1"/>
          <w:sz w:val="24"/>
          <w:szCs w:val="24"/>
        </w:rPr>
        <w:t>, for the entirety of their visit</w:t>
      </w:r>
      <w:r w:rsidRPr="00A82994">
        <w:rPr>
          <w:rFonts w:ascii="Candara" w:eastAsia="Arial" w:hAnsi="Candara" w:cs="Arial"/>
          <w:sz w:val="24"/>
          <w:szCs w:val="24"/>
        </w:rPr>
        <w:t>.</w:t>
      </w:r>
    </w:p>
    <w:p w14:paraId="757198A9" w14:textId="0D1F2993" w:rsidR="001E2FBD" w:rsidRPr="00A82994" w:rsidRDefault="00A82994" w:rsidP="00A82994">
      <w:pPr>
        <w:pStyle w:val="ListParagraph"/>
        <w:numPr>
          <w:ilvl w:val="0"/>
          <w:numId w:val="31"/>
        </w:numPr>
        <w:spacing w:before="12"/>
        <w:jc w:val="both"/>
        <w:rPr>
          <w:rFonts w:ascii="Candara" w:eastAsia="Arial" w:hAnsi="Candara" w:cs="Arial"/>
          <w:sz w:val="24"/>
          <w:szCs w:val="24"/>
        </w:rPr>
      </w:pPr>
      <w:r>
        <w:rPr>
          <w:rFonts w:ascii="Candara" w:eastAsia="Arial" w:hAnsi="Candara" w:cs="Arial"/>
          <w:sz w:val="24"/>
          <w:szCs w:val="24"/>
        </w:rPr>
        <w:t>The front</w:t>
      </w:r>
      <w:r w:rsidR="00086025" w:rsidRPr="00A82994">
        <w:rPr>
          <w:rFonts w:ascii="Candara" w:eastAsia="Arial" w:hAnsi="Candara" w:cs="Arial"/>
          <w:sz w:val="24"/>
          <w:szCs w:val="24"/>
        </w:rPr>
        <w:t xml:space="preserve"> d</w:t>
      </w:r>
      <w:r w:rsidR="00086025" w:rsidRPr="00A82994">
        <w:rPr>
          <w:rFonts w:ascii="Candara" w:eastAsia="Arial" w:hAnsi="Candara" w:cs="Arial"/>
          <w:spacing w:val="1"/>
          <w:sz w:val="24"/>
          <w:szCs w:val="24"/>
        </w:rPr>
        <w:t>oo</w:t>
      </w:r>
      <w:r>
        <w:rPr>
          <w:rFonts w:ascii="Candara" w:eastAsia="Arial" w:hAnsi="Candara" w:cs="Arial"/>
          <w:sz w:val="24"/>
          <w:szCs w:val="24"/>
        </w:rPr>
        <w:t>r and side entry gate</w:t>
      </w:r>
      <w:r w:rsidR="00086025" w:rsidRPr="00A82994">
        <w:rPr>
          <w:rFonts w:ascii="Candara" w:eastAsia="Arial" w:hAnsi="Candara" w:cs="Arial"/>
          <w:sz w:val="24"/>
          <w:szCs w:val="24"/>
        </w:rPr>
        <w:t xml:space="preserve"> sh</w:t>
      </w:r>
      <w:r w:rsidR="00086025" w:rsidRPr="00A82994">
        <w:rPr>
          <w:rFonts w:ascii="Candara" w:eastAsia="Arial" w:hAnsi="Candara" w:cs="Arial"/>
          <w:spacing w:val="-1"/>
          <w:sz w:val="24"/>
          <w:szCs w:val="24"/>
        </w:rPr>
        <w:t>o</w:t>
      </w:r>
      <w:r w:rsidR="00086025" w:rsidRPr="00A82994">
        <w:rPr>
          <w:rFonts w:ascii="Candara" w:eastAsia="Arial" w:hAnsi="Candara" w:cs="Arial"/>
          <w:spacing w:val="1"/>
          <w:sz w:val="24"/>
          <w:szCs w:val="24"/>
        </w:rPr>
        <w:t>u</w:t>
      </w:r>
      <w:r w:rsidR="00086025" w:rsidRPr="00A82994">
        <w:rPr>
          <w:rFonts w:ascii="Candara" w:eastAsia="Arial" w:hAnsi="Candara" w:cs="Arial"/>
          <w:sz w:val="24"/>
          <w:szCs w:val="24"/>
        </w:rPr>
        <w:t>ld</w:t>
      </w:r>
      <w:r w:rsidR="00086025" w:rsidRPr="00A82994">
        <w:rPr>
          <w:rFonts w:ascii="Candara" w:eastAsia="Arial" w:hAnsi="Candara" w:cs="Arial"/>
          <w:spacing w:val="-1"/>
          <w:sz w:val="24"/>
          <w:szCs w:val="24"/>
        </w:rPr>
        <w:t xml:space="preserve"> </w:t>
      </w:r>
      <w:r w:rsidR="00086025" w:rsidRPr="00A82994">
        <w:rPr>
          <w:rFonts w:ascii="Candara" w:eastAsia="Arial" w:hAnsi="Candara" w:cs="Arial"/>
          <w:spacing w:val="1"/>
          <w:sz w:val="24"/>
          <w:szCs w:val="24"/>
        </w:rPr>
        <w:t>b</w:t>
      </w:r>
      <w:r w:rsidR="00086025" w:rsidRPr="00A82994">
        <w:rPr>
          <w:rFonts w:ascii="Candara" w:eastAsia="Arial" w:hAnsi="Candara" w:cs="Arial"/>
          <w:sz w:val="24"/>
          <w:szCs w:val="24"/>
        </w:rPr>
        <w:t>e</w:t>
      </w:r>
      <w:r w:rsidR="00086025" w:rsidRPr="00A82994">
        <w:rPr>
          <w:rFonts w:ascii="Candara" w:eastAsia="Arial" w:hAnsi="Candara" w:cs="Arial"/>
          <w:spacing w:val="1"/>
          <w:sz w:val="24"/>
          <w:szCs w:val="24"/>
        </w:rPr>
        <w:t xml:space="preserve"> </w:t>
      </w:r>
      <w:r w:rsidR="00086025" w:rsidRPr="00A82994">
        <w:rPr>
          <w:rFonts w:ascii="Candara" w:eastAsia="Arial" w:hAnsi="Candara" w:cs="Arial"/>
          <w:sz w:val="24"/>
          <w:szCs w:val="24"/>
        </w:rPr>
        <w:t>k</w:t>
      </w:r>
      <w:r w:rsidR="00086025" w:rsidRPr="00A82994">
        <w:rPr>
          <w:rFonts w:ascii="Candara" w:eastAsia="Arial" w:hAnsi="Candara" w:cs="Arial"/>
          <w:spacing w:val="-1"/>
          <w:sz w:val="24"/>
          <w:szCs w:val="24"/>
        </w:rPr>
        <w:t>e</w:t>
      </w:r>
      <w:r w:rsidR="00086025" w:rsidRPr="00A82994">
        <w:rPr>
          <w:rFonts w:ascii="Candara" w:eastAsia="Arial" w:hAnsi="Candara" w:cs="Arial"/>
          <w:spacing w:val="1"/>
          <w:sz w:val="24"/>
          <w:szCs w:val="24"/>
        </w:rPr>
        <w:t>p</w:t>
      </w:r>
      <w:r w:rsidR="00086025" w:rsidRPr="00A82994">
        <w:rPr>
          <w:rFonts w:ascii="Candara" w:eastAsia="Arial" w:hAnsi="Candara" w:cs="Arial"/>
          <w:sz w:val="24"/>
          <w:szCs w:val="24"/>
        </w:rPr>
        <w:t>t</w:t>
      </w:r>
      <w:r w:rsidR="00086025" w:rsidRPr="00A82994">
        <w:rPr>
          <w:rFonts w:ascii="Candara" w:eastAsia="Arial" w:hAnsi="Candara" w:cs="Arial"/>
          <w:spacing w:val="1"/>
          <w:sz w:val="24"/>
          <w:szCs w:val="24"/>
        </w:rPr>
        <w:t xml:space="preserve"> </w:t>
      </w:r>
      <w:r w:rsidR="00086025" w:rsidRPr="00A82994">
        <w:rPr>
          <w:rFonts w:ascii="Candara" w:eastAsia="Arial" w:hAnsi="Candara" w:cs="Arial"/>
          <w:sz w:val="24"/>
          <w:szCs w:val="24"/>
        </w:rPr>
        <w:t>clo</w:t>
      </w:r>
      <w:r w:rsidR="00086025" w:rsidRPr="00A82994">
        <w:rPr>
          <w:rFonts w:ascii="Candara" w:eastAsia="Arial" w:hAnsi="Candara" w:cs="Arial"/>
          <w:spacing w:val="-2"/>
          <w:sz w:val="24"/>
          <w:szCs w:val="24"/>
        </w:rPr>
        <w:t>s</w:t>
      </w:r>
      <w:r w:rsidR="00086025" w:rsidRPr="00A82994">
        <w:rPr>
          <w:rFonts w:ascii="Candara" w:eastAsia="Arial" w:hAnsi="Candara" w:cs="Arial"/>
          <w:spacing w:val="1"/>
          <w:sz w:val="24"/>
          <w:szCs w:val="24"/>
        </w:rPr>
        <w:t>ed</w:t>
      </w:r>
      <w:r w:rsidR="00086025" w:rsidRPr="00A82994">
        <w:rPr>
          <w:rFonts w:ascii="Candara" w:eastAsia="Arial" w:hAnsi="Candara" w:cs="Arial"/>
          <w:sz w:val="24"/>
          <w:szCs w:val="24"/>
        </w:rPr>
        <w:t>.</w:t>
      </w:r>
    </w:p>
    <w:p w14:paraId="757198AA" w14:textId="77777777" w:rsidR="001E2FBD" w:rsidRPr="00D41342" w:rsidRDefault="001E2FBD" w:rsidP="00B3749F">
      <w:pPr>
        <w:spacing w:before="15" w:line="260" w:lineRule="exact"/>
        <w:jc w:val="both"/>
        <w:rPr>
          <w:rFonts w:ascii="Candara" w:hAnsi="Candara" w:cs="Arial"/>
          <w:sz w:val="26"/>
          <w:szCs w:val="26"/>
        </w:rPr>
      </w:pPr>
    </w:p>
    <w:p w14:paraId="757198AB" w14:textId="77777777" w:rsidR="001E2FBD" w:rsidRPr="00D41342" w:rsidRDefault="00086025" w:rsidP="00B3749F">
      <w:pPr>
        <w:ind w:right="6669"/>
        <w:jc w:val="both"/>
        <w:rPr>
          <w:rFonts w:ascii="Candara" w:eastAsia="Arial" w:hAnsi="Candara" w:cs="Arial"/>
          <w:sz w:val="24"/>
          <w:szCs w:val="24"/>
        </w:rPr>
      </w:pPr>
      <w:r w:rsidRPr="00D41342">
        <w:rPr>
          <w:rFonts w:ascii="Candara" w:eastAsia="Arial" w:hAnsi="Candara" w:cs="Arial"/>
          <w:b/>
          <w:sz w:val="24"/>
          <w:szCs w:val="24"/>
        </w:rPr>
        <w:t>Sl</w:t>
      </w:r>
      <w:r w:rsidRPr="00D41342">
        <w:rPr>
          <w:rFonts w:ascii="Candara" w:eastAsia="Arial" w:hAnsi="Candara" w:cs="Arial"/>
          <w:b/>
          <w:spacing w:val="1"/>
          <w:sz w:val="24"/>
          <w:szCs w:val="24"/>
        </w:rPr>
        <w:t>i</w:t>
      </w:r>
      <w:r w:rsidRPr="00D41342">
        <w:rPr>
          <w:rFonts w:ascii="Candara" w:eastAsia="Arial" w:hAnsi="Candara" w:cs="Arial"/>
          <w:b/>
          <w:sz w:val="24"/>
          <w:szCs w:val="24"/>
        </w:rPr>
        <w:t>ps</w:t>
      </w:r>
      <w:r w:rsidRPr="00D41342">
        <w:rPr>
          <w:rFonts w:ascii="Candara" w:eastAsia="Arial" w:hAnsi="Candara" w:cs="Arial"/>
          <w:b/>
          <w:spacing w:val="-1"/>
          <w:sz w:val="24"/>
          <w:szCs w:val="24"/>
        </w:rPr>
        <w:t xml:space="preserve"> </w:t>
      </w:r>
      <w:r w:rsidRPr="00D41342">
        <w:rPr>
          <w:rFonts w:ascii="Candara" w:eastAsia="Arial" w:hAnsi="Candara" w:cs="Arial"/>
          <w:b/>
          <w:spacing w:val="1"/>
          <w:sz w:val="24"/>
          <w:szCs w:val="24"/>
        </w:rPr>
        <w:t>a</w:t>
      </w:r>
      <w:r w:rsidRPr="00D41342">
        <w:rPr>
          <w:rFonts w:ascii="Candara" w:eastAsia="Arial" w:hAnsi="Candara" w:cs="Arial"/>
          <w:b/>
          <w:sz w:val="24"/>
          <w:szCs w:val="24"/>
        </w:rPr>
        <w:t>nd Trips</w:t>
      </w:r>
    </w:p>
    <w:p w14:paraId="757198AC" w14:textId="216A99BF" w:rsidR="001E2FBD" w:rsidRPr="00D41342" w:rsidRDefault="00086025" w:rsidP="00B3749F">
      <w:pPr>
        <w:ind w:right="77"/>
        <w:jc w:val="both"/>
        <w:rPr>
          <w:rFonts w:ascii="Candara" w:eastAsia="Arial" w:hAnsi="Candara" w:cs="Arial"/>
          <w:sz w:val="24"/>
          <w:szCs w:val="24"/>
        </w:rPr>
      </w:pPr>
      <w:r w:rsidRPr="00D41342">
        <w:rPr>
          <w:rFonts w:ascii="Candara" w:eastAsia="Arial" w:hAnsi="Candara" w:cs="Arial"/>
          <w:sz w:val="24"/>
          <w:szCs w:val="24"/>
        </w:rPr>
        <w:t>All sl</w:t>
      </w:r>
      <w:r w:rsidRPr="00D41342">
        <w:rPr>
          <w:rFonts w:ascii="Candara" w:eastAsia="Arial" w:hAnsi="Candara" w:cs="Arial"/>
          <w:spacing w:val="-1"/>
          <w:sz w:val="24"/>
          <w:szCs w:val="24"/>
        </w:rPr>
        <w:t>i</w:t>
      </w:r>
      <w:r w:rsidRPr="00D41342">
        <w:rPr>
          <w:rFonts w:ascii="Candara" w:eastAsia="Arial" w:hAnsi="Candara" w:cs="Arial"/>
          <w:spacing w:val="1"/>
          <w:sz w:val="24"/>
          <w:szCs w:val="24"/>
        </w:rPr>
        <w:t>p</w:t>
      </w:r>
      <w:r w:rsidRPr="00D41342">
        <w:rPr>
          <w:rFonts w:ascii="Candara" w:eastAsia="Arial" w:hAnsi="Candara" w:cs="Arial"/>
          <w:sz w:val="24"/>
          <w:szCs w:val="24"/>
        </w:rPr>
        <w:t>s</w:t>
      </w:r>
      <w:r w:rsidRPr="00D41342">
        <w:rPr>
          <w:rFonts w:ascii="Candara" w:eastAsia="Arial" w:hAnsi="Candara" w:cs="Arial"/>
          <w:spacing w:val="1"/>
          <w:sz w:val="24"/>
          <w:szCs w:val="24"/>
        </w:rPr>
        <w:t xml:space="preserve"> an</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tr</w:t>
      </w:r>
      <w:r w:rsidRPr="00D41342">
        <w:rPr>
          <w:rFonts w:ascii="Candara" w:eastAsia="Arial" w:hAnsi="Candara" w:cs="Arial"/>
          <w:spacing w:val="-1"/>
          <w:sz w:val="24"/>
          <w:szCs w:val="24"/>
        </w:rPr>
        <w:t>i</w:t>
      </w:r>
      <w:r w:rsidRPr="00D41342">
        <w:rPr>
          <w:rFonts w:ascii="Candara" w:eastAsia="Arial" w:hAnsi="Candara" w:cs="Arial"/>
          <w:spacing w:val="1"/>
          <w:sz w:val="24"/>
          <w:szCs w:val="24"/>
        </w:rPr>
        <w:t>p</w:t>
      </w:r>
      <w:r w:rsidRPr="00D41342">
        <w:rPr>
          <w:rFonts w:ascii="Candara" w:eastAsia="Arial" w:hAnsi="Candara" w:cs="Arial"/>
          <w:sz w:val="24"/>
          <w:szCs w:val="24"/>
        </w:rPr>
        <w:t>s</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b</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rec</w:t>
      </w:r>
      <w:r w:rsidRPr="00D41342">
        <w:rPr>
          <w:rFonts w:ascii="Candara" w:eastAsia="Arial" w:hAnsi="Candara" w:cs="Arial"/>
          <w:spacing w:val="1"/>
          <w:sz w:val="24"/>
          <w:szCs w:val="24"/>
        </w:rPr>
        <w:t>o</w:t>
      </w:r>
      <w:r w:rsidRPr="00D41342">
        <w:rPr>
          <w:rFonts w:ascii="Candara" w:eastAsia="Arial" w:hAnsi="Candara" w:cs="Arial"/>
          <w:spacing w:val="-3"/>
          <w:sz w:val="24"/>
          <w:szCs w:val="24"/>
        </w:rPr>
        <w:t>r</w:t>
      </w:r>
      <w:r w:rsidRPr="00D41342">
        <w:rPr>
          <w:rFonts w:ascii="Candara" w:eastAsia="Arial" w:hAnsi="Candara" w:cs="Arial"/>
          <w:spacing w:val="1"/>
          <w:sz w:val="24"/>
          <w:szCs w:val="24"/>
        </w:rPr>
        <w:t>de</w:t>
      </w:r>
      <w:r w:rsidRPr="00D41342">
        <w:rPr>
          <w:rFonts w:ascii="Candara" w:eastAsia="Arial" w:hAnsi="Candara" w:cs="Arial"/>
          <w:sz w:val="24"/>
          <w:szCs w:val="24"/>
        </w:rPr>
        <w:t>d</w:t>
      </w:r>
      <w:r w:rsidRPr="00D41342">
        <w:rPr>
          <w:rFonts w:ascii="Candara" w:eastAsia="Arial" w:hAnsi="Candara" w:cs="Arial"/>
          <w:spacing w:val="7"/>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Accid</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k</w:t>
      </w:r>
      <w:r w:rsidRPr="00D41342">
        <w:rPr>
          <w:rFonts w:ascii="Candara" w:eastAsia="Arial" w:hAnsi="Candara" w:cs="Arial"/>
          <w:spacing w:val="1"/>
          <w:sz w:val="24"/>
          <w:szCs w:val="24"/>
        </w:rPr>
        <w:t xml:space="preserve"> </w:t>
      </w:r>
      <w:r w:rsidRPr="00D41342">
        <w:rPr>
          <w:rFonts w:ascii="Candara" w:eastAsia="Arial" w:hAnsi="Candara" w:cs="Arial"/>
          <w:sz w:val="24"/>
          <w:szCs w:val="24"/>
        </w:rPr>
        <w:t>loc</w:t>
      </w:r>
      <w:r w:rsidRPr="00D41342">
        <w:rPr>
          <w:rFonts w:ascii="Candara" w:eastAsia="Arial" w:hAnsi="Candara" w:cs="Arial"/>
          <w:spacing w:val="1"/>
          <w:sz w:val="24"/>
          <w:szCs w:val="24"/>
        </w:rPr>
        <w:t>a</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Sc</w:t>
      </w:r>
      <w:r w:rsidRPr="00D41342">
        <w:rPr>
          <w:rFonts w:ascii="Candara" w:eastAsia="Arial" w:hAnsi="Candara" w:cs="Arial"/>
          <w:spacing w:val="1"/>
          <w:sz w:val="24"/>
          <w:szCs w:val="24"/>
        </w:rPr>
        <w:t>hoo</w:t>
      </w:r>
      <w:r w:rsidRPr="00D41342">
        <w:rPr>
          <w:rFonts w:ascii="Candara" w:eastAsia="Arial" w:hAnsi="Candara" w:cs="Arial"/>
          <w:sz w:val="24"/>
          <w:szCs w:val="24"/>
        </w:rPr>
        <w:t xml:space="preserve">l </w:t>
      </w:r>
      <w:r w:rsidRPr="00D41342">
        <w:rPr>
          <w:rFonts w:ascii="Candara" w:eastAsia="Arial" w:hAnsi="Candara" w:cs="Arial"/>
          <w:spacing w:val="-2"/>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3"/>
          <w:sz w:val="24"/>
          <w:szCs w:val="24"/>
        </w:rPr>
        <w:t>c</w:t>
      </w:r>
      <w:r w:rsidRPr="00D41342">
        <w:rPr>
          <w:rFonts w:ascii="Candara" w:eastAsia="Arial" w:hAnsi="Candara" w:cs="Arial"/>
          <w:spacing w:val="2"/>
          <w:sz w:val="24"/>
          <w:szCs w:val="24"/>
        </w:rPr>
        <w:t>e</w:t>
      </w:r>
      <w:r w:rsidRPr="00D41342">
        <w:rPr>
          <w:rFonts w:ascii="Candara" w:eastAsia="Arial" w:hAnsi="Candara" w:cs="Arial"/>
          <w:sz w:val="24"/>
          <w:szCs w:val="24"/>
        </w:rPr>
        <w:t>. The</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H</w:t>
      </w:r>
      <w:r w:rsidRPr="00D41342">
        <w:rPr>
          <w:rFonts w:ascii="Candara" w:eastAsia="Arial" w:hAnsi="Candara" w:cs="Arial"/>
          <w:spacing w:val="1"/>
          <w:sz w:val="24"/>
          <w:szCs w:val="24"/>
        </w:rPr>
        <w:t>ea</w:t>
      </w:r>
      <w:r w:rsidRPr="00D41342">
        <w:rPr>
          <w:rFonts w:ascii="Candara" w:eastAsia="Arial" w:hAnsi="Candara" w:cs="Arial"/>
          <w:sz w:val="24"/>
          <w:szCs w:val="24"/>
        </w:rPr>
        <w:t>lth</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1"/>
          <w:sz w:val="24"/>
          <w:szCs w:val="24"/>
        </w:rPr>
        <w:t xml:space="preserve"> </w:t>
      </w:r>
      <w:r w:rsidRPr="00D41342">
        <w:rPr>
          <w:rFonts w:ascii="Candara" w:eastAsia="Arial" w:hAnsi="Candara" w:cs="Arial"/>
          <w:sz w:val="24"/>
          <w:szCs w:val="24"/>
        </w:rPr>
        <w:t>O</w:t>
      </w:r>
      <w:r w:rsidRPr="00D41342">
        <w:rPr>
          <w:rFonts w:ascii="Candara" w:eastAsia="Arial" w:hAnsi="Candara" w:cs="Arial"/>
          <w:spacing w:val="1"/>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3"/>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
          <w:sz w:val="24"/>
          <w:szCs w:val="24"/>
        </w:rPr>
        <w:t xml:space="preserve"> o</w:t>
      </w:r>
      <w:r w:rsidRPr="00D41342">
        <w:rPr>
          <w:rFonts w:ascii="Candara" w:eastAsia="Arial" w:hAnsi="Candara" w:cs="Arial"/>
          <w:sz w:val="24"/>
          <w:szCs w:val="24"/>
        </w:rPr>
        <w:t>r De</w:t>
      </w:r>
      <w:r w:rsidRPr="00D41342">
        <w:rPr>
          <w:rFonts w:ascii="Candara" w:eastAsia="Arial" w:hAnsi="Candara" w:cs="Arial"/>
          <w:spacing w:val="1"/>
          <w:sz w:val="24"/>
          <w:szCs w:val="24"/>
        </w:rPr>
        <w:t>pu</w:t>
      </w:r>
      <w:r w:rsidRPr="00D41342">
        <w:rPr>
          <w:rFonts w:ascii="Candara" w:eastAsia="Arial" w:hAnsi="Candara" w:cs="Arial"/>
          <w:sz w:val="24"/>
          <w:szCs w:val="24"/>
        </w:rPr>
        <w:t>ty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fo</w:t>
      </w:r>
      <w:r w:rsidRPr="00D41342">
        <w:rPr>
          <w:rFonts w:ascii="Candara" w:eastAsia="Arial" w:hAnsi="Candara" w:cs="Arial"/>
          <w:sz w:val="24"/>
          <w:szCs w:val="24"/>
        </w:rPr>
        <w:t>r</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z w:val="24"/>
          <w:szCs w:val="24"/>
        </w:rPr>
        <w:t>d i</w:t>
      </w:r>
      <w:r w:rsidRPr="00D41342">
        <w:rPr>
          <w:rFonts w:ascii="Candara" w:eastAsia="Arial" w:hAnsi="Candara" w:cs="Arial"/>
          <w:spacing w:val="1"/>
          <w:sz w:val="24"/>
          <w:szCs w:val="24"/>
        </w:rPr>
        <w:t>m</w:t>
      </w:r>
      <w:r w:rsidRPr="00D41342">
        <w:rPr>
          <w:rFonts w:ascii="Candara" w:eastAsia="Arial" w:hAnsi="Candara" w:cs="Arial"/>
          <w:spacing w:val="-1"/>
          <w:sz w:val="24"/>
          <w:szCs w:val="24"/>
        </w:rPr>
        <w:t>m</w:t>
      </w:r>
      <w:r w:rsidRPr="00D41342">
        <w:rPr>
          <w:rFonts w:ascii="Candara" w:eastAsia="Arial" w:hAnsi="Candara" w:cs="Arial"/>
          <w:spacing w:val="1"/>
          <w:sz w:val="24"/>
          <w:szCs w:val="24"/>
        </w:rPr>
        <w:t>ed</w:t>
      </w:r>
      <w:r w:rsidRPr="00D41342">
        <w:rPr>
          <w:rFonts w:ascii="Candara" w:eastAsia="Arial" w:hAnsi="Candara" w:cs="Arial"/>
          <w:sz w:val="24"/>
          <w:szCs w:val="24"/>
        </w:rPr>
        <w:t>ia</w:t>
      </w:r>
      <w:r w:rsidRPr="00D41342">
        <w:rPr>
          <w:rFonts w:ascii="Candara" w:eastAsia="Arial" w:hAnsi="Candara" w:cs="Arial"/>
          <w:spacing w:val="-1"/>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ly so</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rea</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 xml:space="preserve">. </w:t>
      </w:r>
      <w:r w:rsidRPr="00D41342">
        <w:rPr>
          <w:rFonts w:ascii="Candara" w:eastAsia="Arial" w:hAnsi="Candara" w:cs="Arial"/>
          <w:spacing w:val="-2"/>
          <w:sz w:val="24"/>
          <w:szCs w:val="24"/>
        </w:rPr>
        <w:t>I</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002B7256" w:rsidRPr="00D41342">
        <w:rPr>
          <w:rFonts w:ascii="Candara" w:eastAsia="Arial" w:hAnsi="Candara" w:cs="Arial"/>
          <w:spacing w:val="1"/>
          <w:sz w:val="24"/>
          <w:szCs w:val="24"/>
        </w:rPr>
        <w:t>ne</w:t>
      </w:r>
      <w:r w:rsidR="002B7256" w:rsidRPr="00D41342">
        <w:rPr>
          <w:rFonts w:ascii="Candara" w:eastAsia="Arial" w:hAnsi="Candara" w:cs="Arial"/>
          <w:spacing w:val="-2"/>
          <w:sz w:val="24"/>
          <w:szCs w:val="24"/>
        </w:rPr>
        <w:t>c</w:t>
      </w:r>
      <w:r w:rsidR="002B7256" w:rsidRPr="00D41342">
        <w:rPr>
          <w:rFonts w:ascii="Candara" w:eastAsia="Arial" w:hAnsi="Candara" w:cs="Arial"/>
          <w:spacing w:val="1"/>
          <w:sz w:val="24"/>
          <w:szCs w:val="24"/>
        </w:rPr>
        <w:t>e</w:t>
      </w:r>
      <w:r w:rsidR="002B7256" w:rsidRPr="00D41342">
        <w:rPr>
          <w:rFonts w:ascii="Candara" w:eastAsia="Arial" w:hAnsi="Candara" w:cs="Arial"/>
          <w:sz w:val="24"/>
          <w:szCs w:val="24"/>
        </w:rPr>
        <w:t>ss</w:t>
      </w:r>
      <w:r w:rsidR="002B7256" w:rsidRPr="00D41342">
        <w:rPr>
          <w:rFonts w:ascii="Candara" w:eastAsia="Arial" w:hAnsi="Candara" w:cs="Arial"/>
          <w:spacing w:val="1"/>
          <w:sz w:val="24"/>
          <w:szCs w:val="24"/>
        </w:rPr>
        <w:t>a</w:t>
      </w:r>
      <w:r w:rsidR="002B7256" w:rsidRPr="00D41342">
        <w:rPr>
          <w:rFonts w:ascii="Candara" w:eastAsia="Arial" w:hAnsi="Candara" w:cs="Arial"/>
          <w:sz w:val="24"/>
          <w:szCs w:val="24"/>
        </w:rPr>
        <w:t>ry,</w:t>
      </w:r>
      <w:r w:rsidRPr="00D41342">
        <w:rPr>
          <w:rFonts w:ascii="Candara" w:eastAsia="Arial" w:hAnsi="Candara" w:cs="Arial"/>
          <w:sz w:val="24"/>
          <w:szCs w:val="24"/>
        </w:rPr>
        <w:t xml:space="preserve"> a</w:t>
      </w:r>
      <w:r w:rsidRPr="00D41342">
        <w:rPr>
          <w:rFonts w:ascii="Candara" w:eastAsia="Arial" w:hAnsi="Candara" w:cs="Arial"/>
          <w:spacing w:val="4"/>
          <w:sz w:val="24"/>
          <w:szCs w:val="24"/>
        </w:rPr>
        <w:t xml:space="preserve"> </w:t>
      </w:r>
      <w:r w:rsidRPr="00D41342">
        <w:rPr>
          <w:rFonts w:ascii="Candara" w:eastAsia="Arial" w:hAnsi="Candara" w:cs="Arial"/>
          <w:sz w:val="24"/>
          <w:szCs w:val="24"/>
        </w:rPr>
        <w:t>warning</w:t>
      </w:r>
      <w:r w:rsidRPr="00D41342">
        <w:rPr>
          <w:rFonts w:ascii="Candara" w:eastAsia="Arial" w:hAnsi="Candara" w:cs="Arial"/>
          <w:spacing w:val="2"/>
          <w:sz w:val="24"/>
          <w:szCs w:val="24"/>
        </w:rPr>
        <w:t xml:space="preserve"> </w:t>
      </w:r>
      <w:r w:rsidRPr="00D41342">
        <w:rPr>
          <w:rFonts w:ascii="Candara" w:eastAsia="Arial" w:hAnsi="Candara" w:cs="Arial"/>
          <w:sz w:val="24"/>
          <w:szCs w:val="24"/>
        </w:rPr>
        <w:t>si</w:t>
      </w:r>
      <w:r w:rsidRPr="00D41342">
        <w:rPr>
          <w:rFonts w:ascii="Candara" w:eastAsia="Arial" w:hAnsi="Candara" w:cs="Arial"/>
          <w:spacing w:val="-2"/>
          <w:sz w:val="24"/>
          <w:szCs w:val="24"/>
        </w:rPr>
        <w:t>g</w:t>
      </w:r>
      <w:r w:rsidRPr="00D41342">
        <w:rPr>
          <w:rFonts w:ascii="Candara" w:eastAsia="Arial" w:hAnsi="Candara" w:cs="Arial"/>
          <w:sz w:val="24"/>
          <w:szCs w:val="24"/>
        </w:rPr>
        <w:t xml:space="preserve">n </w:t>
      </w:r>
      <w:r w:rsidRPr="00D41342">
        <w:rPr>
          <w:rFonts w:ascii="Candara" w:eastAsia="Arial" w:hAnsi="Candara" w:cs="Arial"/>
          <w:spacing w:val="-3"/>
          <w:sz w:val="24"/>
          <w:szCs w:val="24"/>
        </w:rPr>
        <w:t>w</w:t>
      </w:r>
      <w:r w:rsidRPr="00D41342">
        <w:rPr>
          <w:rFonts w:ascii="Candara" w:eastAsia="Arial" w:hAnsi="Candara" w:cs="Arial"/>
          <w:spacing w:val="2"/>
          <w:sz w:val="24"/>
          <w:szCs w:val="24"/>
        </w:rPr>
        <w:t>i</w:t>
      </w:r>
      <w:r w:rsidRPr="00D41342">
        <w:rPr>
          <w:rFonts w:ascii="Candara" w:eastAsia="Arial" w:hAnsi="Candara" w:cs="Arial"/>
          <w:sz w:val="24"/>
          <w:szCs w:val="24"/>
        </w:rPr>
        <w:t>ll</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p</w:t>
      </w:r>
      <w:r w:rsidRPr="00D41342">
        <w:rPr>
          <w:rFonts w:ascii="Candara" w:eastAsia="Arial" w:hAnsi="Candara" w:cs="Arial"/>
          <w:sz w:val="24"/>
          <w:szCs w:val="24"/>
        </w:rPr>
        <w:t>lac</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o</w:t>
      </w:r>
      <w:r w:rsidRPr="00D41342">
        <w:rPr>
          <w:rFonts w:ascii="Candara" w:eastAsia="Arial" w:hAnsi="Candara" w:cs="Arial"/>
          <w:spacing w:val="-2"/>
          <w:sz w:val="24"/>
          <w:szCs w:val="24"/>
        </w:rPr>
        <w:t>v</w:t>
      </w:r>
      <w:r w:rsidRPr="00D41342">
        <w:rPr>
          <w:rFonts w:ascii="Candara" w:eastAsia="Arial" w:hAnsi="Candara" w:cs="Arial"/>
          <w:spacing w:val="1"/>
          <w:sz w:val="24"/>
          <w:szCs w:val="24"/>
        </w:rPr>
        <w:t>e</w:t>
      </w:r>
      <w:r w:rsidRPr="00D41342">
        <w:rPr>
          <w:rFonts w:ascii="Candara" w:eastAsia="Arial" w:hAnsi="Candara" w:cs="Arial"/>
          <w:sz w:val="24"/>
          <w:szCs w:val="24"/>
        </w:rPr>
        <w:t>r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rea</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pacing w:val="1"/>
          <w:sz w:val="24"/>
          <w:szCs w:val="24"/>
        </w:rPr>
        <w:t>n</w:t>
      </w:r>
      <w:r w:rsidRPr="00D41342">
        <w:rPr>
          <w:rFonts w:ascii="Candara" w:eastAsia="Arial" w:hAnsi="Candara" w:cs="Arial"/>
          <w:sz w:val="24"/>
          <w:szCs w:val="24"/>
        </w:rPr>
        <w:t>til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h</w:t>
      </w:r>
      <w:r w:rsidRPr="00D41342">
        <w:rPr>
          <w:rFonts w:ascii="Candara" w:eastAsia="Arial" w:hAnsi="Candara" w:cs="Arial"/>
          <w:spacing w:val="1"/>
          <w:sz w:val="24"/>
          <w:szCs w:val="24"/>
        </w:rPr>
        <w:t>a</w:t>
      </w:r>
      <w:r w:rsidRPr="00D41342">
        <w:rPr>
          <w:rFonts w:ascii="Candara" w:eastAsia="Arial" w:hAnsi="Candara" w:cs="Arial"/>
          <w:spacing w:val="-2"/>
          <w:sz w:val="24"/>
          <w:szCs w:val="24"/>
        </w:rPr>
        <w:t>z</w:t>
      </w:r>
      <w:r w:rsidRPr="00D41342">
        <w:rPr>
          <w:rFonts w:ascii="Candara" w:eastAsia="Arial" w:hAnsi="Candara" w:cs="Arial"/>
          <w:spacing w:val="1"/>
          <w:sz w:val="24"/>
          <w:szCs w:val="24"/>
        </w:rPr>
        <w:t>a</w:t>
      </w:r>
      <w:r w:rsidRPr="00D41342">
        <w:rPr>
          <w:rFonts w:ascii="Candara" w:eastAsia="Arial" w:hAnsi="Candara" w:cs="Arial"/>
          <w:sz w:val="24"/>
          <w:szCs w:val="24"/>
        </w:rPr>
        <w:t>rd is</w:t>
      </w:r>
      <w:r w:rsidRPr="00D41342">
        <w:rPr>
          <w:rFonts w:ascii="Candara" w:eastAsia="Arial" w:hAnsi="Candara" w:cs="Arial"/>
          <w:spacing w:val="1"/>
          <w:sz w:val="24"/>
          <w:szCs w:val="24"/>
        </w:rPr>
        <w:t xml:space="preserve"> </w:t>
      </w:r>
      <w:r w:rsidRPr="00D41342">
        <w:rPr>
          <w:rFonts w:ascii="Candara" w:eastAsia="Arial" w:hAnsi="Candara" w:cs="Arial"/>
          <w:sz w:val="24"/>
          <w:szCs w:val="24"/>
        </w:rPr>
        <w:t>re</w:t>
      </w:r>
      <w:r w:rsidRPr="00D41342">
        <w:rPr>
          <w:rFonts w:ascii="Candara" w:eastAsia="Arial" w:hAnsi="Candara" w:cs="Arial"/>
          <w:spacing w:val="2"/>
          <w:sz w:val="24"/>
          <w:szCs w:val="24"/>
        </w:rPr>
        <w:t>m</w:t>
      </w:r>
      <w:r w:rsidRPr="00D41342">
        <w:rPr>
          <w:rFonts w:ascii="Candara" w:eastAsia="Arial" w:hAnsi="Candara" w:cs="Arial"/>
          <w:spacing w:val="1"/>
          <w:sz w:val="24"/>
          <w:szCs w:val="24"/>
        </w:rPr>
        <w:t>o</w:t>
      </w:r>
      <w:r w:rsidRPr="00D41342">
        <w:rPr>
          <w:rFonts w:ascii="Candara" w:eastAsia="Arial" w:hAnsi="Candara" w:cs="Arial"/>
          <w:spacing w:val="-2"/>
          <w:sz w:val="24"/>
          <w:szCs w:val="24"/>
        </w:rPr>
        <w:t>v</w:t>
      </w:r>
      <w:r w:rsidRPr="00D41342">
        <w:rPr>
          <w:rFonts w:ascii="Candara" w:eastAsia="Arial" w:hAnsi="Candara" w:cs="Arial"/>
          <w:spacing w:val="1"/>
          <w:sz w:val="24"/>
          <w:szCs w:val="24"/>
        </w:rPr>
        <w:t>ed</w:t>
      </w:r>
      <w:r w:rsidRPr="00D41342">
        <w:rPr>
          <w:rFonts w:ascii="Candara" w:eastAsia="Arial" w:hAnsi="Candara" w:cs="Arial"/>
          <w:sz w:val="24"/>
          <w:szCs w:val="24"/>
        </w:rPr>
        <w:t>.</w:t>
      </w:r>
    </w:p>
    <w:p w14:paraId="757198AD" w14:textId="77777777" w:rsidR="001E2FBD" w:rsidRPr="00D41342" w:rsidRDefault="001E2FBD" w:rsidP="00B3749F">
      <w:pPr>
        <w:spacing w:before="16" w:line="260" w:lineRule="exact"/>
        <w:jc w:val="both"/>
        <w:rPr>
          <w:rFonts w:ascii="Candara" w:hAnsi="Candara" w:cs="Arial"/>
          <w:sz w:val="26"/>
          <w:szCs w:val="26"/>
        </w:rPr>
      </w:pPr>
    </w:p>
    <w:p w14:paraId="757198AE" w14:textId="77777777" w:rsidR="001E2FBD" w:rsidRPr="00D41342" w:rsidRDefault="00086025" w:rsidP="00B3749F">
      <w:pPr>
        <w:ind w:right="6598"/>
        <w:jc w:val="both"/>
        <w:rPr>
          <w:rFonts w:ascii="Candara" w:eastAsia="Arial" w:hAnsi="Candara" w:cs="Arial"/>
          <w:sz w:val="24"/>
          <w:szCs w:val="24"/>
        </w:rPr>
      </w:pPr>
      <w:r w:rsidRPr="00D41342">
        <w:rPr>
          <w:rFonts w:ascii="Candara" w:eastAsia="Arial" w:hAnsi="Candara" w:cs="Arial"/>
          <w:b/>
          <w:sz w:val="24"/>
          <w:szCs w:val="24"/>
        </w:rPr>
        <w:t>Smo</w:t>
      </w:r>
      <w:r w:rsidRPr="00D41342">
        <w:rPr>
          <w:rFonts w:ascii="Candara" w:eastAsia="Arial" w:hAnsi="Candara" w:cs="Arial"/>
          <w:b/>
          <w:spacing w:val="1"/>
          <w:sz w:val="24"/>
          <w:szCs w:val="24"/>
        </w:rPr>
        <w:t>k</w:t>
      </w:r>
      <w:r w:rsidRPr="00D41342">
        <w:rPr>
          <w:rFonts w:ascii="Candara" w:eastAsia="Arial" w:hAnsi="Candara" w:cs="Arial"/>
          <w:b/>
          <w:sz w:val="24"/>
          <w:szCs w:val="24"/>
        </w:rPr>
        <w:t xml:space="preserve">ing </w:t>
      </w:r>
      <w:r w:rsidRPr="00D41342">
        <w:rPr>
          <w:rFonts w:ascii="Candara" w:eastAsia="Arial" w:hAnsi="Candara" w:cs="Arial"/>
          <w:b/>
          <w:spacing w:val="1"/>
          <w:sz w:val="24"/>
          <w:szCs w:val="24"/>
        </w:rPr>
        <w:t>P</w:t>
      </w:r>
      <w:r w:rsidRPr="00D41342">
        <w:rPr>
          <w:rFonts w:ascii="Candara" w:eastAsia="Arial" w:hAnsi="Candara" w:cs="Arial"/>
          <w:b/>
          <w:sz w:val="24"/>
          <w:szCs w:val="24"/>
        </w:rPr>
        <w:t>o</w:t>
      </w:r>
      <w:r w:rsidRPr="00D41342">
        <w:rPr>
          <w:rFonts w:ascii="Candara" w:eastAsia="Arial" w:hAnsi="Candara" w:cs="Arial"/>
          <w:b/>
          <w:spacing w:val="-2"/>
          <w:sz w:val="24"/>
          <w:szCs w:val="24"/>
        </w:rPr>
        <w:t>l</w:t>
      </w:r>
      <w:r w:rsidRPr="00D41342">
        <w:rPr>
          <w:rFonts w:ascii="Candara" w:eastAsia="Arial" w:hAnsi="Candara" w:cs="Arial"/>
          <w:b/>
          <w:sz w:val="24"/>
          <w:szCs w:val="24"/>
        </w:rPr>
        <w:t>i</w:t>
      </w:r>
      <w:r w:rsidRPr="00D41342">
        <w:rPr>
          <w:rFonts w:ascii="Candara" w:eastAsia="Arial" w:hAnsi="Candara" w:cs="Arial"/>
          <w:b/>
          <w:spacing w:val="4"/>
          <w:sz w:val="24"/>
          <w:szCs w:val="24"/>
        </w:rPr>
        <w:t>c</w:t>
      </w:r>
      <w:r w:rsidRPr="00D41342">
        <w:rPr>
          <w:rFonts w:ascii="Candara" w:eastAsia="Arial" w:hAnsi="Candara" w:cs="Arial"/>
          <w:b/>
          <w:sz w:val="24"/>
          <w:szCs w:val="24"/>
        </w:rPr>
        <w:t>y</w:t>
      </w:r>
    </w:p>
    <w:p w14:paraId="757198AF" w14:textId="6C959398" w:rsidR="001E2FBD" w:rsidRPr="00D41342" w:rsidRDefault="00086025" w:rsidP="00A82994">
      <w:pPr>
        <w:ind w:right="55"/>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 xml:space="preserve">l </w:t>
      </w:r>
      <w:r w:rsidRPr="00D41342">
        <w:rPr>
          <w:rFonts w:ascii="Candara" w:eastAsia="Arial" w:hAnsi="Candara" w:cs="Arial"/>
          <w:spacing w:val="-1"/>
          <w:sz w:val="24"/>
          <w:szCs w:val="24"/>
        </w:rPr>
        <w:t>o</w:t>
      </w:r>
      <w:r w:rsidRPr="00D41342">
        <w:rPr>
          <w:rFonts w:ascii="Candara" w:eastAsia="Arial" w:hAnsi="Candara" w:cs="Arial"/>
          <w:spacing w:val="1"/>
          <w:sz w:val="24"/>
          <w:szCs w:val="24"/>
        </w:rPr>
        <w:t>pe</w:t>
      </w:r>
      <w:r w:rsidRPr="00D41342">
        <w:rPr>
          <w:rFonts w:ascii="Candara" w:eastAsia="Arial" w:hAnsi="Candara" w:cs="Arial"/>
          <w:sz w:val="24"/>
          <w:szCs w:val="24"/>
        </w:rPr>
        <w:t>ra</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s a</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no</w:t>
      </w:r>
      <w:r w:rsidRPr="00D41342">
        <w:rPr>
          <w:rFonts w:ascii="Candara" w:eastAsia="Arial" w:hAnsi="Candara" w:cs="Arial"/>
          <w:spacing w:val="4"/>
          <w:sz w:val="24"/>
          <w:szCs w:val="24"/>
        </w:rPr>
        <w:t>n</w:t>
      </w:r>
      <w:r w:rsidRPr="00D41342">
        <w:rPr>
          <w:rFonts w:ascii="Candara" w:eastAsia="Arial" w:hAnsi="Candara" w:cs="Arial"/>
          <w:spacing w:val="-1"/>
          <w:sz w:val="24"/>
          <w:szCs w:val="24"/>
        </w:rPr>
        <w:t>-</w:t>
      </w:r>
      <w:r w:rsidRPr="00D41342">
        <w:rPr>
          <w:rFonts w:ascii="Candara" w:eastAsia="Arial" w:hAnsi="Candara" w:cs="Arial"/>
          <w:spacing w:val="-2"/>
          <w:sz w:val="24"/>
          <w:szCs w:val="24"/>
        </w:rPr>
        <w:t>s</w:t>
      </w:r>
      <w:r w:rsidRPr="00D41342">
        <w:rPr>
          <w:rFonts w:ascii="Candara" w:eastAsia="Arial" w:hAnsi="Candara" w:cs="Arial"/>
          <w:spacing w:val="1"/>
          <w:sz w:val="24"/>
          <w:szCs w:val="24"/>
        </w:rPr>
        <w:t>mo</w:t>
      </w:r>
      <w:r w:rsidRPr="00D41342">
        <w:rPr>
          <w:rFonts w:ascii="Candara" w:eastAsia="Arial" w:hAnsi="Candara" w:cs="Arial"/>
          <w:sz w:val="24"/>
          <w:szCs w:val="24"/>
        </w:rPr>
        <w:t>king</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po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2"/>
          <w:sz w:val="24"/>
          <w:szCs w:val="24"/>
        </w:rPr>
        <w:t>y</w:t>
      </w:r>
      <w:r w:rsidR="00A82994">
        <w:rPr>
          <w:rFonts w:ascii="Candara" w:eastAsia="Arial" w:hAnsi="Candara" w:cs="Arial"/>
          <w:spacing w:val="-2"/>
          <w:sz w:val="24"/>
          <w:szCs w:val="24"/>
        </w:rPr>
        <w:t xml:space="preserve"> across the entirety of its site</w:t>
      </w:r>
      <w:r w:rsidRPr="00D41342">
        <w:rPr>
          <w:rFonts w:ascii="Candara" w:eastAsia="Arial" w:hAnsi="Candara" w:cs="Arial"/>
          <w:sz w:val="24"/>
          <w:szCs w:val="24"/>
        </w:rPr>
        <w:t>.</w:t>
      </w:r>
    </w:p>
    <w:p w14:paraId="757198B0" w14:textId="77777777" w:rsidR="001E2FBD" w:rsidRPr="00D41342" w:rsidRDefault="001E2FBD" w:rsidP="00B3749F">
      <w:pPr>
        <w:spacing w:before="16" w:line="260" w:lineRule="exact"/>
        <w:jc w:val="both"/>
        <w:rPr>
          <w:rFonts w:ascii="Candara" w:hAnsi="Candara" w:cs="Arial"/>
          <w:sz w:val="26"/>
          <w:szCs w:val="26"/>
        </w:rPr>
      </w:pPr>
    </w:p>
    <w:p w14:paraId="757198B1" w14:textId="77777777" w:rsidR="001E2FBD" w:rsidRPr="00D41342" w:rsidRDefault="00086025" w:rsidP="00B3749F">
      <w:pPr>
        <w:ind w:right="3775"/>
        <w:jc w:val="both"/>
        <w:rPr>
          <w:rFonts w:ascii="Candara" w:eastAsia="Arial" w:hAnsi="Candara" w:cs="Arial"/>
          <w:sz w:val="24"/>
          <w:szCs w:val="24"/>
        </w:rPr>
      </w:pPr>
      <w:r w:rsidRPr="00D41342">
        <w:rPr>
          <w:rFonts w:ascii="Candara" w:eastAsia="Arial" w:hAnsi="Candara" w:cs="Arial"/>
          <w:b/>
          <w:sz w:val="24"/>
          <w:szCs w:val="24"/>
        </w:rPr>
        <w:t>St</w:t>
      </w:r>
      <w:r w:rsidRPr="00D41342">
        <w:rPr>
          <w:rFonts w:ascii="Candara" w:eastAsia="Arial" w:hAnsi="Candara" w:cs="Arial"/>
          <w:b/>
          <w:spacing w:val="-1"/>
          <w:sz w:val="24"/>
          <w:szCs w:val="24"/>
        </w:rPr>
        <w:t>o</w:t>
      </w:r>
      <w:r w:rsidRPr="00D41342">
        <w:rPr>
          <w:rFonts w:ascii="Candara" w:eastAsia="Arial" w:hAnsi="Candara" w:cs="Arial"/>
          <w:b/>
          <w:sz w:val="24"/>
          <w:szCs w:val="24"/>
        </w:rPr>
        <w:t>r</w:t>
      </w:r>
      <w:r w:rsidRPr="00D41342">
        <w:rPr>
          <w:rFonts w:ascii="Candara" w:eastAsia="Arial" w:hAnsi="Candara" w:cs="Arial"/>
          <w:b/>
          <w:spacing w:val="1"/>
          <w:sz w:val="24"/>
          <w:szCs w:val="24"/>
        </w:rPr>
        <w:t>a</w:t>
      </w:r>
      <w:r w:rsidRPr="00D41342">
        <w:rPr>
          <w:rFonts w:ascii="Candara" w:eastAsia="Arial" w:hAnsi="Candara" w:cs="Arial"/>
          <w:b/>
          <w:sz w:val="24"/>
          <w:szCs w:val="24"/>
        </w:rPr>
        <w:t>ge</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of Dang</w:t>
      </w:r>
      <w:r w:rsidRPr="00D41342">
        <w:rPr>
          <w:rFonts w:ascii="Candara" w:eastAsia="Arial" w:hAnsi="Candara" w:cs="Arial"/>
          <w:b/>
          <w:spacing w:val="1"/>
          <w:sz w:val="24"/>
          <w:szCs w:val="24"/>
        </w:rPr>
        <w:t>e</w:t>
      </w:r>
      <w:r w:rsidRPr="00D41342">
        <w:rPr>
          <w:rFonts w:ascii="Candara" w:eastAsia="Arial" w:hAnsi="Candara" w:cs="Arial"/>
          <w:b/>
          <w:sz w:val="24"/>
          <w:szCs w:val="24"/>
        </w:rPr>
        <w:t>ro</w:t>
      </w:r>
      <w:r w:rsidRPr="00D41342">
        <w:rPr>
          <w:rFonts w:ascii="Candara" w:eastAsia="Arial" w:hAnsi="Candara" w:cs="Arial"/>
          <w:b/>
          <w:spacing w:val="-3"/>
          <w:sz w:val="24"/>
          <w:szCs w:val="24"/>
        </w:rPr>
        <w:t>u</w:t>
      </w:r>
      <w:r w:rsidRPr="00D41342">
        <w:rPr>
          <w:rFonts w:ascii="Candara" w:eastAsia="Arial" w:hAnsi="Candara" w:cs="Arial"/>
          <w:b/>
          <w:spacing w:val="1"/>
          <w:sz w:val="24"/>
          <w:szCs w:val="24"/>
        </w:rPr>
        <w:t>s</w:t>
      </w:r>
      <w:r w:rsidRPr="00D41342">
        <w:rPr>
          <w:rFonts w:ascii="Candara" w:eastAsia="Arial" w:hAnsi="Candara" w:cs="Arial"/>
          <w:b/>
          <w:sz w:val="24"/>
          <w:szCs w:val="24"/>
        </w:rPr>
        <w:t>/To</w:t>
      </w:r>
      <w:r w:rsidRPr="00D41342">
        <w:rPr>
          <w:rFonts w:ascii="Candara" w:eastAsia="Arial" w:hAnsi="Candara" w:cs="Arial"/>
          <w:b/>
          <w:spacing w:val="1"/>
          <w:sz w:val="24"/>
          <w:szCs w:val="24"/>
        </w:rPr>
        <w:t>x</w:t>
      </w:r>
      <w:r w:rsidRPr="00D41342">
        <w:rPr>
          <w:rFonts w:ascii="Candara" w:eastAsia="Arial" w:hAnsi="Candara" w:cs="Arial"/>
          <w:b/>
          <w:sz w:val="24"/>
          <w:szCs w:val="24"/>
        </w:rPr>
        <w:t>ic</w:t>
      </w:r>
      <w:r w:rsidRPr="00D41342">
        <w:rPr>
          <w:rFonts w:ascii="Candara" w:eastAsia="Arial" w:hAnsi="Candara" w:cs="Arial"/>
          <w:b/>
          <w:spacing w:val="-1"/>
          <w:sz w:val="24"/>
          <w:szCs w:val="24"/>
        </w:rPr>
        <w:t xml:space="preserve"> </w:t>
      </w:r>
      <w:r w:rsidRPr="00D41342">
        <w:rPr>
          <w:rFonts w:ascii="Candara" w:eastAsia="Arial" w:hAnsi="Candara" w:cs="Arial"/>
          <w:b/>
          <w:spacing w:val="1"/>
          <w:sz w:val="24"/>
          <w:szCs w:val="24"/>
        </w:rPr>
        <w:t>S</w:t>
      </w:r>
      <w:r w:rsidRPr="00D41342">
        <w:rPr>
          <w:rFonts w:ascii="Candara" w:eastAsia="Arial" w:hAnsi="Candara" w:cs="Arial"/>
          <w:b/>
          <w:sz w:val="24"/>
          <w:szCs w:val="24"/>
        </w:rPr>
        <w:t>ubstan</w:t>
      </w:r>
      <w:r w:rsidRPr="00D41342">
        <w:rPr>
          <w:rFonts w:ascii="Candara" w:eastAsia="Arial" w:hAnsi="Candara" w:cs="Arial"/>
          <w:b/>
          <w:spacing w:val="-1"/>
          <w:sz w:val="24"/>
          <w:szCs w:val="24"/>
        </w:rPr>
        <w:t>c</w:t>
      </w:r>
      <w:r w:rsidRPr="00D41342">
        <w:rPr>
          <w:rFonts w:ascii="Candara" w:eastAsia="Arial" w:hAnsi="Candara" w:cs="Arial"/>
          <w:b/>
          <w:spacing w:val="1"/>
          <w:sz w:val="24"/>
          <w:szCs w:val="24"/>
        </w:rPr>
        <w:t>e</w:t>
      </w:r>
      <w:r w:rsidRPr="00D41342">
        <w:rPr>
          <w:rFonts w:ascii="Candara" w:eastAsia="Arial" w:hAnsi="Candara" w:cs="Arial"/>
          <w:b/>
          <w:sz w:val="24"/>
          <w:szCs w:val="24"/>
        </w:rPr>
        <w:t>s</w:t>
      </w:r>
    </w:p>
    <w:p w14:paraId="757198B3" w14:textId="1198EC36" w:rsidR="001E2FBD" w:rsidRPr="00D41342" w:rsidRDefault="00086025" w:rsidP="00B3749F">
      <w:pPr>
        <w:ind w:right="76"/>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pacing w:val="-2"/>
          <w:sz w:val="24"/>
          <w:szCs w:val="24"/>
        </w:rPr>
        <w:t>x</w:t>
      </w:r>
      <w:r w:rsidRPr="00D41342">
        <w:rPr>
          <w:rFonts w:ascii="Candara" w:eastAsia="Arial" w:hAnsi="Candara" w:cs="Arial"/>
          <w:sz w:val="24"/>
          <w:szCs w:val="24"/>
        </w:rPr>
        <w:t>ic</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ub</w:t>
      </w:r>
      <w:r w:rsidRPr="00D41342">
        <w:rPr>
          <w:rFonts w:ascii="Candara" w:eastAsia="Arial" w:hAnsi="Candara" w:cs="Arial"/>
          <w:sz w:val="24"/>
          <w:szCs w:val="24"/>
        </w:rPr>
        <w:t>st</w:t>
      </w:r>
      <w:r w:rsidRPr="00D41342">
        <w:rPr>
          <w:rFonts w:ascii="Candara" w:eastAsia="Arial" w:hAnsi="Candara" w:cs="Arial"/>
          <w:spacing w:val="1"/>
          <w:sz w:val="24"/>
          <w:szCs w:val="24"/>
        </w:rPr>
        <w:t>an</w:t>
      </w:r>
      <w:r w:rsidRPr="00D41342">
        <w:rPr>
          <w:rFonts w:ascii="Candara" w:eastAsia="Arial" w:hAnsi="Candara" w:cs="Arial"/>
          <w:spacing w:val="-2"/>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z w:val="24"/>
          <w:szCs w:val="24"/>
        </w:rPr>
        <w:t>(</w:t>
      </w:r>
      <w:r w:rsidRPr="00D41342">
        <w:rPr>
          <w:rFonts w:ascii="Candara" w:eastAsia="Arial" w:hAnsi="Candara" w:cs="Arial"/>
          <w:spacing w:val="-1"/>
          <w:sz w:val="24"/>
          <w:szCs w:val="24"/>
        </w:rPr>
        <w:t>i</w:t>
      </w:r>
      <w:r w:rsidRPr="00D41342">
        <w:rPr>
          <w:rFonts w:ascii="Candara" w:eastAsia="Arial" w:hAnsi="Candara" w:cs="Arial"/>
          <w:spacing w:val="-2"/>
          <w:sz w:val="24"/>
          <w:szCs w:val="24"/>
        </w:rPr>
        <w:t>.</w:t>
      </w:r>
      <w:r w:rsidRPr="00D41342">
        <w:rPr>
          <w:rFonts w:ascii="Candara" w:eastAsia="Arial" w:hAnsi="Candara" w:cs="Arial"/>
          <w:spacing w:val="1"/>
          <w:sz w:val="24"/>
          <w:szCs w:val="24"/>
        </w:rPr>
        <w:t>e</w:t>
      </w:r>
      <w:r w:rsidRPr="00D41342">
        <w:rPr>
          <w:rFonts w:ascii="Candara" w:eastAsia="Arial" w:hAnsi="Candara" w:cs="Arial"/>
          <w:sz w:val="24"/>
          <w:szCs w:val="24"/>
        </w:rPr>
        <w:t>.</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l</w:t>
      </w:r>
      <w:r w:rsidRPr="00D41342">
        <w:rPr>
          <w:rFonts w:ascii="Candara" w:eastAsia="Arial" w:hAnsi="Candara" w:cs="Arial"/>
          <w:spacing w:val="-2"/>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ch</w:t>
      </w:r>
      <w:r w:rsidRPr="00D41342">
        <w:rPr>
          <w:rFonts w:ascii="Candara" w:eastAsia="Arial" w:hAnsi="Candara" w:cs="Arial"/>
          <w:spacing w:val="1"/>
          <w:sz w:val="24"/>
          <w:szCs w:val="24"/>
        </w:rPr>
        <w:t xml:space="preserve"> 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cle</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ing</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z w:val="24"/>
          <w:szCs w:val="24"/>
        </w:rPr>
        <w:t>f</w:t>
      </w:r>
      <w:r w:rsidRPr="00D41342">
        <w:rPr>
          <w:rFonts w:ascii="Candara" w:eastAsia="Arial" w:hAnsi="Candara" w:cs="Arial"/>
          <w:spacing w:val="3"/>
          <w:sz w:val="24"/>
          <w:szCs w:val="24"/>
        </w:rPr>
        <w:t>f</w:t>
      </w:r>
      <w:r w:rsidRPr="00D41342">
        <w:rPr>
          <w:rFonts w:ascii="Candara" w:eastAsia="Arial" w:hAnsi="Candara" w:cs="Arial"/>
          <w:sz w:val="24"/>
          <w:szCs w:val="24"/>
        </w:rPr>
        <w:t>s, s</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3"/>
          <w:sz w:val="24"/>
          <w:szCs w:val="24"/>
        </w:rPr>
        <w:t>v</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1"/>
          <w:sz w:val="24"/>
          <w:szCs w:val="24"/>
        </w:rPr>
        <w:t xml:space="preserve"> pa</w:t>
      </w:r>
      <w:r w:rsidRPr="00D41342">
        <w:rPr>
          <w:rFonts w:ascii="Candara" w:eastAsia="Arial" w:hAnsi="Candara" w:cs="Arial"/>
          <w:sz w:val="24"/>
          <w:szCs w:val="24"/>
        </w:rPr>
        <w:t>int</w:t>
      </w:r>
      <w:r w:rsidRPr="00D41342">
        <w:rPr>
          <w:rFonts w:ascii="Candara" w:eastAsia="Arial" w:hAnsi="Candara" w:cs="Arial"/>
          <w:spacing w:val="1"/>
          <w:sz w:val="24"/>
          <w:szCs w:val="24"/>
        </w:rPr>
        <w:t xml:space="preserve"> </w:t>
      </w:r>
      <w:r w:rsidRPr="00D41342">
        <w:rPr>
          <w:rFonts w:ascii="Candara" w:eastAsia="Arial" w:hAnsi="Candara" w:cs="Arial"/>
          <w:sz w:val="24"/>
          <w:szCs w:val="24"/>
        </w:rPr>
        <w:t>str</w:t>
      </w:r>
      <w:r w:rsidRPr="00D41342">
        <w:rPr>
          <w:rFonts w:ascii="Candara" w:eastAsia="Arial" w:hAnsi="Candara" w:cs="Arial"/>
          <w:spacing w:val="-1"/>
          <w:sz w:val="24"/>
          <w:szCs w:val="24"/>
        </w:rPr>
        <w:t>i</w:t>
      </w:r>
      <w:r w:rsidRPr="00D41342">
        <w:rPr>
          <w:rFonts w:ascii="Candara" w:eastAsia="Arial" w:hAnsi="Candara" w:cs="Arial"/>
          <w:spacing w:val="1"/>
          <w:sz w:val="24"/>
          <w:szCs w:val="24"/>
        </w:rPr>
        <w:t>ppe</w:t>
      </w:r>
      <w:r w:rsidRPr="00D41342">
        <w:rPr>
          <w:rFonts w:ascii="Candara" w:eastAsia="Arial" w:hAnsi="Candara" w:cs="Arial"/>
          <w:sz w:val="24"/>
          <w:szCs w:val="24"/>
        </w:rPr>
        <w:t xml:space="preserve">rs, </w:t>
      </w:r>
      <w:r w:rsidRPr="00D41342">
        <w:rPr>
          <w:rFonts w:ascii="Candara" w:eastAsia="Arial" w:hAnsi="Candara" w:cs="Arial"/>
          <w:spacing w:val="1"/>
          <w:sz w:val="24"/>
          <w:szCs w:val="24"/>
        </w:rPr>
        <w:t>e</w:t>
      </w:r>
      <w:r w:rsidRPr="00D41342">
        <w:rPr>
          <w:rFonts w:ascii="Candara" w:eastAsia="Arial" w:hAnsi="Candara" w:cs="Arial"/>
          <w:sz w:val="24"/>
          <w:szCs w:val="24"/>
        </w:rPr>
        <w:t>tc</w:t>
      </w:r>
      <w:r w:rsidRPr="00D41342">
        <w:rPr>
          <w:rFonts w:ascii="Candara" w:eastAsia="Arial" w:hAnsi="Candara" w:cs="Arial"/>
          <w:spacing w:val="1"/>
          <w:sz w:val="24"/>
          <w:szCs w:val="24"/>
        </w:rPr>
        <w:t>.</w:t>
      </w:r>
      <w:r w:rsidRPr="00D41342">
        <w:rPr>
          <w:rFonts w:ascii="Candara" w:eastAsia="Arial" w:hAnsi="Candara" w:cs="Arial"/>
          <w:sz w:val="24"/>
          <w:szCs w:val="24"/>
        </w:rPr>
        <w:t>)</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k</w:t>
      </w:r>
      <w:r w:rsidRPr="00D41342">
        <w:rPr>
          <w:rFonts w:ascii="Candara" w:eastAsia="Arial" w:hAnsi="Candara" w:cs="Arial"/>
          <w:spacing w:val="-1"/>
          <w:sz w:val="24"/>
          <w:szCs w:val="24"/>
        </w:rPr>
        <w:t>e</w:t>
      </w:r>
      <w:r w:rsidRPr="00D41342">
        <w:rPr>
          <w:rFonts w:ascii="Candara" w:eastAsia="Arial" w:hAnsi="Candara" w:cs="Arial"/>
          <w:spacing w:val="1"/>
          <w:sz w:val="24"/>
          <w:szCs w:val="24"/>
        </w:rPr>
        <w:t>p</w:t>
      </w:r>
      <w:r w:rsidRPr="00D41342">
        <w:rPr>
          <w:rFonts w:ascii="Candara" w:eastAsia="Arial" w:hAnsi="Candara" w:cs="Arial"/>
          <w:sz w:val="24"/>
          <w:szCs w:val="24"/>
        </w:rPr>
        <w:t>t</w:t>
      </w:r>
      <w:r w:rsidRPr="00D41342">
        <w:rPr>
          <w:rFonts w:ascii="Candara" w:eastAsia="Arial" w:hAnsi="Candara" w:cs="Arial"/>
          <w:spacing w:val="3"/>
          <w:sz w:val="24"/>
          <w:szCs w:val="24"/>
        </w:rPr>
        <w:t xml:space="preserve"> </w:t>
      </w:r>
      <w:r w:rsidRPr="00D41342">
        <w:rPr>
          <w:rFonts w:ascii="Candara" w:eastAsia="Arial" w:hAnsi="Candara" w:cs="Arial"/>
          <w:sz w:val="24"/>
          <w:szCs w:val="24"/>
        </w:rPr>
        <w:t>l</w:t>
      </w:r>
      <w:r w:rsidRPr="00D41342">
        <w:rPr>
          <w:rFonts w:ascii="Candara" w:eastAsia="Arial" w:hAnsi="Candara" w:cs="Arial"/>
          <w:spacing w:val="-2"/>
          <w:sz w:val="24"/>
          <w:szCs w:val="24"/>
        </w:rPr>
        <w:t>o</w:t>
      </w:r>
      <w:r w:rsidRPr="00D41342">
        <w:rPr>
          <w:rFonts w:ascii="Candara" w:eastAsia="Arial" w:hAnsi="Candara" w:cs="Arial"/>
          <w:sz w:val="24"/>
          <w:szCs w:val="24"/>
        </w:rPr>
        <w:t>ck</w:t>
      </w:r>
      <w:r w:rsidR="00796370">
        <w:rPr>
          <w:rFonts w:ascii="Candara" w:eastAsia="Arial" w:hAnsi="Candara" w:cs="Arial"/>
          <w:spacing w:val="3"/>
          <w:sz w:val="24"/>
          <w:szCs w:val="24"/>
        </w:rPr>
        <w:t xml:space="preserve">ed away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z w:val="24"/>
          <w:szCs w:val="24"/>
        </w:rPr>
        <w:t>o</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2"/>
          <w:sz w:val="24"/>
          <w:szCs w:val="24"/>
        </w:rPr>
        <w:t>c</w:t>
      </w:r>
      <w:r w:rsidRPr="00D41342">
        <w:rPr>
          <w:rFonts w:ascii="Candara" w:eastAsia="Arial" w:hAnsi="Candara" w:cs="Arial"/>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ss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y st</w:t>
      </w:r>
      <w:r w:rsidRPr="00D41342">
        <w:rPr>
          <w:rFonts w:ascii="Candara" w:eastAsia="Arial" w:hAnsi="Candara" w:cs="Arial"/>
          <w:spacing w:val="1"/>
          <w:sz w:val="24"/>
          <w:szCs w:val="24"/>
        </w:rPr>
        <w:t>ude</w:t>
      </w:r>
      <w:r w:rsidRPr="00D41342">
        <w:rPr>
          <w:rFonts w:ascii="Candara" w:eastAsia="Arial" w:hAnsi="Candara" w:cs="Arial"/>
          <w:spacing w:val="-1"/>
          <w:sz w:val="24"/>
          <w:szCs w:val="24"/>
        </w:rPr>
        <w:t>n</w:t>
      </w:r>
      <w:r w:rsidRPr="00D41342">
        <w:rPr>
          <w:rFonts w:ascii="Candara" w:eastAsia="Arial" w:hAnsi="Candara" w:cs="Arial"/>
          <w:sz w:val="24"/>
          <w:szCs w:val="24"/>
        </w:rPr>
        <w:t xml:space="preserve">ts. </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u</w:t>
      </w:r>
      <w:r w:rsidRPr="00D41342">
        <w:rPr>
          <w:rFonts w:ascii="Candara" w:eastAsia="Arial" w:hAnsi="Candara" w:cs="Arial"/>
          <w:sz w:val="24"/>
          <w:szCs w:val="24"/>
        </w:rPr>
        <w:t>st</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n</w:t>
      </w:r>
      <w:r w:rsidRPr="00D41342">
        <w:rPr>
          <w:rFonts w:ascii="Candara" w:eastAsia="Arial" w:hAnsi="Candara" w:cs="Arial"/>
          <w:spacing w:val="-1"/>
          <w:sz w:val="24"/>
          <w:szCs w:val="24"/>
        </w:rPr>
        <w:t>o</w:t>
      </w:r>
      <w:r w:rsidRPr="00D41342">
        <w:rPr>
          <w:rFonts w:ascii="Candara" w:eastAsia="Arial" w:hAnsi="Candara" w:cs="Arial"/>
          <w:sz w:val="24"/>
          <w:szCs w:val="24"/>
        </w:rPr>
        <w:t xml:space="preserve">t </w:t>
      </w:r>
      <w:r w:rsidRPr="00D41342">
        <w:rPr>
          <w:rFonts w:ascii="Candara" w:eastAsia="Arial" w:hAnsi="Candara" w:cs="Arial"/>
          <w:spacing w:val="1"/>
          <w:sz w:val="24"/>
          <w:szCs w:val="24"/>
        </w:rPr>
        <w:t>a</w:t>
      </w:r>
      <w:r w:rsidRPr="00D41342">
        <w:rPr>
          <w:rFonts w:ascii="Candara" w:eastAsia="Arial" w:hAnsi="Candara" w:cs="Arial"/>
          <w:sz w:val="24"/>
          <w:szCs w:val="24"/>
        </w:rPr>
        <w:t>sk a</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z w:val="24"/>
          <w:szCs w:val="24"/>
        </w:rPr>
        <w:t xml:space="preserve">to </w:t>
      </w:r>
      <w:r w:rsidRPr="00D41342">
        <w:rPr>
          <w:rFonts w:ascii="Candara" w:eastAsia="Arial" w:hAnsi="Candara" w:cs="Arial"/>
          <w:spacing w:val="1"/>
          <w:sz w:val="24"/>
          <w:szCs w:val="24"/>
        </w:rPr>
        <w:t>u</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 xml:space="preserve">tch </w:t>
      </w:r>
      <w:r w:rsidRPr="00D41342">
        <w:rPr>
          <w:rFonts w:ascii="Candara" w:eastAsia="Arial" w:hAnsi="Candara" w:cs="Arial"/>
          <w:spacing w:val="1"/>
          <w:sz w:val="24"/>
          <w:szCs w:val="24"/>
        </w:rPr>
        <w:t>o</w:t>
      </w:r>
      <w:r w:rsidRPr="00D41342">
        <w:rPr>
          <w:rFonts w:ascii="Candara" w:eastAsia="Arial" w:hAnsi="Candara" w:cs="Arial"/>
          <w:sz w:val="24"/>
          <w:szCs w:val="24"/>
        </w:rPr>
        <w:t>r car</w:t>
      </w:r>
      <w:r w:rsidRPr="00D41342">
        <w:rPr>
          <w:rFonts w:ascii="Candara" w:eastAsia="Arial" w:hAnsi="Candara" w:cs="Arial"/>
          <w:spacing w:val="-1"/>
          <w:sz w:val="24"/>
          <w:szCs w:val="24"/>
        </w:rPr>
        <w:t>r</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se</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ub</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an</w:t>
      </w:r>
      <w:r w:rsidRPr="00D41342">
        <w:rPr>
          <w:rFonts w:ascii="Candara" w:eastAsia="Arial" w:hAnsi="Candara" w:cs="Arial"/>
          <w:spacing w:val="-2"/>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 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z w:val="24"/>
          <w:szCs w:val="24"/>
        </w:rPr>
        <w:t>.</w:t>
      </w:r>
      <w:r w:rsidR="00E66492" w:rsidRPr="00D41342">
        <w:rPr>
          <w:rFonts w:ascii="Candara" w:eastAsia="Arial" w:hAnsi="Candara" w:cs="Arial"/>
          <w:sz w:val="24"/>
          <w:szCs w:val="24"/>
        </w:rPr>
        <w:t xml:space="preserve"> </w:t>
      </w:r>
    </w:p>
    <w:p w14:paraId="757198B4" w14:textId="77777777" w:rsidR="001E2FBD" w:rsidRPr="00D41342" w:rsidRDefault="001E2FBD" w:rsidP="00B3749F">
      <w:pPr>
        <w:spacing w:before="16" w:line="260" w:lineRule="exact"/>
        <w:jc w:val="both"/>
        <w:rPr>
          <w:rFonts w:ascii="Candara" w:hAnsi="Candara" w:cs="Arial"/>
          <w:sz w:val="26"/>
          <w:szCs w:val="26"/>
        </w:rPr>
      </w:pPr>
    </w:p>
    <w:p w14:paraId="757198B5" w14:textId="77777777" w:rsidR="001E2FBD" w:rsidRPr="00D41342" w:rsidRDefault="00086025" w:rsidP="00B3749F">
      <w:pPr>
        <w:ind w:right="5936"/>
        <w:jc w:val="both"/>
        <w:rPr>
          <w:rFonts w:ascii="Candara" w:eastAsia="Arial" w:hAnsi="Candara" w:cs="Arial"/>
          <w:sz w:val="24"/>
          <w:szCs w:val="24"/>
        </w:rPr>
      </w:pPr>
      <w:r w:rsidRPr="00D41342">
        <w:rPr>
          <w:rFonts w:ascii="Candara" w:eastAsia="Arial" w:hAnsi="Candara" w:cs="Arial"/>
          <w:b/>
          <w:sz w:val="24"/>
          <w:szCs w:val="24"/>
        </w:rPr>
        <w:t>Super</w:t>
      </w:r>
      <w:r w:rsidRPr="00D41342">
        <w:rPr>
          <w:rFonts w:ascii="Candara" w:eastAsia="Arial" w:hAnsi="Candara" w:cs="Arial"/>
          <w:b/>
          <w:spacing w:val="-4"/>
          <w:sz w:val="24"/>
          <w:szCs w:val="24"/>
        </w:rPr>
        <w:t>v</w:t>
      </w:r>
      <w:r w:rsidRPr="00D41342">
        <w:rPr>
          <w:rFonts w:ascii="Candara" w:eastAsia="Arial" w:hAnsi="Candara" w:cs="Arial"/>
          <w:b/>
          <w:sz w:val="24"/>
          <w:szCs w:val="24"/>
        </w:rPr>
        <w:t>i</w:t>
      </w:r>
      <w:r w:rsidRPr="00D41342">
        <w:rPr>
          <w:rFonts w:ascii="Candara" w:eastAsia="Arial" w:hAnsi="Candara" w:cs="Arial"/>
          <w:b/>
          <w:spacing w:val="1"/>
          <w:sz w:val="24"/>
          <w:szCs w:val="24"/>
        </w:rPr>
        <w:t>s</w:t>
      </w:r>
      <w:r w:rsidRPr="00D41342">
        <w:rPr>
          <w:rFonts w:ascii="Candara" w:eastAsia="Arial" w:hAnsi="Candara" w:cs="Arial"/>
          <w:b/>
          <w:sz w:val="24"/>
          <w:szCs w:val="24"/>
        </w:rPr>
        <w:t>ion of</w:t>
      </w:r>
      <w:r w:rsidRPr="00D41342">
        <w:rPr>
          <w:rFonts w:ascii="Candara" w:eastAsia="Arial" w:hAnsi="Candara" w:cs="Arial"/>
          <w:b/>
          <w:spacing w:val="1"/>
          <w:sz w:val="24"/>
          <w:szCs w:val="24"/>
        </w:rPr>
        <w:t xml:space="preserve"> P</w:t>
      </w:r>
      <w:r w:rsidRPr="00D41342">
        <w:rPr>
          <w:rFonts w:ascii="Candara" w:eastAsia="Arial" w:hAnsi="Candara" w:cs="Arial"/>
          <w:b/>
          <w:sz w:val="24"/>
          <w:szCs w:val="24"/>
        </w:rPr>
        <w:t>upils</w:t>
      </w:r>
    </w:p>
    <w:p w14:paraId="757198B6" w14:textId="484F2B03" w:rsidR="001E2FBD" w:rsidRDefault="00086025" w:rsidP="00B3749F">
      <w:pPr>
        <w:ind w:right="76"/>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0"/>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29"/>
          <w:sz w:val="24"/>
          <w:szCs w:val="24"/>
        </w:rPr>
        <w:t xml:space="preserve"> </w:t>
      </w:r>
      <w:r w:rsidRPr="00D41342">
        <w:rPr>
          <w:rFonts w:ascii="Candara" w:eastAsia="Arial" w:hAnsi="Candara" w:cs="Arial"/>
          <w:spacing w:val="1"/>
          <w:sz w:val="24"/>
          <w:szCs w:val="24"/>
        </w:rPr>
        <w:t>da</w:t>
      </w:r>
      <w:r w:rsidRPr="00D41342">
        <w:rPr>
          <w:rFonts w:ascii="Candara" w:eastAsia="Arial" w:hAnsi="Candara" w:cs="Arial"/>
          <w:sz w:val="24"/>
          <w:szCs w:val="24"/>
        </w:rPr>
        <w:t>y</w:t>
      </w:r>
      <w:r w:rsidRPr="00D41342">
        <w:rPr>
          <w:rFonts w:ascii="Candara" w:eastAsia="Arial" w:hAnsi="Candara" w:cs="Arial"/>
          <w:spacing w:val="27"/>
          <w:sz w:val="24"/>
          <w:szCs w:val="24"/>
        </w:rPr>
        <w:t xml:space="preserve"> </w:t>
      </w:r>
      <w:r w:rsidRPr="00D41342">
        <w:rPr>
          <w:rFonts w:ascii="Candara" w:eastAsia="Arial" w:hAnsi="Candara" w:cs="Arial"/>
          <w:sz w:val="24"/>
          <w:szCs w:val="24"/>
        </w:rPr>
        <w:t>is</w:t>
      </w:r>
      <w:r w:rsidRPr="00D41342">
        <w:rPr>
          <w:rFonts w:ascii="Candara" w:eastAsia="Arial" w:hAnsi="Candara" w:cs="Arial"/>
          <w:spacing w:val="29"/>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r</w:t>
      </w:r>
      <w:r w:rsidRPr="00D41342">
        <w:rPr>
          <w:rFonts w:ascii="Candara" w:eastAsia="Arial" w:hAnsi="Candara" w:cs="Arial"/>
          <w:spacing w:val="-2"/>
          <w:sz w:val="24"/>
          <w:szCs w:val="24"/>
        </w:rPr>
        <w:t>o</w:t>
      </w:r>
      <w:r w:rsidRPr="00D41342">
        <w:rPr>
          <w:rFonts w:ascii="Candara" w:eastAsia="Arial" w:hAnsi="Candara" w:cs="Arial"/>
          <w:sz w:val="24"/>
          <w:szCs w:val="24"/>
        </w:rPr>
        <w:t>m</w:t>
      </w:r>
      <w:r w:rsidRPr="00D41342">
        <w:rPr>
          <w:rFonts w:ascii="Candara" w:eastAsia="Arial" w:hAnsi="Candara" w:cs="Arial"/>
          <w:spacing w:val="30"/>
          <w:sz w:val="24"/>
          <w:szCs w:val="24"/>
        </w:rPr>
        <w:t xml:space="preserve"> </w:t>
      </w:r>
      <w:r w:rsidR="002B7256">
        <w:rPr>
          <w:rFonts w:ascii="Candara" w:eastAsia="Arial" w:hAnsi="Candara" w:cs="Arial"/>
          <w:sz w:val="24"/>
          <w:szCs w:val="24"/>
        </w:rPr>
        <w:t>9</w:t>
      </w:r>
      <w:r w:rsidR="00286E9E">
        <w:rPr>
          <w:rFonts w:ascii="Candara" w:eastAsia="Arial" w:hAnsi="Candara" w:cs="Arial"/>
          <w:sz w:val="24"/>
          <w:szCs w:val="24"/>
        </w:rPr>
        <w:t>:</w:t>
      </w:r>
      <w:r w:rsidR="002B7256">
        <w:rPr>
          <w:rFonts w:ascii="Candara" w:eastAsia="Arial" w:hAnsi="Candara" w:cs="Arial"/>
          <w:sz w:val="24"/>
          <w:szCs w:val="24"/>
        </w:rPr>
        <w:t>00</w:t>
      </w:r>
      <w:r w:rsidRPr="00D41342">
        <w:rPr>
          <w:rFonts w:ascii="Candara" w:eastAsia="Arial" w:hAnsi="Candara" w:cs="Arial"/>
          <w:spacing w:val="3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m</w:t>
      </w:r>
      <w:r w:rsidRPr="00D41342">
        <w:rPr>
          <w:rFonts w:ascii="Candara" w:eastAsia="Arial" w:hAnsi="Candara" w:cs="Arial"/>
          <w:spacing w:val="31"/>
          <w:sz w:val="24"/>
          <w:szCs w:val="24"/>
        </w:rPr>
        <w:t xml:space="preserve"> </w:t>
      </w:r>
      <w:r w:rsidRPr="00D41342">
        <w:rPr>
          <w:rFonts w:ascii="Candara" w:eastAsia="Arial" w:hAnsi="Candara" w:cs="Arial"/>
          <w:spacing w:val="-1"/>
          <w:sz w:val="24"/>
          <w:szCs w:val="24"/>
        </w:rPr>
        <w:t>u</w:t>
      </w:r>
      <w:r w:rsidRPr="00D41342">
        <w:rPr>
          <w:rFonts w:ascii="Candara" w:eastAsia="Arial" w:hAnsi="Candara" w:cs="Arial"/>
          <w:spacing w:val="1"/>
          <w:sz w:val="24"/>
          <w:szCs w:val="24"/>
        </w:rPr>
        <w:t>n</w:t>
      </w:r>
      <w:r w:rsidRPr="00D41342">
        <w:rPr>
          <w:rFonts w:ascii="Candara" w:eastAsia="Arial" w:hAnsi="Candara" w:cs="Arial"/>
          <w:sz w:val="24"/>
          <w:szCs w:val="24"/>
        </w:rPr>
        <w:t>til</w:t>
      </w:r>
      <w:r w:rsidRPr="00D41342">
        <w:rPr>
          <w:rFonts w:ascii="Candara" w:eastAsia="Arial" w:hAnsi="Candara" w:cs="Arial"/>
          <w:spacing w:val="29"/>
          <w:sz w:val="24"/>
          <w:szCs w:val="24"/>
        </w:rPr>
        <w:t xml:space="preserve"> </w:t>
      </w:r>
      <w:r w:rsidRPr="00D41342">
        <w:rPr>
          <w:rFonts w:ascii="Candara" w:eastAsia="Arial" w:hAnsi="Candara" w:cs="Arial"/>
          <w:spacing w:val="1"/>
          <w:sz w:val="24"/>
          <w:szCs w:val="24"/>
        </w:rPr>
        <w:t>3</w:t>
      </w:r>
      <w:r w:rsidR="00E66492" w:rsidRPr="00D41342">
        <w:rPr>
          <w:rFonts w:ascii="Candara" w:eastAsia="Arial" w:hAnsi="Candara" w:cs="Arial"/>
          <w:spacing w:val="1"/>
          <w:sz w:val="24"/>
          <w:szCs w:val="24"/>
        </w:rPr>
        <w:t>:</w:t>
      </w:r>
      <w:r w:rsidR="00286E9E">
        <w:rPr>
          <w:rFonts w:ascii="Candara" w:eastAsia="Arial" w:hAnsi="Candara" w:cs="Arial"/>
          <w:spacing w:val="1"/>
          <w:sz w:val="24"/>
          <w:szCs w:val="24"/>
        </w:rPr>
        <w:t>00</w:t>
      </w:r>
      <w:r w:rsidR="00E66492"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pacing w:val="1"/>
          <w:sz w:val="24"/>
          <w:szCs w:val="24"/>
        </w:rPr>
        <w:t>m</w:t>
      </w:r>
      <w:r w:rsidR="00E66492" w:rsidRPr="00D41342">
        <w:rPr>
          <w:rFonts w:ascii="Candara" w:eastAsia="Arial" w:hAnsi="Candara" w:cs="Arial"/>
          <w:sz w:val="24"/>
          <w:szCs w:val="24"/>
        </w:rPr>
        <w:t xml:space="preserve">. </w:t>
      </w:r>
      <w:r w:rsidRPr="00D41342">
        <w:rPr>
          <w:rFonts w:ascii="Candara" w:eastAsia="Arial" w:hAnsi="Candara" w:cs="Arial"/>
          <w:sz w:val="24"/>
          <w:szCs w:val="24"/>
        </w:rPr>
        <w:t>Res</w:t>
      </w:r>
      <w:r w:rsidRPr="00D41342">
        <w:rPr>
          <w:rFonts w:ascii="Candara" w:eastAsia="Arial" w:hAnsi="Candara" w:cs="Arial"/>
          <w:spacing w:val="1"/>
          <w:sz w:val="24"/>
          <w:szCs w:val="24"/>
        </w:rPr>
        <w:t>p</w:t>
      </w:r>
      <w:r w:rsidRPr="00D41342">
        <w:rPr>
          <w:rFonts w:ascii="Candara" w:eastAsia="Arial" w:hAnsi="Candara" w:cs="Arial"/>
          <w:spacing w:val="-1"/>
          <w:sz w:val="24"/>
          <w:szCs w:val="24"/>
        </w:rPr>
        <w:t>o</w:t>
      </w:r>
      <w:r w:rsidRPr="00D41342">
        <w:rPr>
          <w:rFonts w:ascii="Candara" w:eastAsia="Arial" w:hAnsi="Candara" w:cs="Arial"/>
          <w:spacing w:val="1"/>
          <w:sz w:val="24"/>
          <w:szCs w:val="24"/>
        </w:rPr>
        <w:t>n</w:t>
      </w:r>
      <w:r w:rsidRPr="00D41342">
        <w:rPr>
          <w:rFonts w:ascii="Candara" w:eastAsia="Arial" w:hAnsi="Candara" w:cs="Arial"/>
          <w:sz w:val="24"/>
          <w:szCs w:val="24"/>
        </w:rPr>
        <w:t>sibil</w:t>
      </w:r>
      <w:r w:rsidRPr="00D41342">
        <w:rPr>
          <w:rFonts w:ascii="Candara" w:eastAsia="Arial" w:hAnsi="Candara" w:cs="Arial"/>
          <w:spacing w:val="-1"/>
          <w:sz w:val="24"/>
          <w:szCs w:val="24"/>
        </w:rPr>
        <w:t>i</w:t>
      </w:r>
      <w:r w:rsidRPr="00D41342">
        <w:rPr>
          <w:rFonts w:ascii="Candara" w:eastAsia="Arial" w:hAnsi="Candara" w:cs="Arial"/>
          <w:sz w:val="24"/>
          <w:szCs w:val="24"/>
        </w:rPr>
        <w:t>ty</w:t>
      </w:r>
      <w:r w:rsidRPr="00D41342">
        <w:rPr>
          <w:rFonts w:ascii="Candara" w:eastAsia="Arial" w:hAnsi="Candara" w:cs="Arial"/>
          <w:spacing w:val="27"/>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32"/>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u</w:t>
      </w:r>
      <w:r w:rsidRPr="00D41342">
        <w:rPr>
          <w:rFonts w:ascii="Candara" w:eastAsia="Arial" w:hAnsi="Candara" w:cs="Arial"/>
          <w:spacing w:val="-1"/>
          <w:sz w:val="24"/>
          <w:szCs w:val="24"/>
        </w:rPr>
        <w:t>de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3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30"/>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p</w:t>
      </w:r>
      <w:r w:rsidRPr="00D41342">
        <w:rPr>
          <w:rFonts w:ascii="Candara" w:eastAsia="Arial" w:hAnsi="Candara" w:cs="Arial"/>
          <w:sz w:val="24"/>
          <w:szCs w:val="24"/>
        </w:rPr>
        <w:t>re</w:t>
      </w:r>
      <w:r w:rsidRPr="00D41342">
        <w:rPr>
          <w:rFonts w:ascii="Candara" w:eastAsia="Arial" w:hAnsi="Candara" w:cs="Arial"/>
          <w:spacing w:val="2"/>
          <w:sz w:val="24"/>
          <w:szCs w:val="24"/>
        </w:rPr>
        <w:t>m</w:t>
      </w:r>
      <w:r w:rsidRPr="00D41342">
        <w:rPr>
          <w:rFonts w:ascii="Candara" w:eastAsia="Arial" w:hAnsi="Candara" w:cs="Arial"/>
          <w:sz w:val="24"/>
          <w:szCs w:val="24"/>
        </w:rPr>
        <w:t>ises</w:t>
      </w:r>
      <w:r w:rsidRPr="00D41342">
        <w:rPr>
          <w:rFonts w:ascii="Candara" w:eastAsia="Arial" w:hAnsi="Candara" w:cs="Arial"/>
          <w:spacing w:val="-2"/>
          <w:sz w:val="24"/>
          <w:szCs w:val="24"/>
        </w:rPr>
        <w:t xml:space="preserve"> </w:t>
      </w:r>
      <w:r w:rsidRPr="00D41342">
        <w:rPr>
          <w:rFonts w:ascii="Candara" w:eastAsia="Arial" w:hAnsi="Candara" w:cs="Arial"/>
          <w:sz w:val="24"/>
          <w:szCs w:val="24"/>
        </w:rPr>
        <w:t xml:space="preserve">is </w:t>
      </w:r>
      <w:r w:rsidRPr="00D41342">
        <w:rPr>
          <w:rFonts w:ascii="Candara" w:eastAsia="Arial" w:hAnsi="Candara" w:cs="Arial"/>
          <w:spacing w:val="1"/>
          <w:sz w:val="24"/>
          <w:szCs w:val="24"/>
        </w:rPr>
        <w:t>a</w:t>
      </w:r>
      <w:r w:rsidRPr="00D41342">
        <w:rPr>
          <w:rFonts w:ascii="Candara" w:eastAsia="Arial" w:hAnsi="Candara" w:cs="Arial"/>
          <w:sz w:val="24"/>
          <w:szCs w:val="24"/>
        </w:rPr>
        <w:t>cc</w:t>
      </w:r>
      <w:r w:rsidRPr="00D41342">
        <w:rPr>
          <w:rFonts w:ascii="Candara" w:eastAsia="Arial" w:hAnsi="Candara" w:cs="Arial"/>
          <w:spacing w:val="-1"/>
          <w:sz w:val="24"/>
          <w:szCs w:val="24"/>
        </w:rPr>
        <w:t>e</w:t>
      </w:r>
      <w:r w:rsidRPr="00D41342">
        <w:rPr>
          <w:rFonts w:ascii="Candara" w:eastAsia="Arial" w:hAnsi="Candara" w:cs="Arial"/>
          <w:spacing w:val="1"/>
          <w:sz w:val="24"/>
          <w:szCs w:val="24"/>
        </w:rPr>
        <w:t>p</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1</w:t>
      </w:r>
      <w:r w:rsidR="002B7256">
        <w:rPr>
          <w:rFonts w:ascii="Candara" w:eastAsia="Arial" w:hAnsi="Candara" w:cs="Arial"/>
          <w:sz w:val="24"/>
          <w:szCs w:val="24"/>
        </w:rPr>
        <w:t>5</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z w:val="24"/>
          <w:szCs w:val="24"/>
        </w:rPr>
        <w:t>i</w:t>
      </w:r>
      <w:r w:rsidRPr="00D41342">
        <w:rPr>
          <w:rFonts w:ascii="Candara" w:eastAsia="Arial" w:hAnsi="Candara" w:cs="Arial"/>
          <w:spacing w:val="-2"/>
          <w:sz w:val="24"/>
          <w:szCs w:val="24"/>
        </w:rPr>
        <w:t>n</w:t>
      </w:r>
      <w:r w:rsidRPr="00D41342">
        <w:rPr>
          <w:rFonts w:ascii="Candara" w:eastAsia="Arial" w:hAnsi="Candara" w:cs="Arial"/>
          <w:spacing w:val="1"/>
          <w:sz w:val="24"/>
          <w:szCs w:val="24"/>
        </w:rPr>
        <w:t>u</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002B7256">
        <w:rPr>
          <w:rFonts w:ascii="Candara" w:eastAsia="Arial" w:hAnsi="Candara" w:cs="Arial"/>
          <w:spacing w:val="-2"/>
          <w:sz w:val="24"/>
          <w:szCs w:val="24"/>
        </w:rPr>
        <w:t xml:space="preserve">prior to this or 10 minutes after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se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hou</w:t>
      </w:r>
      <w:r w:rsidRPr="00D41342">
        <w:rPr>
          <w:rFonts w:ascii="Candara" w:eastAsia="Arial" w:hAnsi="Candara" w:cs="Arial"/>
          <w:sz w:val="24"/>
          <w:szCs w:val="24"/>
        </w:rPr>
        <w:t>rs.</w:t>
      </w:r>
      <w:r w:rsidR="00A82994">
        <w:rPr>
          <w:rFonts w:ascii="Candara" w:eastAsia="Arial" w:hAnsi="Candara" w:cs="Arial"/>
          <w:sz w:val="24"/>
          <w:szCs w:val="24"/>
        </w:rPr>
        <w:t xml:space="preserve"> Any further attendance of the pupil in school will be </w:t>
      </w:r>
      <w:r w:rsidR="002B7256">
        <w:rPr>
          <w:rFonts w:ascii="Candara" w:eastAsia="Arial" w:hAnsi="Candara" w:cs="Arial"/>
          <w:sz w:val="24"/>
          <w:szCs w:val="24"/>
        </w:rPr>
        <w:t>charged as</w:t>
      </w:r>
      <w:r w:rsidR="00796370">
        <w:rPr>
          <w:rFonts w:ascii="Candara" w:eastAsia="Arial" w:hAnsi="Candara" w:cs="Arial"/>
          <w:sz w:val="24"/>
          <w:szCs w:val="24"/>
        </w:rPr>
        <w:t xml:space="preserve"> an additional service </w:t>
      </w:r>
      <w:r w:rsidR="00A82994">
        <w:rPr>
          <w:rFonts w:ascii="Candara" w:eastAsia="Arial" w:hAnsi="Candara" w:cs="Arial"/>
          <w:sz w:val="24"/>
          <w:szCs w:val="24"/>
        </w:rPr>
        <w:t xml:space="preserve">at the appropriate rate. Parents/ carers/commissioners will be expected to pay these charges in addition to the normal school fees. </w:t>
      </w:r>
    </w:p>
    <w:p w14:paraId="56EE99CC" w14:textId="2031E99C" w:rsidR="00D41342" w:rsidRDefault="00D41342" w:rsidP="00B3749F">
      <w:pPr>
        <w:ind w:right="76"/>
        <w:jc w:val="both"/>
        <w:rPr>
          <w:rFonts w:ascii="Candara" w:eastAsia="Arial" w:hAnsi="Candara" w:cs="Arial"/>
          <w:sz w:val="24"/>
          <w:szCs w:val="24"/>
        </w:rPr>
      </w:pPr>
    </w:p>
    <w:p w14:paraId="35DBBF25" w14:textId="4A40AE21" w:rsidR="002B7256" w:rsidRDefault="002B7256" w:rsidP="00B3749F">
      <w:pPr>
        <w:ind w:right="76"/>
        <w:jc w:val="both"/>
        <w:rPr>
          <w:rFonts w:ascii="Candara" w:eastAsia="Arial" w:hAnsi="Candara" w:cs="Arial"/>
          <w:sz w:val="24"/>
          <w:szCs w:val="24"/>
        </w:rPr>
      </w:pPr>
    </w:p>
    <w:p w14:paraId="2E6510F7" w14:textId="76489990" w:rsidR="002B7256" w:rsidRDefault="002B7256" w:rsidP="00B3749F">
      <w:pPr>
        <w:ind w:right="76"/>
        <w:jc w:val="both"/>
        <w:rPr>
          <w:rFonts w:ascii="Candara" w:eastAsia="Arial" w:hAnsi="Candara" w:cs="Arial"/>
          <w:sz w:val="24"/>
          <w:szCs w:val="24"/>
        </w:rPr>
      </w:pPr>
    </w:p>
    <w:p w14:paraId="5A380E3D" w14:textId="77777777" w:rsidR="002B7256" w:rsidRDefault="002B7256" w:rsidP="00B3749F">
      <w:pPr>
        <w:ind w:right="76"/>
        <w:jc w:val="both"/>
        <w:rPr>
          <w:rFonts w:ascii="Candara" w:eastAsia="Arial" w:hAnsi="Candara" w:cs="Arial"/>
          <w:sz w:val="24"/>
          <w:szCs w:val="24"/>
        </w:rPr>
      </w:pPr>
    </w:p>
    <w:p w14:paraId="757198B7" w14:textId="77777777" w:rsidR="001E2FBD" w:rsidRPr="00D41342" w:rsidRDefault="001E2FBD" w:rsidP="00B3749F">
      <w:pPr>
        <w:spacing w:before="8" w:line="120" w:lineRule="exact"/>
        <w:jc w:val="both"/>
        <w:rPr>
          <w:rFonts w:ascii="Candara" w:hAnsi="Candara" w:cs="Arial"/>
          <w:sz w:val="13"/>
          <w:szCs w:val="13"/>
        </w:rPr>
      </w:pPr>
    </w:p>
    <w:p w14:paraId="757198B8" w14:textId="77777777" w:rsidR="001E2FBD" w:rsidRPr="00D41342" w:rsidRDefault="00086025" w:rsidP="00B3749F">
      <w:pPr>
        <w:ind w:right="7615"/>
        <w:jc w:val="both"/>
        <w:rPr>
          <w:rFonts w:ascii="Candara" w:eastAsia="Arial" w:hAnsi="Candara" w:cs="Arial"/>
          <w:sz w:val="24"/>
          <w:szCs w:val="24"/>
        </w:rPr>
      </w:pPr>
      <w:r w:rsidRPr="00D41342">
        <w:rPr>
          <w:rFonts w:ascii="Candara" w:eastAsia="Arial" w:hAnsi="Candara" w:cs="Arial"/>
          <w:b/>
          <w:sz w:val="24"/>
          <w:szCs w:val="24"/>
        </w:rPr>
        <w:t>Toil</w:t>
      </w:r>
      <w:r w:rsidRPr="00D41342">
        <w:rPr>
          <w:rFonts w:ascii="Candara" w:eastAsia="Arial" w:hAnsi="Candara" w:cs="Arial"/>
          <w:b/>
          <w:spacing w:val="1"/>
          <w:sz w:val="24"/>
          <w:szCs w:val="24"/>
        </w:rPr>
        <w:t>e</w:t>
      </w:r>
      <w:r w:rsidRPr="00D41342">
        <w:rPr>
          <w:rFonts w:ascii="Candara" w:eastAsia="Arial" w:hAnsi="Candara" w:cs="Arial"/>
          <w:b/>
          <w:sz w:val="24"/>
          <w:szCs w:val="24"/>
        </w:rPr>
        <w:t>ts</w:t>
      </w:r>
    </w:p>
    <w:p w14:paraId="757198B9" w14:textId="00988DEE" w:rsidR="001E2FBD" w:rsidRPr="00D41342" w:rsidRDefault="00086025" w:rsidP="00B3749F">
      <w:pPr>
        <w:ind w:right="82"/>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ts</w:t>
      </w:r>
      <w:r w:rsidRPr="00D41342">
        <w:rPr>
          <w:rFonts w:ascii="Candara" w:eastAsia="Arial" w:hAnsi="Candara" w:cs="Arial"/>
          <w:spacing w:val="1"/>
          <w:sz w:val="24"/>
          <w:szCs w:val="24"/>
        </w:rPr>
        <w:t xml:space="preserve"> 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cle</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6"/>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lar</w:t>
      </w:r>
      <w:r w:rsidRPr="00D41342">
        <w:rPr>
          <w:rFonts w:ascii="Candara" w:eastAsia="Arial" w:hAnsi="Candara" w:cs="Arial"/>
          <w:spacing w:val="-1"/>
          <w:sz w:val="24"/>
          <w:szCs w:val="24"/>
        </w:rPr>
        <w:t>l</w:t>
      </w:r>
      <w:r w:rsidRPr="00D41342">
        <w:rPr>
          <w:rFonts w:ascii="Candara" w:eastAsia="Arial" w:hAnsi="Candara" w:cs="Arial"/>
          <w:spacing w:val="-2"/>
          <w:sz w:val="24"/>
          <w:szCs w:val="24"/>
        </w:rPr>
        <w:t>y</w:t>
      </w:r>
      <w:r w:rsidRPr="00D41342">
        <w:rPr>
          <w:rFonts w:ascii="Candara" w:eastAsia="Arial" w:hAnsi="Candara" w:cs="Arial"/>
          <w:sz w:val="24"/>
          <w:szCs w:val="24"/>
        </w:rPr>
        <w:t>. 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u</w:t>
      </w:r>
      <w:r w:rsidRPr="00D41342">
        <w:rPr>
          <w:rFonts w:ascii="Candara" w:eastAsia="Arial" w:hAnsi="Candara" w:cs="Arial"/>
          <w:sz w:val="24"/>
          <w:szCs w:val="24"/>
        </w:rPr>
        <w:t>ld</w:t>
      </w:r>
      <w:r w:rsidRPr="00D41342">
        <w:rPr>
          <w:rFonts w:ascii="Candara" w:eastAsia="Arial" w:hAnsi="Candara" w:cs="Arial"/>
          <w:spacing w:val="3"/>
          <w:sz w:val="24"/>
          <w:szCs w:val="24"/>
        </w:rPr>
        <w:t xml:space="preserve"> </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pacing w:val="1"/>
          <w:sz w:val="24"/>
          <w:szCs w:val="24"/>
        </w:rPr>
        <w:t>po</w:t>
      </w:r>
      <w:r w:rsidRPr="00D41342">
        <w:rPr>
          <w:rFonts w:ascii="Candara" w:eastAsia="Arial" w:hAnsi="Candara" w:cs="Arial"/>
          <w:sz w:val="24"/>
          <w:szCs w:val="24"/>
        </w:rPr>
        <w:t>rt</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y </w:t>
      </w:r>
      <w:r w:rsidRPr="00D41342">
        <w:rPr>
          <w:rFonts w:ascii="Candara" w:eastAsia="Arial" w:hAnsi="Candara" w:cs="Arial"/>
          <w:spacing w:val="1"/>
          <w:sz w:val="24"/>
          <w:szCs w:val="24"/>
        </w:rPr>
        <w:t>p</w:t>
      </w:r>
      <w:r w:rsidRPr="00D41342">
        <w:rPr>
          <w:rFonts w:ascii="Candara" w:eastAsia="Arial" w:hAnsi="Candara" w:cs="Arial"/>
          <w:sz w:val="24"/>
          <w:szCs w:val="24"/>
        </w:rPr>
        <w:t>ro</w:t>
      </w:r>
      <w:r w:rsidRPr="00D41342">
        <w:rPr>
          <w:rFonts w:ascii="Candara" w:eastAsia="Arial" w:hAnsi="Candara" w:cs="Arial"/>
          <w:spacing w:val="1"/>
          <w:sz w:val="24"/>
          <w:szCs w:val="24"/>
        </w:rPr>
        <w:t>b</w:t>
      </w:r>
      <w:r w:rsidRPr="00D41342">
        <w:rPr>
          <w:rFonts w:ascii="Candara" w:eastAsia="Arial" w:hAnsi="Candara" w:cs="Arial"/>
          <w:sz w:val="24"/>
          <w:szCs w:val="24"/>
        </w:rPr>
        <w:t>l</w:t>
      </w:r>
      <w:r w:rsidRPr="00D41342">
        <w:rPr>
          <w:rFonts w:ascii="Candara" w:eastAsia="Arial" w:hAnsi="Candara" w:cs="Arial"/>
          <w:spacing w:val="-2"/>
          <w:sz w:val="24"/>
          <w:szCs w:val="24"/>
        </w:rPr>
        <w:t>e</w:t>
      </w:r>
      <w:r w:rsidRPr="00D41342">
        <w:rPr>
          <w:rFonts w:ascii="Candara" w:eastAsia="Arial" w:hAnsi="Candara" w:cs="Arial"/>
          <w:spacing w:val="1"/>
          <w:sz w:val="24"/>
          <w:szCs w:val="24"/>
        </w:rPr>
        <w:t>m</w:t>
      </w:r>
      <w:r w:rsidRPr="00D41342">
        <w:rPr>
          <w:rFonts w:ascii="Candara" w:eastAsia="Arial" w:hAnsi="Candara" w:cs="Arial"/>
          <w:sz w:val="24"/>
          <w:szCs w:val="24"/>
        </w:rPr>
        <w:t>s</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ith</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ts to</w:t>
      </w:r>
      <w:r w:rsidRPr="00D41342">
        <w:rPr>
          <w:rFonts w:ascii="Candara" w:eastAsia="Arial" w:hAnsi="Candara" w:cs="Arial"/>
          <w:spacing w:val="5"/>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00B213A7" w:rsidRPr="00D41342">
        <w:rPr>
          <w:rFonts w:ascii="Candara" w:eastAsia="Arial" w:hAnsi="Candara" w:cs="Arial"/>
          <w:sz w:val="24"/>
          <w:szCs w:val="24"/>
        </w:rPr>
        <w:t>Proprietor</w:t>
      </w:r>
      <w:r w:rsidRPr="00D41342">
        <w:rPr>
          <w:rFonts w:ascii="Candara" w:eastAsia="Arial" w:hAnsi="Candara" w:cs="Arial"/>
          <w:sz w:val="24"/>
          <w:szCs w:val="24"/>
        </w:rPr>
        <w:t>. The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u</w:t>
      </w:r>
      <w:r w:rsidRPr="00D41342">
        <w:rPr>
          <w:rFonts w:ascii="Candara" w:eastAsia="Arial" w:hAnsi="Candara" w:cs="Arial"/>
          <w:spacing w:val="-1"/>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ts</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h</w:t>
      </w:r>
      <w:r w:rsidRPr="00D41342">
        <w:rPr>
          <w:rFonts w:ascii="Candara" w:eastAsia="Arial" w:hAnsi="Candara" w:cs="Arial"/>
          <w:spacing w:val="1"/>
          <w:sz w:val="24"/>
          <w:szCs w:val="24"/>
        </w:rPr>
        <w:t>ou</w:t>
      </w:r>
      <w:r w:rsidRPr="00D41342">
        <w:rPr>
          <w:rFonts w:ascii="Candara" w:eastAsia="Arial" w:hAnsi="Candara" w:cs="Arial"/>
          <w:sz w:val="24"/>
          <w:szCs w:val="24"/>
        </w:rPr>
        <w:t>ld</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sh</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 xml:space="preserve">ir </w:t>
      </w:r>
      <w:r w:rsidR="002B7256" w:rsidRPr="00D41342">
        <w:rPr>
          <w:rFonts w:ascii="Candara" w:eastAsia="Arial" w:hAnsi="Candara" w:cs="Arial"/>
          <w:spacing w:val="1"/>
          <w:sz w:val="24"/>
          <w:szCs w:val="24"/>
        </w:rPr>
        <w:t>ha</w:t>
      </w:r>
      <w:r w:rsidR="002B7256" w:rsidRPr="00D41342">
        <w:rPr>
          <w:rFonts w:ascii="Candara" w:eastAsia="Arial" w:hAnsi="Candara" w:cs="Arial"/>
          <w:spacing w:val="-1"/>
          <w:sz w:val="24"/>
          <w:szCs w:val="24"/>
        </w:rPr>
        <w:t>n</w:t>
      </w:r>
      <w:r w:rsidR="002B7256" w:rsidRPr="00D41342">
        <w:rPr>
          <w:rFonts w:ascii="Candara" w:eastAsia="Arial" w:hAnsi="Candara" w:cs="Arial"/>
          <w:spacing w:val="1"/>
          <w:sz w:val="24"/>
          <w:szCs w:val="24"/>
        </w:rPr>
        <w:t>d</w:t>
      </w:r>
      <w:r w:rsidR="002B7256" w:rsidRPr="00D41342">
        <w:rPr>
          <w:rFonts w:ascii="Candara" w:eastAsia="Arial" w:hAnsi="Candara" w:cs="Arial"/>
          <w:sz w:val="24"/>
          <w:szCs w:val="24"/>
        </w:rPr>
        <w:t>s</w:t>
      </w:r>
      <w:r w:rsidR="002B7256">
        <w:rPr>
          <w:rFonts w:ascii="Candara" w:eastAsia="Arial" w:hAnsi="Candara" w:cs="Arial"/>
          <w:spacing w:val="1"/>
          <w:sz w:val="24"/>
          <w:szCs w:val="24"/>
        </w:rPr>
        <w:t xml:space="preserve">, </w:t>
      </w:r>
      <w:r w:rsidR="002B7256" w:rsidRPr="00D41342">
        <w:rPr>
          <w:rFonts w:ascii="Candara" w:eastAsia="Arial" w:hAnsi="Candara" w:cs="Arial"/>
          <w:spacing w:val="1"/>
          <w:sz w:val="24"/>
          <w:szCs w:val="24"/>
        </w:rPr>
        <w:t>on</w:t>
      </w:r>
      <w:r w:rsidR="002B7256">
        <w:rPr>
          <w:rFonts w:ascii="Candara" w:eastAsia="Arial" w:hAnsi="Candara" w:cs="Arial"/>
          <w:spacing w:val="1"/>
          <w:sz w:val="24"/>
          <w:szCs w:val="24"/>
        </w:rPr>
        <w:t xml:space="preserve"> entry to the school, </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ea</w:t>
      </w:r>
      <w:r w:rsidRPr="00D41342">
        <w:rPr>
          <w:rFonts w:ascii="Candara" w:eastAsia="Arial" w:hAnsi="Candara" w:cs="Arial"/>
          <w:sz w:val="24"/>
          <w:szCs w:val="24"/>
        </w:rPr>
        <w:t>ch</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z w:val="24"/>
          <w:szCs w:val="24"/>
        </w:rPr>
        <w:t>to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e</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pacing w:val="-1"/>
          <w:sz w:val="24"/>
          <w:szCs w:val="24"/>
        </w:rPr>
        <w:t>e</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a</w:t>
      </w:r>
      <w:r w:rsidRPr="00D41342">
        <w:rPr>
          <w:rFonts w:ascii="Candara" w:eastAsia="Arial" w:hAnsi="Candara" w:cs="Arial"/>
          <w:sz w:val="24"/>
          <w:szCs w:val="24"/>
        </w:rPr>
        <w:t>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na</w:t>
      </w:r>
      <w:r w:rsidRPr="00D41342">
        <w:rPr>
          <w:rFonts w:ascii="Candara" w:eastAsia="Arial" w:hAnsi="Candara" w:cs="Arial"/>
          <w:sz w:val="24"/>
          <w:szCs w:val="24"/>
        </w:rPr>
        <w:t xml:space="preserve">cks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a</w:t>
      </w:r>
      <w:r w:rsidRPr="00D41342">
        <w:rPr>
          <w:rFonts w:ascii="Candara" w:eastAsia="Arial" w:hAnsi="Candara" w:cs="Arial"/>
          <w:spacing w:val="4"/>
          <w:sz w:val="24"/>
          <w:szCs w:val="24"/>
        </w:rPr>
        <w:t>l</w:t>
      </w:r>
      <w:r w:rsidRPr="00D41342">
        <w:rPr>
          <w:rFonts w:ascii="Candara" w:eastAsia="Arial" w:hAnsi="Candara" w:cs="Arial"/>
          <w:sz w:val="24"/>
          <w:szCs w:val="24"/>
        </w:rPr>
        <w:t>s.</w:t>
      </w:r>
    </w:p>
    <w:p w14:paraId="757198BA" w14:textId="77777777" w:rsidR="001E2FBD" w:rsidRPr="00D41342" w:rsidRDefault="001E2FBD" w:rsidP="00B3749F">
      <w:pPr>
        <w:spacing w:before="16" w:line="260" w:lineRule="exact"/>
        <w:jc w:val="both"/>
        <w:rPr>
          <w:rFonts w:ascii="Candara" w:hAnsi="Candara" w:cs="Arial"/>
          <w:sz w:val="26"/>
          <w:szCs w:val="26"/>
        </w:rPr>
      </w:pPr>
    </w:p>
    <w:p w14:paraId="757198BB" w14:textId="07175C15" w:rsidR="001E2FBD" w:rsidRPr="00D41342" w:rsidRDefault="00E66492" w:rsidP="00B3749F">
      <w:pPr>
        <w:ind w:right="80"/>
        <w:jc w:val="both"/>
        <w:rPr>
          <w:rFonts w:ascii="Candara" w:eastAsia="Arial" w:hAnsi="Candara" w:cs="Arial"/>
          <w:sz w:val="24"/>
          <w:szCs w:val="24"/>
        </w:rPr>
      </w:pPr>
      <w:r w:rsidRPr="00D41342">
        <w:rPr>
          <w:rFonts w:ascii="Candara" w:eastAsia="Arial" w:hAnsi="Candara" w:cs="Arial"/>
          <w:sz w:val="24"/>
          <w:szCs w:val="24"/>
        </w:rPr>
        <w:t>C</w:t>
      </w:r>
      <w:r w:rsidR="00086025" w:rsidRPr="00D41342">
        <w:rPr>
          <w:rFonts w:ascii="Candara" w:eastAsia="Arial" w:hAnsi="Candara" w:cs="Arial"/>
          <w:spacing w:val="1"/>
          <w:sz w:val="24"/>
          <w:szCs w:val="24"/>
        </w:rPr>
        <w:t>h</w:t>
      </w:r>
      <w:r w:rsidR="00086025" w:rsidRPr="00D41342">
        <w:rPr>
          <w:rFonts w:ascii="Candara" w:eastAsia="Arial" w:hAnsi="Candara" w:cs="Arial"/>
          <w:sz w:val="24"/>
          <w:szCs w:val="24"/>
        </w:rPr>
        <w:t>i</w:t>
      </w:r>
      <w:r w:rsidR="00086025" w:rsidRPr="00D41342">
        <w:rPr>
          <w:rFonts w:ascii="Candara" w:eastAsia="Arial" w:hAnsi="Candara" w:cs="Arial"/>
          <w:spacing w:val="-1"/>
          <w:sz w:val="24"/>
          <w:szCs w:val="24"/>
        </w:rPr>
        <w:t>l</w:t>
      </w:r>
      <w:r w:rsidR="00086025" w:rsidRPr="00D41342">
        <w:rPr>
          <w:rFonts w:ascii="Candara" w:eastAsia="Arial" w:hAnsi="Candara" w:cs="Arial"/>
          <w:spacing w:val="1"/>
          <w:sz w:val="24"/>
          <w:szCs w:val="24"/>
        </w:rPr>
        <w:t>d</w:t>
      </w:r>
      <w:r w:rsidR="00086025" w:rsidRPr="00D41342">
        <w:rPr>
          <w:rFonts w:ascii="Candara" w:eastAsia="Arial" w:hAnsi="Candara" w:cs="Arial"/>
          <w:sz w:val="24"/>
          <w:szCs w:val="24"/>
        </w:rPr>
        <w:t>ren</w:t>
      </w:r>
      <w:r w:rsidR="00086025" w:rsidRPr="00D41342">
        <w:rPr>
          <w:rFonts w:ascii="Candara" w:eastAsia="Arial" w:hAnsi="Candara" w:cs="Arial"/>
          <w:spacing w:val="23"/>
          <w:sz w:val="24"/>
          <w:szCs w:val="24"/>
        </w:rPr>
        <w:t xml:space="preserve"> </w:t>
      </w:r>
      <w:r w:rsidR="00086025" w:rsidRPr="00D41342">
        <w:rPr>
          <w:rFonts w:ascii="Candara" w:eastAsia="Arial" w:hAnsi="Candara" w:cs="Arial"/>
          <w:sz w:val="24"/>
          <w:szCs w:val="24"/>
        </w:rPr>
        <w:t>re</w:t>
      </w:r>
      <w:r w:rsidR="00086025" w:rsidRPr="00D41342">
        <w:rPr>
          <w:rFonts w:ascii="Candara" w:eastAsia="Arial" w:hAnsi="Candara" w:cs="Arial"/>
          <w:spacing w:val="-1"/>
          <w:sz w:val="24"/>
          <w:szCs w:val="24"/>
        </w:rPr>
        <w:t>q</w:t>
      </w:r>
      <w:r w:rsidR="00086025" w:rsidRPr="00D41342">
        <w:rPr>
          <w:rFonts w:ascii="Candara" w:eastAsia="Arial" w:hAnsi="Candara" w:cs="Arial"/>
          <w:spacing w:val="1"/>
          <w:sz w:val="24"/>
          <w:szCs w:val="24"/>
        </w:rPr>
        <w:t>u</w:t>
      </w:r>
      <w:r w:rsidR="00086025" w:rsidRPr="00D41342">
        <w:rPr>
          <w:rFonts w:ascii="Candara" w:eastAsia="Arial" w:hAnsi="Candara" w:cs="Arial"/>
          <w:sz w:val="24"/>
          <w:szCs w:val="24"/>
        </w:rPr>
        <w:t>i</w:t>
      </w:r>
      <w:r w:rsidR="00086025" w:rsidRPr="00D41342">
        <w:rPr>
          <w:rFonts w:ascii="Candara" w:eastAsia="Arial" w:hAnsi="Candara" w:cs="Arial"/>
          <w:spacing w:val="-1"/>
          <w:sz w:val="24"/>
          <w:szCs w:val="24"/>
        </w:rPr>
        <w:t>r</w:t>
      </w:r>
      <w:r w:rsidR="00086025" w:rsidRPr="00D41342">
        <w:rPr>
          <w:rFonts w:ascii="Candara" w:eastAsia="Arial" w:hAnsi="Candara" w:cs="Arial"/>
          <w:sz w:val="24"/>
          <w:szCs w:val="24"/>
        </w:rPr>
        <w:t>i</w:t>
      </w:r>
      <w:r w:rsidR="00086025" w:rsidRPr="00D41342">
        <w:rPr>
          <w:rFonts w:ascii="Candara" w:eastAsia="Arial" w:hAnsi="Candara" w:cs="Arial"/>
          <w:spacing w:val="-2"/>
          <w:sz w:val="24"/>
          <w:szCs w:val="24"/>
        </w:rPr>
        <w:t>n</w:t>
      </w:r>
      <w:r w:rsidR="00086025" w:rsidRPr="00D41342">
        <w:rPr>
          <w:rFonts w:ascii="Candara" w:eastAsia="Arial" w:hAnsi="Candara" w:cs="Arial"/>
          <w:sz w:val="24"/>
          <w:szCs w:val="24"/>
        </w:rPr>
        <w:t>g</w:t>
      </w:r>
      <w:r w:rsidR="00086025" w:rsidRPr="00D41342">
        <w:rPr>
          <w:rFonts w:ascii="Candara" w:eastAsia="Arial" w:hAnsi="Candara" w:cs="Arial"/>
          <w:spacing w:val="21"/>
          <w:sz w:val="24"/>
          <w:szCs w:val="24"/>
        </w:rPr>
        <w:t xml:space="preserve"> </w:t>
      </w:r>
      <w:r w:rsidR="00086025" w:rsidRPr="00D41342">
        <w:rPr>
          <w:rFonts w:ascii="Candara" w:eastAsia="Arial" w:hAnsi="Candara" w:cs="Arial"/>
          <w:sz w:val="24"/>
          <w:szCs w:val="24"/>
        </w:rPr>
        <w:t>s</w:t>
      </w:r>
      <w:r w:rsidR="00086025" w:rsidRPr="00D41342">
        <w:rPr>
          <w:rFonts w:ascii="Candara" w:eastAsia="Arial" w:hAnsi="Candara" w:cs="Arial"/>
          <w:spacing w:val="1"/>
          <w:sz w:val="24"/>
          <w:szCs w:val="24"/>
        </w:rPr>
        <w:t>an</w:t>
      </w:r>
      <w:r w:rsidR="00086025" w:rsidRPr="00D41342">
        <w:rPr>
          <w:rFonts w:ascii="Candara" w:eastAsia="Arial" w:hAnsi="Candara" w:cs="Arial"/>
          <w:sz w:val="24"/>
          <w:szCs w:val="24"/>
        </w:rPr>
        <w:t>it</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ry</w:t>
      </w:r>
      <w:r w:rsidR="00086025" w:rsidRPr="00D41342">
        <w:rPr>
          <w:rFonts w:ascii="Candara" w:eastAsia="Arial" w:hAnsi="Candara" w:cs="Arial"/>
          <w:spacing w:val="19"/>
          <w:sz w:val="24"/>
          <w:szCs w:val="24"/>
        </w:rPr>
        <w:t xml:space="preserve"> </w:t>
      </w:r>
      <w:r w:rsidR="00086025" w:rsidRPr="00D41342">
        <w:rPr>
          <w:rFonts w:ascii="Candara" w:eastAsia="Arial" w:hAnsi="Candara" w:cs="Arial"/>
          <w:sz w:val="24"/>
          <w:szCs w:val="24"/>
        </w:rPr>
        <w:t>c</w:t>
      </w:r>
      <w:r w:rsidR="00086025" w:rsidRPr="00D41342">
        <w:rPr>
          <w:rFonts w:ascii="Candara" w:eastAsia="Arial" w:hAnsi="Candara" w:cs="Arial"/>
          <w:spacing w:val="1"/>
          <w:sz w:val="24"/>
          <w:szCs w:val="24"/>
        </w:rPr>
        <w:t>han</w:t>
      </w:r>
      <w:r w:rsidR="00086025" w:rsidRPr="00D41342">
        <w:rPr>
          <w:rFonts w:ascii="Candara" w:eastAsia="Arial" w:hAnsi="Candara" w:cs="Arial"/>
          <w:spacing w:val="-1"/>
          <w:sz w:val="24"/>
          <w:szCs w:val="24"/>
        </w:rPr>
        <w:t>g</w:t>
      </w:r>
      <w:r w:rsidR="00086025" w:rsidRPr="00D41342">
        <w:rPr>
          <w:rFonts w:ascii="Candara" w:eastAsia="Arial" w:hAnsi="Candara" w:cs="Arial"/>
          <w:sz w:val="24"/>
          <w:szCs w:val="24"/>
        </w:rPr>
        <w:t>ing</w:t>
      </w:r>
      <w:r w:rsidR="00086025" w:rsidRPr="00D41342">
        <w:rPr>
          <w:rFonts w:ascii="Candara" w:eastAsia="Arial" w:hAnsi="Candara" w:cs="Arial"/>
          <w:spacing w:val="21"/>
          <w:sz w:val="24"/>
          <w:szCs w:val="24"/>
        </w:rPr>
        <w:t xml:space="preserve"> </w:t>
      </w:r>
      <w:r w:rsidR="00086025" w:rsidRPr="00D41342">
        <w:rPr>
          <w:rFonts w:ascii="Candara" w:eastAsia="Arial" w:hAnsi="Candara" w:cs="Arial"/>
          <w:spacing w:val="3"/>
          <w:sz w:val="24"/>
          <w:szCs w:val="24"/>
        </w:rPr>
        <w:t>f</w:t>
      </w:r>
      <w:r w:rsidR="00086025" w:rsidRPr="00D41342">
        <w:rPr>
          <w:rFonts w:ascii="Candara" w:eastAsia="Arial" w:hAnsi="Candara" w:cs="Arial"/>
          <w:spacing w:val="-1"/>
          <w:sz w:val="24"/>
          <w:szCs w:val="24"/>
        </w:rPr>
        <w:t>a</w:t>
      </w:r>
      <w:r w:rsidR="00086025" w:rsidRPr="00D41342">
        <w:rPr>
          <w:rFonts w:ascii="Candara" w:eastAsia="Arial" w:hAnsi="Candara" w:cs="Arial"/>
          <w:sz w:val="24"/>
          <w:szCs w:val="24"/>
        </w:rPr>
        <w:t>ci</w:t>
      </w:r>
      <w:r w:rsidR="00086025" w:rsidRPr="00D41342">
        <w:rPr>
          <w:rFonts w:ascii="Candara" w:eastAsia="Arial" w:hAnsi="Candara" w:cs="Arial"/>
          <w:spacing w:val="-1"/>
          <w:sz w:val="24"/>
          <w:szCs w:val="24"/>
        </w:rPr>
        <w:t>l</w:t>
      </w:r>
      <w:r w:rsidR="00086025" w:rsidRPr="00D41342">
        <w:rPr>
          <w:rFonts w:ascii="Candara" w:eastAsia="Arial" w:hAnsi="Candara" w:cs="Arial"/>
          <w:sz w:val="24"/>
          <w:szCs w:val="24"/>
        </w:rPr>
        <w:t>ities</w:t>
      </w:r>
      <w:r w:rsidR="00086025" w:rsidRPr="00D41342">
        <w:rPr>
          <w:rFonts w:ascii="Candara" w:eastAsia="Arial" w:hAnsi="Candara" w:cs="Arial"/>
          <w:spacing w:val="23"/>
          <w:sz w:val="24"/>
          <w:szCs w:val="24"/>
        </w:rPr>
        <w:t xml:space="preserve"> </w:t>
      </w:r>
      <w:r w:rsidR="00086025" w:rsidRPr="00D41342">
        <w:rPr>
          <w:rFonts w:ascii="Candara" w:eastAsia="Arial" w:hAnsi="Candara" w:cs="Arial"/>
          <w:sz w:val="24"/>
          <w:szCs w:val="24"/>
        </w:rPr>
        <w:t>s</w:t>
      </w:r>
      <w:r w:rsidR="00086025" w:rsidRPr="00D41342">
        <w:rPr>
          <w:rFonts w:ascii="Candara" w:eastAsia="Arial" w:hAnsi="Candara" w:cs="Arial"/>
          <w:spacing w:val="1"/>
          <w:sz w:val="24"/>
          <w:szCs w:val="24"/>
        </w:rPr>
        <w:t>hou</w:t>
      </w:r>
      <w:r w:rsidR="00086025" w:rsidRPr="00D41342">
        <w:rPr>
          <w:rFonts w:ascii="Candara" w:eastAsia="Arial" w:hAnsi="Candara" w:cs="Arial"/>
          <w:sz w:val="24"/>
          <w:szCs w:val="24"/>
        </w:rPr>
        <w:t>ld</w:t>
      </w:r>
      <w:r w:rsidR="00086025" w:rsidRPr="00D41342">
        <w:rPr>
          <w:rFonts w:ascii="Candara" w:eastAsia="Arial" w:hAnsi="Candara" w:cs="Arial"/>
          <w:spacing w:val="23"/>
          <w:sz w:val="24"/>
          <w:szCs w:val="24"/>
        </w:rPr>
        <w:t xml:space="preserve"> </w:t>
      </w:r>
      <w:r w:rsidR="00086025" w:rsidRPr="00D41342">
        <w:rPr>
          <w:rFonts w:ascii="Candara" w:eastAsia="Arial" w:hAnsi="Candara" w:cs="Arial"/>
          <w:spacing w:val="1"/>
          <w:sz w:val="24"/>
          <w:szCs w:val="24"/>
        </w:rPr>
        <w:t>u</w:t>
      </w:r>
      <w:r w:rsidR="00086025" w:rsidRPr="00D41342">
        <w:rPr>
          <w:rFonts w:ascii="Candara" w:eastAsia="Arial" w:hAnsi="Candara" w:cs="Arial"/>
          <w:spacing w:val="-2"/>
          <w:sz w:val="24"/>
          <w:szCs w:val="24"/>
        </w:rPr>
        <w:t>s</w:t>
      </w:r>
      <w:r w:rsidR="00086025" w:rsidRPr="00D41342">
        <w:rPr>
          <w:rFonts w:ascii="Candara" w:eastAsia="Arial" w:hAnsi="Candara" w:cs="Arial"/>
          <w:sz w:val="24"/>
          <w:szCs w:val="24"/>
        </w:rPr>
        <w:t>e</w:t>
      </w:r>
      <w:r w:rsidR="00086025" w:rsidRPr="00D41342">
        <w:rPr>
          <w:rFonts w:ascii="Candara" w:eastAsia="Arial" w:hAnsi="Candara" w:cs="Arial"/>
          <w:spacing w:val="23"/>
          <w:sz w:val="24"/>
          <w:szCs w:val="24"/>
        </w:rPr>
        <w:t xml:space="preserve"> </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h</w:t>
      </w:r>
      <w:r w:rsidR="00086025" w:rsidRPr="00D41342">
        <w:rPr>
          <w:rFonts w:ascii="Candara" w:eastAsia="Arial" w:hAnsi="Candara" w:cs="Arial"/>
          <w:sz w:val="24"/>
          <w:szCs w:val="24"/>
        </w:rPr>
        <w:t>e</w:t>
      </w:r>
      <w:r w:rsidR="00086025" w:rsidRPr="00D41342">
        <w:rPr>
          <w:rFonts w:ascii="Candara" w:eastAsia="Arial" w:hAnsi="Candara" w:cs="Arial"/>
          <w:spacing w:val="20"/>
          <w:sz w:val="24"/>
          <w:szCs w:val="24"/>
        </w:rPr>
        <w:t xml:space="preserve"> </w:t>
      </w:r>
      <w:r w:rsidR="00086025" w:rsidRPr="00D41342">
        <w:rPr>
          <w:rFonts w:ascii="Candara" w:eastAsia="Arial" w:hAnsi="Candara" w:cs="Arial"/>
          <w:sz w:val="24"/>
          <w:szCs w:val="24"/>
        </w:rPr>
        <w:t>t</w:t>
      </w:r>
      <w:r w:rsidR="00086025" w:rsidRPr="00D41342">
        <w:rPr>
          <w:rFonts w:ascii="Candara" w:eastAsia="Arial" w:hAnsi="Candara" w:cs="Arial"/>
          <w:spacing w:val="1"/>
          <w:sz w:val="24"/>
          <w:szCs w:val="24"/>
        </w:rPr>
        <w:t>o</w:t>
      </w:r>
      <w:r w:rsidR="00086025" w:rsidRPr="00D41342">
        <w:rPr>
          <w:rFonts w:ascii="Candara" w:eastAsia="Arial" w:hAnsi="Candara" w:cs="Arial"/>
          <w:sz w:val="24"/>
          <w:szCs w:val="24"/>
        </w:rPr>
        <w:t>i</w:t>
      </w:r>
      <w:r w:rsidR="00086025" w:rsidRPr="00D41342">
        <w:rPr>
          <w:rFonts w:ascii="Candara" w:eastAsia="Arial" w:hAnsi="Candara" w:cs="Arial"/>
          <w:spacing w:val="-1"/>
          <w:sz w:val="24"/>
          <w:szCs w:val="24"/>
        </w:rPr>
        <w:t>l</w:t>
      </w:r>
      <w:r w:rsidR="00086025" w:rsidRPr="00D41342">
        <w:rPr>
          <w:rFonts w:ascii="Candara" w:eastAsia="Arial" w:hAnsi="Candara" w:cs="Arial"/>
          <w:spacing w:val="1"/>
          <w:sz w:val="24"/>
          <w:szCs w:val="24"/>
        </w:rPr>
        <w:t>e</w:t>
      </w:r>
      <w:r w:rsidR="00086025" w:rsidRPr="00D41342">
        <w:rPr>
          <w:rFonts w:ascii="Candara" w:eastAsia="Arial" w:hAnsi="Candara" w:cs="Arial"/>
          <w:sz w:val="24"/>
          <w:szCs w:val="24"/>
        </w:rPr>
        <w:t>t</w:t>
      </w:r>
      <w:r w:rsidR="00086025" w:rsidRPr="00D41342">
        <w:rPr>
          <w:rFonts w:ascii="Candara" w:eastAsia="Arial" w:hAnsi="Candara" w:cs="Arial"/>
          <w:spacing w:val="32"/>
          <w:sz w:val="24"/>
          <w:szCs w:val="24"/>
        </w:rPr>
        <w:t xml:space="preserve"> </w:t>
      </w:r>
      <w:r w:rsidR="00975AA2">
        <w:rPr>
          <w:rFonts w:ascii="Candara" w:eastAsia="Arial" w:hAnsi="Candara" w:cs="Arial"/>
          <w:spacing w:val="-1"/>
          <w:sz w:val="24"/>
          <w:szCs w:val="24"/>
        </w:rPr>
        <w:t>on the ground floor.</w:t>
      </w:r>
    </w:p>
    <w:p w14:paraId="757198BC" w14:textId="77777777" w:rsidR="001E2FBD" w:rsidRPr="00D41342" w:rsidRDefault="001E2FBD" w:rsidP="00B3749F">
      <w:pPr>
        <w:spacing w:before="16" w:line="260" w:lineRule="exact"/>
        <w:jc w:val="both"/>
        <w:rPr>
          <w:rFonts w:ascii="Candara" w:hAnsi="Candara" w:cs="Arial"/>
          <w:sz w:val="26"/>
          <w:szCs w:val="26"/>
        </w:rPr>
      </w:pPr>
    </w:p>
    <w:p w14:paraId="757198BD" w14:textId="77777777" w:rsidR="001E2FBD" w:rsidRPr="00D41342" w:rsidRDefault="00086025" w:rsidP="00B3749F">
      <w:pPr>
        <w:ind w:right="5803"/>
        <w:jc w:val="both"/>
        <w:rPr>
          <w:rFonts w:ascii="Candara" w:eastAsia="Arial" w:hAnsi="Candara" w:cs="Arial"/>
          <w:sz w:val="24"/>
          <w:szCs w:val="24"/>
        </w:rPr>
      </w:pPr>
      <w:r w:rsidRPr="00D41342">
        <w:rPr>
          <w:rFonts w:ascii="Candara" w:eastAsia="Arial" w:hAnsi="Candara" w:cs="Arial"/>
          <w:b/>
          <w:sz w:val="24"/>
          <w:szCs w:val="24"/>
        </w:rPr>
        <w:t>Tr</w:t>
      </w:r>
      <w:r w:rsidRPr="00D41342">
        <w:rPr>
          <w:rFonts w:ascii="Candara" w:eastAsia="Arial" w:hAnsi="Candara" w:cs="Arial"/>
          <w:b/>
          <w:spacing w:val="1"/>
          <w:sz w:val="24"/>
          <w:szCs w:val="24"/>
        </w:rPr>
        <w:t>a</w:t>
      </w:r>
      <w:r w:rsidRPr="00D41342">
        <w:rPr>
          <w:rFonts w:ascii="Candara" w:eastAsia="Arial" w:hAnsi="Candara" w:cs="Arial"/>
          <w:b/>
          <w:sz w:val="24"/>
          <w:szCs w:val="24"/>
        </w:rPr>
        <w:t xml:space="preserve">ining </w:t>
      </w:r>
      <w:r w:rsidRPr="00D41342">
        <w:rPr>
          <w:rFonts w:ascii="Candara" w:eastAsia="Arial" w:hAnsi="Candara" w:cs="Arial"/>
          <w:b/>
          <w:spacing w:val="1"/>
          <w:sz w:val="24"/>
          <w:szCs w:val="24"/>
        </w:rPr>
        <w:t>a</w:t>
      </w:r>
      <w:r w:rsidRPr="00D41342">
        <w:rPr>
          <w:rFonts w:ascii="Candara" w:eastAsia="Arial" w:hAnsi="Candara" w:cs="Arial"/>
          <w:b/>
          <w:sz w:val="24"/>
          <w:szCs w:val="24"/>
        </w:rPr>
        <w:t>nd Inducti</w:t>
      </w:r>
      <w:r w:rsidRPr="00D41342">
        <w:rPr>
          <w:rFonts w:ascii="Candara" w:eastAsia="Arial" w:hAnsi="Candara" w:cs="Arial"/>
          <w:b/>
          <w:spacing w:val="-3"/>
          <w:sz w:val="24"/>
          <w:szCs w:val="24"/>
        </w:rPr>
        <w:t>o</w:t>
      </w:r>
      <w:r w:rsidRPr="00D41342">
        <w:rPr>
          <w:rFonts w:ascii="Candara" w:eastAsia="Arial" w:hAnsi="Candara" w:cs="Arial"/>
          <w:b/>
          <w:sz w:val="24"/>
          <w:szCs w:val="24"/>
        </w:rPr>
        <w:t>n</w:t>
      </w:r>
    </w:p>
    <w:p w14:paraId="757198BF" w14:textId="32D7A94F" w:rsidR="001E2FBD" w:rsidRPr="00D41342" w:rsidRDefault="00086025" w:rsidP="00A82994">
      <w:pPr>
        <w:ind w:right="77"/>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52"/>
          <w:sz w:val="24"/>
          <w:szCs w:val="24"/>
        </w:rPr>
        <w:t xml:space="preserve"> </w:t>
      </w:r>
      <w:r w:rsidRPr="00D41342">
        <w:rPr>
          <w:rFonts w:ascii="Candara" w:eastAsia="Arial" w:hAnsi="Candara" w:cs="Arial"/>
          <w:spacing w:val="1"/>
          <w:sz w:val="24"/>
          <w:szCs w:val="24"/>
        </w:rPr>
        <w:t>ne</w:t>
      </w:r>
      <w:r w:rsidRPr="00D41342">
        <w:rPr>
          <w:rFonts w:ascii="Candara" w:eastAsia="Arial" w:hAnsi="Candara" w:cs="Arial"/>
          <w:sz w:val="24"/>
          <w:szCs w:val="24"/>
        </w:rPr>
        <w:t>w</w:t>
      </w:r>
      <w:r w:rsidRPr="00D41342">
        <w:rPr>
          <w:rFonts w:ascii="Candara" w:eastAsia="Arial" w:hAnsi="Candara" w:cs="Arial"/>
          <w:spacing w:val="50"/>
          <w:sz w:val="24"/>
          <w:szCs w:val="24"/>
        </w:rPr>
        <w:t xml:space="preserve"> </w:t>
      </w:r>
      <w:r w:rsidRPr="00D41342">
        <w:rPr>
          <w:rFonts w:ascii="Candara" w:eastAsia="Arial" w:hAnsi="Candara" w:cs="Arial"/>
          <w:spacing w:val="1"/>
          <w:sz w:val="24"/>
          <w:szCs w:val="24"/>
        </w:rPr>
        <w:t>me</w:t>
      </w:r>
      <w:r w:rsidRPr="00D41342">
        <w:rPr>
          <w:rFonts w:ascii="Candara" w:eastAsia="Arial" w:hAnsi="Candara" w:cs="Arial"/>
          <w:spacing w:val="-1"/>
          <w:sz w:val="24"/>
          <w:szCs w:val="24"/>
        </w:rPr>
        <w:t>m</w:t>
      </w:r>
      <w:r w:rsidRPr="00D41342">
        <w:rPr>
          <w:rFonts w:ascii="Candara" w:eastAsia="Arial" w:hAnsi="Candara" w:cs="Arial"/>
          <w:spacing w:val="1"/>
          <w:sz w:val="24"/>
          <w:szCs w:val="24"/>
        </w:rPr>
        <w:t>be</w:t>
      </w:r>
      <w:r w:rsidRPr="00D41342">
        <w:rPr>
          <w:rFonts w:ascii="Candara" w:eastAsia="Arial" w:hAnsi="Candara" w:cs="Arial"/>
          <w:sz w:val="24"/>
          <w:szCs w:val="24"/>
        </w:rPr>
        <w:t>rs</w:t>
      </w:r>
      <w:r w:rsidRPr="00D41342">
        <w:rPr>
          <w:rFonts w:ascii="Candara" w:eastAsia="Arial" w:hAnsi="Candara" w:cs="Arial"/>
          <w:spacing w:val="5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5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5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53"/>
          <w:sz w:val="24"/>
          <w:szCs w:val="24"/>
        </w:rPr>
        <w:t xml:space="preserve"> </w:t>
      </w:r>
      <w:r w:rsidRPr="00D41342">
        <w:rPr>
          <w:rFonts w:ascii="Candara" w:eastAsia="Arial" w:hAnsi="Candara" w:cs="Arial"/>
          <w:sz w:val="24"/>
          <w:szCs w:val="24"/>
        </w:rPr>
        <w:t>i</w:t>
      </w:r>
      <w:r w:rsidRPr="00D41342">
        <w:rPr>
          <w:rFonts w:ascii="Candara" w:eastAsia="Arial" w:hAnsi="Candara" w:cs="Arial"/>
          <w:spacing w:val="-1"/>
          <w:sz w:val="24"/>
          <w:szCs w:val="24"/>
        </w:rPr>
        <w:t>m</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pacing w:val="1"/>
          <w:sz w:val="24"/>
          <w:szCs w:val="24"/>
        </w:rPr>
        <w:t>d</w:t>
      </w:r>
      <w:r w:rsidRPr="00D41342">
        <w:rPr>
          <w:rFonts w:ascii="Candara" w:eastAsia="Arial" w:hAnsi="Candara" w:cs="Arial"/>
          <w:sz w:val="24"/>
          <w:szCs w:val="24"/>
        </w:rPr>
        <w:t>ia</w:t>
      </w:r>
      <w:r w:rsidRPr="00D41342">
        <w:rPr>
          <w:rFonts w:ascii="Candara" w:eastAsia="Arial" w:hAnsi="Candara" w:cs="Arial"/>
          <w:spacing w:val="1"/>
          <w:sz w:val="24"/>
          <w:szCs w:val="24"/>
        </w:rPr>
        <w:t>te</w:t>
      </w:r>
      <w:r w:rsidRPr="00D41342">
        <w:rPr>
          <w:rFonts w:ascii="Candara" w:eastAsia="Arial" w:hAnsi="Candara" w:cs="Arial"/>
          <w:sz w:val="24"/>
          <w:szCs w:val="24"/>
        </w:rPr>
        <w:t>ly</w:t>
      </w:r>
      <w:r w:rsidRPr="00D41342">
        <w:rPr>
          <w:rFonts w:ascii="Candara" w:eastAsia="Arial" w:hAnsi="Candara" w:cs="Arial"/>
          <w:spacing w:val="50"/>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7"/>
          <w:sz w:val="24"/>
          <w:szCs w:val="24"/>
        </w:rPr>
        <w:t>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5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5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5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51"/>
          <w:sz w:val="24"/>
          <w:szCs w:val="24"/>
        </w:rPr>
        <w:t xml:space="preserve"> </w:t>
      </w:r>
      <w:r w:rsidRPr="00D41342">
        <w:rPr>
          <w:rFonts w:ascii="Candara" w:eastAsia="Arial" w:hAnsi="Candara" w:cs="Arial"/>
          <w:sz w:val="24"/>
          <w:szCs w:val="24"/>
        </w:rPr>
        <w:t>He</w:t>
      </w:r>
      <w:r w:rsidRPr="00D41342">
        <w:rPr>
          <w:rFonts w:ascii="Candara" w:eastAsia="Arial" w:hAnsi="Candara" w:cs="Arial"/>
          <w:spacing w:val="1"/>
          <w:sz w:val="24"/>
          <w:szCs w:val="24"/>
        </w:rPr>
        <w:t>a</w:t>
      </w:r>
      <w:r w:rsidRPr="00D41342">
        <w:rPr>
          <w:rFonts w:ascii="Candara" w:eastAsia="Arial" w:hAnsi="Candara" w:cs="Arial"/>
          <w:sz w:val="24"/>
          <w:szCs w:val="24"/>
        </w:rPr>
        <w:t>lth</w:t>
      </w:r>
      <w:r w:rsidRPr="00D41342">
        <w:rPr>
          <w:rFonts w:ascii="Candara" w:eastAsia="Arial" w:hAnsi="Candara" w:cs="Arial"/>
          <w:spacing w:val="51"/>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00A82994">
        <w:rPr>
          <w:rFonts w:ascii="Candara" w:eastAsia="Arial" w:hAnsi="Candara" w:cs="Arial"/>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 xml:space="preserve">ty </w:t>
      </w:r>
      <w:r w:rsidRPr="00D41342">
        <w:rPr>
          <w:rFonts w:ascii="Candara" w:eastAsia="Arial" w:hAnsi="Candara" w:cs="Arial"/>
          <w:spacing w:val="1"/>
          <w:sz w:val="24"/>
          <w:szCs w:val="24"/>
        </w:rPr>
        <w:t>Po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z w:val="24"/>
          <w:szCs w:val="24"/>
        </w:rPr>
        <w:t>j</w:t>
      </w:r>
      <w:r w:rsidRPr="00D41342">
        <w:rPr>
          <w:rFonts w:ascii="Candara" w:eastAsia="Arial" w:hAnsi="Candara" w:cs="Arial"/>
          <w:spacing w:val="1"/>
          <w:sz w:val="24"/>
          <w:szCs w:val="24"/>
        </w:rPr>
        <w:t>o</w:t>
      </w:r>
      <w:r w:rsidRPr="00D41342">
        <w:rPr>
          <w:rFonts w:ascii="Candara" w:eastAsia="Arial" w:hAnsi="Candara" w:cs="Arial"/>
          <w:sz w:val="24"/>
          <w:szCs w:val="24"/>
        </w:rPr>
        <w:t>in</w:t>
      </w:r>
      <w:r w:rsidRPr="00D41342">
        <w:rPr>
          <w:rFonts w:ascii="Candara" w:eastAsia="Arial" w:hAnsi="Candara" w:cs="Arial"/>
          <w:spacing w:val="-2"/>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l.</w:t>
      </w:r>
    </w:p>
    <w:p w14:paraId="757198C0" w14:textId="77777777" w:rsidR="001E2FBD" w:rsidRPr="00D41342" w:rsidRDefault="001E2FBD" w:rsidP="00B3749F">
      <w:pPr>
        <w:spacing w:before="16" w:line="260" w:lineRule="exact"/>
        <w:jc w:val="both"/>
        <w:rPr>
          <w:rFonts w:ascii="Candara" w:hAnsi="Candara" w:cs="Arial"/>
          <w:sz w:val="26"/>
          <w:szCs w:val="26"/>
        </w:rPr>
      </w:pPr>
    </w:p>
    <w:p w14:paraId="757198C1" w14:textId="3F3E0030" w:rsidR="001E2FBD" w:rsidRPr="00D41342" w:rsidRDefault="00086025" w:rsidP="00B3749F">
      <w:pPr>
        <w:ind w:right="85"/>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1"/>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roc</w:t>
      </w:r>
      <w:r w:rsidRPr="00D41342">
        <w:rPr>
          <w:rFonts w:ascii="Candara" w:eastAsia="Arial" w:hAnsi="Candara" w:cs="Arial"/>
          <w:spacing w:val="-1"/>
          <w:sz w:val="24"/>
          <w:szCs w:val="24"/>
        </w:rPr>
        <w:t>e</w:t>
      </w:r>
      <w:r w:rsidRPr="00D41342">
        <w:rPr>
          <w:rFonts w:ascii="Candara" w:eastAsia="Arial" w:hAnsi="Candara" w:cs="Arial"/>
          <w:spacing w:val="1"/>
          <w:sz w:val="24"/>
          <w:szCs w:val="24"/>
        </w:rPr>
        <w:t>du</w:t>
      </w:r>
      <w:r w:rsidRPr="00D41342">
        <w:rPr>
          <w:rFonts w:ascii="Candara" w:eastAsia="Arial" w:hAnsi="Candara" w:cs="Arial"/>
          <w:sz w:val="24"/>
          <w:szCs w:val="24"/>
        </w:rPr>
        <w:t xml:space="preserve">res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z w:val="24"/>
          <w:szCs w:val="24"/>
        </w:rPr>
        <w:t>st</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id,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cci</w:t>
      </w:r>
      <w:r w:rsidRPr="00D41342">
        <w:rPr>
          <w:rFonts w:ascii="Candara" w:eastAsia="Arial" w:hAnsi="Candara" w:cs="Arial"/>
          <w:spacing w:val="-2"/>
          <w:sz w:val="24"/>
          <w:szCs w:val="24"/>
        </w:rPr>
        <w:t>d</w:t>
      </w:r>
      <w:r w:rsidRPr="00D41342">
        <w:rPr>
          <w:rFonts w:ascii="Candara" w:eastAsia="Arial" w:hAnsi="Candara" w:cs="Arial"/>
          <w:spacing w:val="1"/>
          <w:sz w:val="24"/>
          <w:szCs w:val="24"/>
        </w:rPr>
        <w:t>en</w:t>
      </w:r>
      <w:r w:rsidRPr="00D41342">
        <w:rPr>
          <w:rFonts w:ascii="Candara" w:eastAsia="Arial" w:hAnsi="Candara" w:cs="Arial"/>
          <w:spacing w:val="-2"/>
          <w:sz w:val="24"/>
          <w:szCs w:val="24"/>
        </w:rPr>
        <w:t>t</w:t>
      </w:r>
      <w:r w:rsidRPr="00D41342">
        <w:rPr>
          <w:rFonts w:ascii="Candara" w:eastAsia="Arial" w:hAnsi="Candara" w:cs="Arial"/>
          <w:sz w:val="24"/>
          <w:szCs w:val="24"/>
        </w:rPr>
        <w:t>,</w:t>
      </w:r>
      <w:r w:rsidRPr="00D41342">
        <w:rPr>
          <w:rFonts w:ascii="Candara" w:eastAsia="Arial" w:hAnsi="Candara" w:cs="Arial"/>
          <w:spacing w:val="3"/>
          <w:sz w:val="24"/>
          <w:szCs w:val="24"/>
        </w:rPr>
        <w:t xml:space="preserve"> f</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 xml:space="preserve">d </w:t>
      </w:r>
      <w:r w:rsidRPr="00D41342">
        <w:rPr>
          <w:rFonts w:ascii="Candara" w:eastAsia="Arial" w:hAnsi="Candara" w:cs="Arial"/>
          <w:spacing w:val="1"/>
          <w:sz w:val="24"/>
          <w:szCs w:val="24"/>
        </w:rPr>
        <w:t>eme</w:t>
      </w:r>
      <w:r w:rsidRPr="00D41342">
        <w:rPr>
          <w:rFonts w:ascii="Candara" w:eastAsia="Arial" w:hAnsi="Candara" w:cs="Arial"/>
          <w:sz w:val="24"/>
          <w:szCs w:val="24"/>
        </w:rPr>
        <w:t>r</w:t>
      </w:r>
      <w:r w:rsidRPr="00D41342">
        <w:rPr>
          <w:rFonts w:ascii="Candara" w:eastAsia="Arial" w:hAnsi="Candara" w:cs="Arial"/>
          <w:spacing w:val="-2"/>
          <w:sz w:val="24"/>
          <w:szCs w:val="24"/>
        </w:rPr>
        <w:t>g</w:t>
      </w:r>
      <w:r w:rsidRPr="00D41342">
        <w:rPr>
          <w:rFonts w:ascii="Candara" w:eastAsia="Arial" w:hAnsi="Candara" w:cs="Arial"/>
          <w:spacing w:val="1"/>
          <w:sz w:val="24"/>
          <w:szCs w:val="24"/>
        </w:rPr>
        <w:t>en</w:t>
      </w:r>
      <w:r w:rsidRPr="00D41342">
        <w:rPr>
          <w:rFonts w:ascii="Candara" w:eastAsia="Arial" w:hAnsi="Candara" w:cs="Arial"/>
          <w:sz w:val="24"/>
          <w:szCs w:val="24"/>
        </w:rPr>
        <w:t>c</w:t>
      </w:r>
      <w:r w:rsidRPr="00D41342">
        <w:rPr>
          <w:rFonts w:ascii="Candara" w:eastAsia="Arial" w:hAnsi="Candara" w:cs="Arial"/>
          <w:spacing w:val="-2"/>
          <w:sz w:val="24"/>
          <w:szCs w:val="24"/>
        </w:rPr>
        <w:t>y</w:t>
      </w:r>
      <w:r w:rsidRPr="00D41342">
        <w:rPr>
          <w:rFonts w:ascii="Candara" w:eastAsia="Arial" w:hAnsi="Candara" w:cs="Arial"/>
          <w:sz w:val="24"/>
          <w:szCs w:val="24"/>
        </w:rPr>
        <w:t>. Th</w:t>
      </w:r>
      <w:r w:rsidRPr="00D41342">
        <w:rPr>
          <w:rFonts w:ascii="Candara" w:eastAsia="Arial" w:hAnsi="Candara" w:cs="Arial"/>
          <w:spacing w:val="1"/>
          <w:sz w:val="24"/>
          <w:szCs w:val="24"/>
        </w:rPr>
        <w:t>e</w:t>
      </w:r>
      <w:r w:rsidRPr="00D41342">
        <w:rPr>
          <w:rFonts w:ascii="Candara" w:eastAsia="Arial" w:hAnsi="Candara" w:cs="Arial"/>
          <w:sz w:val="24"/>
          <w:szCs w:val="24"/>
        </w:rPr>
        <w:t>y</w:t>
      </w:r>
      <w:r w:rsidRPr="00D41342">
        <w:rPr>
          <w:rFonts w:ascii="Candara" w:eastAsia="Arial" w:hAnsi="Candara" w:cs="Arial"/>
          <w:spacing w:val="1"/>
          <w:sz w:val="24"/>
          <w:szCs w:val="24"/>
        </w:rPr>
        <w:t xml:space="preserve"> a</w:t>
      </w:r>
      <w:r w:rsidRPr="00D41342">
        <w:rPr>
          <w:rFonts w:ascii="Candara" w:eastAsia="Arial" w:hAnsi="Candara" w:cs="Arial"/>
          <w:sz w:val="24"/>
          <w:szCs w:val="24"/>
        </w:rPr>
        <w:t>re</w:t>
      </w:r>
      <w:r w:rsidRPr="00D41342">
        <w:rPr>
          <w:rFonts w:ascii="Candara" w:eastAsia="Arial" w:hAnsi="Candara" w:cs="Arial"/>
          <w:spacing w:val="1"/>
          <w:sz w:val="24"/>
          <w:szCs w:val="24"/>
        </w:rPr>
        <w:t xml:space="preserve"> </w:t>
      </w:r>
      <w:r w:rsidR="00E66492" w:rsidRPr="00D41342">
        <w:rPr>
          <w:rFonts w:ascii="Candara" w:eastAsia="Arial" w:hAnsi="Candara" w:cs="Arial"/>
          <w:spacing w:val="1"/>
          <w:sz w:val="24"/>
          <w:szCs w:val="24"/>
        </w:rPr>
        <w:t xml:space="preserve">made </w:t>
      </w:r>
      <w:r w:rsidRPr="00D41342">
        <w:rPr>
          <w:rFonts w:ascii="Candara" w:eastAsia="Arial" w:hAnsi="Candara" w:cs="Arial"/>
          <w:spacing w:val="1"/>
          <w:sz w:val="24"/>
          <w:szCs w:val="24"/>
        </w:rPr>
        <w:t>a</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1"/>
          <w:sz w:val="24"/>
          <w:szCs w:val="24"/>
        </w:rPr>
        <w:t>a</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pacing w:val="1"/>
          <w:sz w:val="24"/>
          <w:szCs w:val="24"/>
        </w:rPr>
        <w:t>u</w:t>
      </w:r>
      <w:r w:rsidRPr="00D41342">
        <w:rPr>
          <w:rFonts w:ascii="Candara" w:eastAsia="Arial" w:hAnsi="Candara" w:cs="Arial"/>
          <w:sz w:val="24"/>
          <w:szCs w:val="24"/>
        </w:rPr>
        <w:t>re</w:t>
      </w:r>
      <w:r w:rsidRPr="00D41342">
        <w:rPr>
          <w:rFonts w:ascii="Candara" w:eastAsia="Arial" w:hAnsi="Candara" w:cs="Arial"/>
          <w:spacing w:val="1"/>
          <w:sz w:val="24"/>
          <w:szCs w:val="24"/>
        </w:rPr>
        <w:t xml:space="preserve"> </w:t>
      </w:r>
      <w:r w:rsidRPr="00D41342">
        <w:rPr>
          <w:rFonts w:ascii="Candara" w:eastAsia="Arial" w:hAnsi="Candara" w:cs="Arial"/>
          <w:sz w:val="24"/>
          <w:szCs w:val="24"/>
        </w:rPr>
        <w:t>to</w:t>
      </w:r>
      <w:r w:rsidRPr="00D41342">
        <w:rPr>
          <w:rFonts w:ascii="Candara" w:eastAsia="Arial" w:hAnsi="Candara" w:cs="Arial"/>
          <w:spacing w:val="2"/>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z w:val="24"/>
          <w:szCs w:val="24"/>
        </w:rPr>
        <w:t>w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abo</w:t>
      </w:r>
      <w:r w:rsidRPr="00D41342">
        <w:rPr>
          <w:rFonts w:ascii="Candara" w:eastAsia="Arial" w:hAnsi="Candara" w:cs="Arial"/>
          <w:spacing w:val="-2"/>
          <w:sz w:val="24"/>
          <w:szCs w:val="24"/>
        </w:rPr>
        <w:t>v</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roc</w:t>
      </w:r>
      <w:r w:rsidRPr="00D41342">
        <w:rPr>
          <w:rFonts w:ascii="Candara" w:eastAsia="Arial" w:hAnsi="Candara" w:cs="Arial"/>
          <w:spacing w:val="-1"/>
          <w:sz w:val="24"/>
          <w:szCs w:val="24"/>
        </w:rPr>
        <w:t>e</w:t>
      </w:r>
      <w:r w:rsidRPr="00D41342">
        <w:rPr>
          <w:rFonts w:ascii="Candara" w:eastAsia="Arial" w:hAnsi="Candara" w:cs="Arial"/>
          <w:spacing w:val="1"/>
          <w:sz w:val="24"/>
          <w:szCs w:val="24"/>
        </w:rPr>
        <w:t>du</w:t>
      </w:r>
      <w:r w:rsidRPr="00D41342">
        <w:rPr>
          <w:rFonts w:ascii="Candara" w:eastAsia="Arial" w:hAnsi="Candara" w:cs="Arial"/>
          <w:sz w:val="24"/>
          <w:szCs w:val="24"/>
        </w:rPr>
        <w:t>res</w:t>
      </w:r>
      <w:r w:rsidRPr="00D41342">
        <w:rPr>
          <w:rFonts w:ascii="Candara" w:eastAsia="Arial" w:hAnsi="Candara" w:cs="Arial"/>
          <w:spacing w:val="3"/>
          <w:sz w:val="24"/>
          <w:szCs w:val="24"/>
        </w:rPr>
        <w:t xml:space="preserve"> </w:t>
      </w:r>
      <w:r w:rsidRPr="00D41342">
        <w:rPr>
          <w:rFonts w:ascii="Candara" w:eastAsia="Arial" w:hAnsi="Candara" w:cs="Arial"/>
          <w:sz w:val="24"/>
          <w:szCs w:val="24"/>
        </w:rPr>
        <w:t>is</w:t>
      </w:r>
      <w:r w:rsidRPr="00D41342">
        <w:rPr>
          <w:rFonts w:ascii="Candara" w:eastAsia="Arial" w:hAnsi="Candara" w:cs="Arial"/>
          <w:spacing w:val="3"/>
          <w:sz w:val="24"/>
          <w:szCs w:val="24"/>
        </w:rPr>
        <w:t xml:space="preserve"> </w:t>
      </w:r>
      <w:r w:rsidRPr="00D41342">
        <w:rPr>
          <w:rFonts w:ascii="Candara" w:eastAsia="Arial" w:hAnsi="Candara" w:cs="Arial"/>
          <w:sz w:val="24"/>
          <w:szCs w:val="24"/>
        </w:rPr>
        <w:t xml:space="preserve">a </w:t>
      </w:r>
      <w:r w:rsidRPr="00D41342">
        <w:rPr>
          <w:rFonts w:ascii="Candara" w:eastAsia="Arial" w:hAnsi="Candara" w:cs="Arial"/>
          <w:spacing w:val="1"/>
          <w:sz w:val="24"/>
          <w:szCs w:val="24"/>
        </w:rPr>
        <w:t>d</w:t>
      </w:r>
      <w:r w:rsidRPr="00D41342">
        <w:rPr>
          <w:rFonts w:ascii="Candara" w:eastAsia="Arial" w:hAnsi="Candara" w:cs="Arial"/>
          <w:sz w:val="24"/>
          <w:szCs w:val="24"/>
        </w:rPr>
        <w:t>isc</w:t>
      </w:r>
      <w:r w:rsidRPr="00D41342">
        <w:rPr>
          <w:rFonts w:ascii="Candara" w:eastAsia="Arial" w:hAnsi="Candara" w:cs="Arial"/>
          <w:spacing w:val="-1"/>
          <w:sz w:val="24"/>
          <w:szCs w:val="24"/>
        </w:rPr>
        <w:t>i</w:t>
      </w:r>
      <w:r w:rsidRPr="00D41342">
        <w:rPr>
          <w:rFonts w:ascii="Candara" w:eastAsia="Arial" w:hAnsi="Candara" w:cs="Arial"/>
          <w:spacing w:val="1"/>
          <w:sz w:val="24"/>
          <w:szCs w:val="24"/>
        </w:rPr>
        <w:t>p</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pacing w:val="1"/>
          <w:sz w:val="24"/>
          <w:szCs w:val="24"/>
        </w:rPr>
        <w:t>na</w:t>
      </w:r>
      <w:r w:rsidRPr="00D41342">
        <w:rPr>
          <w:rFonts w:ascii="Candara" w:eastAsia="Arial" w:hAnsi="Candara" w:cs="Arial"/>
          <w:sz w:val="24"/>
          <w:szCs w:val="24"/>
        </w:rPr>
        <w:t>ry</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1"/>
          <w:sz w:val="24"/>
          <w:szCs w:val="24"/>
        </w:rPr>
        <w:t>fen</w:t>
      </w:r>
      <w:r w:rsidRPr="00D41342">
        <w:rPr>
          <w:rFonts w:ascii="Candara" w:eastAsia="Arial" w:hAnsi="Candara" w:cs="Arial"/>
          <w:sz w:val="24"/>
          <w:szCs w:val="24"/>
        </w:rPr>
        <w:t>c</w:t>
      </w:r>
      <w:r w:rsidRPr="00D41342">
        <w:rPr>
          <w:rFonts w:ascii="Candara" w:eastAsia="Arial" w:hAnsi="Candara" w:cs="Arial"/>
          <w:spacing w:val="-1"/>
          <w:sz w:val="24"/>
          <w:szCs w:val="24"/>
        </w:rPr>
        <w:t>e</w:t>
      </w:r>
      <w:r w:rsidRPr="00D41342">
        <w:rPr>
          <w:rFonts w:ascii="Candara" w:eastAsia="Arial" w:hAnsi="Candara" w:cs="Arial"/>
          <w:sz w:val="24"/>
          <w:szCs w:val="24"/>
        </w:rPr>
        <w:t>.</w:t>
      </w:r>
    </w:p>
    <w:p w14:paraId="757198C2" w14:textId="77777777" w:rsidR="001E2FBD" w:rsidRPr="00D41342" w:rsidRDefault="001E2FBD" w:rsidP="00B3749F">
      <w:pPr>
        <w:spacing w:before="16" w:line="260" w:lineRule="exact"/>
        <w:jc w:val="both"/>
        <w:rPr>
          <w:rFonts w:ascii="Candara" w:hAnsi="Candara" w:cs="Arial"/>
          <w:sz w:val="26"/>
          <w:szCs w:val="26"/>
        </w:rPr>
      </w:pPr>
    </w:p>
    <w:p w14:paraId="757198C3" w14:textId="77777777" w:rsidR="001E2FBD" w:rsidRPr="00D41342" w:rsidRDefault="00086025" w:rsidP="00B3749F">
      <w:pPr>
        <w:ind w:right="6534"/>
        <w:jc w:val="both"/>
        <w:rPr>
          <w:rFonts w:ascii="Candara" w:eastAsia="Arial" w:hAnsi="Candara" w:cs="Arial"/>
          <w:sz w:val="24"/>
          <w:szCs w:val="24"/>
        </w:rPr>
      </w:pPr>
      <w:r w:rsidRPr="00D41342">
        <w:rPr>
          <w:rFonts w:ascii="Candara" w:eastAsia="Arial" w:hAnsi="Candara" w:cs="Arial"/>
          <w:b/>
          <w:sz w:val="24"/>
          <w:szCs w:val="24"/>
        </w:rPr>
        <w:t>Viol</w:t>
      </w:r>
      <w:r w:rsidRPr="00D41342">
        <w:rPr>
          <w:rFonts w:ascii="Candara" w:eastAsia="Arial" w:hAnsi="Candara" w:cs="Arial"/>
          <w:b/>
          <w:spacing w:val="1"/>
          <w:sz w:val="24"/>
          <w:szCs w:val="24"/>
        </w:rPr>
        <w:t>e</w:t>
      </w:r>
      <w:r w:rsidRPr="00D41342">
        <w:rPr>
          <w:rFonts w:ascii="Candara" w:eastAsia="Arial" w:hAnsi="Candara" w:cs="Arial"/>
          <w:b/>
          <w:sz w:val="24"/>
          <w:szCs w:val="24"/>
        </w:rPr>
        <w:t>n</w:t>
      </w:r>
      <w:r w:rsidRPr="00D41342">
        <w:rPr>
          <w:rFonts w:ascii="Candara" w:eastAsia="Arial" w:hAnsi="Candara" w:cs="Arial"/>
          <w:b/>
          <w:spacing w:val="-2"/>
          <w:sz w:val="24"/>
          <w:szCs w:val="24"/>
        </w:rPr>
        <w:t>c</w:t>
      </w:r>
      <w:r w:rsidRPr="00D41342">
        <w:rPr>
          <w:rFonts w:ascii="Candara" w:eastAsia="Arial" w:hAnsi="Candara" w:cs="Arial"/>
          <w:b/>
          <w:sz w:val="24"/>
          <w:szCs w:val="24"/>
        </w:rPr>
        <w:t>e</w:t>
      </w:r>
      <w:r w:rsidRPr="00D41342">
        <w:rPr>
          <w:rFonts w:ascii="Candara" w:eastAsia="Arial" w:hAnsi="Candara" w:cs="Arial"/>
          <w:b/>
          <w:spacing w:val="1"/>
          <w:sz w:val="24"/>
          <w:szCs w:val="24"/>
        </w:rPr>
        <w:t xml:space="preserve"> </w:t>
      </w:r>
      <w:r w:rsidRPr="00D41342">
        <w:rPr>
          <w:rFonts w:ascii="Candara" w:eastAsia="Arial" w:hAnsi="Candara" w:cs="Arial"/>
          <w:b/>
          <w:sz w:val="24"/>
          <w:szCs w:val="24"/>
        </w:rPr>
        <w:t xml:space="preserve">to </w:t>
      </w:r>
      <w:r w:rsidRPr="00D41342">
        <w:rPr>
          <w:rFonts w:ascii="Candara" w:eastAsia="Arial" w:hAnsi="Candara" w:cs="Arial"/>
          <w:b/>
          <w:spacing w:val="1"/>
          <w:sz w:val="24"/>
          <w:szCs w:val="24"/>
        </w:rPr>
        <w:t>s</w:t>
      </w:r>
      <w:r w:rsidRPr="00D41342">
        <w:rPr>
          <w:rFonts w:ascii="Candara" w:eastAsia="Arial" w:hAnsi="Candara" w:cs="Arial"/>
          <w:b/>
          <w:sz w:val="24"/>
          <w:szCs w:val="24"/>
        </w:rPr>
        <w:t>taff</w:t>
      </w:r>
    </w:p>
    <w:p w14:paraId="757198C4" w14:textId="77777777" w:rsidR="001E2FBD" w:rsidRPr="00D41342" w:rsidRDefault="00086025" w:rsidP="00B3749F">
      <w:pPr>
        <w:ind w:right="83"/>
        <w:jc w:val="both"/>
        <w:rPr>
          <w:rFonts w:ascii="Candara" w:eastAsia="Arial" w:hAnsi="Candara" w:cs="Arial"/>
          <w:sz w:val="24"/>
          <w:szCs w:val="24"/>
        </w:rPr>
      </w:pP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re</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pacing w:val="-3"/>
          <w:sz w:val="24"/>
          <w:szCs w:val="24"/>
        </w:rPr>
        <w:t>r</w:t>
      </w:r>
      <w:r w:rsidRPr="00D41342">
        <w:rPr>
          <w:rFonts w:ascii="Candara" w:eastAsia="Arial" w:hAnsi="Candara" w:cs="Arial"/>
          <w:spacing w:val="1"/>
          <w:sz w:val="24"/>
          <w:szCs w:val="24"/>
        </w:rPr>
        <w:t>o</w:t>
      </w:r>
      <w:r w:rsidRPr="00D41342">
        <w:rPr>
          <w:rFonts w:ascii="Candara" w:eastAsia="Arial" w:hAnsi="Candara" w:cs="Arial"/>
          <w:sz w:val="24"/>
          <w:szCs w:val="24"/>
        </w:rPr>
        <w:t>m</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iol</w:t>
      </w:r>
      <w:r w:rsidRPr="00D41342">
        <w:rPr>
          <w:rFonts w:ascii="Candara" w:eastAsia="Arial" w:hAnsi="Candara" w:cs="Arial"/>
          <w:spacing w:val="1"/>
          <w:sz w:val="24"/>
          <w:szCs w:val="24"/>
        </w:rPr>
        <w:t>en</w:t>
      </w:r>
      <w:r w:rsidRPr="00D41342">
        <w:rPr>
          <w:rFonts w:ascii="Candara" w:eastAsia="Arial" w:hAnsi="Candara" w:cs="Arial"/>
          <w:spacing w:val="-2"/>
          <w:sz w:val="24"/>
          <w:szCs w:val="24"/>
        </w:rPr>
        <w:t>c</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3"/>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pacing w:val="-3"/>
          <w:sz w:val="24"/>
          <w:szCs w:val="24"/>
        </w:rPr>
        <w:t>w</w:t>
      </w:r>
      <w:r w:rsidRPr="00D41342">
        <w:rPr>
          <w:rFonts w:ascii="Candara" w:eastAsia="Arial" w:hAnsi="Candara" w:cs="Arial"/>
          <w:sz w:val="24"/>
          <w:szCs w:val="24"/>
        </w:rPr>
        <w:t>ing</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roc</w:t>
      </w:r>
      <w:r w:rsidRPr="00D41342">
        <w:rPr>
          <w:rFonts w:ascii="Candara" w:eastAsia="Arial" w:hAnsi="Candara" w:cs="Arial"/>
          <w:spacing w:val="-1"/>
          <w:sz w:val="24"/>
          <w:szCs w:val="24"/>
        </w:rPr>
        <w:t>e</w:t>
      </w:r>
      <w:r w:rsidRPr="00D41342">
        <w:rPr>
          <w:rFonts w:ascii="Candara" w:eastAsia="Arial" w:hAnsi="Candara" w:cs="Arial"/>
          <w:spacing w:val="1"/>
          <w:sz w:val="24"/>
          <w:szCs w:val="24"/>
        </w:rPr>
        <w:t>du</w:t>
      </w:r>
      <w:r w:rsidRPr="00D41342">
        <w:rPr>
          <w:rFonts w:ascii="Candara" w:eastAsia="Arial" w:hAnsi="Candara" w:cs="Arial"/>
          <w:sz w:val="24"/>
          <w:szCs w:val="24"/>
        </w:rPr>
        <w:t>res</w:t>
      </w:r>
      <w:r w:rsidRPr="00D41342">
        <w:rPr>
          <w:rFonts w:ascii="Candara" w:eastAsia="Arial" w:hAnsi="Candara" w:cs="Arial"/>
          <w:spacing w:val="1"/>
          <w:sz w:val="24"/>
          <w:szCs w:val="24"/>
        </w:rPr>
        <w:t xml:space="preserve"> a</w:t>
      </w:r>
      <w:r w:rsidRPr="00D41342">
        <w:rPr>
          <w:rFonts w:ascii="Candara" w:eastAsia="Arial" w:hAnsi="Candara" w:cs="Arial"/>
          <w:sz w:val="24"/>
          <w:szCs w:val="24"/>
        </w:rPr>
        <w:t>re f</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pacing w:val="-3"/>
          <w:sz w:val="24"/>
          <w:szCs w:val="24"/>
        </w:rPr>
        <w:t>w</w:t>
      </w:r>
      <w:r w:rsidRPr="00D41342">
        <w:rPr>
          <w:rFonts w:ascii="Candara" w:eastAsia="Arial" w:hAnsi="Candara" w:cs="Arial"/>
          <w:spacing w:val="1"/>
          <w:sz w:val="24"/>
          <w:szCs w:val="24"/>
        </w:rPr>
        <w:t>ed</w:t>
      </w:r>
      <w:r w:rsidRPr="00D41342">
        <w:rPr>
          <w:rFonts w:ascii="Candara" w:eastAsia="Arial" w:hAnsi="Candara" w:cs="Arial"/>
          <w:sz w:val="24"/>
          <w:szCs w:val="24"/>
        </w:rPr>
        <w:t>:</w:t>
      </w:r>
    </w:p>
    <w:p w14:paraId="757198C5" w14:textId="77777777" w:rsidR="001E2FBD" w:rsidRPr="00D41342" w:rsidRDefault="001E2FBD" w:rsidP="00B3749F">
      <w:pPr>
        <w:spacing w:before="16" w:line="260" w:lineRule="exact"/>
        <w:jc w:val="both"/>
        <w:rPr>
          <w:rFonts w:ascii="Candara" w:hAnsi="Candara" w:cs="Arial"/>
          <w:sz w:val="26"/>
          <w:szCs w:val="26"/>
        </w:rPr>
      </w:pPr>
    </w:p>
    <w:p w14:paraId="757198C6" w14:textId="59506D39" w:rsidR="001E2FBD" w:rsidRPr="00D41342" w:rsidRDefault="00086025" w:rsidP="00B3749F">
      <w:pPr>
        <w:ind w:right="83"/>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4"/>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7"/>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z w:val="24"/>
          <w:szCs w:val="24"/>
        </w:rPr>
        <w:t>i</w:t>
      </w:r>
      <w:r w:rsidRPr="00D41342">
        <w:rPr>
          <w:rFonts w:ascii="Candara" w:eastAsia="Arial" w:hAnsi="Candara" w:cs="Arial"/>
          <w:spacing w:val="-3"/>
          <w:sz w:val="24"/>
          <w:szCs w:val="24"/>
        </w:rPr>
        <w:t>v</w:t>
      </w:r>
      <w:r w:rsidRPr="00D41342">
        <w:rPr>
          <w:rFonts w:ascii="Candara" w:eastAsia="Arial" w:hAnsi="Candara" w:cs="Arial"/>
          <w:sz w:val="24"/>
          <w:szCs w:val="24"/>
        </w:rPr>
        <w:t>ing</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ea</w:t>
      </w:r>
      <w:r w:rsidRPr="00D41342">
        <w:rPr>
          <w:rFonts w:ascii="Candara" w:eastAsia="Arial" w:hAnsi="Candara" w:cs="Arial"/>
          <w:sz w:val="24"/>
          <w:szCs w:val="24"/>
        </w:rPr>
        <w:t>r</w:t>
      </w:r>
      <w:r w:rsidRPr="00D41342">
        <w:rPr>
          <w:rFonts w:ascii="Candara" w:eastAsia="Arial" w:hAnsi="Candara" w:cs="Arial"/>
          <w:spacing w:val="-1"/>
          <w:sz w:val="24"/>
          <w:szCs w:val="24"/>
        </w:rPr>
        <w:t>l</w:t>
      </w:r>
      <w:r w:rsidRPr="00D41342">
        <w:rPr>
          <w:rFonts w:ascii="Candara" w:eastAsia="Arial" w:hAnsi="Candara" w:cs="Arial"/>
          <w:sz w:val="24"/>
          <w:szCs w:val="24"/>
        </w:rPr>
        <w:t>y</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4"/>
          <w:sz w:val="24"/>
          <w:szCs w:val="24"/>
        </w:rPr>
        <w:t xml:space="preserve"> </w:t>
      </w:r>
      <w:r w:rsidRPr="00D41342">
        <w:rPr>
          <w:rFonts w:ascii="Candara" w:eastAsia="Arial" w:hAnsi="Candara" w:cs="Arial"/>
          <w:sz w:val="24"/>
          <w:szCs w:val="24"/>
        </w:rPr>
        <w:t>le</w:t>
      </w:r>
      <w:r w:rsidRPr="00D41342">
        <w:rPr>
          <w:rFonts w:ascii="Candara" w:eastAsia="Arial" w:hAnsi="Candara" w:cs="Arial"/>
          <w:spacing w:val="1"/>
          <w:sz w:val="24"/>
          <w:szCs w:val="24"/>
        </w:rPr>
        <w:t>a</w:t>
      </w:r>
      <w:r w:rsidRPr="00D41342">
        <w:rPr>
          <w:rFonts w:ascii="Candara" w:eastAsia="Arial" w:hAnsi="Candara" w:cs="Arial"/>
          <w:spacing w:val="-2"/>
          <w:sz w:val="24"/>
          <w:szCs w:val="24"/>
        </w:rPr>
        <w:t>v</w:t>
      </w:r>
      <w:r w:rsidRPr="00D41342">
        <w:rPr>
          <w:rFonts w:ascii="Candara" w:eastAsia="Arial" w:hAnsi="Candara" w:cs="Arial"/>
          <w:sz w:val="24"/>
          <w:szCs w:val="24"/>
        </w:rPr>
        <w:t>ing</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pacing w:val="1"/>
          <w:sz w:val="24"/>
          <w:szCs w:val="24"/>
        </w:rPr>
        <w:t>m</w:t>
      </w:r>
      <w:r w:rsidRPr="00D41342">
        <w:rPr>
          <w:rFonts w:ascii="Candara" w:eastAsia="Arial" w:hAnsi="Candara" w:cs="Arial"/>
          <w:sz w:val="24"/>
          <w:szCs w:val="24"/>
        </w:rPr>
        <w:t>is</w:t>
      </w:r>
      <w:r w:rsidRPr="00D41342">
        <w:rPr>
          <w:rFonts w:ascii="Candara" w:eastAsia="Arial" w:hAnsi="Candara" w:cs="Arial"/>
          <w:spacing w:val="-2"/>
          <w:sz w:val="24"/>
          <w:szCs w:val="24"/>
        </w:rPr>
        <w:t>e</w:t>
      </w:r>
      <w:r w:rsidRPr="00D41342">
        <w:rPr>
          <w:rFonts w:ascii="Candara" w:eastAsia="Arial" w:hAnsi="Candara" w:cs="Arial"/>
          <w:sz w:val="24"/>
          <w:szCs w:val="24"/>
        </w:rPr>
        <w:t>s</w:t>
      </w:r>
      <w:r w:rsidRPr="00D41342">
        <w:rPr>
          <w:rFonts w:ascii="Candara" w:eastAsia="Arial" w:hAnsi="Candara" w:cs="Arial"/>
          <w:spacing w:val="5"/>
          <w:sz w:val="24"/>
          <w:szCs w:val="24"/>
        </w:rPr>
        <w:t xml:space="preserve"> </w:t>
      </w:r>
      <w:r w:rsidRPr="00D41342">
        <w:rPr>
          <w:rFonts w:ascii="Candara" w:eastAsia="Arial" w:hAnsi="Candara" w:cs="Arial"/>
          <w:sz w:val="24"/>
          <w:szCs w:val="24"/>
        </w:rPr>
        <w:t>la</w:t>
      </w:r>
      <w:r w:rsidRPr="00D41342">
        <w:rPr>
          <w:rFonts w:ascii="Candara" w:eastAsia="Arial" w:hAnsi="Candara" w:cs="Arial"/>
          <w:spacing w:val="1"/>
          <w:sz w:val="24"/>
          <w:szCs w:val="24"/>
        </w:rPr>
        <w:t>t</w:t>
      </w:r>
      <w:r w:rsidRPr="00D41342">
        <w:rPr>
          <w:rFonts w:ascii="Candara" w:eastAsia="Arial" w:hAnsi="Candara" w:cs="Arial"/>
          <w:sz w:val="24"/>
          <w:szCs w:val="24"/>
        </w:rPr>
        <w:t>e</w:t>
      </w:r>
      <w:r w:rsidRPr="00D41342">
        <w:rPr>
          <w:rFonts w:ascii="Candara" w:eastAsia="Arial" w:hAnsi="Candara" w:cs="Arial"/>
          <w:spacing w:val="5"/>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5"/>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 t</w:t>
      </w:r>
      <w:r w:rsidRPr="00D41342">
        <w:rPr>
          <w:rFonts w:ascii="Candara" w:eastAsia="Arial" w:hAnsi="Candara" w:cs="Arial"/>
          <w:spacing w:val="1"/>
          <w:sz w:val="24"/>
          <w:szCs w:val="24"/>
        </w:rPr>
        <w:t>he</w:t>
      </w:r>
      <w:r w:rsidRPr="00D41342">
        <w:rPr>
          <w:rFonts w:ascii="Candara" w:eastAsia="Arial" w:hAnsi="Candara" w:cs="Arial"/>
          <w:sz w:val="24"/>
          <w:szCs w:val="24"/>
        </w:rPr>
        <w:t>se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 xml:space="preserve">re </w:t>
      </w:r>
      <w:r w:rsidRPr="00D41342">
        <w:rPr>
          <w:rFonts w:ascii="Candara" w:eastAsia="Arial" w:hAnsi="Candara" w:cs="Arial"/>
          <w:spacing w:val="1"/>
          <w:sz w:val="24"/>
          <w:szCs w:val="24"/>
        </w:rPr>
        <w:t>pa</w:t>
      </w:r>
      <w:r w:rsidRPr="00D41342">
        <w:rPr>
          <w:rFonts w:ascii="Candara" w:eastAsia="Arial" w:hAnsi="Candara" w:cs="Arial"/>
          <w:sz w:val="24"/>
          <w:szCs w:val="24"/>
        </w:rPr>
        <w:t>rt</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1"/>
          <w:sz w:val="24"/>
          <w:szCs w:val="24"/>
        </w:rPr>
        <w:t>u</w:t>
      </w:r>
      <w:r w:rsidRPr="00D41342">
        <w:rPr>
          <w:rFonts w:ascii="Candara" w:eastAsia="Arial" w:hAnsi="Candara" w:cs="Arial"/>
          <w:sz w:val="24"/>
          <w:szCs w:val="24"/>
        </w:rPr>
        <w:t>lar</w:t>
      </w:r>
      <w:r w:rsidRPr="00D41342">
        <w:rPr>
          <w:rFonts w:ascii="Candara" w:eastAsia="Arial" w:hAnsi="Candara" w:cs="Arial"/>
          <w:spacing w:val="-1"/>
          <w:sz w:val="24"/>
          <w:szCs w:val="24"/>
        </w:rPr>
        <w:t>l</w:t>
      </w:r>
      <w:r w:rsidRPr="00D41342">
        <w:rPr>
          <w:rFonts w:ascii="Candara" w:eastAsia="Arial" w:hAnsi="Candara" w:cs="Arial"/>
          <w:sz w:val="24"/>
          <w:szCs w:val="24"/>
        </w:rPr>
        <w:t>y</w:t>
      </w:r>
      <w:r w:rsidRPr="00D41342">
        <w:rPr>
          <w:rFonts w:ascii="Candara" w:eastAsia="Arial" w:hAnsi="Candara" w:cs="Arial"/>
          <w:spacing w:val="62"/>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pacing w:val="1"/>
          <w:sz w:val="24"/>
          <w:szCs w:val="24"/>
        </w:rPr>
        <w:t>u</w:t>
      </w:r>
      <w:r w:rsidRPr="00D41342">
        <w:rPr>
          <w:rFonts w:ascii="Candara" w:eastAsia="Arial" w:hAnsi="Candara" w:cs="Arial"/>
          <w:sz w:val="24"/>
          <w:szCs w:val="24"/>
        </w:rPr>
        <w:t>ln</w:t>
      </w:r>
      <w:r w:rsidRPr="00D41342">
        <w:rPr>
          <w:rFonts w:ascii="Candara" w:eastAsia="Arial" w:hAnsi="Candara" w:cs="Arial"/>
          <w:spacing w:val="1"/>
          <w:sz w:val="24"/>
          <w:szCs w:val="24"/>
        </w:rPr>
        <w:t>e</w:t>
      </w:r>
      <w:r w:rsidRPr="00D41342">
        <w:rPr>
          <w:rFonts w:ascii="Candara" w:eastAsia="Arial" w:hAnsi="Candara" w:cs="Arial"/>
          <w:sz w:val="24"/>
          <w:szCs w:val="24"/>
        </w:rPr>
        <w:t>ra</w:t>
      </w:r>
      <w:r w:rsidRPr="00D41342">
        <w:rPr>
          <w:rFonts w:ascii="Candara" w:eastAsia="Arial" w:hAnsi="Candara" w:cs="Arial"/>
          <w:spacing w:val="1"/>
          <w:sz w:val="24"/>
          <w:szCs w:val="24"/>
        </w:rPr>
        <w:t>b</w:t>
      </w:r>
      <w:r w:rsidRPr="00D41342">
        <w:rPr>
          <w:rFonts w:ascii="Candara" w:eastAsia="Arial" w:hAnsi="Candara" w:cs="Arial"/>
          <w:sz w:val="24"/>
          <w:szCs w:val="24"/>
        </w:rPr>
        <w:t>le</w:t>
      </w:r>
      <w:r w:rsidRPr="00D41342">
        <w:rPr>
          <w:rFonts w:ascii="Candara" w:eastAsia="Arial" w:hAnsi="Candara" w:cs="Arial"/>
          <w:spacing w:val="65"/>
          <w:sz w:val="24"/>
          <w:szCs w:val="24"/>
        </w:rPr>
        <w:t xml:space="preserve"> </w:t>
      </w:r>
      <w:r w:rsidRPr="00D41342">
        <w:rPr>
          <w:rFonts w:ascii="Candara" w:eastAsia="Arial" w:hAnsi="Candara" w:cs="Arial"/>
          <w:sz w:val="24"/>
          <w:szCs w:val="24"/>
        </w:rPr>
        <w:t>ti</w:t>
      </w:r>
      <w:r w:rsidRPr="00D41342">
        <w:rPr>
          <w:rFonts w:ascii="Candara" w:eastAsia="Arial" w:hAnsi="Candara" w:cs="Arial"/>
          <w:spacing w:val="1"/>
          <w:sz w:val="24"/>
          <w:szCs w:val="24"/>
        </w:rPr>
        <w:t>me</w:t>
      </w:r>
      <w:r w:rsidRPr="00D41342">
        <w:rPr>
          <w:rFonts w:ascii="Candara" w:eastAsia="Arial" w:hAnsi="Candara" w:cs="Arial"/>
          <w:sz w:val="24"/>
          <w:szCs w:val="24"/>
        </w:rPr>
        <w:t>s</w:t>
      </w:r>
      <w:r w:rsidRPr="00D41342">
        <w:rPr>
          <w:rFonts w:ascii="Candara" w:eastAsia="Arial" w:hAnsi="Candara" w:cs="Arial"/>
          <w:spacing w:val="62"/>
          <w:sz w:val="24"/>
          <w:szCs w:val="24"/>
        </w:rPr>
        <w:t xml:space="preserve"> </w:t>
      </w:r>
      <w:r w:rsidRPr="00D41342">
        <w:rPr>
          <w:rFonts w:ascii="Candara" w:eastAsia="Arial" w:hAnsi="Candara" w:cs="Arial"/>
          <w:sz w:val="24"/>
          <w:szCs w:val="24"/>
        </w:rPr>
        <w:t>in</w:t>
      </w:r>
      <w:r w:rsidRPr="00D41342">
        <w:rPr>
          <w:rFonts w:ascii="Candara" w:eastAsia="Arial" w:hAnsi="Candara" w:cs="Arial"/>
          <w:spacing w:val="65"/>
          <w:sz w:val="24"/>
          <w:szCs w:val="24"/>
        </w:rPr>
        <w:t xml:space="preserve"> </w:t>
      </w:r>
      <w:r w:rsidRPr="00D41342">
        <w:rPr>
          <w:rFonts w:ascii="Candara" w:eastAsia="Arial" w:hAnsi="Candara" w:cs="Arial"/>
          <w:sz w:val="24"/>
          <w:szCs w:val="24"/>
        </w:rPr>
        <w:t>res</w:t>
      </w:r>
      <w:r w:rsidRPr="00D41342">
        <w:rPr>
          <w:rFonts w:ascii="Candara" w:eastAsia="Arial" w:hAnsi="Candara" w:cs="Arial"/>
          <w:spacing w:val="-1"/>
          <w:sz w:val="24"/>
          <w:szCs w:val="24"/>
        </w:rPr>
        <w:t>p</w:t>
      </w:r>
      <w:r w:rsidRPr="00D41342">
        <w:rPr>
          <w:rFonts w:ascii="Candara" w:eastAsia="Arial" w:hAnsi="Candara" w:cs="Arial"/>
          <w:spacing w:val="1"/>
          <w:sz w:val="24"/>
          <w:szCs w:val="24"/>
        </w:rPr>
        <w:t>e</w:t>
      </w:r>
      <w:r w:rsidRPr="00D41342">
        <w:rPr>
          <w:rFonts w:ascii="Candara" w:eastAsia="Arial" w:hAnsi="Candara" w:cs="Arial"/>
          <w:sz w:val="24"/>
          <w:szCs w:val="24"/>
        </w:rPr>
        <w:t>ct</w:t>
      </w:r>
      <w:r w:rsidRPr="00D41342">
        <w:rPr>
          <w:rFonts w:ascii="Candara" w:eastAsia="Arial" w:hAnsi="Candara" w:cs="Arial"/>
          <w:spacing w:val="6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65"/>
          <w:sz w:val="24"/>
          <w:szCs w:val="24"/>
        </w:rPr>
        <w:t xml:space="preserve"> </w:t>
      </w:r>
      <w:r w:rsidRPr="00D41342">
        <w:rPr>
          <w:rFonts w:ascii="Candara" w:eastAsia="Arial" w:hAnsi="Candara" w:cs="Arial"/>
          <w:spacing w:val="1"/>
          <w:sz w:val="24"/>
          <w:szCs w:val="24"/>
        </w:rPr>
        <w:t>pe</w:t>
      </w:r>
      <w:r w:rsidRPr="00D41342">
        <w:rPr>
          <w:rFonts w:ascii="Candara" w:eastAsia="Arial" w:hAnsi="Candara" w:cs="Arial"/>
          <w:sz w:val="24"/>
          <w:szCs w:val="24"/>
        </w:rPr>
        <w:t>rso</w:t>
      </w:r>
      <w:r w:rsidRPr="00D41342">
        <w:rPr>
          <w:rFonts w:ascii="Candara" w:eastAsia="Arial" w:hAnsi="Candara" w:cs="Arial"/>
          <w:spacing w:val="-1"/>
          <w:sz w:val="24"/>
          <w:szCs w:val="24"/>
        </w:rPr>
        <w:t>n</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6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t</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ck;</w:t>
      </w:r>
      <w:r w:rsidRPr="00D41342">
        <w:rPr>
          <w:rFonts w:ascii="Candara" w:eastAsia="Arial" w:hAnsi="Candara" w:cs="Arial"/>
          <w:spacing w:val="65"/>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t</w:t>
      </w:r>
      <w:r w:rsidRPr="00D41342">
        <w:rPr>
          <w:rFonts w:ascii="Candara" w:eastAsia="Arial" w:hAnsi="Candara" w:cs="Arial"/>
          <w:spacing w:val="-1"/>
          <w:sz w:val="24"/>
          <w:szCs w:val="24"/>
        </w:rPr>
        <w:t>a</w:t>
      </w:r>
      <w:r w:rsidR="00E66492" w:rsidRPr="00D41342">
        <w:rPr>
          <w:rFonts w:ascii="Candara" w:eastAsia="Arial" w:hAnsi="Candara" w:cs="Arial"/>
          <w:sz w:val="24"/>
          <w:szCs w:val="24"/>
        </w:rPr>
        <w:t xml:space="preserve">ff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z w:val="24"/>
          <w:szCs w:val="24"/>
        </w:rPr>
        <w:t>f</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z w:val="24"/>
          <w:szCs w:val="24"/>
        </w:rPr>
        <w:t>,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2"/>
          <w:sz w:val="24"/>
          <w:szCs w:val="24"/>
        </w:rPr>
        <w:t>v</w:t>
      </w:r>
      <w:r w:rsidRPr="00D41342">
        <w:rPr>
          <w:rFonts w:ascii="Candara" w:eastAsia="Arial" w:hAnsi="Candara" w:cs="Arial"/>
          <w:spacing w:val="1"/>
          <w:sz w:val="24"/>
          <w:szCs w:val="24"/>
        </w:rPr>
        <w:t>o</w:t>
      </w:r>
      <w:r w:rsidRPr="00D41342">
        <w:rPr>
          <w:rFonts w:ascii="Candara" w:eastAsia="Arial" w:hAnsi="Candara" w:cs="Arial"/>
          <w:sz w:val="24"/>
          <w:szCs w:val="24"/>
        </w:rPr>
        <w:t>id</w:t>
      </w:r>
      <w:r w:rsidRPr="00D41342">
        <w:rPr>
          <w:rFonts w:ascii="Candara" w:eastAsia="Arial" w:hAnsi="Candara" w:cs="Arial"/>
          <w:spacing w:val="1"/>
          <w:sz w:val="24"/>
          <w:szCs w:val="24"/>
        </w:rPr>
        <w:t xml:space="preserve"> ar</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2"/>
          <w:sz w:val="24"/>
          <w:szCs w:val="24"/>
        </w:rPr>
        <w:t>v</w:t>
      </w:r>
      <w:r w:rsidRPr="00D41342">
        <w:rPr>
          <w:rFonts w:ascii="Candara" w:eastAsia="Arial" w:hAnsi="Candara" w:cs="Arial"/>
          <w:sz w:val="24"/>
          <w:szCs w:val="24"/>
        </w:rPr>
        <w:t>ing</w:t>
      </w:r>
      <w:r w:rsidRPr="00D41342">
        <w:rPr>
          <w:rFonts w:ascii="Candara" w:eastAsia="Arial" w:hAnsi="Candara" w:cs="Arial"/>
          <w:spacing w:val="-1"/>
          <w:sz w:val="24"/>
          <w:szCs w:val="24"/>
        </w:rPr>
        <w:t xml:space="preserve"> </w:t>
      </w:r>
      <w:r w:rsidRPr="00D41342">
        <w:rPr>
          <w:rFonts w:ascii="Candara" w:eastAsia="Arial" w:hAnsi="Candara" w:cs="Arial"/>
          <w:spacing w:val="4"/>
          <w:sz w:val="24"/>
          <w:szCs w:val="24"/>
        </w:rPr>
        <w:t>o</w:t>
      </w:r>
      <w:r w:rsidRPr="00D41342">
        <w:rPr>
          <w:rFonts w:ascii="Candara" w:eastAsia="Arial" w:hAnsi="Candara" w:cs="Arial"/>
          <w:sz w:val="24"/>
          <w:szCs w:val="24"/>
        </w:rPr>
        <w:t xml:space="preserve">r </w:t>
      </w:r>
      <w:r w:rsidRPr="00D41342">
        <w:rPr>
          <w:rFonts w:ascii="Candara" w:eastAsia="Arial" w:hAnsi="Candara" w:cs="Arial"/>
          <w:spacing w:val="-1"/>
          <w:sz w:val="24"/>
          <w:szCs w:val="24"/>
        </w:rPr>
        <w:t>l</w:t>
      </w:r>
      <w:r w:rsidRPr="00D41342">
        <w:rPr>
          <w:rFonts w:ascii="Candara" w:eastAsia="Arial" w:hAnsi="Candara" w:cs="Arial"/>
          <w:spacing w:val="1"/>
          <w:sz w:val="24"/>
          <w:szCs w:val="24"/>
        </w:rPr>
        <w:t>ea</w:t>
      </w:r>
      <w:r w:rsidRPr="00D41342">
        <w:rPr>
          <w:rFonts w:ascii="Candara" w:eastAsia="Arial" w:hAnsi="Candara" w:cs="Arial"/>
          <w:spacing w:val="-2"/>
          <w:sz w:val="24"/>
          <w:szCs w:val="24"/>
        </w:rPr>
        <w:t>v</w:t>
      </w:r>
      <w:r w:rsidRPr="00D41342">
        <w:rPr>
          <w:rFonts w:ascii="Candara" w:eastAsia="Arial" w:hAnsi="Candara" w:cs="Arial"/>
          <w:sz w:val="24"/>
          <w:szCs w:val="24"/>
        </w:rPr>
        <w:t>ing</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lo</w:t>
      </w:r>
      <w:r w:rsidRPr="00D41342">
        <w:rPr>
          <w:rFonts w:ascii="Candara" w:eastAsia="Arial" w:hAnsi="Candara" w:cs="Arial"/>
          <w:spacing w:val="1"/>
          <w:sz w:val="24"/>
          <w:szCs w:val="24"/>
        </w:rPr>
        <w:t>ne</w:t>
      </w:r>
      <w:r w:rsidRPr="00D41342">
        <w:rPr>
          <w:rFonts w:ascii="Candara" w:eastAsia="Arial" w:hAnsi="Candara" w:cs="Arial"/>
          <w:sz w:val="24"/>
          <w:szCs w:val="24"/>
        </w:rPr>
        <w:t>.</w:t>
      </w:r>
    </w:p>
    <w:p w14:paraId="757198C7" w14:textId="77777777" w:rsidR="001E2FBD" w:rsidRPr="00D41342" w:rsidRDefault="001E2FBD" w:rsidP="00B3749F">
      <w:pPr>
        <w:spacing w:before="16" w:line="260" w:lineRule="exact"/>
        <w:jc w:val="both"/>
        <w:rPr>
          <w:rFonts w:ascii="Candara" w:hAnsi="Candara" w:cs="Arial"/>
          <w:sz w:val="26"/>
          <w:szCs w:val="26"/>
        </w:rPr>
      </w:pPr>
    </w:p>
    <w:p w14:paraId="757198C8" w14:textId="37EA92BA" w:rsidR="001E2FBD" w:rsidRPr="00D41342" w:rsidRDefault="00086025" w:rsidP="00B3749F">
      <w:pPr>
        <w:ind w:right="73"/>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2"/>
          <w:sz w:val="24"/>
          <w:szCs w:val="24"/>
        </w:rPr>
        <w:t xml:space="preserve"> </w:t>
      </w:r>
      <w:r w:rsidRPr="00D41342">
        <w:rPr>
          <w:rFonts w:ascii="Candara" w:eastAsia="Arial" w:hAnsi="Candara" w:cs="Arial"/>
          <w:sz w:val="24"/>
          <w:szCs w:val="24"/>
        </w:rPr>
        <w:t>st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a</w:t>
      </w:r>
      <w:r w:rsidRPr="00D41342">
        <w:rPr>
          <w:rFonts w:ascii="Candara" w:eastAsia="Arial" w:hAnsi="Candara" w:cs="Arial"/>
          <w:spacing w:val="-1"/>
          <w:sz w:val="24"/>
          <w:szCs w:val="24"/>
        </w:rPr>
        <w:t>d</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ware</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ha</w:t>
      </w:r>
      <w:r w:rsidRPr="00D41342">
        <w:rPr>
          <w:rFonts w:ascii="Candara" w:eastAsia="Arial" w:hAnsi="Candara" w:cs="Arial"/>
          <w:sz w:val="24"/>
          <w:szCs w:val="24"/>
        </w:rPr>
        <w:t>t</w:t>
      </w:r>
      <w:r w:rsidRPr="00D41342">
        <w:rPr>
          <w:rFonts w:ascii="Candara" w:eastAsia="Arial" w:hAnsi="Candara" w:cs="Arial"/>
          <w:spacing w:val="1"/>
          <w:sz w:val="24"/>
          <w:szCs w:val="24"/>
        </w:rPr>
        <w:t xml:space="preserve"> pa</w:t>
      </w:r>
      <w:r w:rsidRPr="00D41342">
        <w:rPr>
          <w:rFonts w:ascii="Candara" w:eastAsia="Arial" w:hAnsi="Candara" w:cs="Arial"/>
          <w:sz w:val="24"/>
          <w:szCs w:val="24"/>
        </w:rPr>
        <w:t>re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o</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z w:val="24"/>
          <w:szCs w:val="24"/>
        </w:rPr>
        <w:t>ti</w:t>
      </w:r>
      <w:r w:rsidRPr="00D41342">
        <w:rPr>
          <w:rFonts w:ascii="Candara" w:eastAsia="Arial" w:hAnsi="Candara" w:cs="Arial"/>
          <w:spacing w:val="1"/>
          <w:sz w:val="24"/>
          <w:szCs w:val="24"/>
        </w:rPr>
        <w:t>me</w:t>
      </w:r>
      <w:r w:rsidRPr="00D41342">
        <w:rPr>
          <w:rFonts w:ascii="Candara" w:eastAsia="Arial" w:hAnsi="Candara" w:cs="Arial"/>
          <w:sz w:val="24"/>
          <w:szCs w:val="24"/>
        </w:rPr>
        <w:t xml:space="preserve">s </w:t>
      </w:r>
      <w:r w:rsidRPr="00D41342">
        <w:rPr>
          <w:rFonts w:ascii="Candara" w:eastAsia="Arial" w:hAnsi="Candara" w:cs="Arial"/>
          <w:spacing w:val="1"/>
          <w:sz w:val="24"/>
          <w:szCs w:val="24"/>
        </w:rPr>
        <w:t>ma</w:t>
      </w:r>
      <w:r w:rsidRPr="00D41342">
        <w:rPr>
          <w:rFonts w:ascii="Candara" w:eastAsia="Arial" w:hAnsi="Candara" w:cs="Arial"/>
          <w:sz w:val="24"/>
          <w:szCs w:val="24"/>
        </w:rPr>
        <w:t>y re</w:t>
      </w:r>
      <w:r w:rsidRPr="00D41342">
        <w:rPr>
          <w:rFonts w:ascii="Candara" w:eastAsia="Arial" w:hAnsi="Candara" w:cs="Arial"/>
          <w:spacing w:val="1"/>
          <w:sz w:val="24"/>
          <w:szCs w:val="24"/>
        </w:rPr>
        <w:t>a</w:t>
      </w:r>
      <w:r w:rsidRPr="00D41342">
        <w:rPr>
          <w:rFonts w:ascii="Candara" w:eastAsia="Arial" w:hAnsi="Candara" w:cs="Arial"/>
          <w:sz w:val="24"/>
          <w:szCs w:val="24"/>
        </w:rPr>
        <w:t>ct</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pacing w:val="-1"/>
          <w:sz w:val="24"/>
          <w:szCs w:val="24"/>
        </w:rPr>
        <w:t>g</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z w:val="24"/>
          <w:szCs w:val="24"/>
        </w:rPr>
        <w:t xml:space="preserve">ly </w:t>
      </w:r>
      <w:r w:rsidRPr="00D41342">
        <w:rPr>
          <w:rFonts w:ascii="Candara" w:eastAsia="Arial" w:hAnsi="Candara" w:cs="Arial"/>
          <w:spacing w:val="1"/>
          <w:sz w:val="24"/>
          <w:szCs w:val="24"/>
        </w:rPr>
        <w:t>du</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1"/>
          <w:sz w:val="24"/>
          <w:szCs w:val="24"/>
        </w:rPr>
        <w:t xml:space="preserve"> </w:t>
      </w:r>
      <w:r w:rsidRPr="00D41342">
        <w:rPr>
          <w:rFonts w:ascii="Candara" w:eastAsia="Arial" w:hAnsi="Candara" w:cs="Arial"/>
          <w:sz w:val="24"/>
          <w:szCs w:val="24"/>
        </w:rPr>
        <w:t xml:space="preserve">a </w:t>
      </w:r>
      <w:r w:rsidRPr="00D41342">
        <w:rPr>
          <w:rFonts w:ascii="Candara" w:eastAsia="Arial" w:hAnsi="Candara" w:cs="Arial"/>
          <w:spacing w:val="1"/>
          <w:sz w:val="24"/>
          <w:szCs w:val="24"/>
        </w:rPr>
        <w:t>me</w:t>
      </w:r>
      <w:r w:rsidRPr="00D41342">
        <w:rPr>
          <w:rFonts w:ascii="Candara" w:eastAsia="Arial" w:hAnsi="Candara" w:cs="Arial"/>
          <w:spacing w:val="-1"/>
          <w:sz w:val="24"/>
          <w:szCs w:val="24"/>
        </w:rPr>
        <w:t>e</w:t>
      </w:r>
      <w:r w:rsidRPr="00D41342">
        <w:rPr>
          <w:rFonts w:ascii="Candara" w:eastAsia="Arial" w:hAnsi="Candara" w:cs="Arial"/>
          <w:sz w:val="24"/>
          <w:szCs w:val="24"/>
        </w:rPr>
        <w:t>ti</w:t>
      </w:r>
      <w:r w:rsidRPr="00D41342">
        <w:rPr>
          <w:rFonts w:ascii="Candara" w:eastAsia="Arial" w:hAnsi="Candara" w:cs="Arial"/>
          <w:spacing w:val="1"/>
          <w:sz w:val="24"/>
          <w:szCs w:val="24"/>
        </w:rPr>
        <w:t>n</w:t>
      </w:r>
      <w:r w:rsidRPr="00D41342">
        <w:rPr>
          <w:rFonts w:ascii="Candara" w:eastAsia="Arial" w:hAnsi="Candara" w:cs="Arial"/>
          <w:sz w:val="24"/>
          <w:szCs w:val="24"/>
        </w:rPr>
        <w:t>g</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z w:val="24"/>
          <w:szCs w:val="24"/>
        </w:rPr>
        <w:t>in</w:t>
      </w:r>
      <w:r w:rsidRPr="00D41342">
        <w:rPr>
          <w:rFonts w:ascii="Candara" w:eastAsia="Arial" w:hAnsi="Candara" w:cs="Arial"/>
          <w:spacing w:val="1"/>
          <w:sz w:val="24"/>
          <w:szCs w:val="24"/>
        </w:rPr>
        <w:t xml:space="preserve"> e</w:t>
      </w:r>
      <w:r w:rsidRPr="00D41342">
        <w:rPr>
          <w:rFonts w:ascii="Candara" w:eastAsia="Arial" w:hAnsi="Candara" w:cs="Arial"/>
          <w:spacing w:val="-2"/>
          <w:sz w:val="24"/>
          <w:szCs w:val="24"/>
        </w:rPr>
        <w:t>x</w:t>
      </w:r>
      <w:r w:rsidRPr="00D41342">
        <w:rPr>
          <w:rFonts w:ascii="Candara" w:eastAsia="Arial" w:hAnsi="Candara" w:cs="Arial"/>
          <w:sz w:val="24"/>
          <w:szCs w:val="24"/>
        </w:rPr>
        <w:t>tre</w:t>
      </w:r>
      <w:r w:rsidRPr="00D41342">
        <w:rPr>
          <w:rFonts w:ascii="Candara" w:eastAsia="Arial" w:hAnsi="Candara" w:cs="Arial"/>
          <w:spacing w:val="-1"/>
          <w:sz w:val="24"/>
          <w:szCs w:val="24"/>
        </w:rPr>
        <w:t>m</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s</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is </w:t>
      </w:r>
      <w:r w:rsidRPr="00D41342">
        <w:rPr>
          <w:rFonts w:ascii="Candara" w:eastAsia="Arial" w:hAnsi="Candara" w:cs="Arial"/>
          <w:spacing w:val="1"/>
          <w:sz w:val="24"/>
          <w:szCs w:val="24"/>
        </w:rPr>
        <w:t>ma</w:t>
      </w:r>
      <w:r w:rsidRPr="00D41342">
        <w:rPr>
          <w:rFonts w:ascii="Candara" w:eastAsia="Arial" w:hAnsi="Candara" w:cs="Arial"/>
          <w:sz w:val="24"/>
          <w:szCs w:val="24"/>
        </w:rPr>
        <w:t>y</w:t>
      </w:r>
      <w:r w:rsidRPr="00D41342">
        <w:rPr>
          <w:rFonts w:ascii="Candara" w:eastAsia="Arial" w:hAnsi="Candara" w:cs="Arial"/>
          <w:spacing w:val="1"/>
          <w:sz w:val="24"/>
          <w:szCs w:val="24"/>
        </w:rPr>
        <w:t xml:space="preserve"> </w:t>
      </w:r>
      <w:r w:rsidRPr="00D41342">
        <w:rPr>
          <w:rFonts w:ascii="Candara" w:eastAsia="Arial" w:hAnsi="Candara" w:cs="Arial"/>
          <w:sz w:val="24"/>
          <w:szCs w:val="24"/>
        </w:rPr>
        <w:t>res</w:t>
      </w:r>
      <w:r w:rsidRPr="00D41342">
        <w:rPr>
          <w:rFonts w:ascii="Candara" w:eastAsia="Arial" w:hAnsi="Candara" w:cs="Arial"/>
          <w:spacing w:val="1"/>
          <w:sz w:val="24"/>
          <w:szCs w:val="24"/>
        </w:rPr>
        <w:t>u</w:t>
      </w:r>
      <w:r w:rsidRPr="00D41342">
        <w:rPr>
          <w:rFonts w:ascii="Candara" w:eastAsia="Arial" w:hAnsi="Candara" w:cs="Arial"/>
          <w:spacing w:val="-3"/>
          <w:sz w:val="24"/>
          <w:szCs w:val="24"/>
        </w:rPr>
        <w:t>l</w:t>
      </w:r>
      <w:r w:rsidRPr="00D41342">
        <w:rPr>
          <w:rFonts w:ascii="Candara" w:eastAsia="Arial" w:hAnsi="Candara" w:cs="Arial"/>
          <w:sz w:val="24"/>
          <w:szCs w:val="24"/>
        </w:rPr>
        <w:t>t</w:t>
      </w:r>
      <w:r w:rsidRPr="00D41342">
        <w:rPr>
          <w:rFonts w:ascii="Candara" w:eastAsia="Arial" w:hAnsi="Candara" w:cs="Arial"/>
          <w:spacing w:val="4"/>
          <w:sz w:val="24"/>
          <w:szCs w:val="24"/>
        </w:rPr>
        <w:t xml:space="preserve"> </w:t>
      </w:r>
      <w:r w:rsidRPr="00D41342">
        <w:rPr>
          <w:rFonts w:ascii="Candara" w:eastAsia="Arial" w:hAnsi="Candara" w:cs="Arial"/>
          <w:sz w:val="24"/>
          <w:szCs w:val="24"/>
        </w:rPr>
        <w:t>in</w:t>
      </w:r>
      <w:r w:rsidRPr="00D41342">
        <w:rPr>
          <w:rFonts w:ascii="Candara" w:eastAsia="Arial" w:hAnsi="Candara" w:cs="Arial"/>
          <w:spacing w:val="4"/>
          <w:sz w:val="24"/>
          <w:szCs w:val="24"/>
        </w:rPr>
        <w:t xml:space="preserve"> </w:t>
      </w:r>
      <w:r w:rsidRPr="00D41342">
        <w:rPr>
          <w:rFonts w:ascii="Candara" w:eastAsia="Arial" w:hAnsi="Candara" w:cs="Arial"/>
          <w:sz w:val="24"/>
          <w:szCs w:val="24"/>
        </w:rPr>
        <w:t>a</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iol</w:t>
      </w:r>
      <w:r w:rsidRPr="00D41342">
        <w:rPr>
          <w:rFonts w:ascii="Candara" w:eastAsia="Arial" w:hAnsi="Candara" w:cs="Arial"/>
          <w:spacing w:val="1"/>
          <w:sz w:val="24"/>
          <w:szCs w:val="24"/>
        </w:rPr>
        <w:t>en</w:t>
      </w:r>
      <w:r w:rsidRPr="00D41342">
        <w:rPr>
          <w:rFonts w:ascii="Candara" w:eastAsia="Arial" w:hAnsi="Candara" w:cs="Arial"/>
          <w:sz w:val="24"/>
          <w:szCs w:val="24"/>
        </w:rPr>
        <w:t>t</w:t>
      </w:r>
      <w:r w:rsidRPr="00D41342">
        <w:rPr>
          <w:rFonts w:ascii="Candara" w:eastAsia="Arial" w:hAnsi="Candara" w:cs="Arial"/>
          <w:spacing w:val="1"/>
          <w:sz w:val="24"/>
          <w:szCs w:val="24"/>
        </w:rPr>
        <w:t xml:space="preserve"> a</w:t>
      </w:r>
      <w:r w:rsidRPr="00D41342">
        <w:rPr>
          <w:rFonts w:ascii="Candara" w:eastAsia="Arial" w:hAnsi="Candara" w:cs="Arial"/>
          <w:sz w:val="24"/>
          <w:szCs w:val="24"/>
        </w:rPr>
        <w:t>t</w:t>
      </w:r>
      <w:r w:rsidRPr="00D41342">
        <w:rPr>
          <w:rFonts w:ascii="Candara" w:eastAsia="Arial" w:hAnsi="Candara" w:cs="Arial"/>
          <w:spacing w:val="-1"/>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ck</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4"/>
          <w:sz w:val="24"/>
          <w:szCs w:val="24"/>
        </w:rPr>
        <w:t>g</w:t>
      </w:r>
      <w:r w:rsidRPr="00D41342">
        <w:rPr>
          <w:rFonts w:ascii="Candara" w:eastAsia="Arial" w:hAnsi="Candara" w:cs="Arial"/>
          <w:spacing w:val="1"/>
          <w:sz w:val="24"/>
          <w:szCs w:val="24"/>
        </w:rPr>
        <w:t>a</w:t>
      </w:r>
      <w:r w:rsidRPr="00D41342">
        <w:rPr>
          <w:rFonts w:ascii="Candara" w:eastAsia="Arial" w:hAnsi="Candara" w:cs="Arial"/>
          <w:sz w:val="24"/>
          <w:szCs w:val="24"/>
        </w:rPr>
        <w:t>inst</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16"/>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1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12"/>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r</w:t>
      </w:r>
      <w:r w:rsidRPr="00D41342">
        <w:rPr>
          <w:rFonts w:ascii="Candara" w:eastAsia="Arial" w:hAnsi="Candara" w:cs="Arial"/>
          <w:spacing w:val="-2"/>
          <w:sz w:val="24"/>
          <w:szCs w:val="24"/>
        </w:rPr>
        <w:t>o</w:t>
      </w:r>
      <w:r w:rsidRPr="00D41342">
        <w:rPr>
          <w:rFonts w:ascii="Candara" w:eastAsia="Arial" w:hAnsi="Candara" w:cs="Arial"/>
          <w:sz w:val="24"/>
          <w:szCs w:val="24"/>
        </w:rPr>
        <w:t>m</w:t>
      </w:r>
      <w:r w:rsidRPr="00D41342">
        <w:rPr>
          <w:rFonts w:ascii="Candara" w:eastAsia="Arial" w:hAnsi="Candara" w:cs="Arial"/>
          <w:spacing w:val="16"/>
          <w:sz w:val="24"/>
          <w:szCs w:val="24"/>
        </w:rPr>
        <w:t xml:space="preserve"> </w:t>
      </w:r>
      <w:r w:rsidRPr="00D41342">
        <w:rPr>
          <w:rFonts w:ascii="Candara" w:eastAsia="Arial" w:hAnsi="Candara" w:cs="Arial"/>
          <w:spacing w:val="1"/>
          <w:sz w:val="24"/>
          <w:szCs w:val="24"/>
        </w:rPr>
        <w:t>ha</w:t>
      </w:r>
      <w:r w:rsidRPr="00D41342">
        <w:rPr>
          <w:rFonts w:ascii="Candara" w:eastAsia="Arial" w:hAnsi="Candara" w:cs="Arial"/>
          <w:spacing w:val="-1"/>
          <w:sz w:val="24"/>
          <w:szCs w:val="24"/>
        </w:rPr>
        <w:t>p</w:t>
      </w:r>
      <w:r w:rsidRPr="00D41342">
        <w:rPr>
          <w:rFonts w:ascii="Candara" w:eastAsia="Arial" w:hAnsi="Candara" w:cs="Arial"/>
          <w:spacing w:val="1"/>
          <w:sz w:val="24"/>
          <w:szCs w:val="24"/>
        </w:rPr>
        <w:t>pen</w:t>
      </w:r>
      <w:r w:rsidRPr="00D41342">
        <w:rPr>
          <w:rFonts w:ascii="Candara" w:eastAsia="Arial" w:hAnsi="Candara" w:cs="Arial"/>
          <w:sz w:val="24"/>
          <w:szCs w:val="24"/>
        </w:rPr>
        <w:t>ing</w:t>
      </w:r>
      <w:r w:rsidRPr="00D41342">
        <w:rPr>
          <w:rFonts w:ascii="Candara" w:eastAsia="Arial" w:hAnsi="Candara" w:cs="Arial"/>
          <w:spacing w:val="14"/>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16"/>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z w:val="24"/>
          <w:szCs w:val="24"/>
        </w:rPr>
        <w:t>o</w:t>
      </w:r>
      <w:r w:rsidRPr="00D41342">
        <w:rPr>
          <w:rFonts w:ascii="Candara" w:eastAsia="Arial" w:hAnsi="Candara" w:cs="Arial"/>
          <w:spacing w:val="16"/>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rot</w:t>
      </w:r>
      <w:r w:rsidRPr="00D41342">
        <w:rPr>
          <w:rFonts w:ascii="Candara" w:eastAsia="Arial" w:hAnsi="Candara" w:cs="Arial"/>
          <w:spacing w:val="1"/>
          <w:sz w:val="24"/>
          <w:szCs w:val="24"/>
        </w:rPr>
        <w:t>e</w:t>
      </w:r>
      <w:r w:rsidRPr="00D41342">
        <w:rPr>
          <w:rFonts w:ascii="Candara" w:eastAsia="Arial" w:hAnsi="Candara" w:cs="Arial"/>
          <w:spacing w:val="-2"/>
          <w:sz w:val="24"/>
          <w:szCs w:val="24"/>
        </w:rPr>
        <w:t>c</w:t>
      </w:r>
      <w:r w:rsidRPr="00D41342">
        <w:rPr>
          <w:rFonts w:ascii="Candara" w:eastAsia="Arial" w:hAnsi="Candara" w:cs="Arial"/>
          <w:sz w:val="24"/>
          <w:szCs w:val="24"/>
        </w:rPr>
        <w:t>t</w:t>
      </w:r>
      <w:r w:rsidRPr="00D41342">
        <w:rPr>
          <w:rFonts w:ascii="Candara" w:eastAsia="Arial" w:hAnsi="Candara" w:cs="Arial"/>
          <w:spacing w:val="18"/>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6"/>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em</w:t>
      </w:r>
      <w:r w:rsidRPr="00D41342">
        <w:rPr>
          <w:rFonts w:ascii="Candara" w:eastAsia="Arial" w:hAnsi="Candara" w:cs="Arial"/>
          <w:spacing w:val="1"/>
          <w:sz w:val="24"/>
          <w:szCs w:val="24"/>
        </w:rPr>
        <w:t>be</w:t>
      </w:r>
      <w:r w:rsidRPr="00D41342">
        <w:rPr>
          <w:rFonts w:ascii="Candara" w:eastAsia="Arial" w:hAnsi="Candara" w:cs="Arial"/>
          <w:sz w:val="24"/>
          <w:szCs w:val="24"/>
        </w:rPr>
        <w:t>r</w:t>
      </w:r>
      <w:r w:rsidRPr="00D41342">
        <w:rPr>
          <w:rFonts w:ascii="Candara" w:eastAsia="Arial" w:hAnsi="Candara" w:cs="Arial"/>
          <w:spacing w:val="14"/>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20"/>
          <w:sz w:val="24"/>
          <w:szCs w:val="24"/>
        </w:rPr>
        <w:t xml:space="preserve"> </w:t>
      </w:r>
      <w:r w:rsidRPr="00D41342">
        <w:rPr>
          <w:rFonts w:ascii="Candara" w:eastAsia="Arial" w:hAnsi="Candara" w:cs="Arial"/>
          <w:spacing w:val="-2"/>
          <w:sz w:val="24"/>
          <w:szCs w:val="24"/>
        </w:rPr>
        <w:t>s</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ff</w:t>
      </w:r>
      <w:r w:rsidRPr="00D41342">
        <w:rPr>
          <w:rFonts w:ascii="Candara" w:eastAsia="Arial" w:hAnsi="Candara" w:cs="Arial"/>
          <w:spacing w:val="18"/>
          <w:sz w:val="24"/>
          <w:szCs w:val="24"/>
        </w:rPr>
        <w:t xml:space="preserve"> </w:t>
      </w:r>
      <w:r w:rsidRPr="00D41342">
        <w:rPr>
          <w:rFonts w:ascii="Candara" w:eastAsia="Arial" w:hAnsi="Candara" w:cs="Arial"/>
          <w:sz w:val="24"/>
          <w:szCs w:val="24"/>
        </w:rPr>
        <w:t>in</w:t>
      </w:r>
      <w:r w:rsidRPr="00D41342">
        <w:rPr>
          <w:rFonts w:ascii="Candara" w:eastAsia="Arial" w:hAnsi="Candara" w:cs="Arial"/>
          <w:spacing w:val="1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is</w:t>
      </w:r>
      <w:r w:rsidRPr="00D41342">
        <w:rPr>
          <w:rFonts w:ascii="Candara" w:eastAsia="Arial" w:hAnsi="Candara" w:cs="Arial"/>
          <w:spacing w:val="17"/>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2"/>
          <w:sz w:val="24"/>
          <w:szCs w:val="24"/>
        </w:rPr>
        <w:t>v</w:t>
      </w:r>
      <w:r w:rsidRPr="00D41342">
        <w:rPr>
          <w:rFonts w:ascii="Candara" w:eastAsia="Arial" w:hAnsi="Candara" w:cs="Arial"/>
          <w:spacing w:val="12"/>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 xml:space="preserve">t </w:t>
      </w:r>
      <w:r w:rsidRPr="00D41342">
        <w:rPr>
          <w:rFonts w:ascii="Candara" w:eastAsia="Arial" w:hAnsi="Candara" w:cs="Arial"/>
          <w:spacing w:val="1"/>
          <w:sz w:val="24"/>
          <w:szCs w:val="24"/>
        </w:rPr>
        <w:t>a</w:t>
      </w:r>
      <w:r w:rsidRPr="00D41342">
        <w:rPr>
          <w:rFonts w:ascii="Candara" w:eastAsia="Arial" w:hAnsi="Candara" w:cs="Arial"/>
          <w:sz w:val="24"/>
          <w:szCs w:val="24"/>
        </w:rPr>
        <w:t>ll sc</w:t>
      </w:r>
      <w:r w:rsidRPr="00D41342">
        <w:rPr>
          <w:rFonts w:ascii="Candara" w:eastAsia="Arial" w:hAnsi="Candara" w:cs="Arial"/>
          <w:spacing w:val="1"/>
          <w:sz w:val="24"/>
          <w:szCs w:val="24"/>
        </w:rPr>
        <w:t>hedu</w:t>
      </w:r>
      <w:r w:rsidRPr="00D41342">
        <w:rPr>
          <w:rFonts w:ascii="Candara" w:eastAsia="Arial" w:hAnsi="Candara" w:cs="Arial"/>
          <w:sz w:val="24"/>
          <w:szCs w:val="24"/>
        </w:rPr>
        <w:t>l</w:t>
      </w:r>
      <w:r w:rsidRPr="00D41342">
        <w:rPr>
          <w:rFonts w:ascii="Candara" w:eastAsia="Arial" w:hAnsi="Candara" w:cs="Arial"/>
          <w:spacing w:val="-2"/>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m</w:t>
      </w:r>
      <w:r w:rsidRPr="00D41342">
        <w:rPr>
          <w:rFonts w:ascii="Candara" w:eastAsia="Arial" w:hAnsi="Candara" w:cs="Arial"/>
          <w:spacing w:val="1"/>
          <w:sz w:val="24"/>
          <w:szCs w:val="24"/>
        </w:rPr>
        <w:t>ee</w:t>
      </w:r>
      <w:r w:rsidRPr="00D41342">
        <w:rPr>
          <w:rFonts w:ascii="Candara" w:eastAsia="Arial" w:hAnsi="Candara" w:cs="Arial"/>
          <w:sz w:val="24"/>
          <w:szCs w:val="24"/>
        </w:rPr>
        <w:t>ti</w:t>
      </w:r>
      <w:r w:rsidRPr="00D41342">
        <w:rPr>
          <w:rFonts w:ascii="Candara" w:eastAsia="Arial" w:hAnsi="Candara" w:cs="Arial"/>
          <w:spacing w:val="-1"/>
          <w:sz w:val="24"/>
          <w:szCs w:val="24"/>
        </w:rPr>
        <w:t>ng</w:t>
      </w:r>
      <w:r w:rsidRPr="00D41342">
        <w:rPr>
          <w:rFonts w:ascii="Candara" w:eastAsia="Arial" w:hAnsi="Candara" w:cs="Arial"/>
          <w:sz w:val="24"/>
          <w:szCs w:val="24"/>
        </w:rPr>
        <w:t>s</w:t>
      </w:r>
      <w:r w:rsidRPr="00D41342">
        <w:rPr>
          <w:rFonts w:ascii="Candara" w:eastAsia="Arial" w:hAnsi="Candara" w:cs="Arial"/>
          <w:spacing w:val="1"/>
          <w:sz w:val="24"/>
          <w:szCs w:val="24"/>
        </w:rPr>
        <w:t xml:space="preserve"> a</w:t>
      </w:r>
      <w:r w:rsidRPr="00D41342">
        <w:rPr>
          <w:rFonts w:ascii="Candara" w:eastAsia="Arial" w:hAnsi="Candara" w:cs="Arial"/>
          <w:sz w:val="24"/>
          <w:szCs w:val="24"/>
        </w:rPr>
        <w:t>re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1"/>
          <w:sz w:val="24"/>
          <w:szCs w:val="24"/>
        </w:rPr>
        <w:t>r</w:t>
      </w:r>
      <w:r w:rsidRPr="00D41342">
        <w:rPr>
          <w:rFonts w:ascii="Candara" w:eastAsia="Arial" w:hAnsi="Candara" w:cs="Arial"/>
          <w:spacing w:val="1"/>
          <w:sz w:val="24"/>
          <w:szCs w:val="24"/>
        </w:rPr>
        <w:t>an</w:t>
      </w:r>
      <w:r w:rsidRPr="00D41342">
        <w:rPr>
          <w:rFonts w:ascii="Candara" w:eastAsia="Arial" w:hAnsi="Candara" w:cs="Arial"/>
          <w:spacing w:val="-1"/>
          <w:sz w:val="24"/>
          <w:szCs w:val="24"/>
        </w:rPr>
        <w:t>g</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z w:val="24"/>
          <w:szCs w:val="24"/>
        </w:rPr>
        <w:t>to</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a</w:t>
      </w:r>
      <w:r w:rsidRPr="00D41342">
        <w:rPr>
          <w:rFonts w:ascii="Candara" w:eastAsia="Arial" w:hAnsi="Candara" w:cs="Arial"/>
          <w:sz w:val="24"/>
          <w:szCs w:val="24"/>
        </w:rPr>
        <w:t>ke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p</w:t>
      </w:r>
      <w:r w:rsidRPr="00D41342">
        <w:rPr>
          <w:rFonts w:ascii="Candara" w:eastAsia="Arial" w:hAnsi="Candara" w:cs="Arial"/>
          <w:sz w:val="24"/>
          <w:szCs w:val="24"/>
        </w:rPr>
        <w:t>lace</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ea</w:t>
      </w:r>
      <w:r w:rsidRPr="00D41342">
        <w:rPr>
          <w:rFonts w:ascii="Candara" w:eastAsia="Arial" w:hAnsi="Candara" w:cs="Arial"/>
          <w:spacing w:val="-1"/>
          <w:sz w:val="24"/>
          <w:szCs w:val="24"/>
        </w:rPr>
        <w:t>g</w:t>
      </w:r>
      <w:r w:rsidRPr="00D41342">
        <w:rPr>
          <w:rFonts w:ascii="Candara" w:eastAsia="Arial" w:hAnsi="Candara" w:cs="Arial"/>
          <w:spacing w:val="1"/>
          <w:sz w:val="24"/>
          <w:szCs w:val="24"/>
        </w:rPr>
        <w:t>ue</w:t>
      </w:r>
      <w:r w:rsidRPr="00D41342">
        <w:rPr>
          <w:rFonts w:ascii="Candara" w:eastAsia="Arial" w:hAnsi="Candara" w:cs="Arial"/>
          <w:sz w:val="24"/>
          <w:szCs w:val="24"/>
        </w:rPr>
        <w:t>s</w:t>
      </w:r>
      <w:r w:rsidRPr="00D41342">
        <w:rPr>
          <w:rFonts w:ascii="Candara" w:eastAsia="Arial" w:hAnsi="Candara" w:cs="Arial"/>
          <w:spacing w:val="1"/>
          <w:sz w:val="24"/>
          <w:szCs w:val="24"/>
        </w:rPr>
        <w:t xml:space="preserve"> a</w:t>
      </w:r>
      <w:r w:rsidRPr="00D41342">
        <w:rPr>
          <w:rFonts w:ascii="Candara" w:eastAsia="Arial" w:hAnsi="Candara" w:cs="Arial"/>
          <w:spacing w:val="-3"/>
          <w:sz w:val="24"/>
          <w:szCs w:val="24"/>
        </w:rPr>
        <w:t>r</w:t>
      </w:r>
      <w:r w:rsidRPr="00D41342">
        <w:rPr>
          <w:rFonts w:ascii="Candara" w:eastAsia="Arial" w:hAnsi="Candara" w:cs="Arial"/>
          <w:sz w:val="24"/>
          <w:szCs w:val="24"/>
        </w:rPr>
        <w:t xml:space="preserve">e </w:t>
      </w:r>
      <w:r w:rsidRPr="00D41342">
        <w:rPr>
          <w:rFonts w:ascii="Candara" w:eastAsia="Arial" w:hAnsi="Candara" w:cs="Arial"/>
          <w:spacing w:val="1"/>
          <w:sz w:val="24"/>
          <w:szCs w:val="24"/>
        </w:rPr>
        <w:t>p</w:t>
      </w:r>
      <w:r w:rsidRPr="00D41342">
        <w:rPr>
          <w:rFonts w:ascii="Candara" w:eastAsia="Arial" w:hAnsi="Candara" w:cs="Arial"/>
          <w:sz w:val="24"/>
          <w:szCs w:val="24"/>
        </w:rPr>
        <w:t>res</w:t>
      </w:r>
      <w:r w:rsidRPr="00D41342">
        <w:rPr>
          <w:rFonts w:ascii="Candara" w:eastAsia="Arial" w:hAnsi="Candara" w:cs="Arial"/>
          <w:spacing w:val="1"/>
          <w:sz w:val="24"/>
          <w:szCs w:val="24"/>
        </w:rPr>
        <w:t>en</w:t>
      </w:r>
      <w:r w:rsidRPr="00D41342">
        <w:rPr>
          <w:rFonts w:ascii="Candara" w:eastAsia="Arial" w:hAnsi="Candara" w:cs="Arial"/>
          <w:sz w:val="24"/>
          <w:szCs w:val="24"/>
        </w:rPr>
        <w:t xml:space="preserve">t </w:t>
      </w:r>
      <w:r w:rsidRPr="00D41342">
        <w:rPr>
          <w:rFonts w:ascii="Candara" w:eastAsia="Arial" w:hAnsi="Candara" w:cs="Arial"/>
          <w:spacing w:val="-1"/>
          <w:sz w:val="24"/>
          <w:szCs w:val="24"/>
        </w:rPr>
        <w:t>o</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o</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 xml:space="preserve"> </w:t>
      </w:r>
      <w:r w:rsidRPr="00D41342">
        <w:rPr>
          <w:rFonts w:ascii="Candara" w:eastAsia="Arial" w:hAnsi="Candara" w:cs="Arial"/>
          <w:sz w:val="24"/>
          <w:szCs w:val="24"/>
        </w:rPr>
        <w:t>sit</w:t>
      </w:r>
      <w:r w:rsidRPr="00D41342">
        <w:rPr>
          <w:rFonts w:ascii="Candara" w:eastAsia="Arial" w:hAnsi="Candara" w:cs="Arial"/>
          <w:spacing w:val="1"/>
          <w:sz w:val="24"/>
          <w:szCs w:val="24"/>
        </w:rPr>
        <w:t>e</w:t>
      </w:r>
      <w:r w:rsidRPr="00D41342">
        <w:rPr>
          <w:rFonts w:ascii="Candara" w:eastAsia="Arial" w:hAnsi="Candara" w:cs="Arial"/>
          <w:sz w:val="24"/>
          <w:szCs w:val="24"/>
        </w:rPr>
        <w:t>,</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i</w:t>
      </w:r>
      <w:r w:rsidRPr="00D41342">
        <w:rPr>
          <w:rFonts w:ascii="Candara" w:eastAsia="Arial" w:hAnsi="Candara" w:cs="Arial"/>
          <w:sz w:val="24"/>
          <w:szCs w:val="24"/>
        </w:rPr>
        <w:t>n</w:t>
      </w:r>
      <w:r w:rsidRPr="00D41342">
        <w:rPr>
          <w:rFonts w:ascii="Candara" w:eastAsia="Arial" w:hAnsi="Candara" w:cs="Arial"/>
          <w:spacing w:val="2"/>
          <w:sz w:val="24"/>
          <w:szCs w:val="24"/>
        </w:rPr>
        <w:t xml:space="preserve"> </w:t>
      </w:r>
      <w:r w:rsidRPr="00D41342">
        <w:rPr>
          <w:rFonts w:ascii="Candara" w:eastAsia="Arial" w:hAnsi="Candara" w:cs="Arial"/>
          <w:sz w:val="24"/>
          <w:szCs w:val="24"/>
        </w:rPr>
        <w:t>a ro</w:t>
      </w:r>
      <w:r w:rsidRPr="00D41342">
        <w:rPr>
          <w:rFonts w:ascii="Candara" w:eastAsia="Arial" w:hAnsi="Candara" w:cs="Arial"/>
          <w:spacing w:val="-1"/>
          <w:sz w:val="24"/>
          <w:szCs w:val="24"/>
        </w:rPr>
        <w:t>o</w:t>
      </w:r>
      <w:r w:rsidRPr="00D41342">
        <w:rPr>
          <w:rFonts w:ascii="Candara" w:eastAsia="Arial" w:hAnsi="Candara" w:cs="Arial"/>
          <w:sz w:val="24"/>
          <w:szCs w:val="24"/>
        </w:rPr>
        <w:t>m</w:t>
      </w:r>
      <w:r w:rsidRPr="00D41342">
        <w:rPr>
          <w:rFonts w:ascii="Candara" w:eastAsia="Arial" w:hAnsi="Candara" w:cs="Arial"/>
          <w:spacing w:val="3"/>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1"/>
          <w:sz w:val="24"/>
          <w:szCs w:val="24"/>
        </w:rPr>
        <w:t>h</w:t>
      </w:r>
      <w:r w:rsidRPr="00D41342">
        <w:rPr>
          <w:rFonts w:ascii="Candara" w:eastAsia="Arial" w:hAnsi="Candara" w:cs="Arial"/>
          <w:sz w:val="24"/>
          <w:szCs w:val="24"/>
        </w:rPr>
        <w:t xml:space="preserve">ich </w:t>
      </w:r>
      <w:r w:rsidRPr="00D41342">
        <w:rPr>
          <w:rFonts w:ascii="Candara" w:eastAsia="Arial" w:hAnsi="Candara" w:cs="Arial"/>
          <w:spacing w:val="-3"/>
          <w:sz w:val="24"/>
          <w:szCs w:val="24"/>
        </w:rPr>
        <w:t>w</w:t>
      </w:r>
      <w:r w:rsidRPr="00D41342">
        <w:rPr>
          <w:rFonts w:ascii="Candara" w:eastAsia="Arial" w:hAnsi="Candara" w:cs="Arial"/>
          <w:spacing w:val="1"/>
          <w:sz w:val="24"/>
          <w:szCs w:val="24"/>
        </w:rPr>
        <w:t>h</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e</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en</w:t>
      </w:r>
      <w:r w:rsidRPr="00D41342">
        <w:rPr>
          <w:rFonts w:ascii="Candara" w:eastAsia="Arial" w:hAnsi="Candara" w:cs="Arial"/>
          <w:sz w:val="24"/>
          <w:szCs w:val="24"/>
        </w:rPr>
        <w:t>s</w:t>
      </w:r>
      <w:r w:rsidRPr="00D41342">
        <w:rPr>
          <w:rFonts w:ascii="Candara" w:eastAsia="Arial" w:hAnsi="Candara" w:cs="Arial"/>
          <w:spacing w:val="1"/>
          <w:sz w:val="24"/>
          <w:szCs w:val="24"/>
        </w:rPr>
        <w:t>u</w:t>
      </w:r>
      <w:r w:rsidRPr="00D41342">
        <w:rPr>
          <w:rFonts w:ascii="Candara" w:eastAsia="Arial" w:hAnsi="Candara" w:cs="Arial"/>
          <w:sz w:val="24"/>
          <w:szCs w:val="24"/>
        </w:rPr>
        <w:t>r</w:t>
      </w:r>
      <w:r w:rsidRPr="00D41342">
        <w:rPr>
          <w:rFonts w:ascii="Candara" w:eastAsia="Arial" w:hAnsi="Candara" w:cs="Arial"/>
          <w:spacing w:val="-1"/>
          <w:sz w:val="24"/>
          <w:szCs w:val="24"/>
        </w:rPr>
        <w:t>i</w:t>
      </w:r>
      <w:r w:rsidRPr="00D41342">
        <w:rPr>
          <w:rFonts w:ascii="Candara" w:eastAsia="Arial" w:hAnsi="Candara" w:cs="Arial"/>
          <w:spacing w:val="1"/>
          <w:sz w:val="24"/>
          <w:szCs w:val="24"/>
        </w:rPr>
        <w:t>n</w:t>
      </w:r>
      <w:r w:rsidRPr="00D41342">
        <w:rPr>
          <w:rFonts w:ascii="Candara" w:eastAsia="Arial" w:hAnsi="Candara" w:cs="Arial"/>
          <w:sz w:val="24"/>
          <w:szCs w:val="24"/>
        </w:rPr>
        <w:t>g c</w:t>
      </w:r>
      <w:r w:rsidRPr="00D41342">
        <w:rPr>
          <w:rFonts w:ascii="Candara" w:eastAsia="Arial" w:hAnsi="Candara" w:cs="Arial"/>
          <w:spacing w:val="-1"/>
          <w:sz w:val="24"/>
          <w:szCs w:val="24"/>
        </w:rPr>
        <w:t>on</w:t>
      </w:r>
      <w:r w:rsidRPr="00D41342">
        <w:rPr>
          <w:rFonts w:ascii="Candara" w:eastAsia="Arial" w:hAnsi="Candara" w:cs="Arial"/>
          <w:spacing w:val="3"/>
          <w:sz w:val="24"/>
          <w:szCs w:val="24"/>
        </w:rPr>
        <w:t>f</w:t>
      </w:r>
      <w:r w:rsidRPr="00D41342">
        <w:rPr>
          <w:rFonts w:ascii="Candara" w:eastAsia="Arial" w:hAnsi="Candara" w:cs="Arial"/>
          <w:sz w:val="24"/>
          <w:szCs w:val="24"/>
        </w:rPr>
        <w:t>i</w:t>
      </w:r>
      <w:r w:rsidRPr="00D41342">
        <w:rPr>
          <w:rFonts w:ascii="Candara" w:eastAsia="Arial" w:hAnsi="Candara" w:cs="Arial"/>
          <w:spacing w:val="-2"/>
          <w:sz w:val="24"/>
          <w:szCs w:val="24"/>
        </w:rPr>
        <w:t>d</w:t>
      </w:r>
      <w:r w:rsidRPr="00D41342">
        <w:rPr>
          <w:rFonts w:ascii="Candara" w:eastAsia="Arial" w:hAnsi="Candara" w:cs="Arial"/>
          <w:spacing w:val="1"/>
          <w:sz w:val="24"/>
          <w:szCs w:val="24"/>
        </w:rPr>
        <w:t>en</w:t>
      </w:r>
      <w:r w:rsidRPr="00D41342">
        <w:rPr>
          <w:rFonts w:ascii="Candara" w:eastAsia="Arial" w:hAnsi="Candara" w:cs="Arial"/>
          <w:sz w:val="24"/>
          <w:szCs w:val="24"/>
        </w:rPr>
        <w:t>ti</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 xml:space="preserve">ty </w:t>
      </w:r>
      <w:r w:rsidRPr="00D41342">
        <w:rPr>
          <w:rFonts w:ascii="Candara" w:eastAsia="Arial" w:hAnsi="Candara" w:cs="Arial"/>
          <w:spacing w:val="-1"/>
          <w:sz w:val="24"/>
          <w:szCs w:val="24"/>
        </w:rPr>
        <w:t>o</w:t>
      </w:r>
      <w:r w:rsidRPr="00D41342">
        <w:rPr>
          <w:rFonts w:ascii="Candara" w:eastAsia="Arial" w:hAnsi="Candara" w:cs="Arial"/>
          <w:sz w:val="24"/>
          <w:szCs w:val="24"/>
        </w:rPr>
        <w:t xml:space="preserve">f </w:t>
      </w:r>
      <w:r w:rsidRPr="00D41342">
        <w:rPr>
          <w:rFonts w:ascii="Candara" w:eastAsia="Arial" w:hAnsi="Candara" w:cs="Arial"/>
          <w:spacing w:val="1"/>
          <w:sz w:val="24"/>
          <w:szCs w:val="24"/>
        </w:rPr>
        <w:t>ma</w:t>
      </w:r>
      <w:r w:rsidRPr="00D41342">
        <w:rPr>
          <w:rFonts w:ascii="Candara" w:eastAsia="Arial" w:hAnsi="Candara" w:cs="Arial"/>
          <w:spacing w:val="-2"/>
          <w:sz w:val="24"/>
          <w:szCs w:val="24"/>
        </w:rPr>
        <w:t>t</w:t>
      </w:r>
      <w:r w:rsidRPr="00D41342">
        <w:rPr>
          <w:rFonts w:ascii="Candara" w:eastAsia="Arial" w:hAnsi="Candara" w:cs="Arial"/>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 xml:space="preserve">rs </w:t>
      </w:r>
      <w:r w:rsidR="00C92B4F" w:rsidRPr="00D41342">
        <w:rPr>
          <w:rFonts w:ascii="Candara" w:eastAsia="Arial" w:hAnsi="Candara" w:cs="Arial"/>
          <w:spacing w:val="1"/>
          <w:sz w:val="24"/>
          <w:szCs w:val="24"/>
        </w:rPr>
        <w:t>be</w:t>
      </w:r>
      <w:r w:rsidR="00C92B4F" w:rsidRPr="00D41342">
        <w:rPr>
          <w:rFonts w:ascii="Candara" w:eastAsia="Arial" w:hAnsi="Candara" w:cs="Arial"/>
          <w:spacing w:val="-3"/>
          <w:sz w:val="24"/>
          <w:szCs w:val="24"/>
        </w:rPr>
        <w:t>i</w:t>
      </w:r>
      <w:r w:rsidR="00C92B4F" w:rsidRPr="00D41342">
        <w:rPr>
          <w:rFonts w:ascii="Candara" w:eastAsia="Arial" w:hAnsi="Candara" w:cs="Arial"/>
          <w:spacing w:val="1"/>
          <w:sz w:val="24"/>
          <w:szCs w:val="24"/>
        </w:rPr>
        <w:t>n</w:t>
      </w:r>
      <w:r w:rsidR="00C92B4F" w:rsidRPr="00D41342">
        <w:rPr>
          <w:rFonts w:ascii="Candara" w:eastAsia="Arial" w:hAnsi="Candara" w:cs="Arial"/>
          <w:sz w:val="24"/>
          <w:szCs w:val="24"/>
        </w:rPr>
        <w:t xml:space="preserve">g </w:t>
      </w:r>
      <w:r w:rsidR="00C92B4F" w:rsidRPr="00D41342">
        <w:rPr>
          <w:rFonts w:ascii="Candara" w:eastAsia="Arial" w:hAnsi="Candara" w:cs="Arial"/>
          <w:spacing w:val="1"/>
          <w:sz w:val="24"/>
          <w:szCs w:val="24"/>
        </w:rPr>
        <w:t>discussed</w:t>
      </w:r>
      <w:r w:rsidRPr="00D41342">
        <w:rPr>
          <w:rFonts w:ascii="Candara" w:eastAsia="Arial" w:hAnsi="Candara" w:cs="Arial"/>
          <w:sz w:val="24"/>
          <w:szCs w:val="24"/>
        </w:rPr>
        <w:t xml:space="preserve">, </w:t>
      </w:r>
      <w:r w:rsidR="00E66492" w:rsidRPr="00D41342">
        <w:rPr>
          <w:rFonts w:ascii="Candara" w:eastAsia="Arial" w:hAnsi="Candara" w:cs="Arial"/>
          <w:sz w:val="24"/>
          <w:szCs w:val="24"/>
        </w:rPr>
        <w:t>also</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o</w:t>
      </w:r>
      <w:r w:rsidRPr="00D41342">
        <w:rPr>
          <w:rFonts w:ascii="Candara" w:eastAsia="Arial" w:hAnsi="Candara" w:cs="Arial"/>
          <w:sz w:val="24"/>
          <w:szCs w:val="24"/>
        </w:rPr>
        <w:t>w</w:t>
      </w:r>
      <w:r w:rsidR="00E66492" w:rsidRPr="00D41342">
        <w:rPr>
          <w:rFonts w:ascii="Candara" w:eastAsia="Arial" w:hAnsi="Candara" w:cs="Arial"/>
          <w:sz w:val="24"/>
          <w:szCs w:val="24"/>
        </w:rPr>
        <w:t>s</w:t>
      </w:r>
      <w:r w:rsidRPr="00D41342">
        <w:rPr>
          <w:rFonts w:ascii="Candara" w:eastAsia="Arial" w:hAnsi="Candara" w:cs="Arial"/>
          <w:sz w:val="24"/>
          <w:szCs w:val="24"/>
        </w:rPr>
        <w:t xml:space="preserve"> f</w:t>
      </w:r>
      <w:r w:rsidRPr="00D41342">
        <w:rPr>
          <w:rFonts w:ascii="Candara" w:eastAsia="Arial" w:hAnsi="Candara" w:cs="Arial"/>
          <w:spacing w:val="1"/>
          <w:sz w:val="24"/>
          <w:szCs w:val="24"/>
        </w:rPr>
        <w:t>o</w:t>
      </w:r>
      <w:r w:rsidR="00E66492"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sit</w:t>
      </w:r>
      <w:r w:rsidRPr="00D41342">
        <w:rPr>
          <w:rFonts w:ascii="Candara" w:eastAsia="Arial" w:hAnsi="Candara" w:cs="Arial"/>
          <w:spacing w:val="1"/>
          <w:sz w:val="24"/>
          <w:szCs w:val="24"/>
        </w:rPr>
        <w:t>ua</w:t>
      </w:r>
      <w:r w:rsidRPr="00D41342">
        <w:rPr>
          <w:rFonts w:ascii="Candara" w:eastAsia="Arial" w:hAnsi="Candara" w:cs="Arial"/>
          <w:sz w:val="24"/>
          <w:szCs w:val="24"/>
        </w:rPr>
        <w:t>ti</w:t>
      </w:r>
      <w:r w:rsidRPr="00D41342">
        <w:rPr>
          <w:rFonts w:ascii="Candara" w:eastAsia="Arial" w:hAnsi="Candara" w:cs="Arial"/>
          <w:spacing w:val="-1"/>
          <w:sz w:val="24"/>
          <w:szCs w:val="24"/>
        </w:rPr>
        <w:t>o</w:t>
      </w:r>
      <w:r w:rsidR="00E66492"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z w:val="24"/>
          <w:szCs w:val="24"/>
        </w:rPr>
        <w:t>to</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m</w:t>
      </w:r>
      <w:r w:rsidRPr="00D41342">
        <w:rPr>
          <w:rFonts w:ascii="Candara" w:eastAsia="Arial" w:hAnsi="Candara" w:cs="Arial"/>
          <w:spacing w:val="-1"/>
          <w:sz w:val="24"/>
          <w:szCs w:val="24"/>
        </w:rPr>
        <w:t>on</w:t>
      </w:r>
      <w:r w:rsidRPr="00D41342">
        <w:rPr>
          <w:rFonts w:ascii="Candara" w:eastAsia="Arial" w:hAnsi="Candara" w:cs="Arial"/>
          <w:sz w:val="24"/>
          <w:szCs w:val="24"/>
        </w:rPr>
        <w:t>it</w:t>
      </w:r>
      <w:r w:rsidRPr="00D41342">
        <w:rPr>
          <w:rFonts w:ascii="Candara" w:eastAsia="Arial" w:hAnsi="Candara" w:cs="Arial"/>
          <w:spacing w:val="1"/>
          <w:sz w:val="24"/>
          <w:szCs w:val="24"/>
        </w:rPr>
        <w:t>o</w:t>
      </w:r>
      <w:r w:rsidRPr="00D41342">
        <w:rPr>
          <w:rFonts w:ascii="Candara" w:eastAsia="Arial" w:hAnsi="Candara" w:cs="Arial"/>
          <w:sz w:val="24"/>
          <w:szCs w:val="24"/>
        </w:rPr>
        <w:t xml:space="preserve">red </w:t>
      </w:r>
      <w:r w:rsidRPr="00D41342">
        <w:rPr>
          <w:rFonts w:ascii="Candara" w:eastAsia="Arial" w:hAnsi="Candara" w:cs="Arial"/>
          <w:spacing w:val="1"/>
          <w:sz w:val="24"/>
          <w:szCs w:val="24"/>
        </w:rPr>
        <w:t>b</w:t>
      </w:r>
      <w:r w:rsidRPr="00D41342">
        <w:rPr>
          <w:rFonts w:ascii="Candara" w:eastAsia="Arial" w:hAnsi="Candara" w:cs="Arial"/>
          <w:sz w:val="24"/>
          <w:szCs w:val="24"/>
        </w:rPr>
        <w:t>y c</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l</w:t>
      </w:r>
      <w:r w:rsidRPr="00D41342">
        <w:rPr>
          <w:rFonts w:ascii="Candara" w:eastAsia="Arial" w:hAnsi="Candara" w:cs="Arial"/>
          <w:spacing w:val="1"/>
          <w:sz w:val="24"/>
          <w:szCs w:val="24"/>
        </w:rPr>
        <w:t>ea</w:t>
      </w:r>
      <w:r w:rsidRPr="00D41342">
        <w:rPr>
          <w:rFonts w:ascii="Candara" w:eastAsia="Arial" w:hAnsi="Candara" w:cs="Arial"/>
          <w:spacing w:val="-1"/>
          <w:sz w:val="24"/>
          <w:szCs w:val="24"/>
        </w:rPr>
        <w:t>g</w:t>
      </w:r>
      <w:r w:rsidRPr="00D41342">
        <w:rPr>
          <w:rFonts w:ascii="Candara" w:eastAsia="Arial" w:hAnsi="Candara" w:cs="Arial"/>
          <w:spacing w:val="1"/>
          <w:sz w:val="24"/>
          <w:szCs w:val="24"/>
        </w:rPr>
        <w:t>ue</w:t>
      </w:r>
      <w:r w:rsidRPr="00D41342">
        <w:rPr>
          <w:rFonts w:ascii="Candara" w:eastAsia="Arial" w:hAnsi="Candara" w:cs="Arial"/>
          <w:sz w:val="24"/>
          <w:szCs w:val="24"/>
        </w:rPr>
        <w:t>s.</w:t>
      </w:r>
    </w:p>
    <w:p w14:paraId="757198C9" w14:textId="77777777" w:rsidR="001E2FBD" w:rsidRPr="00D41342" w:rsidRDefault="001E2FBD" w:rsidP="00B3749F">
      <w:pPr>
        <w:spacing w:before="16" w:line="260" w:lineRule="exact"/>
        <w:jc w:val="both"/>
        <w:rPr>
          <w:rFonts w:ascii="Candara" w:hAnsi="Candara" w:cs="Arial"/>
          <w:sz w:val="26"/>
          <w:szCs w:val="26"/>
        </w:rPr>
      </w:pPr>
    </w:p>
    <w:p w14:paraId="757198CA" w14:textId="77777777" w:rsidR="001E2FBD" w:rsidRPr="00D41342" w:rsidRDefault="00086025" w:rsidP="00B3749F">
      <w:pPr>
        <w:ind w:right="5402"/>
        <w:jc w:val="both"/>
        <w:rPr>
          <w:rFonts w:ascii="Candara" w:eastAsia="Arial" w:hAnsi="Candara" w:cs="Arial"/>
          <w:sz w:val="24"/>
          <w:szCs w:val="24"/>
        </w:rPr>
      </w:pPr>
      <w:r w:rsidRPr="00D41342">
        <w:rPr>
          <w:rFonts w:ascii="Candara" w:eastAsia="Arial" w:hAnsi="Candara" w:cs="Arial"/>
          <w:sz w:val="24"/>
          <w:szCs w:val="24"/>
        </w:rPr>
        <w:t>If</w:t>
      </w:r>
      <w:r w:rsidRPr="00D41342">
        <w:rPr>
          <w:rFonts w:ascii="Candara" w:eastAsia="Arial" w:hAnsi="Candara" w:cs="Arial"/>
          <w:spacing w:val="1"/>
          <w:sz w:val="24"/>
          <w:szCs w:val="24"/>
        </w:rPr>
        <w:t xml:space="preserve"> pa</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pacing w:val="1"/>
          <w:sz w:val="24"/>
          <w:szCs w:val="24"/>
        </w:rPr>
        <w:t>n</w:t>
      </w:r>
      <w:r w:rsidRPr="00D41342">
        <w:rPr>
          <w:rFonts w:ascii="Candara" w:eastAsia="Arial" w:hAnsi="Candara" w:cs="Arial"/>
          <w:sz w:val="24"/>
          <w:szCs w:val="24"/>
        </w:rPr>
        <w:t>ts</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z w:val="24"/>
          <w:szCs w:val="24"/>
        </w:rPr>
        <w:t>o</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be</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m</w:t>
      </w:r>
      <w:r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pacing w:val="4"/>
          <w:sz w:val="24"/>
          <w:szCs w:val="24"/>
        </w:rPr>
        <w:t>n</w:t>
      </w:r>
      <w:r w:rsidRPr="00D41342">
        <w:rPr>
          <w:rFonts w:ascii="Candara" w:eastAsia="Arial" w:hAnsi="Candara" w:cs="Arial"/>
          <w:spacing w:val="-1"/>
          <w:sz w:val="24"/>
          <w:szCs w:val="24"/>
        </w:rPr>
        <w:t>g</w:t>
      </w:r>
      <w:r w:rsidRPr="00D41342">
        <w:rPr>
          <w:rFonts w:ascii="Candara" w:eastAsia="Arial" w:hAnsi="Candara" w:cs="Arial"/>
          <w:spacing w:val="1"/>
          <w:sz w:val="24"/>
          <w:szCs w:val="24"/>
        </w:rPr>
        <w:t>r</w:t>
      </w:r>
      <w:r w:rsidRPr="00D41342">
        <w:rPr>
          <w:rFonts w:ascii="Candara" w:eastAsia="Arial" w:hAnsi="Candara" w:cs="Arial"/>
          <w:spacing w:val="-2"/>
          <w:sz w:val="24"/>
          <w:szCs w:val="24"/>
        </w:rPr>
        <w:t>y</w:t>
      </w:r>
      <w:r w:rsidRPr="00D41342">
        <w:rPr>
          <w:rFonts w:ascii="Candara" w:eastAsia="Arial" w:hAnsi="Candara" w:cs="Arial"/>
          <w:sz w:val="24"/>
          <w:szCs w:val="24"/>
        </w:rPr>
        <w:t>:</w:t>
      </w:r>
    </w:p>
    <w:p w14:paraId="757198CB" w14:textId="0DB76A1C" w:rsidR="001E2FBD" w:rsidRPr="00750DB0" w:rsidRDefault="00086025" w:rsidP="00750DB0">
      <w:pPr>
        <w:pStyle w:val="ListParagraph"/>
        <w:numPr>
          <w:ilvl w:val="0"/>
          <w:numId w:val="32"/>
        </w:numPr>
        <w:tabs>
          <w:tab w:val="left" w:pos="840"/>
        </w:tabs>
        <w:spacing w:before="18" w:line="260" w:lineRule="exact"/>
        <w:ind w:right="84"/>
        <w:jc w:val="both"/>
        <w:rPr>
          <w:rFonts w:ascii="Candara" w:eastAsia="Arial" w:hAnsi="Candara" w:cs="Arial"/>
          <w:sz w:val="24"/>
          <w:szCs w:val="24"/>
        </w:rPr>
      </w:pPr>
      <w:r w:rsidRPr="00750DB0">
        <w:rPr>
          <w:rFonts w:ascii="Candara" w:eastAsia="Arial" w:hAnsi="Candara" w:cs="Arial"/>
          <w:sz w:val="24"/>
          <w:szCs w:val="24"/>
        </w:rPr>
        <w:t>St</w:t>
      </w:r>
      <w:r w:rsidRPr="00750DB0">
        <w:rPr>
          <w:rFonts w:ascii="Candara" w:eastAsia="Arial" w:hAnsi="Candara" w:cs="Arial"/>
          <w:spacing w:val="-1"/>
          <w:sz w:val="24"/>
          <w:szCs w:val="24"/>
        </w:rPr>
        <w:t>a</w:t>
      </w:r>
      <w:r w:rsidRPr="00750DB0">
        <w:rPr>
          <w:rFonts w:ascii="Candara" w:eastAsia="Arial" w:hAnsi="Candara" w:cs="Arial"/>
          <w:sz w:val="24"/>
          <w:szCs w:val="24"/>
        </w:rPr>
        <w:t xml:space="preserve">ff </w:t>
      </w:r>
      <w:r w:rsidRPr="00750DB0">
        <w:rPr>
          <w:rFonts w:ascii="Candara" w:eastAsia="Arial" w:hAnsi="Candara" w:cs="Arial"/>
          <w:spacing w:val="-2"/>
          <w:sz w:val="24"/>
          <w:szCs w:val="24"/>
        </w:rPr>
        <w:t>s</w:t>
      </w:r>
      <w:r w:rsidRPr="00750DB0">
        <w:rPr>
          <w:rFonts w:ascii="Candara" w:eastAsia="Arial" w:hAnsi="Candara" w:cs="Arial"/>
          <w:spacing w:val="1"/>
          <w:sz w:val="24"/>
          <w:szCs w:val="24"/>
        </w:rPr>
        <w:t>h</w:t>
      </w:r>
      <w:r w:rsidRPr="00750DB0">
        <w:rPr>
          <w:rFonts w:ascii="Candara" w:eastAsia="Arial" w:hAnsi="Candara" w:cs="Arial"/>
          <w:spacing w:val="-1"/>
          <w:sz w:val="24"/>
          <w:szCs w:val="24"/>
        </w:rPr>
        <w:t>o</w:t>
      </w:r>
      <w:r w:rsidRPr="00750DB0">
        <w:rPr>
          <w:rFonts w:ascii="Candara" w:eastAsia="Arial" w:hAnsi="Candara" w:cs="Arial"/>
          <w:spacing w:val="1"/>
          <w:sz w:val="24"/>
          <w:szCs w:val="24"/>
        </w:rPr>
        <w:t>u</w:t>
      </w:r>
      <w:r w:rsidRPr="00750DB0">
        <w:rPr>
          <w:rFonts w:ascii="Candara" w:eastAsia="Arial" w:hAnsi="Candara" w:cs="Arial"/>
          <w:sz w:val="24"/>
          <w:szCs w:val="24"/>
        </w:rPr>
        <w:t>ld r</w:t>
      </w:r>
      <w:r w:rsidRPr="00750DB0">
        <w:rPr>
          <w:rFonts w:ascii="Candara" w:eastAsia="Arial" w:hAnsi="Candara" w:cs="Arial"/>
          <w:spacing w:val="-2"/>
          <w:sz w:val="24"/>
          <w:szCs w:val="24"/>
        </w:rPr>
        <w:t>e</w:t>
      </w:r>
      <w:r w:rsidRPr="00750DB0">
        <w:rPr>
          <w:rFonts w:ascii="Candara" w:eastAsia="Arial" w:hAnsi="Candara" w:cs="Arial"/>
          <w:spacing w:val="1"/>
          <w:sz w:val="24"/>
          <w:szCs w:val="24"/>
        </w:rPr>
        <w:t>ma</w:t>
      </w:r>
      <w:r w:rsidRPr="00750DB0">
        <w:rPr>
          <w:rFonts w:ascii="Candara" w:eastAsia="Arial" w:hAnsi="Candara" w:cs="Arial"/>
          <w:sz w:val="24"/>
          <w:szCs w:val="24"/>
        </w:rPr>
        <w:t>in c</w:t>
      </w:r>
      <w:r w:rsidRPr="00750DB0">
        <w:rPr>
          <w:rFonts w:ascii="Candara" w:eastAsia="Arial" w:hAnsi="Candara" w:cs="Arial"/>
          <w:spacing w:val="1"/>
          <w:sz w:val="24"/>
          <w:szCs w:val="24"/>
        </w:rPr>
        <w:t>a</w:t>
      </w:r>
      <w:r w:rsidRPr="00750DB0">
        <w:rPr>
          <w:rFonts w:ascii="Candara" w:eastAsia="Arial" w:hAnsi="Candara" w:cs="Arial"/>
          <w:sz w:val="24"/>
          <w:szCs w:val="24"/>
        </w:rPr>
        <w:t xml:space="preserve">lm </w:t>
      </w:r>
      <w:r w:rsidRPr="00750DB0">
        <w:rPr>
          <w:rFonts w:ascii="Candara" w:eastAsia="Arial" w:hAnsi="Candara" w:cs="Arial"/>
          <w:spacing w:val="-1"/>
          <w:sz w:val="24"/>
          <w:szCs w:val="24"/>
        </w:rPr>
        <w:t>a</w:t>
      </w:r>
      <w:r w:rsidRPr="00750DB0">
        <w:rPr>
          <w:rFonts w:ascii="Candara" w:eastAsia="Arial" w:hAnsi="Candara" w:cs="Arial"/>
          <w:spacing w:val="1"/>
          <w:sz w:val="24"/>
          <w:szCs w:val="24"/>
        </w:rPr>
        <w:t>n</w:t>
      </w:r>
      <w:r w:rsidRPr="00750DB0">
        <w:rPr>
          <w:rFonts w:ascii="Candara" w:eastAsia="Arial" w:hAnsi="Candara" w:cs="Arial"/>
          <w:sz w:val="24"/>
          <w:szCs w:val="24"/>
        </w:rPr>
        <w:t xml:space="preserve">d </w:t>
      </w:r>
      <w:r w:rsidRPr="00750DB0">
        <w:rPr>
          <w:rFonts w:ascii="Candara" w:eastAsia="Arial" w:hAnsi="Candara" w:cs="Arial"/>
          <w:spacing w:val="1"/>
          <w:sz w:val="24"/>
          <w:szCs w:val="24"/>
        </w:rPr>
        <w:t>ma</w:t>
      </w:r>
      <w:r w:rsidRPr="00750DB0">
        <w:rPr>
          <w:rFonts w:ascii="Candara" w:eastAsia="Arial" w:hAnsi="Candara" w:cs="Arial"/>
          <w:spacing w:val="-3"/>
          <w:sz w:val="24"/>
          <w:szCs w:val="24"/>
        </w:rPr>
        <w:t>i</w:t>
      </w:r>
      <w:r w:rsidRPr="00750DB0">
        <w:rPr>
          <w:rFonts w:ascii="Candara" w:eastAsia="Arial" w:hAnsi="Candara" w:cs="Arial"/>
          <w:spacing w:val="1"/>
          <w:sz w:val="24"/>
          <w:szCs w:val="24"/>
        </w:rPr>
        <w:t>n</w:t>
      </w:r>
      <w:r w:rsidRPr="00750DB0">
        <w:rPr>
          <w:rFonts w:ascii="Candara" w:eastAsia="Arial" w:hAnsi="Candara" w:cs="Arial"/>
          <w:sz w:val="24"/>
          <w:szCs w:val="24"/>
        </w:rPr>
        <w:t>t</w:t>
      </w:r>
      <w:r w:rsidRPr="00750DB0">
        <w:rPr>
          <w:rFonts w:ascii="Candara" w:eastAsia="Arial" w:hAnsi="Candara" w:cs="Arial"/>
          <w:spacing w:val="1"/>
          <w:sz w:val="24"/>
          <w:szCs w:val="24"/>
        </w:rPr>
        <w:t>a</w:t>
      </w:r>
      <w:r w:rsidRPr="00750DB0">
        <w:rPr>
          <w:rFonts w:ascii="Candara" w:eastAsia="Arial" w:hAnsi="Candara" w:cs="Arial"/>
          <w:sz w:val="24"/>
          <w:szCs w:val="24"/>
        </w:rPr>
        <w:t xml:space="preserve">in </w:t>
      </w:r>
      <w:r w:rsidRPr="00750DB0">
        <w:rPr>
          <w:rFonts w:ascii="Candara" w:eastAsia="Arial" w:hAnsi="Candara" w:cs="Arial"/>
          <w:spacing w:val="-1"/>
          <w:sz w:val="24"/>
          <w:szCs w:val="24"/>
        </w:rPr>
        <w:t>e</w:t>
      </w:r>
      <w:r w:rsidRPr="00750DB0">
        <w:rPr>
          <w:rFonts w:ascii="Candara" w:eastAsia="Arial" w:hAnsi="Candara" w:cs="Arial"/>
          <w:spacing w:val="-2"/>
          <w:sz w:val="24"/>
          <w:szCs w:val="24"/>
        </w:rPr>
        <w:t>y</w:t>
      </w:r>
      <w:r w:rsidR="00F736E5" w:rsidRPr="00750DB0">
        <w:rPr>
          <w:rFonts w:ascii="Candara" w:eastAsia="Arial" w:hAnsi="Candara" w:cs="Arial"/>
          <w:sz w:val="24"/>
          <w:szCs w:val="24"/>
        </w:rPr>
        <w:t>e</w:t>
      </w:r>
      <w:r w:rsidRPr="00750DB0">
        <w:rPr>
          <w:rFonts w:ascii="Candara" w:eastAsia="Arial" w:hAnsi="Candara" w:cs="Arial"/>
          <w:spacing w:val="26"/>
          <w:sz w:val="24"/>
          <w:szCs w:val="24"/>
        </w:rPr>
        <w:t xml:space="preserve"> </w:t>
      </w:r>
      <w:r w:rsidRPr="00750DB0">
        <w:rPr>
          <w:rFonts w:ascii="Candara" w:eastAsia="Arial" w:hAnsi="Candara" w:cs="Arial"/>
          <w:sz w:val="24"/>
          <w:szCs w:val="24"/>
        </w:rPr>
        <w:t>c</w:t>
      </w:r>
      <w:r w:rsidRPr="00750DB0">
        <w:rPr>
          <w:rFonts w:ascii="Candara" w:eastAsia="Arial" w:hAnsi="Candara" w:cs="Arial"/>
          <w:spacing w:val="1"/>
          <w:sz w:val="24"/>
          <w:szCs w:val="24"/>
        </w:rPr>
        <w:t>on</w:t>
      </w:r>
      <w:r w:rsidRPr="00750DB0">
        <w:rPr>
          <w:rFonts w:ascii="Candara" w:eastAsia="Arial" w:hAnsi="Candara" w:cs="Arial"/>
          <w:sz w:val="24"/>
          <w:szCs w:val="24"/>
        </w:rPr>
        <w:t>t</w:t>
      </w:r>
      <w:r w:rsidRPr="00750DB0">
        <w:rPr>
          <w:rFonts w:ascii="Candara" w:eastAsia="Arial" w:hAnsi="Candara" w:cs="Arial"/>
          <w:spacing w:val="1"/>
          <w:sz w:val="24"/>
          <w:szCs w:val="24"/>
        </w:rPr>
        <w:t>a</w:t>
      </w:r>
      <w:r w:rsidRPr="00750DB0">
        <w:rPr>
          <w:rFonts w:ascii="Candara" w:eastAsia="Arial" w:hAnsi="Candara" w:cs="Arial"/>
          <w:sz w:val="24"/>
          <w:szCs w:val="24"/>
        </w:rPr>
        <w:t xml:space="preserve">ct </w:t>
      </w:r>
      <w:r w:rsidRPr="00750DB0">
        <w:rPr>
          <w:rFonts w:ascii="Candara" w:eastAsia="Arial" w:hAnsi="Candara" w:cs="Arial"/>
          <w:spacing w:val="1"/>
          <w:sz w:val="24"/>
          <w:szCs w:val="24"/>
        </w:rPr>
        <w:t>a</w:t>
      </w:r>
      <w:r w:rsidRPr="00750DB0">
        <w:rPr>
          <w:rFonts w:ascii="Candara" w:eastAsia="Arial" w:hAnsi="Candara" w:cs="Arial"/>
          <w:sz w:val="24"/>
          <w:szCs w:val="24"/>
        </w:rPr>
        <w:t>lt</w:t>
      </w:r>
      <w:r w:rsidRPr="00750DB0">
        <w:rPr>
          <w:rFonts w:ascii="Candara" w:eastAsia="Arial" w:hAnsi="Candara" w:cs="Arial"/>
          <w:spacing w:val="1"/>
          <w:sz w:val="24"/>
          <w:szCs w:val="24"/>
        </w:rPr>
        <w:t>h</w:t>
      </w:r>
      <w:r w:rsidRPr="00750DB0">
        <w:rPr>
          <w:rFonts w:ascii="Candara" w:eastAsia="Arial" w:hAnsi="Candara" w:cs="Arial"/>
          <w:spacing w:val="-1"/>
          <w:sz w:val="24"/>
          <w:szCs w:val="24"/>
        </w:rPr>
        <w:t>o</w:t>
      </w:r>
      <w:r w:rsidRPr="00750DB0">
        <w:rPr>
          <w:rFonts w:ascii="Candara" w:eastAsia="Arial" w:hAnsi="Candara" w:cs="Arial"/>
          <w:spacing w:val="1"/>
          <w:sz w:val="24"/>
          <w:szCs w:val="24"/>
        </w:rPr>
        <w:t>u</w:t>
      </w:r>
      <w:r w:rsidRPr="00750DB0">
        <w:rPr>
          <w:rFonts w:ascii="Candara" w:eastAsia="Arial" w:hAnsi="Candara" w:cs="Arial"/>
          <w:spacing w:val="-1"/>
          <w:sz w:val="24"/>
          <w:szCs w:val="24"/>
        </w:rPr>
        <w:t>g</w:t>
      </w:r>
      <w:r w:rsidRPr="00750DB0">
        <w:rPr>
          <w:rFonts w:ascii="Candara" w:eastAsia="Arial" w:hAnsi="Candara" w:cs="Arial"/>
          <w:sz w:val="24"/>
          <w:szCs w:val="24"/>
        </w:rPr>
        <w:t xml:space="preserve">h </w:t>
      </w:r>
      <w:r w:rsidRPr="00750DB0">
        <w:rPr>
          <w:rFonts w:ascii="Candara" w:eastAsia="Arial" w:hAnsi="Candara" w:cs="Arial"/>
          <w:spacing w:val="1"/>
          <w:sz w:val="24"/>
          <w:szCs w:val="24"/>
        </w:rPr>
        <w:t>no</w:t>
      </w:r>
      <w:r w:rsidRPr="00750DB0">
        <w:rPr>
          <w:rFonts w:ascii="Candara" w:eastAsia="Arial" w:hAnsi="Candara" w:cs="Arial"/>
          <w:sz w:val="24"/>
          <w:szCs w:val="24"/>
        </w:rPr>
        <w:t>t c</w:t>
      </w:r>
      <w:r w:rsidRPr="00750DB0">
        <w:rPr>
          <w:rFonts w:ascii="Candara" w:eastAsia="Arial" w:hAnsi="Candara" w:cs="Arial"/>
          <w:spacing w:val="1"/>
          <w:sz w:val="24"/>
          <w:szCs w:val="24"/>
        </w:rPr>
        <w:t>on</w:t>
      </w:r>
      <w:r w:rsidRPr="00750DB0">
        <w:rPr>
          <w:rFonts w:ascii="Candara" w:eastAsia="Arial" w:hAnsi="Candara" w:cs="Arial"/>
          <w:sz w:val="24"/>
          <w:szCs w:val="24"/>
        </w:rPr>
        <w:t>ti</w:t>
      </w:r>
      <w:r w:rsidRPr="00750DB0">
        <w:rPr>
          <w:rFonts w:ascii="Candara" w:eastAsia="Arial" w:hAnsi="Candara" w:cs="Arial"/>
          <w:spacing w:val="-1"/>
          <w:sz w:val="24"/>
          <w:szCs w:val="24"/>
        </w:rPr>
        <w:t>n</w:t>
      </w:r>
      <w:r w:rsidRPr="00750DB0">
        <w:rPr>
          <w:rFonts w:ascii="Candara" w:eastAsia="Arial" w:hAnsi="Candara" w:cs="Arial"/>
          <w:spacing w:val="1"/>
          <w:sz w:val="24"/>
          <w:szCs w:val="24"/>
        </w:rPr>
        <w:t>uou</w:t>
      </w:r>
      <w:r w:rsidRPr="00750DB0">
        <w:rPr>
          <w:rFonts w:ascii="Candara" w:eastAsia="Arial" w:hAnsi="Candara" w:cs="Arial"/>
          <w:sz w:val="24"/>
          <w:szCs w:val="24"/>
        </w:rPr>
        <w:t>s</w:t>
      </w:r>
      <w:r w:rsidRPr="00750DB0">
        <w:rPr>
          <w:rFonts w:ascii="Candara" w:eastAsia="Arial" w:hAnsi="Candara" w:cs="Arial"/>
          <w:spacing w:val="-2"/>
          <w:sz w:val="24"/>
          <w:szCs w:val="24"/>
        </w:rPr>
        <w:t xml:space="preserve"> </w:t>
      </w:r>
      <w:r w:rsidRPr="00750DB0">
        <w:rPr>
          <w:rFonts w:ascii="Candara" w:eastAsia="Arial" w:hAnsi="Candara" w:cs="Arial"/>
          <w:spacing w:val="1"/>
          <w:sz w:val="24"/>
          <w:szCs w:val="24"/>
        </w:rPr>
        <w:t>e</w:t>
      </w:r>
      <w:r w:rsidRPr="00750DB0">
        <w:rPr>
          <w:rFonts w:ascii="Candara" w:eastAsia="Arial" w:hAnsi="Candara" w:cs="Arial"/>
          <w:spacing w:val="-2"/>
          <w:sz w:val="24"/>
          <w:szCs w:val="24"/>
        </w:rPr>
        <w:t>y</w:t>
      </w:r>
      <w:r w:rsidRPr="00750DB0">
        <w:rPr>
          <w:rFonts w:ascii="Candara" w:eastAsia="Arial" w:hAnsi="Candara" w:cs="Arial"/>
          <w:sz w:val="24"/>
          <w:szCs w:val="24"/>
        </w:rPr>
        <w:t>e</w:t>
      </w:r>
      <w:r w:rsidRPr="00750DB0">
        <w:rPr>
          <w:rFonts w:ascii="Candara" w:eastAsia="Arial" w:hAnsi="Candara" w:cs="Arial"/>
          <w:spacing w:val="1"/>
          <w:sz w:val="24"/>
          <w:szCs w:val="24"/>
        </w:rPr>
        <w:t xml:space="preserve"> </w:t>
      </w:r>
      <w:r w:rsidRPr="00750DB0">
        <w:rPr>
          <w:rFonts w:ascii="Candara" w:eastAsia="Arial" w:hAnsi="Candara" w:cs="Arial"/>
          <w:sz w:val="24"/>
          <w:szCs w:val="24"/>
        </w:rPr>
        <w:t>c</w:t>
      </w:r>
      <w:r w:rsidRPr="00750DB0">
        <w:rPr>
          <w:rFonts w:ascii="Candara" w:eastAsia="Arial" w:hAnsi="Candara" w:cs="Arial"/>
          <w:spacing w:val="1"/>
          <w:sz w:val="24"/>
          <w:szCs w:val="24"/>
        </w:rPr>
        <w:t>on</w:t>
      </w:r>
      <w:r w:rsidRPr="00750DB0">
        <w:rPr>
          <w:rFonts w:ascii="Candara" w:eastAsia="Arial" w:hAnsi="Candara" w:cs="Arial"/>
          <w:spacing w:val="-2"/>
          <w:sz w:val="24"/>
          <w:szCs w:val="24"/>
        </w:rPr>
        <w:t>t</w:t>
      </w:r>
      <w:r w:rsidRPr="00750DB0">
        <w:rPr>
          <w:rFonts w:ascii="Candara" w:eastAsia="Arial" w:hAnsi="Candara" w:cs="Arial"/>
          <w:spacing w:val="1"/>
          <w:sz w:val="24"/>
          <w:szCs w:val="24"/>
        </w:rPr>
        <w:t>a</w:t>
      </w:r>
      <w:r w:rsidRPr="00750DB0">
        <w:rPr>
          <w:rFonts w:ascii="Candara" w:eastAsia="Arial" w:hAnsi="Candara" w:cs="Arial"/>
          <w:sz w:val="24"/>
          <w:szCs w:val="24"/>
        </w:rPr>
        <w:t>c</w:t>
      </w:r>
      <w:r w:rsidRPr="00750DB0">
        <w:rPr>
          <w:rFonts w:ascii="Candara" w:eastAsia="Arial" w:hAnsi="Candara" w:cs="Arial"/>
          <w:spacing w:val="-2"/>
          <w:sz w:val="24"/>
          <w:szCs w:val="24"/>
        </w:rPr>
        <w:t>t</w:t>
      </w:r>
      <w:r w:rsidRPr="00750DB0">
        <w:rPr>
          <w:rFonts w:ascii="Candara" w:eastAsia="Arial" w:hAnsi="Candara" w:cs="Arial"/>
          <w:sz w:val="24"/>
          <w:szCs w:val="24"/>
        </w:rPr>
        <w:t>.</w:t>
      </w:r>
    </w:p>
    <w:p w14:paraId="757198CC" w14:textId="3E81BD48" w:rsidR="001E2FBD" w:rsidRPr="00750DB0" w:rsidRDefault="00086025" w:rsidP="00750DB0">
      <w:pPr>
        <w:pStyle w:val="ListParagraph"/>
        <w:numPr>
          <w:ilvl w:val="0"/>
          <w:numId w:val="32"/>
        </w:numPr>
        <w:tabs>
          <w:tab w:val="left" w:pos="840"/>
        </w:tabs>
        <w:spacing w:before="16" w:line="260" w:lineRule="exact"/>
        <w:ind w:right="86"/>
        <w:jc w:val="both"/>
        <w:rPr>
          <w:rFonts w:ascii="Candara" w:eastAsia="Arial" w:hAnsi="Candara" w:cs="Arial"/>
          <w:sz w:val="24"/>
          <w:szCs w:val="24"/>
        </w:rPr>
      </w:pPr>
      <w:r w:rsidRPr="00750DB0">
        <w:rPr>
          <w:rFonts w:ascii="Candara" w:eastAsia="Arial" w:hAnsi="Candara" w:cs="Arial"/>
          <w:sz w:val="24"/>
          <w:szCs w:val="24"/>
        </w:rPr>
        <w:t>D</w:t>
      </w:r>
      <w:r w:rsidRPr="00750DB0">
        <w:rPr>
          <w:rFonts w:ascii="Candara" w:eastAsia="Arial" w:hAnsi="Candara" w:cs="Arial"/>
          <w:spacing w:val="-1"/>
          <w:sz w:val="24"/>
          <w:szCs w:val="24"/>
        </w:rPr>
        <w:t>i</w:t>
      </w:r>
      <w:r w:rsidRPr="00750DB0">
        <w:rPr>
          <w:rFonts w:ascii="Candara" w:eastAsia="Arial" w:hAnsi="Candara" w:cs="Arial"/>
          <w:sz w:val="24"/>
          <w:szCs w:val="24"/>
        </w:rPr>
        <w:t>f</w:t>
      </w:r>
      <w:r w:rsidRPr="00750DB0">
        <w:rPr>
          <w:rFonts w:ascii="Candara" w:eastAsia="Arial" w:hAnsi="Candara" w:cs="Arial"/>
          <w:spacing w:val="3"/>
          <w:sz w:val="24"/>
          <w:szCs w:val="24"/>
        </w:rPr>
        <w:t>f</w:t>
      </w:r>
      <w:r w:rsidRPr="00750DB0">
        <w:rPr>
          <w:rFonts w:ascii="Candara" w:eastAsia="Arial" w:hAnsi="Candara" w:cs="Arial"/>
          <w:spacing w:val="1"/>
          <w:sz w:val="24"/>
          <w:szCs w:val="24"/>
        </w:rPr>
        <w:t>u</w:t>
      </w:r>
      <w:r w:rsidRPr="00750DB0">
        <w:rPr>
          <w:rFonts w:ascii="Candara" w:eastAsia="Arial" w:hAnsi="Candara" w:cs="Arial"/>
          <w:spacing w:val="-2"/>
          <w:sz w:val="24"/>
          <w:szCs w:val="24"/>
        </w:rPr>
        <w:t>s</w:t>
      </w:r>
      <w:r w:rsidRPr="00750DB0">
        <w:rPr>
          <w:rFonts w:ascii="Candara" w:eastAsia="Arial" w:hAnsi="Candara" w:cs="Arial"/>
          <w:sz w:val="24"/>
          <w:szCs w:val="24"/>
        </w:rPr>
        <w:t>e</w:t>
      </w:r>
      <w:r w:rsidRPr="00750DB0">
        <w:rPr>
          <w:rFonts w:ascii="Candara" w:eastAsia="Arial" w:hAnsi="Candara" w:cs="Arial"/>
          <w:spacing w:val="4"/>
          <w:sz w:val="24"/>
          <w:szCs w:val="24"/>
        </w:rPr>
        <w:t xml:space="preserve"> </w:t>
      </w:r>
      <w:r w:rsidRPr="00750DB0">
        <w:rPr>
          <w:rFonts w:ascii="Candara" w:eastAsia="Arial" w:hAnsi="Candara" w:cs="Arial"/>
          <w:sz w:val="24"/>
          <w:szCs w:val="24"/>
        </w:rPr>
        <w:t>t</w:t>
      </w:r>
      <w:r w:rsidRPr="00750DB0">
        <w:rPr>
          <w:rFonts w:ascii="Candara" w:eastAsia="Arial" w:hAnsi="Candara" w:cs="Arial"/>
          <w:spacing w:val="-1"/>
          <w:sz w:val="24"/>
          <w:szCs w:val="24"/>
        </w:rPr>
        <w:t>h</w:t>
      </w:r>
      <w:r w:rsidRPr="00750DB0">
        <w:rPr>
          <w:rFonts w:ascii="Candara" w:eastAsia="Arial" w:hAnsi="Candara" w:cs="Arial"/>
          <w:sz w:val="24"/>
          <w:szCs w:val="24"/>
        </w:rPr>
        <w:t>e</w:t>
      </w:r>
      <w:r w:rsidRPr="00750DB0">
        <w:rPr>
          <w:rFonts w:ascii="Candara" w:eastAsia="Arial" w:hAnsi="Candara" w:cs="Arial"/>
          <w:spacing w:val="4"/>
          <w:sz w:val="24"/>
          <w:szCs w:val="24"/>
        </w:rPr>
        <w:t xml:space="preserve"> </w:t>
      </w:r>
      <w:r w:rsidRPr="00750DB0">
        <w:rPr>
          <w:rFonts w:ascii="Candara" w:eastAsia="Arial" w:hAnsi="Candara" w:cs="Arial"/>
          <w:sz w:val="24"/>
          <w:szCs w:val="24"/>
        </w:rPr>
        <w:t>sit</w:t>
      </w:r>
      <w:r w:rsidRPr="00750DB0">
        <w:rPr>
          <w:rFonts w:ascii="Candara" w:eastAsia="Arial" w:hAnsi="Candara" w:cs="Arial"/>
          <w:spacing w:val="1"/>
          <w:sz w:val="24"/>
          <w:szCs w:val="24"/>
        </w:rPr>
        <w:t>ua</w:t>
      </w:r>
      <w:r w:rsidRPr="00750DB0">
        <w:rPr>
          <w:rFonts w:ascii="Candara" w:eastAsia="Arial" w:hAnsi="Candara" w:cs="Arial"/>
          <w:sz w:val="24"/>
          <w:szCs w:val="24"/>
        </w:rPr>
        <w:t>t</w:t>
      </w:r>
      <w:r w:rsidRPr="00750DB0">
        <w:rPr>
          <w:rFonts w:ascii="Candara" w:eastAsia="Arial" w:hAnsi="Candara" w:cs="Arial"/>
          <w:spacing w:val="-2"/>
          <w:sz w:val="24"/>
          <w:szCs w:val="24"/>
        </w:rPr>
        <w:t>i</w:t>
      </w:r>
      <w:r w:rsidRPr="00750DB0">
        <w:rPr>
          <w:rFonts w:ascii="Candara" w:eastAsia="Arial" w:hAnsi="Candara" w:cs="Arial"/>
          <w:spacing w:val="1"/>
          <w:sz w:val="24"/>
          <w:szCs w:val="24"/>
        </w:rPr>
        <w:t>o</w:t>
      </w:r>
      <w:r w:rsidRPr="00750DB0">
        <w:rPr>
          <w:rFonts w:ascii="Candara" w:eastAsia="Arial" w:hAnsi="Candara" w:cs="Arial"/>
          <w:sz w:val="24"/>
          <w:szCs w:val="24"/>
        </w:rPr>
        <w:t>n</w:t>
      </w:r>
      <w:r w:rsidRPr="00750DB0">
        <w:rPr>
          <w:rFonts w:ascii="Candara" w:eastAsia="Arial" w:hAnsi="Candara" w:cs="Arial"/>
          <w:spacing w:val="4"/>
          <w:sz w:val="24"/>
          <w:szCs w:val="24"/>
        </w:rPr>
        <w:t xml:space="preserve"> </w:t>
      </w:r>
      <w:r w:rsidRPr="00750DB0">
        <w:rPr>
          <w:rFonts w:ascii="Candara" w:eastAsia="Arial" w:hAnsi="Candara" w:cs="Arial"/>
          <w:spacing w:val="1"/>
          <w:sz w:val="24"/>
          <w:szCs w:val="24"/>
        </w:rPr>
        <w:t>b</w:t>
      </w:r>
      <w:r w:rsidRPr="00750DB0">
        <w:rPr>
          <w:rFonts w:ascii="Candara" w:eastAsia="Arial" w:hAnsi="Candara" w:cs="Arial"/>
          <w:sz w:val="24"/>
          <w:szCs w:val="24"/>
        </w:rPr>
        <w:t xml:space="preserve">y </w:t>
      </w:r>
      <w:r w:rsidRPr="00750DB0">
        <w:rPr>
          <w:rFonts w:ascii="Candara" w:eastAsia="Arial" w:hAnsi="Candara" w:cs="Arial"/>
          <w:spacing w:val="1"/>
          <w:sz w:val="24"/>
          <w:szCs w:val="24"/>
        </w:rPr>
        <w:t>a</w:t>
      </w:r>
      <w:r w:rsidRPr="00750DB0">
        <w:rPr>
          <w:rFonts w:ascii="Candara" w:eastAsia="Arial" w:hAnsi="Candara" w:cs="Arial"/>
          <w:sz w:val="24"/>
          <w:szCs w:val="24"/>
        </w:rPr>
        <w:t>r</w:t>
      </w:r>
      <w:r w:rsidRPr="00750DB0">
        <w:rPr>
          <w:rFonts w:ascii="Candara" w:eastAsia="Arial" w:hAnsi="Candara" w:cs="Arial"/>
          <w:spacing w:val="-1"/>
          <w:sz w:val="24"/>
          <w:szCs w:val="24"/>
        </w:rPr>
        <w:t>r</w:t>
      </w:r>
      <w:r w:rsidRPr="00750DB0">
        <w:rPr>
          <w:rFonts w:ascii="Candara" w:eastAsia="Arial" w:hAnsi="Candara" w:cs="Arial"/>
          <w:spacing w:val="1"/>
          <w:sz w:val="24"/>
          <w:szCs w:val="24"/>
        </w:rPr>
        <w:t>an</w:t>
      </w:r>
      <w:r w:rsidRPr="00750DB0">
        <w:rPr>
          <w:rFonts w:ascii="Candara" w:eastAsia="Arial" w:hAnsi="Candara" w:cs="Arial"/>
          <w:spacing w:val="-1"/>
          <w:sz w:val="24"/>
          <w:szCs w:val="24"/>
        </w:rPr>
        <w:t>g</w:t>
      </w:r>
      <w:r w:rsidRPr="00750DB0">
        <w:rPr>
          <w:rFonts w:ascii="Candara" w:eastAsia="Arial" w:hAnsi="Candara" w:cs="Arial"/>
          <w:sz w:val="24"/>
          <w:szCs w:val="24"/>
        </w:rPr>
        <w:t>ing</w:t>
      </w:r>
      <w:r w:rsidRPr="00750DB0">
        <w:rPr>
          <w:rFonts w:ascii="Candara" w:eastAsia="Arial" w:hAnsi="Candara" w:cs="Arial"/>
          <w:spacing w:val="2"/>
          <w:sz w:val="24"/>
          <w:szCs w:val="24"/>
        </w:rPr>
        <w:t xml:space="preserve"> </w:t>
      </w:r>
      <w:r w:rsidRPr="00750DB0">
        <w:rPr>
          <w:rFonts w:ascii="Candara" w:eastAsia="Arial" w:hAnsi="Candara" w:cs="Arial"/>
          <w:sz w:val="24"/>
          <w:szCs w:val="24"/>
        </w:rPr>
        <w:t>to</w:t>
      </w:r>
      <w:r w:rsidRPr="00750DB0">
        <w:rPr>
          <w:rFonts w:ascii="Candara" w:eastAsia="Arial" w:hAnsi="Candara" w:cs="Arial"/>
          <w:spacing w:val="4"/>
          <w:sz w:val="24"/>
          <w:szCs w:val="24"/>
        </w:rPr>
        <w:t xml:space="preserve"> </w:t>
      </w:r>
      <w:r w:rsidRPr="00750DB0">
        <w:rPr>
          <w:rFonts w:ascii="Candara" w:eastAsia="Arial" w:hAnsi="Candara" w:cs="Arial"/>
          <w:spacing w:val="1"/>
          <w:sz w:val="24"/>
          <w:szCs w:val="24"/>
        </w:rPr>
        <w:t>mee</w:t>
      </w:r>
      <w:r w:rsidRPr="00750DB0">
        <w:rPr>
          <w:rFonts w:ascii="Candara" w:eastAsia="Arial" w:hAnsi="Candara" w:cs="Arial"/>
          <w:sz w:val="24"/>
          <w:szCs w:val="24"/>
        </w:rPr>
        <w:t>t</w:t>
      </w:r>
      <w:r w:rsidRPr="00750DB0">
        <w:rPr>
          <w:rFonts w:ascii="Candara" w:eastAsia="Arial" w:hAnsi="Candara" w:cs="Arial"/>
          <w:spacing w:val="1"/>
          <w:sz w:val="24"/>
          <w:szCs w:val="24"/>
        </w:rPr>
        <w:t xml:space="preserve"> o</w:t>
      </w:r>
      <w:r w:rsidRPr="00750DB0">
        <w:rPr>
          <w:rFonts w:ascii="Candara" w:eastAsia="Arial" w:hAnsi="Candara" w:cs="Arial"/>
          <w:sz w:val="24"/>
          <w:szCs w:val="24"/>
        </w:rPr>
        <w:t>n</w:t>
      </w:r>
      <w:r w:rsidRPr="00750DB0">
        <w:rPr>
          <w:rFonts w:ascii="Candara" w:eastAsia="Arial" w:hAnsi="Candara" w:cs="Arial"/>
          <w:spacing w:val="1"/>
          <w:sz w:val="24"/>
          <w:szCs w:val="24"/>
        </w:rPr>
        <w:t xml:space="preserve"> ano</w:t>
      </w:r>
      <w:r w:rsidRPr="00750DB0">
        <w:rPr>
          <w:rFonts w:ascii="Candara" w:eastAsia="Arial" w:hAnsi="Candara" w:cs="Arial"/>
          <w:spacing w:val="-2"/>
          <w:sz w:val="24"/>
          <w:szCs w:val="24"/>
        </w:rPr>
        <w:t>t</w:t>
      </w:r>
      <w:r w:rsidRPr="00750DB0">
        <w:rPr>
          <w:rFonts w:ascii="Candara" w:eastAsia="Arial" w:hAnsi="Candara" w:cs="Arial"/>
          <w:spacing w:val="1"/>
          <w:sz w:val="24"/>
          <w:szCs w:val="24"/>
        </w:rPr>
        <w:t>he</w:t>
      </w:r>
      <w:r w:rsidRPr="00750DB0">
        <w:rPr>
          <w:rFonts w:ascii="Candara" w:eastAsia="Arial" w:hAnsi="Candara" w:cs="Arial"/>
          <w:sz w:val="24"/>
          <w:szCs w:val="24"/>
        </w:rPr>
        <w:t>r</w:t>
      </w:r>
      <w:r w:rsidRPr="00750DB0">
        <w:rPr>
          <w:rFonts w:ascii="Candara" w:eastAsia="Arial" w:hAnsi="Candara" w:cs="Arial"/>
          <w:spacing w:val="2"/>
          <w:sz w:val="24"/>
          <w:szCs w:val="24"/>
        </w:rPr>
        <w:t xml:space="preserve"> </w:t>
      </w:r>
      <w:r w:rsidRPr="00750DB0">
        <w:rPr>
          <w:rFonts w:ascii="Candara" w:eastAsia="Arial" w:hAnsi="Candara" w:cs="Arial"/>
          <w:spacing w:val="1"/>
          <w:sz w:val="24"/>
          <w:szCs w:val="24"/>
        </w:rPr>
        <w:t>da</w:t>
      </w:r>
      <w:r w:rsidRPr="00750DB0">
        <w:rPr>
          <w:rFonts w:ascii="Candara" w:eastAsia="Arial" w:hAnsi="Candara" w:cs="Arial"/>
          <w:sz w:val="24"/>
          <w:szCs w:val="24"/>
        </w:rPr>
        <w:t xml:space="preserve">y </w:t>
      </w:r>
      <w:r w:rsidRPr="00750DB0">
        <w:rPr>
          <w:rFonts w:ascii="Candara" w:eastAsia="Arial" w:hAnsi="Candara" w:cs="Arial"/>
          <w:spacing w:val="1"/>
          <w:sz w:val="24"/>
          <w:szCs w:val="24"/>
        </w:rPr>
        <w:t>o</w:t>
      </w:r>
      <w:r w:rsidRPr="00750DB0">
        <w:rPr>
          <w:rFonts w:ascii="Candara" w:eastAsia="Arial" w:hAnsi="Candara" w:cs="Arial"/>
          <w:sz w:val="24"/>
          <w:szCs w:val="24"/>
        </w:rPr>
        <w:t>r</w:t>
      </w:r>
      <w:r w:rsidRPr="00750DB0">
        <w:rPr>
          <w:rFonts w:ascii="Candara" w:eastAsia="Arial" w:hAnsi="Candara" w:cs="Arial"/>
          <w:spacing w:val="2"/>
          <w:sz w:val="24"/>
          <w:szCs w:val="24"/>
        </w:rPr>
        <w:t xml:space="preserve"> </w:t>
      </w:r>
      <w:r w:rsidRPr="00750DB0">
        <w:rPr>
          <w:rFonts w:ascii="Candara" w:eastAsia="Arial" w:hAnsi="Candara" w:cs="Arial"/>
          <w:sz w:val="24"/>
          <w:szCs w:val="24"/>
        </w:rPr>
        <w:t>s</w:t>
      </w:r>
      <w:r w:rsidRPr="00750DB0">
        <w:rPr>
          <w:rFonts w:ascii="Candara" w:eastAsia="Arial" w:hAnsi="Candara" w:cs="Arial"/>
          <w:spacing w:val="1"/>
          <w:sz w:val="24"/>
          <w:szCs w:val="24"/>
        </w:rPr>
        <w:t>u</w:t>
      </w:r>
      <w:r w:rsidRPr="00750DB0">
        <w:rPr>
          <w:rFonts w:ascii="Candara" w:eastAsia="Arial" w:hAnsi="Candara" w:cs="Arial"/>
          <w:spacing w:val="-1"/>
          <w:sz w:val="24"/>
          <w:szCs w:val="24"/>
        </w:rPr>
        <w:t>gg</w:t>
      </w:r>
      <w:r w:rsidRPr="00750DB0">
        <w:rPr>
          <w:rFonts w:ascii="Candara" w:eastAsia="Arial" w:hAnsi="Candara" w:cs="Arial"/>
          <w:spacing w:val="1"/>
          <w:sz w:val="24"/>
          <w:szCs w:val="24"/>
        </w:rPr>
        <w:t>e</w:t>
      </w:r>
      <w:r w:rsidRPr="00750DB0">
        <w:rPr>
          <w:rFonts w:ascii="Candara" w:eastAsia="Arial" w:hAnsi="Candara" w:cs="Arial"/>
          <w:sz w:val="24"/>
          <w:szCs w:val="24"/>
        </w:rPr>
        <w:t>sti</w:t>
      </w:r>
      <w:r w:rsidRPr="00750DB0">
        <w:rPr>
          <w:rFonts w:ascii="Candara" w:eastAsia="Arial" w:hAnsi="Candara" w:cs="Arial"/>
          <w:spacing w:val="1"/>
          <w:sz w:val="24"/>
          <w:szCs w:val="24"/>
        </w:rPr>
        <w:t>n</w:t>
      </w:r>
      <w:r w:rsidRPr="00750DB0">
        <w:rPr>
          <w:rFonts w:ascii="Candara" w:eastAsia="Arial" w:hAnsi="Candara" w:cs="Arial"/>
          <w:sz w:val="24"/>
          <w:szCs w:val="24"/>
        </w:rPr>
        <w:t>g f</w:t>
      </w:r>
      <w:r w:rsidRPr="00750DB0">
        <w:rPr>
          <w:rFonts w:ascii="Candara" w:eastAsia="Arial" w:hAnsi="Candara" w:cs="Arial"/>
          <w:spacing w:val="1"/>
          <w:sz w:val="24"/>
          <w:szCs w:val="24"/>
        </w:rPr>
        <w:t>o</w:t>
      </w:r>
      <w:r w:rsidRPr="00750DB0">
        <w:rPr>
          <w:rFonts w:ascii="Candara" w:eastAsia="Arial" w:hAnsi="Candara" w:cs="Arial"/>
          <w:sz w:val="24"/>
          <w:szCs w:val="24"/>
        </w:rPr>
        <w:t>l</w:t>
      </w:r>
      <w:r w:rsidRPr="00750DB0">
        <w:rPr>
          <w:rFonts w:ascii="Candara" w:eastAsia="Arial" w:hAnsi="Candara" w:cs="Arial"/>
          <w:spacing w:val="-1"/>
          <w:sz w:val="24"/>
          <w:szCs w:val="24"/>
        </w:rPr>
        <w:t>l</w:t>
      </w:r>
      <w:r w:rsidRPr="00750DB0">
        <w:rPr>
          <w:rFonts w:ascii="Candara" w:eastAsia="Arial" w:hAnsi="Candara" w:cs="Arial"/>
          <w:spacing w:val="1"/>
          <w:sz w:val="24"/>
          <w:szCs w:val="24"/>
        </w:rPr>
        <w:t>o</w:t>
      </w:r>
      <w:r w:rsidRPr="00750DB0">
        <w:rPr>
          <w:rFonts w:ascii="Candara" w:eastAsia="Arial" w:hAnsi="Candara" w:cs="Arial"/>
          <w:spacing w:val="-3"/>
          <w:sz w:val="24"/>
          <w:szCs w:val="24"/>
        </w:rPr>
        <w:t>w</w:t>
      </w:r>
      <w:r w:rsidRPr="00750DB0">
        <w:rPr>
          <w:rFonts w:ascii="Candara" w:eastAsia="Arial" w:hAnsi="Candara" w:cs="Arial"/>
          <w:sz w:val="24"/>
          <w:szCs w:val="24"/>
        </w:rPr>
        <w:t>ing</w:t>
      </w:r>
      <w:r w:rsidRPr="00750DB0">
        <w:rPr>
          <w:rFonts w:ascii="Candara" w:eastAsia="Arial" w:hAnsi="Candara" w:cs="Arial"/>
          <w:spacing w:val="-1"/>
          <w:sz w:val="24"/>
          <w:szCs w:val="24"/>
        </w:rPr>
        <w:t xml:space="preserve"> </w:t>
      </w:r>
      <w:r w:rsidRPr="00750DB0">
        <w:rPr>
          <w:rFonts w:ascii="Candara" w:eastAsia="Arial" w:hAnsi="Candara" w:cs="Arial"/>
          <w:spacing w:val="1"/>
          <w:sz w:val="24"/>
          <w:szCs w:val="24"/>
        </w:rPr>
        <w:t>th</w:t>
      </w:r>
      <w:r w:rsidRPr="00750DB0">
        <w:rPr>
          <w:rFonts w:ascii="Candara" w:eastAsia="Arial" w:hAnsi="Candara" w:cs="Arial"/>
          <w:sz w:val="24"/>
          <w:szCs w:val="24"/>
        </w:rPr>
        <w:t>e</w:t>
      </w:r>
      <w:r w:rsidRPr="00750DB0">
        <w:rPr>
          <w:rFonts w:ascii="Candara" w:eastAsia="Arial" w:hAnsi="Candara" w:cs="Arial"/>
          <w:spacing w:val="1"/>
          <w:sz w:val="24"/>
          <w:szCs w:val="24"/>
        </w:rPr>
        <w:t xml:space="preserve"> </w:t>
      </w:r>
      <w:r w:rsidRPr="00750DB0">
        <w:rPr>
          <w:rFonts w:ascii="Candara" w:eastAsia="Arial" w:hAnsi="Candara" w:cs="Arial"/>
          <w:spacing w:val="2"/>
          <w:sz w:val="24"/>
          <w:szCs w:val="24"/>
        </w:rPr>
        <w:t>m</w:t>
      </w:r>
      <w:r w:rsidRPr="00750DB0">
        <w:rPr>
          <w:rFonts w:ascii="Candara" w:eastAsia="Arial" w:hAnsi="Candara" w:cs="Arial"/>
          <w:spacing w:val="-1"/>
          <w:sz w:val="24"/>
          <w:szCs w:val="24"/>
        </w:rPr>
        <w:t>e</w:t>
      </w:r>
      <w:r w:rsidRPr="00750DB0">
        <w:rPr>
          <w:rFonts w:ascii="Candara" w:eastAsia="Arial" w:hAnsi="Candara" w:cs="Arial"/>
          <w:spacing w:val="1"/>
          <w:sz w:val="24"/>
          <w:szCs w:val="24"/>
        </w:rPr>
        <w:t>e</w:t>
      </w:r>
      <w:r w:rsidRPr="00750DB0">
        <w:rPr>
          <w:rFonts w:ascii="Candara" w:eastAsia="Arial" w:hAnsi="Candara" w:cs="Arial"/>
          <w:sz w:val="24"/>
          <w:szCs w:val="24"/>
        </w:rPr>
        <w:t>ti</w:t>
      </w:r>
      <w:r w:rsidRPr="00750DB0">
        <w:rPr>
          <w:rFonts w:ascii="Candara" w:eastAsia="Arial" w:hAnsi="Candara" w:cs="Arial"/>
          <w:spacing w:val="1"/>
          <w:sz w:val="24"/>
          <w:szCs w:val="24"/>
        </w:rPr>
        <w:t>n</w:t>
      </w:r>
      <w:r w:rsidRPr="00750DB0">
        <w:rPr>
          <w:rFonts w:ascii="Candara" w:eastAsia="Arial" w:hAnsi="Candara" w:cs="Arial"/>
          <w:sz w:val="24"/>
          <w:szCs w:val="24"/>
        </w:rPr>
        <w:t>g</w:t>
      </w:r>
      <w:r w:rsidRPr="00750DB0">
        <w:rPr>
          <w:rFonts w:ascii="Candara" w:eastAsia="Arial" w:hAnsi="Candara" w:cs="Arial"/>
          <w:spacing w:val="-1"/>
          <w:sz w:val="24"/>
          <w:szCs w:val="24"/>
        </w:rPr>
        <w:t xml:space="preserve"> u</w:t>
      </w:r>
      <w:r w:rsidRPr="00750DB0">
        <w:rPr>
          <w:rFonts w:ascii="Candara" w:eastAsia="Arial" w:hAnsi="Candara" w:cs="Arial"/>
          <w:sz w:val="24"/>
          <w:szCs w:val="24"/>
        </w:rPr>
        <w:t>p</w:t>
      </w:r>
      <w:r w:rsidRPr="00750DB0">
        <w:rPr>
          <w:rFonts w:ascii="Candara" w:eastAsia="Arial" w:hAnsi="Candara" w:cs="Arial"/>
          <w:spacing w:val="1"/>
          <w:sz w:val="24"/>
          <w:szCs w:val="24"/>
        </w:rPr>
        <w:t xml:space="preserve"> </w:t>
      </w:r>
      <w:r w:rsidRPr="00750DB0">
        <w:rPr>
          <w:rFonts w:ascii="Candara" w:eastAsia="Arial" w:hAnsi="Candara" w:cs="Arial"/>
          <w:spacing w:val="-2"/>
          <w:sz w:val="24"/>
          <w:szCs w:val="24"/>
        </w:rPr>
        <w:t>w</w:t>
      </w:r>
      <w:r w:rsidRPr="00750DB0">
        <w:rPr>
          <w:rFonts w:ascii="Candara" w:eastAsia="Arial" w:hAnsi="Candara" w:cs="Arial"/>
          <w:sz w:val="24"/>
          <w:szCs w:val="24"/>
        </w:rPr>
        <w:t>ith</w:t>
      </w:r>
      <w:r w:rsidRPr="00750DB0">
        <w:rPr>
          <w:rFonts w:ascii="Candara" w:eastAsia="Arial" w:hAnsi="Candara" w:cs="Arial"/>
          <w:spacing w:val="1"/>
          <w:sz w:val="24"/>
          <w:szCs w:val="24"/>
        </w:rPr>
        <w:t xml:space="preserve"> th</w:t>
      </w:r>
      <w:r w:rsidRPr="00750DB0">
        <w:rPr>
          <w:rFonts w:ascii="Candara" w:eastAsia="Arial" w:hAnsi="Candara" w:cs="Arial"/>
          <w:sz w:val="24"/>
          <w:szCs w:val="24"/>
        </w:rPr>
        <w:t>e</w:t>
      </w:r>
      <w:r w:rsidRPr="00750DB0">
        <w:rPr>
          <w:rFonts w:ascii="Candara" w:eastAsia="Arial" w:hAnsi="Candara" w:cs="Arial"/>
          <w:spacing w:val="1"/>
          <w:sz w:val="24"/>
          <w:szCs w:val="24"/>
        </w:rPr>
        <w:t xml:space="preserve"> </w:t>
      </w:r>
      <w:r w:rsidR="00B213A7" w:rsidRPr="00750DB0">
        <w:rPr>
          <w:rFonts w:ascii="Candara" w:eastAsia="Arial" w:hAnsi="Candara" w:cs="Arial"/>
          <w:sz w:val="24"/>
          <w:szCs w:val="24"/>
        </w:rPr>
        <w:t>proprietor</w:t>
      </w:r>
      <w:r w:rsidRPr="00750DB0">
        <w:rPr>
          <w:rFonts w:ascii="Candara" w:eastAsia="Arial" w:hAnsi="Candara" w:cs="Arial"/>
          <w:sz w:val="24"/>
          <w:szCs w:val="24"/>
        </w:rPr>
        <w:t>.</w:t>
      </w:r>
    </w:p>
    <w:p w14:paraId="757198CD" w14:textId="59748702" w:rsidR="001E2FBD" w:rsidRPr="00750DB0" w:rsidRDefault="00086025" w:rsidP="00750DB0">
      <w:pPr>
        <w:pStyle w:val="ListParagraph"/>
        <w:numPr>
          <w:ilvl w:val="0"/>
          <w:numId w:val="32"/>
        </w:numPr>
        <w:tabs>
          <w:tab w:val="left" w:pos="840"/>
        </w:tabs>
        <w:spacing w:before="17" w:line="260" w:lineRule="exact"/>
        <w:ind w:right="83"/>
        <w:jc w:val="both"/>
        <w:rPr>
          <w:rFonts w:ascii="Candara" w:eastAsia="Arial" w:hAnsi="Candara" w:cs="Arial"/>
          <w:sz w:val="24"/>
          <w:szCs w:val="24"/>
        </w:rPr>
      </w:pPr>
      <w:r w:rsidRPr="00750DB0">
        <w:rPr>
          <w:rFonts w:ascii="Candara" w:eastAsia="Arial" w:hAnsi="Candara" w:cs="Arial"/>
          <w:sz w:val="24"/>
          <w:szCs w:val="24"/>
        </w:rPr>
        <w:t>St</w:t>
      </w:r>
      <w:r w:rsidRPr="00750DB0">
        <w:rPr>
          <w:rFonts w:ascii="Candara" w:eastAsia="Arial" w:hAnsi="Candara" w:cs="Arial"/>
          <w:spacing w:val="-1"/>
          <w:sz w:val="24"/>
          <w:szCs w:val="24"/>
        </w:rPr>
        <w:t>a</w:t>
      </w:r>
      <w:r w:rsidRPr="00750DB0">
        <w:rPr>
          <w:rFonts w:ascii="Candara" w:eastAsia="Arial" w:hAnsi="Candara" w:cs="Arial"/>
          <w:sz w:val="24"/>
          <w:szCs w:val="24"/>
        </w:rPr>
        <w:t>ff</w:t>
      </w:r>
      <w:r w:rsidRPr="00750DB0">
        <w:rPr>
          <w:rFonts w:ascii="Candara" w:eastAsia="Arial" w:hAnsi="Candara" w:cs="Arial"/>
          <w:spacing w:val="18"/>
          <w:sz w:val="24"/>
          <w:szCs w:val="24"/>
        </w:rPr>
        <w:t xml:space="preserve"> </w:t>
      </w:r>
      <w:r w:rsidRPr="00750DB0">
        <w:rPr>
          <w:rFonts w:ascii="Candara" w:eastAsia="Arial" w:hAnsi="Candara" w:cs="Arial"/>
          <w:sz w:val="24"/>
          <w:szCs w:val="24"/>
        </w:rPr>
        <w:t>s</w:t>
      </w:r>
      <w:r w:rsidRPr="00750DB0">
        <w:rPr>
          <w:rFonts w:ascii="Candara" w:eastAsia="Arial" w:hAnsi="Candara" w:cs="Arial"/>
          <w:spacing w:val="-1"/>
          <w:sz w:val="24"/>
          <w:szCs w:val="24"/>
        </w:rPr>
        <w:t>h</w:t>
      </w:r>
      <w:r w:rsidRPr="00750DB0">
        <w:rPr>
          <w:rFonts w:ascii="Candara" w:eastAsia="Arial" w:hAnsi="Candara" w:cs="Arial"/>
          <w:spacing w:val="1"/>
          <w:sz w:val="24"/>
          <w:szCs w:val="24"/>
        </w:rPr>
        <w:t>ou</w:t>
      </w:r>
      <w:r w:rsidRPr="00750DB0">
        <w:rPr>
          <w:rFonts w:ascii="Candara" w:eastAsia="Arial" w:hAnsi="Candara" w:cs="Arial"/>
          <w:sz w:val="24"/>
          <w:szCs w:val="24"/>
        </w:rPr>
        <w:t>ld</w:t>
      </w:r>
      <w:r w:rsidRPr="00750DB0">
        <w:rPr>
          <w:rFonts w:ascii="Candara" w:eastAsia="Arial" w:hAnsi="Candara" w:cs="Arial"/>
          <w:spacing w:val="15"/>
          <w:sz w:val="24"/>
          <w:szCs w:val="24"/>
        </w:rPr>
        <w:t xml:space="preserve"> </w:t>
      </w:r>
      <w:r w:rsidRPr="00750DB0">
        <w:rPr>
          <w:rFonts w:ascii="Candara" w:eastAsia="Arial" w:hAnsi="Candara" w:cs="Arial"/>
          <w:spacing w:val="1"/>
          <w:sz w:val="24"/>
          <w:szCs w:val="24"/>
        </w:rPr>
        <w:t>a</w:t>
      </w:r>
      <w:r w:rsidRPr="00750DB0">
        <w:rPr>
          <w:rFonts w:ascii="Candara" w:eastAsia="Arial" w:hAnsi="Candara" w:cs="Arial"/>
          <w:sz w:val="24"/>
          <w:szCs w:val="24"/>
        </w:rPr>
        <w:t>l</w:t>
      </w:r>
      <w:r w:rsidRPr="00750DB0">
        <w:rPr>
          <w:rFonts w:ascii="Candara" w:eastAsia="Arial" w:hAnsi="Candara" w:cs="Arial"/>
          <w:spacing w:val="-3"/>
          <w:sz w:val="24"/>
          <w:szCs w:val="24"/>
        </w:rPr>
        <w:t>w</w:t>
      </w:r>
      <w:r w:rsidRPr="00750DB0">
        <w:rPr>
          <w:rFonts w:ascii="Candara" w:eastAsia="Arial" w:hAnsi="Candara" w:cs="Arial"/>
          <w:spacing w:val="1"/>
          <w:sz w:val="24"/>
          <w:szCs w:val="24"/>
        </w:rPr>
        <w:t>a</w:t>
      </w:r>
      <w:r w:rsidRPr="00750DB0">
        <w:rPr>
          <w:rFonts w:ascii="Candara" w:eastAsia="Arial" w:hAnsi="Candara" w:cs="Arial"/>
          <w:spacing w:val="-2"/>
          <w:sz w:val="24"/>
          <w:szCs w:val="24"/>
        </w:rPr>
        <w:t>y</w:t>
      </w:r>
      <w:r w:rsidRPr="00750DB0">
        <w:rPr>
          <w:rFonts w:ascii="Candara" w:eastAsia="Arial" w:hAnsi="Candara" w:cs="Arial"/>
          <w:sz w:val="24"/>
          <w:szCs w:val="24"/>
        </w:rPr>
        <w:t>s</w:t>
      </w:r>
      <w:r w:rsidRPr="00750DB0">
        <w:rPr>
          <w:rFonts w:ascii="Candara" w:eastAsia="Arial" w:hAnsi="Candara" w:cs="Arial"/>
          <w:spacing w:val="17"/>
          <w:sz w:val="24"/>
          <w:szCs w:val="24"/>
        </w:rPr>
        <w:t xml:space="preserve"> </w:t>
      </w:r>
      <w:r w:rsidRPr="00750DB0">
        <w:rPr>
          <w:rFonts w:ascii="Candara" w:eastAsia="Arial" w:hAnsi="Candara" w:cs="Arial"/>
          <w:sz w:val="24"/>
          <w:szCs w:val="24"/>
        </w:rPr>
        <w:t>sit</w:t>
      </w:r>
      <w:r w:rsidRPr="00750DB0">
        <w:rPr>
          <w:rFonts w:ascii="Candara" w:eastAsia="Arial" w:hAnsi="Candara" w:cs="Arial"/>
          <w:spacing w:val="17"/>
          <w:sz w:val="24"/>
          <w:szCs w:val="24"/>
        </w:rPr>
        <w:t xml:space="preserve"> </w:t>
      </w:r>
      <w:r w:rsidRPr="00750DB0">
        <w:rPr>
          <w:rFonts w:ascii="Candara" w:eastAsia="Arial" w:hAnsi="Candara" w:cs="Arial"/>
          <w:spacing w:val="1"/>
          <w:sz w:val="24"/>
          <w:szCs w:val="24"/>
        </w:rPr>
        <w:t>n</w:t>
      </w:r>
      <w:r w:rsidRPr="00750DB0">
        <w:rPr>
          <w:rFonts w:ascii="Candara" w:eastAsia="Arial" w:hAnsi="Candara" w:cs="Arial"/>
          <w:spacing w:val="-1"/>
          <w:sz w:val="24"/>
          <w:szCs w:val="24"/>
        </w:rPr>
        <w:t>e</w:t>
      </w:r>
      <w:r w:rsidRPr="00750DB0">
        <w:rPr>
          <w:rFonts w:ascii="Candara" w:eastAsia="Arial" w:hAnsi="Candara" w:cs="Arial"/>
          <w:spacing w:val="1"/>
          <w:sz w:val="24"/>
          <w:szCs w:val="24"/>
        </w:rPr>
        <w:t>a</w:t>
      </w:r>
      <w:r w:rsidRPr="00750DB0">
        <w:rPr>
          <w:rFonts w:ascii="Candara" w:eastAsia="Arial" w:hAnsi="Candara" w:cs="Arial"/>
          <w:sz w:val="24"/>
          <w:szCs w:val="24"/>
        </w:rPr>
        <w:t>rest</w:t>
      </w:r>
      <w:r w:rsidRPr="00750DB0">
        <w:rPr>
          <w:rFonts w:ascii="Candara" w:eastAsia="Arial" w:hAnsi="Candara" w:cs="Arial"/>
          <w:spacing w:val="15"/>
          <w:sz w:val="24"/>
          <w:szCs w:val="24"/>
        </w:rPr>
        <w:t xml:space="preserve"> </w:t>
      </w:r>
      <w:r w:rsidRPr="00750DB0">
        <w:rPr>
          <w:rFonts w:ascii="Candara" w:eastAsia="Arial" w:hAnsi="Candara" w:cs="Arial"/>
          <w:sz w:val="24"/>
          <w:szCs w:val="24"/>
        </w:rPr>
        <w:t>t</w:t>
      </w:r>
      <w:r w:rsidRPr="00750DB0">
        <w:rPr>
          <w:rFonts w:ascii="Candara" w:eastAsia="Arial" w:hAnsi="Candara" w:cs="Arial"/>
          <w:spacing w:val="1"/>
          <w:sz w:val="24"/>
          <w:szCs w:val="24"/>
        </w:rPr>
        <w:t>h</w:t>
      </w:r>
      <w:r w:rsidRPr="00750DB0">
        <w:rPr>
          <w:rFonts w:ascii="Candara" w:eastAsia="Arial" w:hAnsi="Candara" w:cs="Arial"/>
          <w:sz w:val="24"/>
          <w:szCs w:val="24"/>
        </w:rPr>
        <w:t>e</w:t>
      </w:r>
      <w:r w:rsidRPr="00750DB0">
        <w:rPr>
          <w:rFonts w:ascii="Candara" w:eastAsia="Arial" w:hAnsi="Candara" w:cs="Arial"/>
          <w:spacing w:val="16"/>
          <w:sz w:val="24"/>
          <w:szCs w:val="24"/>
        </w:rPr>
        <w:t xml:space="preserve"> </w:t>
      </w:r>
      <w:r w:rsidRPr="00750DB0">
        <w:rPr>
          <w:rFonts w:ascii="Candara" w:eastAsia="Arial" w:hAnsi="Candara" w:cs="Arial"/>
          <w:spacing w:val="-1"/>
          <w:sz w:val="24"/>
          <w:szCs w:val="24"/>
        </w:rPr>
        <w:t>d</w:t>
      </w:r>
      <w:r w:rsidRPr="00750DB0">
        <w:rPr>
          <w:rFonts w:ascii="Candara" w:eastAsia="Arial" w:hAnsi="Candara" w:cs="Arial"/>
          <w:spacing w:val="1"/>
          <w:sz w:val="24"/>
          <w:szCs w:val="24"/>
        </w:rPr>
        <w:t>oo</w:t>
      </w:r>
      <w:r w:rsidRPr="00750DB0">
        <w:rPr>
          <w:rFonts w:ascii="Candara" w:eastAsia="Arial" w:hAnsi="Candara" w:cs="Arial"/>
          <w:sz w:val="24"/>
          <w:szCs w:val="24"/>
        </w:rPr>
        <w:t>r</w:t>
      </w:r>
      <w:r w:rsidRPr="00750DB0">
        <w:rPr>
          <w:rFonts w:ascii="Candara" w:eastAsia="Arial" w:hAnsi="Candara" w:cs="Arial"/>
          <w:spacing w:val="17"/>
          <w:sz w:val="24"/>
          <w:szCs w:val="24"/>
        </w:rPr>
        <w:t xml:space="preserve"> </w:t>
      </w:r>
      <w:r w:rsidRPr="00750DB0">
        <w:rPr>
          <w:rFonts w:ascii="Candara" w:eastAsia="Arial" w:hAnsi="Candara" w:cs="Arial"/>
          <w:spacing w:val="-2"/>
          <w:sz w:val="24"/>
          <w:szCs w:val="24"/>
        </w:rPr>
        <w:t>s</w:t>
      </w:r>
      <w:r w:rsidRPr="00750DB0">
        <w:rPr>
          <w:rFonts w:ascii="Candara" w:eastAsia="Arial" w:hAnsi="Candara" w:cs="Arial"/>
          <w:sz w:val="24"/>
          <w:szCs w:val="24"/>
        </w:rPr>
        <w:t>o</w:t>
      </w:r>
      <w:r w:rsidRPr="00750DB0">
        <w:rPr>
          <w:rFonts w:ascii="Candara" w:eastAsia="Arial" w:hAnsi="Candara" w:cs="Arial"/>
          <w:spacing w:val="18"/>
          <w:sz w:val="24"/>
          <w:szCs w:val="24"/>
        </w:rPr>
        <w:t xml:space="preserve"> </w:t>
      </w:r>
      <w:r w:rsidRPr="00750DB0">
        <w:rPr>
          <w:rFonts w:ascii="Candara" w:eastAsia="Arial" w:hAnsi="Candara" w:cs="Arial"/>
          <w:spacing w:val="4"/>
          <w:sz w:val="24"/>
          <w:szCs w:val="24"/>
        </w:rPr>
        <w:t>t</w:t>
      </w:r>
      <w:r w:rsidRPr="00750DB0">
        <w:rPr>
          <w:rFonts w:ascii="Candara" w:eastAsia="Arial" w:hAnsi="Candara" w:cs="Arial"/>
          <w:spacing w:val="1"/>
          <w:sz w:val="24"/>
          <w:szCs w:val="24"/>
        </w:rPr>
        <w:t>ha</w:t>
      </w:r>
      <w:r w:rsidRPr="00750DB0">
        <w:rPr>
          <w:rFonts w:ascii="Candara" w:eastAsia="Arial" w:hAnsi="Candara" w:cs="Arial"/>
          <w:sz w:val="24"/>
          <w:szCs w:val="24"/>
        </w:rPr>
        <w:t>t</w:t>
      </w:r>
      <w:r w:rsidRPr="00750DB0">
        <w:rPr>
          <w:rFonts w:ascii="Candara" w:eastAsia="Arial" w:hAnsi="Candara" w:cs="Arial"/>
          <w:spacing w:val="15"/>
          <w:sz w:val="24"/>
          <w:szCs w:val="24"/>
        </w:rPr>
        <w:t xml:space="preserve"> </w:t>
      </w:r>
      <w:r w:rsidRPr="00750DB0">
        <w:rPr>
          <w:rFonts w:ascii="Candara" w:eastAsia="Arial" w:hAnsi="Candara" w:cs="Arial"/>
          <w:sz w:val="24"/>
          <w:szCs w:val="24"/>
        </w:rPr>
        <w:t>t</w:t>
      </w:r>
      <w:r w:rsidRPr="00750DB0">
        <w:rPr>
          <w:rFonts w:ascii="Candara" w:eastAsia="Arial" w:hAnsi="Candara" w:cs="Arial"/>
          <w:spacing w:val="1"/>
          <w:sz w:val="24"/>
          <w:szCs w:val="24"/>
        </w:rPr>
        <w:t>he</w:t>
      </w:r>
      <w:r w:rsidRPr="00750DB0">
        <w:rPr>
          <w:rFonts w:ascii="Candara" w:eastAsia="Arial" w:hAnsi="Candara" w:cs="Arial"/>
          <w:sz w:val="24"/>
          <w:szCs w:val="24"/>
        </w:rPr>
        <w:t>y</w:t>
      </w:r>
      <w:r w:rsidRPr="00750DB0">
        <w:rPr>
          <w:rFonts w:ascii="Candara" w:eastAsia="Arial" w:hAnsi="Candara" w:cs="Arial"/>
          <w:spacing w:val="15"/>
          <w:sz w:val="24"/>
          <w:szCs w:val="24"/>
        </w:rPr>
        <w:t xml:space="preserve"> </w:t>
      </w:r>
      <w:r w:rsidRPr="00750DB0">
        <w:rPr>
          <w:rFonts w:ascii="Candara" w:eastAsia="Arial" w:hAnsi="Candara" w:cs="Arial"/>
          <w:sz w:val="24"/>
          <w:szCs w:val="24"/>
        </w:rPr>
        <w:t>c</w:t>
      </w:r>
      <w:r w:rsidRPr="00750DB0">
        <w:rPr>
          <w:rFonts w:ascii="Candara" w:eastAsia="Arial" w:hAnsi="Candara" w:cs="Arial"/>
          <w:spacing w:val="-1"/>
          <w:sz w:val="24"/>
          <w:szCs w:val="24"/>
        </w:rPr>
        <w:t>a</w:t>
      </w:r>
      <w:r w:rsidRPr="00750DB0">
        <w:rPr>
          <w:rFonts w:ascii="Candara" w:eastAsia="Arial" w:hAnsi="Candara" w:cs="Arial"/>
          <w:sz w:val="24"/>
          <w:szCs w:val="24"/>
        </w:rPr>
        <w:t>n</w:t>
      </w:r>
      <w:r w:rsidRPr="00750DB0">
        <w:rPr>
          <w:rFonts w:ascii="Candara" w:eastAsia="Arial" w:hAnsi="Candara" w:cs="Arial"/>
          <w:spacing w:val="16"/>
          <w:sz w:val="24"/>
          <w:szCs w:val="24"/>
        </w:rPr>
        <w:t xml:space="preserve"> </w:t>
      </w:r>
      <w:r w:rsidRPr="00750DB0">
        <w:rPr>
          <w:rFonts w:ascii="Candara" w:eastAsia="Arial" w:hAnsi="Candara" w:cs="Arial"/>
          <w:spacing w:val="1"/>
          <w:sz w:val="24"/>
          <w:szCs w:val="24"/>
        </w:rPr>
        <w:t>ma</w:t>
      </w:r>
      <w:r w:rsidRPr="00750DB0">
        <w:rPr>
          <w:rFonts w:ascii="Candara" w:eastAsia="Arial" w:hAnsi="Candara" w:cs="Arial"/>
          <w:spacing w:val="-2"/>
          <w:sz w:val="24"/>
          <w:szCs w:val="24"/>
        </w:rPr>
        <w:t>k</w:t>
      </w:r>
      <w:r w:rsidRPr="00750DB0">
        <w:rPr>
          <w:rFonts w:ascii="Candara" w:eastAsia="Arial" w:hAnsi="Candara" w:cs="Arial"/>
          <w:sz w:val="24"/>
          <w:szCs w:val="24"/>
        </w:rPr>
        <w:t>e</w:t>
      </w:r>
      <w:r w:rsidRPr="00750DB0">
        <w:rPr>
          <w:rFonts w:ascii="Candara" w:eastAsia="Arial" w:hAnsi="Candara" w:cs="Arial"/>
          <w:spacing w:val="16"/>
          <w:sz w:val="24"/>
          <w:szCs w:val="24"/>
        </w:rPr>
        <w:t xml:space="preserve"> </w:t>
      </w:r>
      <w:r w:rsidRPr="00750DB0">
        <w:rPr>
          <w:rFonts w:ascii="Candara" w:eastAsia="Arial" w:hAnsi="Candara" w:cs="Arial"/>
          <w:spacing w:val="1"/>
          <w:sz w:val="24"/>
          <w:szCs w:val="24"/>
        </w:rPr>
        <w:t>a</w:t>
      </w:r>
      <w:r w:rsidRPr="00750DB0">
        <w:rPr>
          <w:rFonts w:ascii="Candara" w:eastAsia="Arial" w:hAnsi="Candara" w:cs="Arial"/>
          <w:sz w:val="24"/>
          <w:szCs w:val="24"/>
        </w:rPr>
        <w:t>n</w:t>
      </w:r>
      <w:r w:rsidRPr="00750DB0">
        <w:rPr>
          <w:rFonts w:ascii="Candara" w:eastAsia="Arial" w:hAnsi="Candara" w:cs="Arial"/>
          <w:spacing w:val="13"/>
          <w:sz w:val="24"/>
          <w:szCs w:val="24"/>
        </w:rPr>
        <w:t xml:space="preserve"> </w:t>
      </w:r>
      <w:r w:rsidRPr="00750DB0">
        <w:rPr>
          <w:rFonts w:ascii="Candara" w:eastAsia="Arial" w:hAnsi="Candara" w:cs="Arial"/>
          <w:spacing w:val="1"/>
          <w:sz w:val="24"/>
          <w:szCs w:val="24"/>
        </w:rPr>
        <w:t>e</w:t>
      </w:r>
      <w:r w:rsidRPr="00750DB0">
        <w:rPr>
          <w:rFonts w:ascii="Candara" w:eastAsia="Arial" w:hAnsi="Candara" w:cs="Arial"/>
          <w:spacing w:val="-2"/>
          <w:sz w:val="24"/>
          <w:szCs w:val="24"/>
        </w:rPr>
        <w:t>x</w:t>
      </w:r>
      <w:r w:rsidRPr="00750DB0">
        <w:rPr>
          <w:rFonts w:ascii="Candara" w:eastAsia="Arial" w:hAnsi="Candara" w:cs="Arial"/>
          <w:sz w:val="24"/>
          <w:szCs w:val="24"/>
        </w:rPr>
        <w:t>it s</w:t>
      </w:r>
      <w:r w:rsidRPr="00750DB0">
        <w:rPr>
          <w:rFonts w:ascii="Candara" w:eastAsia="Arial" w:hAnsi="Candara" w:cs="Arial"/>
          <w:spacing w:val="1"/>
          <w:sz w:val="24"/>
          <w:szCs w:val="24"/>
        </w:rPr>
        <w:t>hou</w:t>
      </w:r>
      <w:r w:rsidRPr="00750DB0">
        <w:rPr>
          <w:rFonts w:ascii="Candara" w:eastAsia="Arial" w:hAnsi="Candara" w:cs="Arial"/>
          <w:sz w:val="24"/>
          <w:szCs w:val="24"/>
        </w:rPr>
        <w:t>ld</w:t>
      </w:r>
      <w:r w:rsidRPr="00750DB0">
        <w:rPr>
          <w:rFonts w:ascii="Candara" w:eastAsia="Arial" w:hAnsi="Candara" w:cs="Arial"/>
          <w:spacing w:val="-2"/>
          <w:sz w:val="24"/>
          <w:szCs w:val="24"/>
        </w:rPr>
        <w:t xml:space="preserve"> </w:t>
      </w:r>
      <w:r w:rsidRPr="00750DB0">
        <w:rPr>
          <w:rFonts w:ascii="Candara" w:eastAsia="Arial" w:hAnsi="Candara" w:cs="Arial"/>
          <w:spacing w:val="1"/>
          <w:sz w:val="24"/>
          <w:szCs w:val="24"/>
        </w:rPr>
        <w:t>the</w:t>
      </w:r>
      <w:r w:rsidRPr="00750DB0">
        <w:rPr>
          <w:rFonts w:ascii="Candara" w:eastAsia="Arial" w:hAnsi="Candara" w:cs="Arial"/>
          <w:sz w:val="24"/>
          <w:szCs w:val="24"/>
        </w:rPr>
        <w:t>y</w:t>
      </w:r>
      <w:r w:rsidRPr="00750DB0">
        <w:rPr>
          <w:rFonts w:ascii="Candara" w:eastAsia="Arial" w:hAnsi="Candara" w:cs="Arial"/>
          <w:spacing w:val="-2"/>
          <w:sz w:val="24"/>
          <w:szCs w:val="24"/>
        </w:rPr>
        <w:t xml:space="preserve"> </w:t>
      </w:r>
      <w:r w:rsidRPr="00750DB0">
        <w:rPr>
          <w:rFonts w:ascii="Candara" w:eastAsia="Arial" w:hAnsi="Candara" w:cs="Arial"/>
          <w:spacing w:val="1"/>
          <w:sz w:val="24"/>
          <w:szCs w:val="24"/>
        </w:rPr>
        <w:t>n</w:t>
      </w:r>
      <w:r w:rsidRPr="00750DB0">
        <w:rPr>
          <w:rFonts w:ascii="Candara" w:eastAsia="Arial" w:hAnsi="Candara" w:cs="Arial"/>
          <w:spacing w:val="-1"/>
          <w:sz w:val="24"/>
          <w:szCs w:val="24"/>
        </w:rPr>
        <w:t>e</w:t>
      </w:r>
      <w:r w:rsidRPr="00750DB0">
        <w:rPr>
          <w:rFonts w:ascii="Candara" w:eastAsia="Arial" w:hAnsi="Candara" w:cs="Arial"/>
          <w:spacing w:val="1"/>
          <w:sz w:val="24"/>
          <w:szCs w:val="24"/>
        </w:rPr>
        <w:t>e</w:t>
      </w:r>
      <w:r w:rsidRPr="00750DB0">
        <w:rPr>
          <w:rFonts w:ascii="Candara" w:eastAsia="Arial" w:hAnsi="Candara" w:cs="Arial"/>
          <w:sz w:val="24"/>
          <w:szCs w:val="24"/>
        </w:rPr>
        <w:t>d</w:t>
      </w:r>
      <w:r w:rsidRPr="00750DB0">
        <w:rPr>
          <w:rFonts w:ascii="Candara" w:eastAsia="Arial" w:hAnsi="Candara" w:cs="Arial"/>
          <w:spacing w:val="-1"/>
          <w:sz w:val="24"/>
          <w:szCs w:val="24"/>
        </w:rPr>
        <w:t xml:space="preserve"> </w:t>
      </w:r>
      <w:r w:rsidRPr="00750DB0">
        <w:rPr>
          <w:rFonts w:ascii="Candara" w:eastAsia="Arial" w:hAnsi="Candara" w:cs="Arial"/>
          <w:sz w:val="24"/>
          <w:szCs w:val="24"/>
        </w:rPr>
        <w:t>t</w:t>
      </w:r>
      <w:r w:rsidRPr="00750DB0">
        <w:rPr>
          <w:rFonts w:ascii="Candara" w:eastAsia="Arial" w:hAnsi="Candara" w:cs="Arial"/>
          <w:spacing w:val="1"/>
          <w:sz w:val="24"/>
          <w:szCs w:val="24"/>
        </w:rPr>
        <w:t>o</w:t>
      </w:r>
      <w:r w:rsidRPr="00750DB0">
        <w:rPr>
          <w:rFonts w:ascii="Candara" w:eastAsia="Arial" w:hAnsi="Candara" w:cs="Arial"/>
          <w:sz w:val="24"/>
          <w:szCs w:val="24"/>
        </w:rPr>
        <w:t>.</w:t>
      </w:r>
    </w:p>
    <w:p w14:paraId="757198CE" w14:textId="77777777" w:rsidR="001E2FBD" w:rsidRPr="00750DB0" w:rsidRDefault="00086025" w:rsidP="00750DB0">
      <w:pPr>
        <w:pStyle w:val="ListParagraph"/>
        <w:numPr>
          <w:ilvl w:val="0"/>
          <w:numId w:val="32"/>
        </w:numPr>
        <w:spacing w:line="260" w:lineRule="exact"/>
        <w:ind w:right="55"/>
        <w:jc w:val="both"/>
        <w:rPr>
          <w:rFonts w:ascii="Candara" w:eastAsia="Arial" w:hAnsi="Candara" w:cs="Arial"/>
          <w:sz w:val="24"/>
          <w:szCs w:val="24"/>
        </w:rPr>
      </w:pPr>
      <w:r w:rsidRPr="00750DB0">
        <w:rPr>
          <w:rFonts w:ascii="Candara" w:eastAsia="Arial" w:hAnsi="Candara" w:cs="Arial"/>
          <w:sz w:val="24"/>
          <w:szCs w:val="24"/>
        </w:rPr>
        <w:t>If</w:t>
      </w:r>
      <w:r w:rsidRPr="00750DB0">
        <w:rPr>
          <w:rFonts w:ascii="Candara" w:eastAsia="Arial" w:hAnsi="Candara" w:cs="Arial"/>
          <w:spacing w:val="1"/>
          <w:sz w:val="24"/>
          <w:szCs w:val="24"/>
        </w:rPr>
        <w:t xml:space="preserve"> </w:t>
      </w:r>
      <w:r w:rsidRPr="00750DB0">
        <w:rPr>
          <w:rFonts w:ascii="Candara" w:eastAsia="Arial" w:hAnsi="Candara" w:cs="Arial"/>
          <w:sz w:val="24"/>
          <w:szCs w:val="24"/>
        </w:rPr>
        <w:t xml:space="preserve">a </w:t>
      </w:r>
      <w:r w:rsidRPr="00750DB0">
        <w:rPr>
          <w:rFonts w:ascii="Candara" w:eastAsia="Arial" w:hAnsi="Candara" w:cs="Arial"/>
          <w:spacing w:val="1"/>
          <w:sz w:val="24"/>
          <w:szCs w:val="24"/>
        </w:rPr>
        <w:t>m</w:t>
      </w:r>
      <w:r w:rsidRPr="00750DB0">
        <w:rPr>
          <w:rFonts w:ascii="Candara" w:eastAsia="Arial" w:hAnsi="Candara" w:cs="Arial"/>
          <w:spacing w:val="-1"/>
          <w:sz w:val="24"/>
          <w:szCs w:val="24"/>
        </w:rPr>
        <w:t>e</w:t>
      </w:r>
      <w:r w:rsidRPr="00750DB0">
        <w:rPr>
          <w:rFonts w:ascii="Candara" w:eastAsia="Arial" w:hAnsi="Candara" w:cs="Arial"/>
          <w:spacing w:val="1"/>
          <w:sz w:val="24"/>
          <w:szCs w:val="24"/>
        </w:rPr>
        <w:t>m</w:t>
      </w:r>
      <w:r w:rsidRPr="00750DB0">
        <w:rPr>
          <w:rFonts w:ascii="Candara" w:eastAsia="Arial" w:hAnsi="Candara" w:cs="Arial"/>
          <w:spacing w:val="-1"/>
          <w:sz w:val="24"/>
          <w:szCs w:val="24"/>
        </w:rPr>
        <w:t>b</w:t>
      </w:r>
      <w:r w:rsidRPr="00750DB0">
        <w:rPr>
          <w:rFonts w:ascii="Candara" w:eastAsia="Arial" w:hAnsi="Candara" w:cs="Arial"/>
          <w:spacing w:val="1"/>
          <w:sz w:val="24"/>
          <w:szCs w:val="24"/>
        </w:rPr>
        <w:t>e</w:t>
      </w:r>
      <w:r w:rsidRPr="00750DB0">
        <w:rPr>
          <w:rFonts w:ascii="Candara" w:eastAsia="Arial" w:hAnsi="Candara" w:cs="Arial"/>
          <w:sz w:val="24"/>
          <w:szCs w:val="24"/>
        </w:rPr>
        <w:t xml:space="preserve">r </w:t>
      </w:r>
      <w:r w:rsidRPr="00750DB0">
        <w:rPr>
          <w:rFonts w:ascii="Candara" w:eastAsia="Arial" w:hAnsi="Candara" w:cs="Arial"/>
          <w:spacing w:val="-2"/>
          <w:sz w:val="24"/>
          <w:szCs w:val="24"/>
        </w:rPr>
        <w:t>o</w:t>
      </w:r>
      <w:r w:rsidRPr="00750DB0">
        <w:rPr>
          <w:rFonts w:ascii="Candara" w:eastAsia="Arial" w:hAnsi="Candara" w:cs="Arial"/>
          <w:sz w:val="24"/>
          <w:szCs w:val="24"/>
        </w:rPr>
        <w:t>f</w:t>
      </w:r>
      <w:r w:rsidRPr="00750DB0">
        <w:rPr>
          <w:rFonts w:ascii="Candara" w:eastAsia="Arial" w:hAnsi="Candara" w:cs="Arial"/>
          <w:spacing w:val="3"/>
          <w:sz w:val="24"/>
          <w:szCs w:val="24"/>
        </w:rPr>
        <w:t xml:space="preserve"> </w:t>
      </w:r>
      <w:r w:rsidRPr="00750DB0">
        <w:rPr>
          <w:rFonts w:ascii="Candara" w:eastAsia="Arial" w:hAnsi="Candara" w:cs="Arial"/>
          <w:spacing w:val="-2"/>
          <w:sz w:val="24"/>
          <w:szCs w:val="24"/>
        </w:rPr>
        <w:t>s</w:t>
      </w:r>
      <w:r w:rsidRPr="00750DB0">
        <w:rPr>
          <w:rFonts w:ascii="Candara" w:eastAsia="Arial" w:hAnsi="Candara" w:cs="Arial"/>
          <w:sz w:val="24"/>
          <w:szCs w:val="24"/>
        </w:rPr>
        <w:t>t</w:t>
      </w:r>
      <w:r w:rsidRPr="00750DB0">
        <w:rPr>
          <w:rFonts w:ascii="Candara" w:eastAsia="Arial" w:hAnsi="Candara" w:cs="Arial"/>
          <w:spacing w:val="-1"/>
          <w:sz w:val="24"/>
          <w:szCs w:val="24"/>
        </w:rPr>
        <w:t>a</w:t>
      </w:r>
      <w:r w:rsidRPr="00750DB0">
        <w:rPr>
          <w:rFonts w:ascii="Candara" w:eastAsia="Arial" w:hAnsi="Candara" w:cs="Arial"/>
          <w:sz w:val="24"/>
          <w:szCs w:val="24"/>
        </w:rPr>
        <w:t>ff</w:t>
      </w:r>
      <w:r w:rsidRPr="00750DB0">
        <w:rPr>
          <w:rFonts w:ascii="Candara" w:eastAsia="Arial" w:hAnsi="Candara" w:cs="Arial"/>
          <w:spacing w:val="1"/>
          <w:sz w:val="24"/>
          <w:szCs w:val="24"/>
        </w:rPr>
        <w:t xml:space="preserve"> </w:t>
      </w:r>
      <w:r w:rsidRPr="00750DB0">
        <w:rPr>
          <w:rFonts w:ascii="Candara" w:eastAsia="Arial" w:hAnsi="Candara" w:cs="Arial"/>
          <w:sz w:val="24"/>
          <w:szCs w:val="24"/>
        </w:rPr>
        <w:t>is</w:t>
      </w:r>
      <w:r w:rsidRPr="00750DB0">
        <w:rPr>
          <w:rFonts w:ascii="Candara" w:eastAsia="Arial" w:hAnsi="Candara" w:cs="Arial"/>
          <w:spacing w:val="-2"/>
          <w:sz w:val="24"/>
          <w:szCs w:val="24"/>
        </w:rPr>
        <w:t xml:space="preserve"> </w:t>
      </w:r>
      <w:r w:rsidRPr="00750DB0">
        <w:rPr>
          <w:rFonts w:ascii="Candara" w:eastAsia="Arial" w:hAnsi="Candara" w:cs="Arial"/>
          <w:sz w:val="24"/>
          <w:szCs w:val="24"/>
        </w:rPr>
        <w:t>c</w:t>
      </w:r>
      <w:r w:rsidRPr="00750DB0">
        <w:rPr>
          <w:rFonts w:ascii="Candara" w:eastAsia="Arial" w:hAnsi="Candara" w:cs="Arial"/>
          <w:spacing w:val="1"/>
          <w:sz w:val="24"/>
          <w:szCs w:val="24"/>
        </w:rPr>
        <w:t>on</w:t>
      </w:r>
      <w:r w:rsidRPr="00750DB0">
        <w:rPr>
          <w:rFonts w:ascii="Candara" w:eastAsia="Arial" w:hAnsi="Candara" w:cs="Arial"/>
          <w:sz w:val="24"/>
          <w:szCs w:val="24"/>
        </w:rPr>
        <w:t>c</w:t>
      </w:r>
      <w:r w:rsidRPr="00750DB0">
        <w:rPr>
          <w:rFonts w:ascii="Candara" w:eastAsia="Arial" w:hAnsi="Candara" w:cs="Arial"/>
          <w:spacing w:val="1"/>
          <w:sz w:val="24"/>
          <w:szCs w:val="24"/>
        </w:rPr>
        <w:t>e</w:t>
      </w:r>
      <w:r w:rsidRPr="00750DB0">
        <w:rPr>
          <w:rFonts w:ascii="Candara" w:eastAsia="Arial" w:hAnsi="Candara" w:cs="Arial"/>
          <w:sz w:val="24"/>
          <w:szCs w:val="24"/>
        </w:rPr>
        <w:t>r</w:t>
      </w:r>
      <w:r w:rsidRPr="00750DB0">
        <w:rPr>
          <w:rFonts w:ascii="Candara" w:eastAsia="Arial" w:hAnsi="Candara" w:cs="Arial"/>
          <w:spacing w:val="-2"/>
          <w:sz w:val="24"/>
          <w:szCs w:val="24"/>
        </w:rPr>
        <w:t>n</w:t>
      </w:r>
      <w:r w:rsidRPr="00750DB0">
        <w:rPr>
          <w:rFonts w:ascii="Candara" w:eastAsia="Arial" w:hAnsi="Candara" w:cs="Arial"/>
          <w:spacing w:val="1"/>
          <w:sz w:val="24"/>
          <w:szCs w:val="24"/>
        </w:rPr>
        <w:t>e</w:t>
      </w:r>
      <w:r w:rsidRPr="00750DB0">
        <w:rPr>
          <w:rFonts w:ascii="Candara" w:eastAsia="Arial" w:hAnsi="Candara" w:cs="Arial"/>
          <w:sz w:val="24"/>
          <w:szCs w:val="24"/>
        </w:rPr>
        <w:t>d</w:t>
      </w:r>
      <w:r w:rsidRPr="00750DB0">
        <w:rPr>
          <w:rFonts w:ascii="Candara" w:eastAsia="Arial" w:hAnsi="Candara" w:cs="Arial"/>
          <w:spacing w:val="-1"/>
          <w:sz w:val="24"/>
          <w:szCs w:val="24"/>
        </w:rPr>
        <w:t xml:space="preserve"> </w:t>
      </w:r>
      <w:r w:rsidRPr="00750DB0">
        <w:rPr>
          <w:rFonts w:ascii="Candara" w:eastAsia="Arial" w:hAnsi="Candara" w:cs="Arial"/>
          <w:sz w:val="24"/>
          <w:szCs w:val="24"/>
        </w:rPr>
        <w:t>f</w:t>
      </w:r>
      <w:r w:rsidRPr="00750DB0">
        <w:rPr>
          <w:rFonts w:ascii="Candara" w:eastAsia="Arial" w:hAnsi="Candara" w:cs="Arial"/>
          <w:spacing w:val="1"/>
          <w:sz w:val="24"/>
          <w:szCs w:val="24"/>
        </w:rPr>
        <w:t>o</w:t>
      </w:r>
      <w:r w:rsidRPr="00750DB0">
        <w:rPr>
          <w:rFonts w:ascii="Candara" w:eastAsia="Arial" w:hAnsi="Candara" w:cs="Arial"/>
          <w:sz w:val="24"/>
          <w:szCs w:val="24"/>
        </w:rPr>
        <w:t>r t</w:t>
      </w:r>
      <w:r w:rsidRPr="00750DB0">
        <w:rPr>
          <w:rFonts w:ascii="Candara" w:eastAsia="Arial" w:hAnsi="Candara" w:cs="Arial"/>
          <w:spacing w:val="-1"/>
          <w:sz w:val="24"/>
          <w:szCs w:val="24"/>
        </w:rPr>
        <w:t>h</w:t>
      </w:r>
      <w:r w:rsidRPr="00750DB0">
        <w:rPr>
          <w:rFonts w:ascii="Candara" w:eastAsia="Arial" w:hAnsi="Candara" w:cs="Arial"/>
          <w:sz w:val="24"/>
          <w:szCs w:val="24"/>
        </w:rPr>
        <w:t>e</w:t>
      </w:r>
      <w:r w:rsidRPr="00750DB0">
        <w:rPr>
          <w:rFonts w:ascii="Candara" w:eastAsia="Arial" w:hAnsi="Candara" w:cs="Arial"/>
          <w:spacing w:val="1"/>
          <w:sz w:val="24"/>
          <w:szCs w:val="24"/>
        </w:rPr>
        <w:t xml:space="preserve"> </w:t>
      </w:r>
      <w:r w:rsidRPr="00750DB0">
        <w:rPr>
          <w:rFonts w:ascii="Candara" w:eastAsia="Arial" w:hAnsi="Candara" w:cs="Arial"/>
          <w:sz w:val="24"/>
          <w:szCs w:val="24"/>
        </w:rPr>
        <w:t>s</w:t>
      </w:r>
      <w:r w:rsidRPr="00750DB0">
        <w:rPr>
          <w:rFonts w:ascii="Candara" w:eastAsia="Arial" w:hAnsi="Candara" w:cs="Arial"/>
          <w:spacing w:val="-1"/>
          <w:sz w:val="24"/>
          <w:szCs w:val="24"/>
        </w:rPr>
        <w:t>a</w:t>
      </w:r>
      <w:r w:rsidRPr="00750DB0">
        <w:rPr>
          <w:rFonts w:ascii="Candara" w:eastAsia="Arial" w:hAnsi="Candara" w:cs="Arial"/>
          <w:sz w:val="24"/>
          <w:szCs w:val="24"/>
        </w:rPr>
        <w:t>f</w:t>
      </w:r>
      <w:r w:rsidRPr="00750DB0">
        <w:rPr>
          <w:rFonts w:ascii="Candara" w:eastAsia="Arial" w:hAnsi="Candara" w:cs="Arial"/>
          <w:spacing w:val="1"/>
          <w:sz w:val="24"/>
          <w:szCs w:val="24"/>
        </w:rPr>
        <w:t>e</w:t>
      </w:r>
      <w:r w:rsidRPr="00750DB0">
        <w:rPr>
          <w:rFonts w:ascii="Candara" w:eastAsia="Arial" w:hAnsi="Candara" w:cs="Arial"/>
          <w:spacing w:val="-2"/>
          <w:sz w:val="24"/>
          <w:szCs w:val="24"/>
        </w:rPr>
        <w:t>t</w:t>
      </w:r>
      <w:r w:rsidRPr="00750DB0">
        <w:rPr>
          <w:rFonts w:ascii="Candara" w:eastAsia="Arial" w:hAnsi="Candara" w:cs="Arial"/>
          <w:sz w:val="24"/>
          <w:szCs w:val="24"/>
        </w:rPr>
        <w:t>y</w:t>
      </w:r>
      <w:r w:rsidRPr="00750DB0">
        <w:rPr>
          <w:rFonts w:ascii="Candara" w:eastAsia="Arial" w:hAnsi="Candara" w:cs="Arial"/>
          <w:spacing w:val="-2"/>
          <w:sz w:val="24"/>
          <w:szCs w:val="24"/>
        </w:rPr>
        <w:t xml:space="preserve"> </w:t>
      </w:r>
      <w:r w:rsidRPr="00750DB0">
        <w:rPr>
          <w:rFonts w:ascii="Candara" w:eastAsia="Arial" w:hAnsi="Candara" w:cs="Arial"/>
          <w:spacing w:val="1"/>
          <w:sz w:val="24"/>
          <w:szCs w:val="24"/>
        </w:rPr>
        <w:t>o</w:t>
      </w:r>
      <w:r w:rsidRPr="00750DB0">
        <w:rPr>
          <w:rFonts w:ascii="Candara" w:eastAsia="Arial" w:hAnsi="Candara" w:cs="Arial"/>
          <w:sz w:val="24"/>
          <w:szCs w:val="24"/>
        </w:rPr>
        <w:t>f</w:t>
      </w:r>
      <w:r w:rsidRPr="00750DB0">
        <w:rPr>
          <w:rFonts w:ascii="Candara" w:eastAsia="Arial" w:hAnsi="Candara" w:cs="Arial"/>
          <w:spacing w:val="3"/>
          <w:sz w:val="24"/>
          <w:szCs w:val="24"/>
        </w:rPr>
        <w:t xml:space="preserve"> </w:t>
      </w:r>
      <w:r w:rsidRPr="00750DB0">
        <w:rPr>
          <w:rFonts w:ascii="Candara" w:eastAsia="Arial" w:hAnsi="Candara" w:cs="Arial"/>
          <w:sz w:val="24"/>
          <w:szCs w:val="24"/>
        </w:rPr>
        <w:t>a</w:t>
      </w:r>
      <w:r w:rsidRPr="00750DB0">
        <w:rPr>
          <w:rFonts w:ascii="Candara" w:eastAsia="Arial" w:hAnsi="Candara" w:cs="Arial"/>
          <w:spacing w:val="-1"/>
          <w:sz w:val="24"/>
          <w:szCs w:val="24"/>
        </w:rPr>
        <w:t xml:space="preserve"> </w:t>
      </w:r>
      <w:r w:rsidRPr="00750DB0">
        <w:rPr>
          <w:rFonts w:ascii="Candara" w:eastAsia="Arial" w:hAnsi="Candara" w:cs="Arial"/>
          <w:sz w:val="24"/>
          <w:szCs w:val="24"/>
        </w:rPr>
        <w:t>c</w:t>
      </w:r>
      <w:r w:rsidRPr="00750DB0">
        <w:rPr>
          <w:rFonts w:ascii="Candara" w:eastAsia="Arial" w:hAnsi="Candara" w:cs="Arial"/>
          <w:spacing w:val="1"/>
          <w:sz w:val="24"/>
          <w:szCs w:val="24"/>
        </w:rPr>
        <w:t>o</w:t>
      </w:r>
      <w:r w:rsidRPr="00750DB0">
        <w:rPr>
          <w:rFonts w:ascii="Candara" w:eastAsia="Arial" w:hAnsi="Candara" w:cs="Arial"/>
          <w:sz w:val="24"/>
          <w:szCs w:val="24"/>
        </w:rPr>
        <w:t>l</w:t>
      </w:r>
      <w:r w:rsidRPr="00750DB0">
        <w:rPr>
          <w:rFonts w:ascii="Candara" w:eastAsia="Arial" w:hAnsi="Candara" w:cs="Arial"/>
          <w:spacing w:val="-1"/>
          <w:sz w:val="24"/>
          <w:szCs w:val="24"/>
        </w:rPr>
        <w:t>l</w:t>
      </w:r>
      <w:r w:rsidRPr="00750DB0">
        <w:rPr>
          <w:rFonts w:ascii="Candara" w:eastAsia="Arial" w:hAnsi="Candara" w:cs="Arial"/>
          <w:spacing w:val="1"/>
          <w:sz w:val="24"/>
          <w:szCs w:val="24"/>
        </w:rPr>
        <w:t>ea</w:t>
      </w:r>
      <w:r w:rsidRPr="00750DB0">
        <w:rPr>
          <w:rFonts w:ascii="Candara" w:eastAsia="Arial" w:hAnsi="Candara" w:cs="Arial"/>
          <w:spacing w:val="-1"/>
          <w:sz w:val="24"/>
          <w:szCs w:val="24"/>
        </w:rPr>
        <w:t>g</w:t>
      </w:r>
      <w:r w:rsidRPr="00750DB0">
        <w:rPr>
          <w:rFonts w:ascii="Candara" w:eastAsia="Arial" w:hAnsi="Candara" w:cs="Arial"/>
          <w:spacing w:val="1"/>
          <w:sz w:val="24"/>
          <w:szCs w:val="24"/>
        </w:rPr>
        <w:t>u</w:t>
      </w:r>
      <w:r w:rsidRPr="00750DB0">
        <w:rPr>
          <w:rFonts w:ascii="Candara" w:eastAsia="Arial" w:hAnsi="Candara" w:cs="Arial"/>
          <w:spacing w:val="-1"/>
          <w:sz w:val="24"/>
          <w:szCs w:val="24"/>
        </w:rPr>
        <w:t>e</w:t>
      </w:r>
      <w:r w:rsidRPr="00750DB0">
        <w:rPr>
          <w:rFonts w:ascii="Candara" w:eastAsia="Arial" w:hAnsi="Candara" w:cs="Arial"/>
          <w:sz w:val="24"/>
          <w:szCs w:val="24"/>
        </w:rPr>
        <w:t>:</w:t>
      </w:r>
    </w:p>
    <w:p w14:paraId="757198CF" w14:textId="10CBE6BB" w:rsidR="001E2FBD" w:rsidRPr="00750DB0" w:rsidRDefault="00086025" w:rsidP="00750DB0">
      <w:pPr>
        <w:pStyle w:val="ListParagraph"/>
        <w:numPr>
          <w:ilvl w:val="1"/>
          <w:numId w:val="32"/>
        </w:numPr>
        <w:tabs>
          <w:tab w:val="left" w:pos="840"/>
        </w:tabs>
        <w:spacing w:before="21" w:line="260" w:lineRule="exact"/>
        <w:ind w:right="85"/>
        <w:jc w:val="both"/>
        <w:rPr>
          <w:rFonts w:ascii="Candara" w:eastAsia="Arial" w:hAnsi="Candara" w:cs="Arial"/>
          <w:sz w:val="24"/>
          <w:szCs w:val="24"/>
        </w:rPr>
      </w:pPr>
      <w:r w:rsidRPr="00750DB0">
        <w:rPr>
          <w:rFonts w:ascii="Candara" w:eastAsia="Arial" w:hAnsi="Candara" w:cs="Arial"/>
          <w:spacing w:val="2"/>
          <w:sz w:val="24"/>
          <w:szCs w:val="24"/>
        </w:rPr>
        <w:t>T</w:t>
      </w:r>
      <w:r w:rsidRPr="00750DB0">
        <w:rPr>
          <w:rFonts w:ascii="Candara" w:eastAsia="Arial" w:hAnsi="Candara" w:cs="Arial"/>
          <w:spacing w:val="-1"/>
          <w:sz w:val="24"/>
          <w:szCs w:val="24"/>
        </w:rPr>
        <w:t>h</w:t>
      </w:r>
      <w:r w:rsidRPr="00750DB0">
        <w:rPr>
          <w:rFonts w:ascii="Candara" w:eastAsia="Arial" w:hAnsi="Candara" w:cs="Arial"/>
          <w:sz w:val="24"/>
          <w:szCs w:val="24"/>
        </w:rPr>
        <w:t>e</w:t>
      </w:r>
      <w:r w:rsidRPr="00750DB0">
        <w:rPr>
          <w:rFonts w:ascii="Candara" w:eastAsia="Arial" w:hAnsi="Candara" w:cs="Arial"/>
          <w:spacing w:val="13"/>
          <w:sz w:val="24"/>
          <w:szCs w:val="24"/>
        </w:rPr>
        <w:t xml:space="preserve"> </w:t>
      </w:r>
      <w:r w:rsidRPr="00750DB0">
        <w:rPr>
          <w:rFonts w:ascii="Candara" w:eastAsia="Arial" w:hAnsi="Candara" w:cs="Arial"/>
          <w:sz w:val="24"/>
          <w:szCs w:val="24"/>
        </w:rPr>
        <w:t>c</w:t>
      </w:r>
      <w:r w:rsidRPr="00750DB0">
        <w:rPr>
          <w:rFonts w:ascii="Candara" w:eastAsia="Arial" w:hAnsi="Candara" w:cs="Arial"/>
          <w:spacing w:val="-1"/>
          <w:sz w:val="24"/>
          <w:szCs w:val="24"/>
        </w:rPr>
        <w:t>o</w:t>
      </w:r>
      <w:r w:rsidRPr="00750DB0">
        <w:rPr>
          <w:rFonts w:ascii="Candara" w:eastAsia="Arial" w:hAnsi="Candara" w:cs="Arial"/>
          <w:spacing w:val="1"/>
          <w:sz w:val="24"/>
          <w:szCs w:val="24"/>
        </w:rPr>
        <w:t>n</w:t>
      </w:r>
      <w:r w:rsidRPr="00750DB0">
        <w:rPr>
          <w:rFonts w:ascii="Candara" w:eastAsia="Arial" w:hAnsi="Candara" w:cs="Arial"/>
          <w:sz w:val="24"/>
          <w:szCs w:val="24"/>
        </w:rPr>
        <w:t>c</w:t>
      </w:r>
      <w:r w:rsidRPr="00750DB0">
        <w:rPr>
          <w:rFonts w:ascii="Candara" w:eastAsia="Arial" w:hAnsi="Candara" w:cs="Arial"/>
          <w:spacing w:val="1"/>
          <w:sz w:val="24"/>
          <w:szCs w:val="24"/>
        </w:rPr>
        <w:t>e</w:t>
      </w:r>
      <w:r w:rsidRPr="00750DB0">
        <w:rPr>
          <w:rFonts w:ascii="Candara" w:eastAsia="Arial" w:hAnsi="Candara" w:cs="Arial"/>
          <w:sz w:val="24"/>
          <w:szCs w:val="24"/>
        </w:rPr>
        <w:t>r</w:t>
      </w:r>
      <w:r w:rsidRPr="00750DB0">
        <w:rPr>
          <w:rFonts w:ascii="Candara" w:eastAsia="Arial" w:hAnsi="Candara" w:cs="Arial"/>
          <w:spacing w:val="-2"/>
          <w:sz w:val="24"/>
          <w:szCs w:val="24"/>
        </w:rPr>
        <w:t>n</w:t>
      </w:r>
      <w:r w:rsidRPr="00750DB0">
        <w:rPr>
          <w:rFonts w:ascii="Candara" w:eastAsia="Arial" w:hAnsi="Candara" w:cs="Arial"/>
          <w:spacing w:val="1"/>
          <w:sz w:val="24"/>
          <w:szCs w:val="24"/>
        </w:rPr>
        <w:t>e</w:t>
      </w:r>
      <w:r w:rsidRPr="00750DB0">
        <w:rPr>
          <w:rFonts w:ascii="Candara" w:eastAsia="Arial" w:hAnsi="Candara" w:cs="Arial"/>
          <w:sz w:val="24"/>
          <w:szCs w:val="24"/>
        </w:rPr>
        <w:t>d</w:t>
      </w:r>
      <w:r w:rsidRPr="00750DB0">
        <w:rPr>
          <w:rFonts w:ascii="Candara" w:eastAsia="Arial" w:hAnsi="Candara" w:cs="Arial"/>
          <w:spacing w:val="11"/>
          <w:sz w:val="24"/>
          <w:szCs w:val="24"/>
        </w:rPr>
        <w:t xml:space="preserve"> </w:t>
      </w:r>
      <w:r w:rsidRPr="00750DB0">
        <w:rPr>
          <w:rFonts w:ascii="Candara" w:eastAsia="Arial" w:hAnsi="Candara" w:cs="Arial"/>
          <w:spacing w:val="1"/>
          <w:sz w:val="24"/>
          <w:szCs w:val="24"/>
        </w:rPr>
        <w:t>m</w:t>
      </w:r>
      <w:r w:rsidRPr="00750DB0">
        <w:rPr>
          <w:rFonts w:ascii="Candara" w:eastAsia="Arial" w:hAnsi="Candara" w:cs="Arial"/>
          <w:spacing w:val="-1"/>
          <w:sz w:val="24"/>
          <w:szCs w:val="24"/>
        </w:rPr>
        <w:t>e</w:t>
      </w:r>
      <w:r w:rsidRPr="00750DB0">
        <w:rPr>
          <w:rFonts w:ascii="Candara" w:eastAsia="Arial" w:hAnsi="Candara" w:cs="Arial"/>
          <w:spacing w:val="1"/>
          <w:sz w:val="24"/>
          <w:szCs w:val="24"/>
        </w:rPr>
        <w:t>m</w:t>
      </w:r>
      <w:r w:rsidRPr="00750DB0">
        <w:rPr>
          <w:rFonts w:ascii="Candara" w:eastAsia="Arial" w:hAnsi="Candara" w:cs="Arial"/>
          <w:spacing w:val="-1"/>
          <w:sz w:val="24"/>
          <w:szCs w:val="24"/>
        </w:rPr>
        <w:t>b</w:t>
      </w:r>
      <w:r w:rsidRPr="00750DB0">
        <w:rPr>
          <w:rFonts w:ascii="Candara" w:eastAsia="Arial" w:hAnsi="Candara" w:cs="Arial"/>
          <w:spacing w:val="1"/>
          <w:sz w:val="24"/>
          <w:szCs w:val="24"/>
        </w:rPr>
        <w:t>e</w:t>
      </w:r>
      <w:r w:rsidRPr="00750DB0">
        <w:rPr>
          <w:rFonts w:ascii="Candara" w:eastAsia="Arial" w:hAnsi="Candara" w:cs="Arial"/>
          <w:sz w:val="24"/>
          <w:szCs w:val="24"/>
        </w:rPr>
        <w:t>r</w:t>
      </w:r>
      <w:r w:rsidRPr="00750DB0">
        <w:rPr>
          <w:rFonts w:ascii="Candara" w:eastAsia="Arial" w:hAnsi="Candara" w:cs="Arial"/>
          <w:spacing w:val="12"/>
          <w:sz w:val="24"/>
          <w:szCs w:val="24"/>
        </w:rPr>
        <w:t xml:space="preserve"> </w:t>
      </w:r>
      <w:r w:rsidRPr="00750DB0">
        <w:rPr>
          <w:rFonts w:ascii="Candara" w:eastAsia="Arial" w:hAnsi="Candara" w:cs="Arial"/>
          <w:spacing w:val="-1"/>
          <w:sz w:val="24"/>
          <w:szCs w:val="24"/>
        </w:rPr>
        <w:t>o</w:t>
      </w:r>
      <w:r w:rsidRPr="00750DB0">
        <w:rPr>
          <w:rFonts w:ascii="Candara" w:eastAsia="Arial" w:hAnsi="Candara" w:cs="Arial"/>
          <w:sz w:val="24"/>
          <w:szCs w:val="24"/>
        </w:rPr>
        <w:t>f</w:t>
      </w:r>
      <w:r w:rsidRPr="00750DB0">
        <w:rPr>
          <w:rFonts w:ascii="Candara" w:eastAsia="Arial" w:hAnsi="Candara" w:cs="Arial"/>
          <w:spacing w:val="15"/>
          <w:sz w:val="24"/>
          <w:szCs w:val="24"/>
        </w:rPr>
        <w:t xml:space="preserve"> </w:t>
      </w:r>
      <w:r w:rsidRPr="00750DB0">
        <w:rPr>
          <w:rFonts w:ascii="Candara" w:eastAsia="Arial" w:hAnsi="Candara" w:cs="Arial"/>
          <w:sz w:val="24"/>
          <w:szCs w:val="24"/>
        </w:rPr>
        <w:t>s</w:t>
      </w:r>
      <w:r w:rsidRPr="00750DB0">
        <w:rPr>
          <w:rFonts w:ascii="Candara" w:eastAsia="Arial" w:hAnsi="Candara" w:cs="Arial"/>
          <w:spacing w:val="-2"/>
          <w:sz w:val="24"/>
          <w:szCs w:val="24"/>
        </w:rPr>
        <w:t>t</w:t>
      </w:r>
      <w:r w:rsidRPr="00750DB0">
        <w:rPr>
          <w:rFonts w:ascii="Candara" w:eastAsia="Arial" w:hAnsi="Candara" w:cs="Arial"/>
          <w:spacing w:val="-1"/>
          <w:sz w:val="24"/>
          <w:szCs w:val="24"/>
        </w:rPr>
        <w:t>a</w:t>
      </w:r>
      <w:r w:rsidRPr="00750DB0">
        <w:rPr>
          <w:rFonts w:ascii="Candara" w:eastAsia="Arial" w:hAnsi="Candara" w:cs="Arial"/>
          <w:sz w:val="24"/>
          <w:szCs w:val="24"/>
        </w:rPr>
        <w:t>ff</w:t>
      </w:r>
      <w:r w:rsidRPr="00750DB0">
        <w:rPr>
          <w:rFonts w:ascii="Candara" w:eastAsia="Arial" w:hAnsi="Candara" w:cs="Arial"/>
          <w:spacing w:val="13"/>
          <w:sz w:val="24"/>
          <w:szCs w:val="24"/>
        </w:rPr>
        <w:t xml:space="preserve"> </w:t>
      </w:r>
      <w:r w:rsidRPr="00750DB0">
        <w:rPr>
          <w:rFonts w:ascii="Candara" w:eastAsia="Arial" w:hAnsi="Candara" w:cs="Arial"/>
          <w:sz w:val="24"/>
          <w:szCs w:val="24"/>
        </w:rPr>
        <w:t>c</w:t>
      </w:r>
      <w:r w:rsidRPr="00750DB0">
        <w:rPr>
          <w:rFonts w:ascii="Candara" w:eastAsia="Arial" w:hAnsi="Candara" w:cs="Arial"/>
          <w:spacing w:val="1"/>
          <w:sz w:val="24"/>
          <w:szCs w:val="24"/>
        </w:rPr>
        <w:t>a</w:t>
      </w:r>
      <w:r w:rsidRPr="00750DB0">
        <w:rPr>
          <w:rFonts w:ascii="Candara" w:eastAsia="Arial" w:hAnsi="Candara" w:cs="Arial"/>
          <w:sz w:val="24"/>
          <w:szCs w:val="24"/>
        </w:rPr>
        <w:t>n</w:t>
      </w:r>
      <w:r w:rsidRPr="00750DB0">
        <w:rPr>
          <w:rFonts w:ascii="Candara" w:eastAsia="Arial" w:hAnsi="Candara" w:cs="Arial"/>
          <w:spacing w:val="11"/>
          <w:sz w:val="24"/>
          <w:szCs w:val="24"/>
        </w:rPr>
        <w:t xml:space="preserve"> </w:t>
      </w:r>
      <w:r w:rsidRPr="00750DB0">
        <w:rPr>
          <w:rFonts w:ascii="Candara" w:eastAsia="Arial" w:hAnsi="Candara" w:cs="Arial"/>
          <w:spacing w:val="-1"/>
          <w:sz w:val="24"/>
          <w:szCs w:val="24"/>
        </w:rPr>
        <w:t>g</w:t>
      </w:r>
      <w:r w:rsidRPr="00750DB0">
        <w:rPr>
          <w:rFonts w:ascii="Candara" w:eastAsia="Arial" w:hAnsi="Candara" w:cs="Arial"/>
          <w:sz w:val="24"/>
          <w:szCs w:val="24"/>
        </w:rPr>
        <w:t>o</w:t>
      </w:r>
      <w:r w:rsidRPr="00750DB0">
        <w:rPr>
          <w:rFonts w:ascii="Candara" w:eastAsia="Arial" w:hAnsi="Candara" w:cs="Arial"/>
          <w:spacing w:val="13"/>
          <w:sz w:val="24"/>
          <w:szCs w:val="24"/>
        </w:rPr>
        <w:t xml:space="preserve"> </w:t>
      </w:r>
      <w:r w:rsidRPr="00750DB0">
        <w:rPr>
          <w:rFonts w:ascii="Candara" w:eastAsia="Arial" w:hAnsi="Candara" w:cs="Arial"/>
          <w:sz w:val="24"/>
          <w:szCs w:val="24"/>
        </w:rPr>
        <w:t>in</w:t>
      </w:r>
      <w:r w:rsidRPr="00750DB0">
        <w:rPr>
          <w:rFonts w:ascii="Candara" w:eastAsia="Arial" w:hAnsi="Candara" w:cs="Arial"/>
          <w:spacing w:val="1"/>
          <w:sz w:val="24"/>
          <w:szCs w:val="24"/>
        </w:rPr>
        <w:t>t</w:t>
      </w:r>
      <w:r w:rsidRPr="00750DB0">
        <w:rPr>
          <w:rFonts w:ascii="Candara" w:eastAsia="Arial" w:hAnsi="Candara" w:cs="Arial"/>
          <w:sz w:val="24"/>
          <w:szCs w:val="24"/>
        </w:rPr>
        <w:t>o</w:t>
      </w:r>
      <w:r w:rsidRPr="00750DB0">
        <w:rPr>
          <w:rFonts w:ascii="Candara" w:eastAsia="Arial" w:hAnsi="Candara" w:cs="Arial"/>
          <w:spacing w:val="11"/>
          <w:sz w:val="24"/>
          <w:szCs w:val="24"/>
        </w:rPr>
        <w:t xml:space="preserve"> </w:t>
      </w:r>
      <w:r w:rsidRPr="00750DB0">
        <w:rPr>
          <w:rFonts w:ascii="Candara" w:eastAsia="Arial" w:hAnsi="Candara" w:cs="Arial"/>
          <w:spacing w:val="-2"/>
          <w:sz w:val="24"/>
          <w:szCs w:val="24"/>
        </w:rPr>
        <w:t>t</w:t>
      </w:r>
      <w:r w:rsidRPr="00750DB0">
        <w:rPr>
          <w:rFonts w:ascii="Candara" w:eastAsia="Arial" w:hAnsi="Candara" w:cs="Arial"/>
          <w:spacing w:val="1"/>
          <w:sz w:val="24"/>
          <w:szCs w:val="24"/>
        </w:rPr>
        <w:t>h</w:t>
      </w:r>
      <w:r w:rsidRPr="00750DB0">
        <w:rPr>
          <w:rFonts w:ascii="Candara" w:eastAsia="Arial" w:hAnsi="Candara" w:cs="Arial"/>
          <w:sz w:val="24"/>
          <w:szCs w:val="24"/>
        </w:rPr>
        <w:t>e</w:t>
      </w:r>
      <w:r w:rsidRPr="00750DB0">
        <w:rPr>
          <w:rFonts w:ascii="Candara" w:eastAsia="Arial" w:hAnsi="Candara" w:cs="Arial"/>
          <w:spacing w:val="13"/>
          <w:sz w:val="24"/>
          <w:szCs w:val="24"/>
        </w:rPr>
        <w:t xml:space="preserve"> </w:t>
      </w:r>
      <w:r w:rsidRPr="00750DB0">
        <w:rPr>
          <w:rFonts w:ascii="Candara" w:eastAsia="Arial" w:hAnsi="Candara" w:cs="Arial"/>
          <w:sz w:val="24"/>
          <w:szCs w:val="24"/>
        </w:rPr>
        <w:t>classr</w:t>
      </w:r>
      <w:r w:rsidRPr="00750DB0">
        <w:rPr>
          <w:rFonts w:ascii="Candara" w:eastAsia="Arial" w:hAnsi="Candara" w:cs="Arial"/>
          <w:spacing w:val="-2"/>
          <w:sz w:val="24"/>
          <w:szCs w:val="24"/>
        </w:rPr>
        <w:t>o</w:t>
      </w:r>
      <w:r w:rsidRPr="00750DB0">
        <w:rPr>
          <w:rFonts w:ascii="Candara" w:eastAsia="Arial" w:hAnsi="Candara" w:cs="Arial"/>
          <w:spacing w:val="1"/>
          <w:sz w:val="24"/>
          <w:szCs w:val="24"/>
        </w:rPr>
        <w:t>o</w:t>
      </w:r>
      <w:r w:rsidRPr="00750DB0">
        <w:rPr>
          <w:rFonts w:ascii="Candara" w:eastAsia="Arial" w:hAnsi="Candara" w:cs="Arial"/>
          <w:sz w:val="24"/>
          <w:szCs w:val="24"/>
        </w:rPr>
        <w:t>m</w:t>
      </w:r>
      <w:r w:rsidRPr="00750DB0">
        <w:rPr>
          <w:rFonts w:ascii="Candara" w:eastAsia="Arial" w:hAnsi="Candara" w:cs="Arial"/>
          <w:spacing w:val="12"/>
          <w:sz w:val="24"/>
          <w:szCs w:val="24"/>
        </w:rPr>
        <w:t xml:space="preserve"> </w:t>
      </w:r>
      <w:r w:rsidRPr="00750DB0">
        <w:rPr>
          <w:rFonts w:ascii="Candara" w:eastAsia="Arial" w:hAnsi="Candara" w:cs="Arial"/>
          <w:spacing w:val="1"/>
          <w:sz w:val="24"/>
          <w:szCs w:val="24"/>
        </w:rPr>
        <w:t>a</w:t>
      </w:r>
      <w:r w:rsidRPr="00750DB0">
        <w:rPr>
          <w:rFonts w:ascii="Candara" w:eastAsia="Arial" w:hAnsi="Candara" w:cs="Arial"/>
          <w:spacing w:val="-1"/>
          <w:sz w:val="24"/>
          <w:szCs w:val="24"/>
        </w:rPr>
        <w:t>n</w:t>
      </w:r>
      <w:r w:rsidRPr="00750DB0">
        <w:rPr>
          <w:rFonts w:ascii="Candara" w:eastAsia="Arial" w:hAnsi="Candara" w:cs="Arial"/>
          <w:sz w:val="24"/>
          <w:szCs w:val="24"/>
        </w:rPr>
        <w:t>d</w:t>
      </w:r>
      <w:r w:rsidRPr="00750DB0">
        <w:rPr>
          <w:rFonts w:ascii="Candara" w:eastAsia="Arial" w:hAnsi="Candara" w:cs="Arial"/>
          <w:spacing w:val="13"/>
          <w:sz w:val="24"/>
          <w:szCs w:val="24"/>
        </w:rPr>
        <w:t xml:space="preserve"> </w:t>
      </w:r>
      <w:r w:rsidRPr="00750DB0">
        <w:rPr>
          <w:rFonts w:ascii="Candara" w:eastAsia="Arial" w:hAnsi="Candara" w:cs="Arial"/>
          <w:spacing w:val="1"/>
          <w:sz w:val="24"/>
          <w:szCs w:val="24"/>
        </w:rPr>
        <w:t>a</w:t>
      </w:r>
      <w:r w:rsidRPr="00750DB0">
        <w:rPr>
          <w:rFonts w:ascii="Candara" w:eastAsia="Arial" w:hAnsi="Candara" w:cs="Arial"/>
          <w:sz w:val="24"/>
          <w:szCs w:val="24"/>
        </w:rPr>
        <w:t>sk</w:t>
      </w:r>
      <w:r w:rsidRPr="00750DB0">
        <w:rPr>
          <w:rFonts w:ascii="Candara" w:eastAsia="Arial" w:hAnsi="Candara" w:cs="Arial"/>
          <w:spacing w:val="8"/>
          <w:sz w:val="24"/>
          <w:szCs w:val="24"/>
        </w:rPr>
        <w:t xml:space="preserve"> </w:t>
      </w:r>
      <w:r w:rsidRPr="00750DB0">
        <w:rPr>
          <w:rFonts w:ascii="Candara" w:eastAsia="Arial" w:hAnsi="Candara" w:cs="Arial"/>
          <w:sz w:val="24"/>
          <w:szCs w:val="24"/>
        </w:rPr>
        <w:t>t</w:t>
      </w:r>
      <w:r w:rsidRPr="00750DB0">
        <w:rPr>
          <w:rFonts w:ascii="Candara" w:eastAsia="Arial" w:hAnsi="Candara" w:cs="Arial"/>
          <w:spacing w:val="1"/>
          <w:sz w:val="24"/>
          <w:szCs w:val="24"/>
        </w:rPr>
        <w:t>h</w:t>
      </w:r>
      <w:r w:rsidRPr="00750DB0">
        <w:rPr>
          <w:rFonts w:ascii="Candara" w:eastAsia="Arial" w:hAnsi="Candara" w:cs="Arial"/>
          <w:sz w:val="24"/>
          <w:szCs w:val="24"/>
        </w:rPr>
        <w:t xml:space="preserve">e </w:t>
      </w:r>
      <w:r w:rsidRPr="00750DB0">
        <w:rPr>
          <w:rFonts w:ascii="Candara" w:eastAsia="Arial" w:hAnsi="Candara" w:cs="Arial"/>
          <w:spacing w:val="1"/>
          <w:sz w:val="24"/>
          <w:szCs w:val="24"/>
        </w:rPr>
        <w:t>pe</w:t>
      </w:r>
      <w:r w:rsidRPr="00750DB0">
        <w:rPr>
          <w:rFonts w:ascii="Candara" w:eastAsia="Arial" w:hAnsi="Candara" w:cs="Arial"/>
          <w:sz w:val="24"/>
          <w:szCs w:val="24"/>
        </w:rPr>
        <w:t>rson</w:t>
      </w:r>
      <w:r w:rsidRPr="00750DB0">
        <w:rPr>
          <w:rFonts w:ascii="Candara" w:eastAsia="Arial" w:hAnsi="Candara" w:cs="Arial"/>
          <w:spacing w:val="1"/>
          <w:sz w:val="24"/>
          <w:szCs w:val="24"/>
        </w:rPr>
        <w:t xml:space="preserve"> a</w:t>
      </w:r>
      <w:r w:rsidRPr="00750DB0">
        <w:rPr>
          <w:rFonts w:ascii="Candara" w:eastAsia="Arial" w:hAnsi="Candara" w:cs="Arial"/>
          <w:sz w:val="24"/>
          <w:szCs w:val="24"/>
        </w:rPr>
        <w:t>t</w:t>
      </w:r>
      <w:r w:rsidRPr="00750DB0">
        <w:rPr>
          <w:rFonts w:ascii="Candara" w:eastAsia="Arial" w:hAnsi="Candara" w:cs="Arial"/>
          <w:spacing w:val="3"/>
          <w:sz w:val="24"/>
          <w:szCs w:val="24"/>
        </w:rPr>
        <w:t xml:space="preserve"> </w:t>
      </w:r>
      <w:r w:rsidRPr="00750DB0">
        <w:rPr>
          <w:rFonts w:ascii="Candara" w:eastAsia="Arial" w:hAnsi="Candara" w:cs="Arial"/>
          <w:sz w:val="24"/>
          <w:szCs w:val="24"/>
        </w:rPr>
        <w:t>r</w:t>
      </w:r>
      <w:r w:rsidRPr="00750DB0">
        <w:rPr>
          <w:rFonts w:ascii="Candara" w:eastAsia="Arial" w:hAnsi="Candara" w:cs="Arial"/>
          <w:spacing w:val="-1"/>
          <w:sz w:val="24"/>
          <w:szCs w:val="24"/>
        </w:rPr>
        <w:t>i</w:t>
      </w:r>
      <w:r w:rsidRPr="00750DB0">
        <w:rPr>
          <w:rFonts w:ascii="Candara" w:eastAsia="Arial" w:hAnsi="Candara" w:cs="Arial"/>
          <w:sz w:val="24"/>
          <w:szCs w:val="24"/>
        </w:rPr>
        <w:t>sk</w:t>
      </w:r>
      <w:r w:rsidRPr="00750DB0">
        <w:rPr>
          <w:rFonts w:ascii="Candara" w:eastAsia="Arial" w:hAnsi="Candara" w:cs="Arial"/>
          <w:spacing w:val="2"/>
          <w:sz w:val="24"/>
          <w:szCs w:val="24"/>
        </w:rPr>
        <w:t xml:space="preserve"> </w:t>
      </w:r>
      <w:r w:rsidRPr="00750DB0">
        <w:rPr>
          <w:rFonts w:ascii="Candara" w:eastAsia="Arial" w:hAnsi="Candara" w:cs="Arial"/>
          <w:spacing w:val="-3"/>
          <w:sz w:val="24"/>
          <w:szCs w:val="24"/>
        </w:rPr>
        <w:t>i</w:t>
      </w:r>
      <w:r w:rsidRPr="00750DB0">
        <w:rPr>
          <w:rFonts w:ascii="Candara" w:eastAsia="Arial" w:hAnsi="Candara" w:cs="Arial"/>
          <w:sz w:val="24"/>
          <w:szCs w:val="24"/>
        </w:rPr>
        <w:t>f</w:t>
      </w:r>
      <w:r w:rsidRPr="00750DB0">
        <w:rPr>
          <w:rFonts w:ascii="Candara" w:eastAsia="Arial" w:hAnsi="Candara" w:cs="Arial"/>
          <w:spacing w:val="5"/>
          <w:sz w:val="24"/>
          <w:szCs w:val="24"/>
        </w:rPr>
        <w:t xml:space="preserve"> </w:t>
      </w:r>
      <w:r w:rsidRPr="00750DB0">
        <w:rPr>
          <w:rFonts w:ascii="Candara" w:eastAsia="Arial" w:hAnsi="Candara" w:cs="Arial"/>
          <w:spacing w:val="-2"/>
          <w:sz w:val="24"/>
          <w:szCs w:val="24"/>
        </w:rPr>
        <w:t>t</w:t>
      </w:r>
      <w:r w:rsidRPr="00750DB0">
        <w:rPr>
          <w:rFonts w:ascii="Candara" w:eastAsia="Arial" w:hAnsi="Candara" w:cs="Arial"/>
          <w:spacing w:val="1"/>
          <w:sz w:val="24"/>
          <w:szCs w:val="24"/>
        </w:rPr>
        <w:t>he</w:t>
      </w:r>
      <w:r w:rsidRPr="00750DB0">
        <w:rPr>
          <w:rFonts w:ascii="Candara" w:eastAsia="Arial" w:hAnsi="Candara" w:cs="Arial"/>
          <w:sz w:val="24"/>
          <w:szCs w:val="24"/>
        </w:rPr>
        <w:t>y c</w:t>
      </w:r>
      <w:r w:rsidRPr="00750DB0">
        <w:rPr>
          <w:rFonts w:ascii="Candara" w:eastAsia="Arial" w:hAnsi="Candara" w:cs="Arial"/>
          <w:spacing w:val="1"/>
          <w:sz w:val="24"/>
          <w:szCs w:val="24"/>
        </w:rPr>
        <w:t>a</w:t>
      </w:r>
      <w:r w:rsidRPr="00750DB0">
        <w:rPr>
          <w:rFonts w:ascii="Candara" w:eastAsia="Arial" w:hAnsi="Candara" w:cs="Arial"/>
          <w:sz w:val="24"/>
          <w:szCs w:val="24"/>
        </w:rPr>
        <w:t>n</w:t>
      </w:r>
      <w:r w:rsidRPr="00750DB0">
        <w:rPr>
          <w:rFonts w:ascii="Candara" w:eastAsia="Arial" w:hAnsi="Candara" w:cs="Arial"/>
          <w:spacing w:val="3"/>
          <w:sz w:val="24"/>
          <w:szCs w:val="24"/>
        </w:rPr>
        <w:t xml:space="preserve"> </w:t>
      </w:r>
      <w:r w:rsidRPr="00750DB0">
        <w:rPr>
          <w:rFonts w:ascii="Candara" w:eastAsia="Arial" w:hAnsi="Candara" w:cs="Arial"/>
          <w:spacing w:val="-1"/>
          <w:sz w:val="24"/>
          <w:szCs w:val="24"/>
        </w:rPr>
        <w:t>h</w:t>
      </w:r>
      <w:r w:rsidRPr="00750DB0">
        <w:rPr>
          <w:rFonts w:ascii="Candara" w:eastAsia="Arial" w:hAnsi="Candara" w:cs="Arial"/>
          <w:spacing w:val="1"/>
          <w:sz w:val="24"/>
          <w:szCs w:val="24"/>
        </w:rPr>
        <w:t>a</w:t>
      </w:r>
      <w:r w:rsidRPr="00750DB0">
        <w:rPr>
          <w:rFonts w:ascii="Candara" w:eastAsia="Arial" w:hAnsi="Candara" w:cs="Arial"/>
          <w:spacing w:val="-2"/>
          <w:sz w:val="24"/>
          <w:szCs w:val="24"/>
        </w:rPr>
        <w:t>v</w:t>
      </w:r>
      <w:r w:rsidRPr="00750DB0">
        <w:rPr>
          <w:rFonts w:ascii="Candara" w:eastAsia="Arial" w:hAnsi="Candara" w:cs="Arial"/>
          <w:sz w:val="24"/>
          <w:szCs w:val="24"/>
        </w:rPr>
        <w:t>e</w:t>
      </w:r>
      <w:r w:rsidRPr="00750DB0">
        <w:rPr>
          <w:rFonts w:ascii="Candara" w:eastAsia="Arial" w:hAnsi="Candara" w:cs="Arial"/>
          <w:spacing w:val="3"/>
          <w:sz w:val="24"/>
          <w:szCs w:val="24"/>
        </w:rPr>
        <w:t xml:space="preserve"> </w:t>
      </w:r>
      <w:r w:rsidRPr="00750DB0">
        <w:rPr>
          <w:rFonts w:ascii="Candara" w:eastAsia="Arial" w:hAnsi="Candara" w:cs="Arial"/>
          <w:sz w:val="24"/>
          <w:szCs w:val="24"/>
        </w:rPr>
        <w:t>a</w:t>
      </w:r>
      <w:r w:rsidRPr="00750DB0">
        <w:rPr>
          <w:rFonts w:ascii="Candara" w:eastAsia="Arial" w:hAnsi="Candara" w:cs="Arial"/>
          <w:spacing w:val="3"/>
          <w:sz w:val="24"/>
          <w:szCs w:val="24"/>
        </w:rPr>
        <w:t xml:space="preserve"> </w:t>
      </w:r>
      <w:r w:rsidRPr="00750DB0">
        <w:rPr>
          <w:rFonts w:ascii="Candara" w:eastAsia="Arial" w:hAnsi="Candara" w:cs="Arial"/>
          <w:spacing w:val="-3"/>
          <w:sz w:val="24"/>
          <w:szCs w:val="24"/>
        </w:rPr>
        <w:t>w</w:t>
      </w:r>
      <w:r w:rsidRPr="00750DB0">
        <w:rPr>
          <w:rFonts w:ascii="Candara" w:eastAsia="Arial" w:hAnsi="Candara" w:cs="Arial"/>
          <w:spacing w:val="1"/>
          <w:sz w:val="24"/>
          <w:szCs w:val="24"/>
        </w:rPr>
        <w:t>o</w:t>
      </w:r>
      <w:r w:rsidRPr="00750DB0">
        <w:rPr>
          <w:rFonts w:ascii="Candara" w:eastAsia="Arial" w:hAnsi="Candara" w:cs="Arial"/>
          <w:sz w:val="24"/>
          <w:szCs w:val="24"/>
        </w:rPr>
        <w:t>rd</w:t>
      </w:r>
      <w:r w:rsidRPr="00750DB0">
        <w:rPr>
          <w:rFonts w:ascii="Candara" w:eastAsia="Arial" w:hAnsi="Candara" w:cs="Arial"/>
          <w:spacing w:val="2"/>
          <w:sz w:val="24"/>
          <w:szCs w:val="24"/>
        </w:rPr>
        <w:t xml:space="preserve"> </w:t>
      </w:r>
      <w:r w:rsidRPr="00750DB0">
        <w:rPr>
          <w:rFonts w:ascii="Candara" w:eastAsia="Arial" w:hAnsi="Candara" w:cs="Arial"/>
          <w:spacing w:val="-3"/>
          <w:sz w:val="24"/>
          <w:szCs w:val="24"/>
        </w:rPr>
        <w:t>w</w:t>
      </w:r>
      <w:r w:rsidRPr="00750DB0">
        <w:rPr>
          <w:rFonts w:ascii="Candara" w:eastAsia="Arial" w:hAnsi="Candara" w:cs="Arial"/>
          <w:sz w:val="24"/>
          <w:szCs w:val="24"/>
        </w:rPr>
        <w:t>ith</w:t>
      </w:r>
      <w:r w:rsidRPr="00750DB0">
        <w:rPr>
          <w:rFonts w:ascii="Candara" w:eastAsia="Arial" w:hAnsi="Candara" w:cs="Arial"/>
          <w:spacing w:val="3"/>
          <w:sz w:val="24"/>
          <w:szCs w:val="24"/>
        </w:rPr>
        <w:t xml:space="preserve"> </w:t>
      </w:r>
      <w:r w:rsidRPr="00750DB0">
        <w:rPr>
          <w:rFonts w:ascii="Candara" w:eastAsia="Arial" w:hAnsi="Candara" w:cs="Arial"/>
          <w:sz w:val="24"/>
          <w:szCs w:val="24"/>
        </w:rPr>
        <w:t>t</w:t>
      </w:r>
      <w:r w:rsidRPr="00750DB0">
        <w:rPr>
          <w:rFonts w:ascii="Candara" w:eastAsia="Arial" w:hAnsi="Candara" w:cs="Arial"/>
          <w:spacing w:val="1"/>
          <w:sz w:val="24"/>
          <w:szCs w:val="24"/>
        </w:rPr>
        <w:t>he</w:t>
      </w:r>
      <w:r w:rsidRPr="00750DB0">
        <w:rPr>
          <w:rFonts w:ascii="Candara" w:eastAsia="Arial" w:hAnsi="Candara" w:cs="Arial"/>
          <w:spacing w:val="-1"/>
          <w:sz w:val="24"/>
          <w:szCs w:val="24"/>
        </w:rPr>
        <w:t>m</w:t>
      </w:r>
      <w:r w:rsidRPr="00750DB0">
        <w:rPr>
          <w:rFonts w:ascii="Candara" w:eastAsia="Arial" w:hAnsi="Candara" w:cs="Arial"/>
          <w:sz w:val="24"/>
          <w:szCs w:val="24"/>
        </w:rPr>
        <w:t>,</w:t>
      </w:r>
      <w:r w:rsidRPr="00750DB0">
        <w:rPr>
          <w:rFonts w:ascii="Candara" w:eastAsia="Arial" w:hAnsi="Candara" w:cs="Arial"/>
          <w:spacing w:val="3"/>
          <w:sz w:val="24"/>
          <w:szCs w:val="24"/>
        </w:rPr>
        <w:t xml:space="preserve"> </w:t>
      </w:r>
      <w:r w:rsidRPr="00750DB0">
        <w:rPr>
          <w:rFonts w:ascii="Candara" w:eastAsia="Arial" w:hAnsi="Candara" w:cs="Arial"/>
          <w:sz w:val="24"/>
          <w:szCs w:val="24"/>
        </w:rPr>
        <w:t>“I</w:t>
      </w:r>
      <w:r w:rsidRPr="00750DB0">
        <w:rPr>
          <w:rFonts w:ascii="Candara" w:eastAsia="Arial" w:hAnsi="Candara" w:cs="Arial"/>
          <w:spacing w:val="-1"/>
          <w:sz w:val="24"/>
          <w:szCs w:val="24"/>
        </w:rPr>
        <w:t>’</w:t>
      </w:r>
      <w:r w:rsidRPr="00750DB0">
        <w:rPr>
          <w:rFonts w:ascii="Candara" w:eastAsia="Arial" w:hAnsi="Candara" w:cs="Arial"/>
          <w:sz w:val="24"/>
          <w:szCs w:val="24"/>
        </w:rPr>
        <w:t>ll</w:t>
      </w:r>
      <w:r w:rsidRPr="00750DB0">
        <w:rPr>
          <w:rFonts w:ascii="Candara" w:eastAsia="Arial" w:hAnsi="Candara" w:cs="Arial"/>
          <w:spacing w:val="1"/>
          <w:sz w:val="24"/>
          <w:szCs w:val="24"/>
        </w:rPr>
        <w:t xml:space="preserve"> </w:t>
      </w:r>
      <w:r w:rsidRPr="00750DB0">
        <w:rPr>
          <w:rFonts w:ascii="Candara" w:eastAsia="Arial" w:hAnsi="Candara" w:cs="Arial"/>
          <w:sz w:val="24"/>
          <w:szCs w:val="24"/>
        </w:rPr>
        <w:t>just</w:t>
      </w:r>
      <w:r w:rsidRPr="00750DB0">
        <w:rPr>
          <w:rFonts w:ascii="Candara" w:eastAsia="Arial" w:hAnsi="Candara" w:cs="Arial"/>
          <w:spacing w:val="3"/>
          <w:sz w:val="24"/>
          <w:szCs w:val="24"/>
        </w:rPr>
        <w:t xml:space="preserve"> </w:t>
      </w:r>
      <w:r w:rsidRPr="00750DB0">
        <w:rPr>
          <w:rFonts w:ascii="Candara" w:eastAsia="Arial" w:hAnsi="Candara" w:cs="Arial"/>
          <w:spacing w:val="-3"/>
          <w:sz w:val="24"/>
          <w:szCs w:val="24"/>
        </w:rPr>
        <w:t>w</w:t>
      </w:r>
      <w:r w:rsidRPr="00750DB0">
        <w:rPr>
          <w:rFonts w:ascii="Candara" w:eastAsia="Arial" w:hAnsi="Candara" w:cs="Arial"/>
          <w:spacing w:val="1"/>
          <w:sz w:val="24"/>
          <w:szCs w:val="24"/>
        </w:rPr>
        <w:t>a</w:t>
      </w:r>
      <w:r w:rsidRPr="00750DB0">
        <w:rPr>
          <w:rFonts w:ascii="Candara" w:eastAsia="Arial" w:hAnsi="Candara" w:cs="Arial"/>
          <w:sz w:val="24"/>
          <w:szCs w:val="24"/>
        </w:rPr>
        <w:t>it</w:t>
      </w:r>
      <w:r w:rsidRPr="00750DB0">
        <w:rPr>
          <w:rFonts w:ascii="Candara" w:eastAsia="Arial" w:hAnsi="Candara" w:cs="Arial"/>
          <w:spacing w:val="2"/>
          <w:sz w:val="24"/>
          <w:szCs w:val="24"/>
        </w:rPr>
        <w:t xml:space="preserve"> </w:t>
      </w:r>
      <w:r w:rsidRPr="00750DB0">
        <w:rPr>
          <w:rFonts w:ascii="Candara" w:eastAsia="Arial" w:hAnsi="Candara" w:cs="Arial"/>
          <w:spacing w:val="1"/>
          <w:sz w:val="24"/>
          <w:szCs w:val="24"/>
        </w:rPr>
        <w:t>ou</w:t>
      </w:r>
      <w:r w:rsidRPr="00750DB0">
        <w:rPr>
          <w:rFonts w:ascii="Candara" w:eastAsia="Arial" w:hAnsi="Candara" w:cs="Arial"/>
          <w:sz w:val="24"/>
          <w:szCs w:val="24"/>
        </w:rPr>
        <w:t>t</w:t>
      </w:r>
      <w:r w:rsidRPr="00750DB0">
        <w:rPr>
          <w:rFonts w:ascii="Candara" w:eastAsia="Arial" w:hAnsi="Candara" w:cs="Arial"/>
          <w:spacing w:val="-2"/>
          <w:sz w:val="24"/>
          <w:szCs w:val="24"/>
        </w:rPr>
        <w:t>s</w:t>
      </w:r>
      <w:r w:rsidRPr="00750DB0">
        <w:rPr>
          <w:rFonts w:ascii="Candara" w:eastAsia="Arial" w:hAnsi="Candara" w:cs="Arial"/>
          <w:sz w:val="24"/>
          <w:szCs w:val="24"/>
        </w:rPr>
        <w:t xml:space="preserve">ide </w:t>
      </w:r>
      <w:r w:rsidRPr="00750DB0">
        <w:rPr>
          <w:rFonts w:ascii="Candara" w:eastAsia="Arial" w:hAnsi="Candara" w:cs="Arial"/>
          <w:spacing w:val="1"/>
          <w:sz w:val="24"/>
          <w:szCs w:val="24"/>
        </w:rPr>
        <w:t>un</w:t>
      </w:r>
      <w:r w:rsidRPr="00750DB0">
        <w:rPr>
          <w:rFonts w:ascii="Candara" w:eastAsia="Arial" w:hAnsi="Candara" w:cs="Arial"/>
          <w:sz w:val="24"/>
          <w:szCs w:val="24"/>
        </w:rPr>
        <w:t xml:space="preserve">til </w:t>
      </w:r>
      <w:r w:rsidRPr="00750DB0">
        <w:rPr>
          <w:rFonts w:ascii="Candara" w:eastAsia="Arial" w:hAnsi="Candara" w:cs="Arial"/>
          <w:spacing w:val="-2"/>
          <w:sz w:val="24"/>
          <w:szCs w:val="24"/>
        </w:rPr>
        <w:t>y</w:t>
      </w:r>
      <w:r w:rsidRPr="00750DB0">
        <w:rPr>
          <w:rFonts w:ascii="Candara" w:eastAsia="Arial" w:hAnsi="Candara" w:cs="Arial"/>
          <w:spacing w:val="1"/>
          <w:sz w:val="24"/>
          <w:szCs w:val="24"/>
        </w:rPr>
        <w:t>ou</w:t>
      </w:r>
      <w:r w:rsidRPr="00750DB0">
        <w:rPr>
          <w:rFonts w:ascii="Candara" w:eastAsia="Arial" w:hAnsi="Candara" w:cs="Arial"/>
          <w:sz w:val="24"/>
          <w:szCs w:val="24"/>
        </w:rPr>
        <w:t>’</w:t>
      </w:r>
      <w:r w:rsidRPr="00750DB0">
        <w:rPr>
          <w:rFonts w:ascii="Candara" w:eastAsia="Arial" w:hAnsi="Candara" w:cs="Arial"/>
          <w:spacing w:val="-1"/>
          <w:sz w:val="24"/>
          <w:szCs w:val="24"/>
        </w:rPr>
        <w:t>r</w:t>
      </w:r>
      <w:r w:rsidRPr="00750DB0">
        <w:rPr>
          <w:rFonts w:ascii="Candara" w:eastAsia="Arial" w:hAnsi="Candara" w:cs="Arial"/>
          <w:sz w:val="24"/>
          <w:szCs w:val="24"/>
        </w:rPr>
        <w:t>e</w:t>
      </w:r>
      <w:r w:rsidRPr="00750DB0">
        <w:rPr>
          <w:rFonts w:ascii="Candara" w:eastAsia="Arial" w:hAnsi="Candara" w:cs="Arial"/>
          <w:spacing w:val="-1"/>
          <w:sz w:val="24"/>
          <w:szCs w:val="24"/>
        </w:rPr>
        <w:t xml:space="preserve"> </w:t>
      </w:r>
      <w:r w:rsidRPr="00750DB0">
        <w:rPr>
          <w:rFonts w:ascii="Candara" w:eastAsia="Arial" w:hAnsi="Candara" w:cs="Arial"/>
          <w:spacing w:val="3"/>
          <w:sz w:val="24"/>
          <w:szCs w:val="24"/>
        </w:rPr>
        <w:t>f</w:t>
      </w:r>
      <w:r w:rsidRPr="00750DB0">
        <w:rPr>
          <w:rFonts w:ascii="Candara" w:eastAsia="Arial" w:hAnsi="Candara" w:cs="Arial"/>
          <w:sz w:val="24"/>
          <w:szCs w:val="24"/>
        </w:rPr>
        <w:t>inis</w:t>
      </w:r>
      <w:r w:rsidRPr="00750DB0">
        <w:rPr>
          <w:rFonts w:ascii="Candara" w:eastAsia="Arial" w:hAnsi="Candara" w:cs="Arial"/>
          <w:spacing w:val="1"/>
          <w:sz w:val="24"/>
          <w:szCs w:val="24"/>
        </w:rPr>
        <w:t>h</w:t>
      </w:r>
      <w:r w:rsidRPr="00750DB0">
        <w:rPr>
          <w:rFonts w:ascii="Candara" w:eastAsia="Arial" w:hAnsi="Candara" w:cs="Arial"/>
          <w:spacing w:val="-1"/>
          <w:sz w:val="24"/>
          <w:szCs w:val="24"/>
        </w:rPr>
        <w:t>e</w:t>
      </w:r>
      <w:r w:rsidRPr="00750DB0">
        <w:rPr>
          <w:rFonts w:ascii="Candara" w:eastAsia="Arial" w:hAnsi="Candara" w:cs="Arial"/>
          <w:spacing w:val="1"/>
          <w:sz w:val="24"/>
          <w:szCs w:val="24"/>
        </w:rPr>
        <w:t>d</w:t>
      </w:r>
      <w:r w:rsidRPr="00750DB0">
        <w:rPr>
          <w:rFonts w:ascii="Candara" w:eastAsia="Arial" w:hAnsi="Candara" w:cs="Arial"/>
          <w:sz w:val="24"/>
          <w:szCs w:val="24"/>
        </w:rPr>
        <w:t>”.</w:t>
      </w:r>
    </w:p>
    <w:p w14:paraId="757198D0" w14:textId="3DDB1D54" w:rsidR="001E2FBD" w:rsidRPr="00750DB0" w:rsidRDefault="00086025" w:rsidP="00750DB0">
      <w:pPr>
        <w:pStyle w:val="ListParagraph"/>
        <w:numPr>
          <w:ilvl w:val="1"/>
          <w:numId w:val="32"/>
        </w:numPr>
        <w:spacing w:before="10"/>
        <w:jc w:val="both"/>
        <w:rPr>
          <w:rFonts w:ascii="Candara" w:eastAsia="Arial" w:hAnsi="Candara" w:cs="Arial"/>
          <w:sz w:val="24"/>
          <w:szCs w:val="24"/>
        </w:rPr>
      </w:pPr>
      <w:r w:rsidRPr="00750DB0">
        <w:rPr>
          <w:rFonts w:ascii="Candara" w:eastAsia="Arial" w:hAnsi="Candara" w:cs="Arial"/>
          <w:sz w:val="24"/>
          <w:szCs w:val="24"/>
        </w:rPr>
        <w:t>S</w:t>
      </w:r>
      <w:r w:rsidRPr="00750DB0">
        <w:rPr>
          <w:rFonts w:ascii="Candara" w:eastAsia="Arial" w:hAnsi="Candara" w:cs="Arial"/>
          <w:spacing w:val="1"/>
          <w:sz w:val="24"/>
          <w:szCs w:val="24"/>
        </w:rPr>
        <w:t>en</w:t>
      </w:r>
      <w:r w:rsidRPr="00750DB0">
        <w:rPr>
          <w:rFonts w:ascii="Candara" w:eastAsia="Arial" w:hAnsi="Candara" w:cs="Arial"/>
          <w:sz w:val="24"/>
          <w:szCs w:val="24"/>
        </w:rPr>
        <w:t>d</w:t>
      </w:r>
      <w:r w:rsidRPr="00750DB0">
        <w:rPr>
          <w:rFonts w:ascii="Candara" w:eastAsia="Arial" w:hAnsi="Candara" w:cs="Arial"/>
          <w:spacing w:val="-3"/>
          <w:sz w:val="24"/>
          <w:szCs w:val="24"/>
        </w:rPr>
        <w:t xml:space="preserve"> </w:t>
      </w:r>
      <w:r w:rsidRPr="00750DB0">
        <w:rPr>
          <w:rFonts w:ascii="Candara" w:eastAsia="Arial" w:hAnsi="Candara" w:cs="Arial"/>
          <w:spacing w:val="3"/>
          <w:sz w:val="24"/>
          <w:szCs w:val="24"/>
        </w:rPr>
        <w:t>f</w:t>
      </w:r>
      <w:r w:rsidRPr="00750DB0">
        <w:rPr>
          <w:rFonts w:ascii="Candara" w:eastAsia="Arial" w:hAnsi="Candara" w:cs="Arial"/>
          <w:spacing w:val="1"/>
          <w:sz w:val="24"/>
          <w:szCs w:val="24"/>
        </w:rPr>
        <w:t>o</w:t>
      </w:r>
      <w:r w:rsidRPr="00750DB0">
        <w:rPr>
          <w:rFonts w:ascii="Candara" w:eastAsia="Arial" w:hAnsi="Candara" w:cs="Arial"/>
          <w:sz w:val="24"/>
          <w:szCs w:val="24"/>
        </w:rPr>
        <w:t>r</w:t>
      </w:r>
      <w:r w:rsidRPr="00750DB0">
        <w:rPr>
          <w:rFonts w:ascii="Candara" w:eastAsia="Arial" w:hAnsi="Candara" w:cs="Arial"/>
          <w:spacing w:val="-2"/>
          <w:sz w:val="24"/>
          <w:szCs w:val="24"/>
        </w:rPr>
        <w:t xml:space="preserve"> </w:t>
      </w:r>
      <w:r w:rsidRPr="00750DB0">
        <w:rPr>
          <w:rFonts w:ascii="Candara" w:eastAsia="Arial" w:hAnsi="Candara" w:cs="Arial"/>
          <w:sz w:val="24"/>
          <w:szCs w:val="24"/>
        </w:rPr>
        <w:t>a</w:t>
      </w:r>
      <w:r w:rsidRPr="00750DB0">
        <w:rPr>
          <w:rFonts w:ascii="Candara" w:eastAsia="Arial" w:hAnsi="Candara" w:cs="Arial"/>
          <w:spacing w:val="1"/>
          <w:sz w:val="24"/>
          <w:szCs w:val="24"/>
        </w:rPr>
        <w:t xml:space="preserve"> </w:t>
      </w:r>
      <w:r w:rsidRPr="00750DB0">
        <w:rPr>
          <w:rFonts w:ascii="Candara" w:eastAsia="Arial" w:hAnsi="Candara" w:cs="Arial"/>
          <w:sz w:val="24"/>
          <w:szCs w:val="24"/>
        </w:rPr>
        <w:t>m</w:t>
      </w:r>
      <w:r w:rsidRPr="00750DB0">
        <w:rPr>
          <w:rFonts w:ascii="Candara" w:eastAsia="Arial" w:hAnsi="Candara" w:cs="Arial"/>
          <w:spacing w:val="-2"/>
          <w:sz w:val="24"/>
          <w:szCs w:val="24"/>
        </w:rPr>
        <w:t>e</w:t>
      </w:r>
      <w:r w:rsidRPr="00750DB0">
        <w:rPr>
          <w:rFonts w:ascii="Candara" w:eastAsia="Arial" w:hAnsi="Candara" w:cs="Arial"/>
          <w:spacing w:val="1"/>
          <w:sz w:val="24"/>
          <w:szCs w:val="24"/>
        </w:rPr>
        <w:t>mbe</w:t>
      </w:r>
      <w:r w:rsidRPr="00750DB0">
        <w:rPr>
          <w:rFonts w:ascii="Candara" w:eastAsia="Arial" w:hAnsi="Candara" w:cs="Arial"/>
          <w:sz w:val="24"/>
          <w:szCs w:val="24"/>
        </w:rPr>
        <w:t>r</w:t>
      </w:r>
      <w:r w:rsidRPr="00750DB0">
        <w:rPr>
          <w:rFonts w:ascii="Candara" w:eastAsia="Arial" w:hAnsi="Candara" w:cs="Arial"/>
          <w:spacing w:val="-2"/>
          <w:sz w:val="24"/>
          <w:szCs w:val="24"/>
        </w:rPr>
        <w:t xml:space="preserve"> </w:t>
      </w:r>
      <w:r w:rsidRPr="00750DB0">
        <w:rPr>
          <w:rFonts w:ascii="Candara" w:eastAsia="Arial" w:hAnsi="Candara" w:cs="Arial"/>
          <w:spacing w:val="-1"/>
          <w:sz w:val="24"/>
          <w:szCs w:val="24"/>
        </w:rPr>
        <w:t>o</w:t>
      </w:r>
      <w:r w:rsidRPr="00750DB0">
        <w:rPr>
          <w:rFonts w:ascii="Candara" w:eastAsia="Arial" w:hAnsi="Candara" w:cs="Arial"/>
          <w:sz w:val="24"/>
          <w:szCs w:val="24"/>
        </w:rPr>
        <w:t>f</w:t>
      </w:r>
      <w:r w:rsidRPr="00750DB0">
        <w:rPr>
          <w:rFonts w:ascii="Candara" w:eastAsia="Arial" w:hAnsi="Candara" w:cs="Arial"/>
          <w:spacing w:val="1"/>
          <w:sz w:val="24"/>
          <w:szCs w:val="24"/>
        </w:rPr>
        <w:t xml:space="preserve"> </w:t>
      </w:r>
      <w:r w:rsidRPr="00750DB0">
        <w:rPr>
          <w:rFonts w:ascii="Candara" w:eastAsia="Arial" w:hAnsi="Candara" w:cs="Arial"/>
          <w:sz w:val="24"/>
          <w:szCs w:val="24"/>
        </w:rPr>
        <w:t>st</w:t>
      </w:r>
      <w:r w:rsidRPr="00750DB0">
        <w:rPr>
          <w:rFonts w:ascii="Candara" w:eastAsia="Arial" w:hAnsi="Candara" w:cs="Arial"/>
          <w:spacing w:val="-1"/>
          <w:sz w:val="24"/>
          <w:szCs w:val="24"/>
        </w:rPr>
        <w:t>a</w:t>
      </w:r>
      <w:r w:rsidRPr="00750DB0">
        <w:rPr>
          <w:rFonts w:ascii="Candara" w:eastAsia="Arial" w:hAnsi="Candara" w:cs="Arial"/>
          <w:sz w:val="24"/>
          <w:szCs w:val="24"/>
        </w:rPr>
        <w:t>ff</w:t>
      </w:r>
      <w:r w:rsidRPr="00750DB0">
        <w:rPr>
          <w:rFonts w:ascii="Candara" w:eastAsia="Arial" w:hAnsi="Candara" w:cs="Arial"/>
          <w:spacing w:val="3"/>
          <w:sz w:val="24"/>
          <w:szCs w:val="24"/>
        </w:rPr>
        <w:t xml:space="preserve"> </w:t>
      </w:r>
      <w:r w:rsidRPr="00750DB0">
        <w:rPr>
          <w:rFonts w:ascii="Candara" w:eastAsia="Arial" w:hAnsi="Candara" w:cs="Arial"/>
          <w:spacing w:val="-1"/>
          <w:sz w:val="24"/>
          <w:szCs w:val="24"/>
        </w:rPr>
        <w:t>t</w:t>
      </w:r>
      <w:r w:rsidRPr="00750DB0">
        <w:rPr>
          <w:rFonts w:ascii="Candara" w:eastAsia="Arial" w:hAnsi="Candara" w:cs="Arial"/>
          <w:sz w:val="24"/>
          <w:szCs w:val="24"/>
        </w:rPr>
        <w:t>o</w:t>
      </w:r>
      <w:r w:rsidRPr="00750DB0">
        <w:rPr>
          <w:rFonts w:ascii="Candara" w:eastAsia="Arial" w:hAnsi="Candara" w:cs="Arial"/>
          <w:spacing w:val="1"/>
          <w:sz w:val="24"/>
          <w:szCs w:val="24"/>
        </w:rPr>
        <w:t xml:space="preserve"> </w:t>
      </w:r>
      <w:r w:rsidRPr="00750DB0">
        <w:rPr>
          <w:rFonts w:ascii="Candara" w:eastAsia="Arial" w:hAnsi="Candara" w:cs="Arial"/>
          <w:spacing w:val="-1"/>
          <w:sz w:val="24"/>
          <w:szCs w:val="24"/>
        </w:rPr>
        <w:t>h</w:t>
      </w:r>
      <w:r w:rsidRPr="00750DB0">
        <w:rPr>
          <w:rFonts w:ascii="Candara" w:eastAsia="Arial" w:hAnsi="Candara" w:cs="Arial"/>
          <w:spacing w:val="1"/>
          <w:sz w:val="24"/>
          <w:szCs w:val="24"/>
        </w:rPr>
        <w:t>e</w:t>
      </w:r>
      <w:r w:rsidRPr="00750DB0">
        <w:rPr>
          <w:rFonts w:ascii="Candara" w:eastAsia="Arial" w:hAnsi="Candara" w:cs="Arial"/>
          <w:sz w:val="24"/>
          <w:szCs w:val="24"/>
        </w:rPr>
        <w:t>lp</w:t>
      </w:r>
      <w:r w:rsidRPr="00750DB0">
        <w:rPr>
          <w:rFonts w:ascii="Candara" w:eastAsia="Arial" w:hAnsi="Candara" w:cs="Arial"/>
          <w:spacing w:val="-1"/>
          <w:sz w:val="24"/>
          <w:szCs w:val="24"/>
        </w:rPr>
        <w:t xml:space="preserve"> </w:t>
      </w:r>
      <w:r w:rsidRPr="00750DB0">
        <w:rPr>
          <w:rFonts w:ascii="Candara" w:eastAsia="Arial" w:hAnsi="Candara" w:cs="Arial"/>
          <w:spacing w:val="1"/>
          <w:sz w:val="24"/>
          <w:szCs w:val="24"/>
        </w:rPr>
        <w:t>d</w:t>
      </w:r>
      <w:r w:rsidRPr="00750DB0">
        <w:rPr>
          <w:rFonts w:ascii="Candara" w:eastAsia="Arial" w:hAnsi="Candara" w:cs="Arial"/>
          <w:spacing w:val="-3"/>
          <w:sz w:val="24"/>
          <w:szCs w:val="24"/>
        </w:rPr>
        <w:t>i</w:t>
      </w:r>
      <w:r w:rsidRPr="00750DB0">
        <w:rPr>
          <w:rFonts w:ascii="Candara" w:eastAsia="Arial" w:hAnsi="Candara" w:cs="Arial"/>
          <w:sz w:val="24"/>
          <w:szCs w:val="24"/>
        </w:rPr>
        <w:t>f</w:t>
      </w:r>
      <w:r w:rsidRPr="00750DB0">
        <w:rPr>
          <w:rFonts w:ascii="Candara" w:eastAsia="Arial" w:hAnsi="Candara" w:cs="Arial"/>
          <w:spacing w:val="3"/>
          <w:sz w:val="24"/>
          <w:szCs w:val="24"/>
        </w:rPr>
        <w:t>f</w:t>
      </w:r>
      <w:r w:rsidRPr="00750DB0">
        <w:rPr>
          <w:rFonts w:ascii="Candara" w:eastAsia="Arial" w:hAnsi="Candara" w:cs="Arial"/>
          <w:spacing w:val="1"/>
          <w:sz w:val="24"/>
          <w:szCs w:val="24"/>
        </w:rPr>
        <w:t>u</w:t>
      </w:r>
      <w:r w:rsidRPr="00750DB0">
        <w:rPr>
          <w:rFonts w:ascii="Candara" w:eastAsia="Arial" w:hAnsi="Candara" w:cs="Arial"/>
          <w:spacing w:val="-2"/>
          <w:sz w:val="24"/>
          <w:szCs w:val="24"/>
        </w:rPr>
        <w:t>s</w:t>
      </w:r>
      <w:r w:rsidRPr="00750DB0">
        <w:rPr>
          <w:rFonts w:ascii="Candara" w:eastAsia="Arial" w:hAnsi="Candara" w:cs="Arial"/>
          <w:sz w:val="24"/>
          <w:szCs w:val="24"/>
        </w:rPr>
        <w:t>e</w:t>
      </w:r>
      <w:r w:rsidRPr="00750DB0">
        <w:rPr>
          <w:rFonts w:ascii="Candara" w:eastAsia="Arial" w:hAnsi="Candara" w:cs="Arial"/>
          <w:spacing w:val="1"/>
          <w:sz w:val="24"/>
          <w:szCs w:val="24"/>
        </w:rPr>
        <w:t xml:space="preserve"> t</w:t>
      </w:r>
      <w:r w:rsidRPr="00750DB0">
        <w:rPr>
          <w:rFonts w:ascii="Candara" w:eastAsia="Arial" w:hAnsi="Candara" w:cs="Arial"/>
          <w:spacing w:val="-1"/>
          <w:sz w:val="24"/>
          <w:szCs w:val="24"/>
        </w:rPr>
        <w:t>h</w:t>
      </w:r>
      <w:r w:rsidRPr="00750DB0">
        <w:rPr>
          <w:rFonts w:ascii="Candara" w:eastAsia="Arial" w:hAnsi="Candara" w:cs="Arial"/>
          <w:sz w:val="24"/>
          <w:szCs w:val="24"/>
        </w:rPr>
        <w:t>e</w:t>
      </w:r>
      <w:r w:rsidRPr="00750DB0">
        <w:rPr>
          <w:rFonts w:ascii="Candara" w:eastAsia="Arial" w:hAnsi="Candara" w:cs="Arial"/>
          <w:spacing w:val="-1"/>
          <w:sz w:val="24"/>
          <w:szCs w:val="24"/>
        </w:rPr>
        <w:t xml:space="preserve"> </w:t>
      </w:r>
      <w:r w:rsidRPr="00750DB0">
        <w:rPr>
          <w:rFonts w:ascii="Candara" w:eastAsia="Arial" w:hAnsi="Candara" w:cs="Arial"/>
          <w:sz w:val="24"/>
          <w:szCs w:val="24"/>
        </w:rPr>
        <w:t>sit</w:t>
      </w:r>
      <w:r w:rsidRPr="00750DB0">
        <w:rPr>
          <w:rFonts w:ascii="Candara" w:eastAsia="Arial" w:hAnsi="Candara" w:cs="Arial"/>
          <w:spacing w:val="1"/>
          <w:sz w:val="24"/>
          <w:szCs w:val="24"/>
        </w:rPr>
        <w:t>ua</w:t>
      </w:r>
      <w:r w:rsidRPr="00750DB0">
        <w:rPr>
          <w:rFonts w:ascii="Candara" w:eastAsia="Arial" w:hAnsi="Candara" w:cs="Arial"/>
          <w:sz w:val="24"/>
          <w:szCs w:val="24"/>
        </w:rPr>
        <w:t>ti</w:t>
      </w:r>
      <w:r w:rsidRPr="00750DB0">
        <w:rPr>
          <w:rFonts w:ascii="Candara" w:eastAsia="Arial" w:hAnsi="Candara" w:cs="Arial"/>
          <w:spacing w:val="-1"/>
          <w:sz w:val="24"/>
          <w:szCs w:val="24"/>
        </w:rPr>
        <w:t>o</w:t>
      </w:r>
      <w:r w:rsidRPr="00750DB0">
        <w:rPr>
          <w:rFonts w:ascii="Candara" w:eastAsia="Arial" w:hAnsi="Candara" w:cs="Arial"/>
          <w:spacing w:val="1"/>
          <w:sz w:val="24"/>
          <w:szCs w:val="24"/>
        </w:rPr>
        <w:t>n</w:t>
      </w:r>
      <w:r w:rsidRPr="00750DB0">
        <w:rPr>
          <w:rFonts w:ascii="Candara" w:eastAsia="Arial" w:hAnsi="Candara" w:cs="Arial"/>
          <w:sz w:val="24"/>
          <w:szCs w:val="24"/>
        </w:rPr>
        <w:t>.</w:t>
      </w:r>
    </w:p>
    <w:p w14:paraId="757198D1" w14:textId="77777777" w:rsidR="001E2FBD" w:rsidRPr="00D41342" w:rsidRDefault="001E2FBD" w:rsidP="00B3749F">
      <w:pPr>
        <w:spacing w:before="15" w:line="260" w:lineRule="exact"/>
        <w:jc w:val="both"/>
        <w:rPr>
          <w:rFonts w:ascii="Candara" w:hAnsi="Candara" w:cs="Arial"/>
          <w:sz w:val="26"/>
          <w:szCs w:val="26"/>
        </w:rPr>
      </w:pPr>
    </w:p>
    <w:p w14:paraId="757198D2" w14:textId="49379950" w:rsidR="001E2FBD" w:rsidRDefault="00086025" w:rsidP="00B3749F">
      <w:pPr>
        <w:ind w:right="83"/>
        <w:jc w:val="both"/>
        <w:rPr>
          <w:rFonts w:ascii="Candara" w:eastAsia="Arial" w:hAnsi="Candara" w:cs="Arial"/>
          <w:sz w:val="24"/>
          <w:szCs w:val="24"/>
        </w:rPr>
      </w:pP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2"/>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se</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
          <w:sz w:val="24"/>
          <w:szCs w:val="24"/>
        </w:rPr>
        <w:t>g</w:t>
      </w:r>
      <w:r w:rsidRPr="00D41342">
        <w:rPr>
          <w:rFonts w:ascii="Candara" w:eastAsia="Arial" w:hAnsi="Candara" w:cs="Arial"/>
          <w:spacing w:val="1"/>
          <w:sz w:val="24"/>
          <w:szCs w:val="24"/>
        </w:rPr>
        <w:t>en</w:t>
      </w:r>
      <w:r w:rsidRPr="00D41342">
        <w:rPr>
          <w:rFonts w:ascii="Candara" w:eastAsia="Arial" w:hAnsi="Candara" w:cs="Arial"/>
          <w:sz w:val="24"/>
          <w:szCs w:val="24"/>
        </w:rPr>
        <w:t>cy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00B213A7" w:rsidRPr="00D41342">
        <w:rPr>
          <w:rFonts w:ascii="Candara" w:eastAsia="Arial" w:hAnsi="Candara" w:cs="Arial"/>
          <w:sz w:val="24"/>
          <w:szCs w:val="24"/>
        </w:rPr>
        <w:t>Proprietor</w:t>
      </w:r>
      <w:r w:rsidRPr="00D41342">
        <w:rPr>
          <w:rFonts w:ascii="Candara" w:eastAsia="Arial" w:hAnsi="Candara" w:cs="Arial"/>
          <w:spacing w:val="2"/>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n</w:t>
      </w:r>
      <w:r w:rsidRPr="00D41342">
        <w:rPr>
          <w:rFonts w:ascii="Candara" w:eastAsia="Arial" w:hAnsi="Candara" w:cs="Arial"/>
          <w:spacing w:val="1"/>
          <w:sz w:val="24"/>
          <w:szCs w:val="24"/>
        </w:rPr>
        <w:t xml:space="preserve"> o</w:t>
      </w:r>
      <w:r w:rsidRPr="00D41342">
        <w:rPr>
          <w:rFonts w:ascii="Candara" w:eastAsia="Arial" w:hAnsi="Candara" w:cs="Arial"/>
          <w:sz w:val="24"/>
          <w:szCs w:val="24"/>
        </w:rPr>
        <w:t>r</w:t>
      </w:r>
      <w:r w:rsidRPr="00D41342">
        <w:rPr>
          <w:rFonts w:ascii="Candara" w:eastAsia="Arial" w:hAnsi="Candara" w:cs="Arial"/>
          <w:spacing w:val="-2"/>
          <w:sz w:val="24"/>
          <w:szCs w:val="24"/>
        </w:rPr>
        <w:t>d</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 xml:space="preserve">y </w:t>
      </w:r>
      <w:r w:rsidRPr="00D41342">
        <w:rPr>
          <w:rFonts w:ascii="Candara" w:eastAsia="Arial" w:hAnsi="Candara" w:cs="Arial"/>
          <w:spacing w:val="-1"/>
          <w:sz w:val="24"/>
          <w:szCs w:val="24"/>
        </w:rPr>
        <w:t>p</w:t>
      </w:r>
      <w:r w:rsidRPr="00D41342">
        <w:rPr>
          <w:rFonts w:ascii="Candara" w:eastAsia="Arial" w:hAnsi="Candara" w:cs="Arial"/>
          <w:spacing w:val="1"/>
          <w:sz w:val="24"/>
          <w:szCs w:val="24"/>
        </w:rPr>
        <w:t>e</w:t>
      </w:r>
      <w:r w:rsidRPr="00D41342">
        <w:rPr>
          <w:rFonts w:ascii="Candara" w:eastAsia="Arial" w:hAnsi="Candara" w:cs="Arial"/>
          <w:sz w:val="24"/>
          <w:szCs w:val="24"/>
        </w:rPr>
        <w:t>rson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ff</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sc</w:t>
      </w:r>
      <w:r w:rsidRPr="00D41342">
        <w:rPr>
          <w:rFonts w:ascii="Candara" w:eastAsia="Arial" w:hAnsi="Candara" w:cs="Arial"/>
          <w:spacing w:val="1"/>
          <w:sz w:val="24"/>
          <w:szCs w:val="24"/>
        </w:rPr>
        <w:t>hoo</w:t>
      </w:r>
      <w:r w:rsidRPr="00D41342">
        <w:rPr>
          <w:rFonts w:ascii="Candara" w:eastAsia="Arial" w:hAnsi="Candara" w:cs="Arial"/>
          <w:sz w:val="24"/>
          <w:szCs w:val="24"/>
        </w:rPr>
        <w:t>l</w:t>
      </w:r>
      <w:r w:rsidRPr="00D41342">
        <w:rPr>
          <w:rFonts w:ascii="Candara" w:eastAsia="Arial" w:hAnsi="Candara" w:cs="Arial"/>
          <w:spacing w:val="26"/>
          <w:sz w:val="24"/>
          <w:szCs w:val="24"/>
        </w:rPr>
        <w:t xml:space="preserve"> </w:t>
      </w:r>
      <w:r w:rsidRPr="00D41342">
        <w:rPr>
          <w:rFonts w:ascii="Candara" w:eastAsia="Arial" w:hAnsi="Candara" w:cs="Arial"/>
          <w:sz w:val="24"/>
          <w:szCs w:val="24"/>
        </w:rPr>
        <w:t>sit</w:t>
      </w:r>
      <w:r w:rsidRPr="00D41342">
        <w:rPr>
          <w:rFonts w:ascii="Candara" w:eastAsia="Arial" w:hAnsi="Candara" w:cs="Arial"/>
          <w:spacing w:val="-1"/>
          <w:sz w:val="24"/>
          <w:szCs w:val="24"/>
        </w:rPr>
        <w:t>e</w:t>
      </w:r>
      <w:r w:rsidR="00F736E5" w:rsidRPr="00D41342">
        <w:rPr>
          <w:rFonts w:ascii="Candara" w:eastAsia="Arial" w:hAnsi="Candara" w:cs="Arial"/>
          <w:sz w:val="24"/>
          <w:szCs w:val="24"/>
        </w:rPr>
        <w:t>.</w:t>
      </w:r>
      <w:r w:rsidRPr="00D41342">
        <w:rPr>
          <w:rFonts w:ascii="Candara" w:eastAsia="Arial" w:hAnsi="Candara" w:cs="Arial"/>
          <w:sz w:val="24"/>
          <w:szCs w:val="24"/>
        </w:rPr>
        <w:t xml:space="preserve"> </w:t>
      </w:r>
      <w:r w:rsidRPr="00D41342">
        <w:rPr>
          <w:rFonts w:ascii="Candara" w:eastAsia="Arial" w:hAnsi="Candara" w:cs="Arial"/>
          <w:spacing w:val="-2"/>
          <w:sz w:val="24"/>
          <w:szCs w:val="24"/>
        </w:rPr>
        <w:t>I</w:t>
      </w:r>
      <w:r w:rsidRPr="00D41342">
        <w:rPr>
          <w:rFonts w:ascii="Candara" w:eastAsia="Arial" w:hAnsi="Candara" w:cs="Arial"/>
          <w:sz w:val="24"/>
          <w:szCs w:val="24"/>
        </w:rPr>
        <w:t>f</w:t>
      </w:r>
      <w:r w:rsidRPr="00D41342">
        <w:rPr>
          <w:rFonts w:ascii="Candara" w:eastAsia="Arial" w:hAnsi="Candara" w:cs="Arial"/>
          <w:spacing w:val="29"/>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y</w:t>
      </w:r>
      <w:r w:rsidRPr="00D41342">
        <w:rPr>
          <w:rFonts w:ascii="Candara" w:eastAsia="Arial" w:hAnsi="Candara" w:cs="Arial"/>
          <w:spacing w:val="24"/>
          <w:sz w:val="24"/>
          <w:szCs w:val="24"/>
        </w:rPr>
        <w:t xml:space="preserve"> </w:t>
      </w:r>
      <w:r w:rsidRPr="00D41342">
        <w:rPr>
          <w:rFonts w:ascii="Candara" w:eastAsia="Arial" w:hAnsi="Candara" w:cs="Arial"/>
          <w:sz w:val="24"/>
          <w:szCs w:val="24"/>
        </w:rPr>
        <w:t>f</w:t>
      </w:r>
      <w:r w:rsidRPr="00D41342">
        <w:rPr>
          <w:rFonts w:ascii="Candara" w:eastAsia="Arial" w:hAnsi="Candara" w:cs="Arial"/>
          <w:spacing w:val="-1"/>
          <w:sz w:val="24"/>
          <w:szCs w:val="24"/>
        </w:rPr>
        <w:t>a</w:t>
      </w:r>
      <w:r w:rsidRPr="00D41342">
        <w:rPr>
          <w:rFonts w:ascii="Candara" w:eastAsia="Arial" w:hAnsi="Candara" w:cs="Arial"/>
          <w:sz w:val="24"/>
          <w:szCs w:val="24"/>
        </w:rPr>
        <w:t>il</w:t>
      </w:r>
      <w:r w:rsidRPr="00D41342">
        <w:rPr>
          <w:rFonts w:ascii="Candara" w:eastAsia="Arial" w:hAnsi="Candara" w:cs="Arial"/>
          <w:spacing w:val="25"/>
          <w:sz w:val="24"/>
          <w:szCs w:val="24"/>
        </w:rPr>
        <w:t xml:space="preserve"> </w:t>
      </w:r>
      <w:r w:rsidRPr="00D41342">
        <w:rPr>
          <w:rFonts w:ascii="Candara" w:eastAsia="Arial" w:hAnsi="Candara" w:cs="Arial"/>
          <w:sz w:val="24"/>
          <w:szCs w:val="24"/>
        </w:rPr>
        <w:t>to</w:t>
      </w:r>
      <w:r w:rsidRPr="00D41342">
        <w:rPr>
          <w:rFonts w:ascii="Candara" w:eastAsia="Arial" w:hAnsi="Candara" w:cs="Arial"/>
          <w:spacing w:val="28"/>
          <w:sz w:val="24"/>
          <w:szCs w:val="24"/>
        </w:rPr>
        <w:t xml:space="preserve"> </w:t>
      </w:r>
      <w:r w:rsidRPr="00D41342">
        <w:rPr>
          <w:rFonts w:ascii="Candara" w:eastAsia="Arial" w:hAnsi="Candara" w:cs="Arial"/>
          <w:spacing w:val="-1"/>
          <w:sz w:val="24"/>
          <w:szCs w:val="24"/>
        </w:rPr>
        <w:t>g</w:t>
      </w:r>
      <w:r w:rsidRPr="00D41342">
        <w:rPr>
          <w:rFonts w:ascii="Candara" w:eastAsia="Arial" w:hAnsi="Candara" w:cs="Arial"/>
          <w:sz w:val="24"/>
          <w:szCs w:val="24"/>
        </w:rPr>
        <w:t>o</w:t>
      </w:r>
      <w:r w:rsidRPr="00D41342">
        <w:rPr>
          <w:rFonts w:ascii="Candara" w:eastAsia="Arial" w:hAnsi="Candara" w:cs="Arial"/>
          <w:spacing w:val="27"/>
          <w:sz w:val="24"/>
          <w:szCs w:val="24"/>
        </w:rPr>
        <w:t xml:space="preserve"> </w:t>
      </w:r>
      <w:r w:rsidRPr="00D41342">
        <w:rPr>
          <w:rFonts w:ascii="Candara" w:eastAsia="Arial" w:hAnsi="Candara" w:cs="Arial"/>
          <w:sz w:val="24"/>
          <w:szCs w:val="24"/>
        </w:rPr>
        <w:t>i</w:t>
      </w:r>
      <w:r w:rsidRPr="00D41342">
        <w:rPr>
          <w:rFonts w:ascii="Candara" w:eastAsia="Arial" w:hAnsi="Candara" w:cs="Arial"/>
          <w:spacing w:val="1"/>
          <w:sz w:val="24"/>
          <w:szCs w:val="24"/>
        </w:rPr>
        <w:t>m</w:t>
      </w:r>
      <w:r w:rsidRPr="00D41342">
        <w:rPr>
          <w:rFonts w:ascii="Candara" w:eastAsia="Arial" w:hAnsi="Candara" w:cs="Arial"/>
          <w:spacing w:val="-1"/>
          <w:sz w:val="24"/>
          <w:szCs w:val="24"/>
        </w:rPr>
        <w:t>m</w:t>
      </w:r>
      <w:r w:rsidRPr="00D41342">
        <w:rPr>
          <w:rFonts w:ascii="Candara" w:eastAsia="Arial" w:hAnsi="Candara" w:cs="Arial"/>
          <w:spacing w:val="1"/>
          <w:sz w:val="24"/>
          <w:szCs w:val="24"/>
        </w:rPr>
        <w:t>ed</w:t>
      </w:r>
      <w:r w:rsidRPr="00D41342">
        <w:rPr>
          <w:rFonts w:ascii="Candara" w:eastAsia="Arial" w:hAnsi="Candara" w:cs="Arial"/>
          <w:sz w:val="24"/>
          <w:szCs w:val="24"/>
        </w:rPr>
        <w:t>ia</w:t>
      </w:r>
      <w:r w:rsidRPr="00D41342">
        <w:rPr>
          <w:rFonts w:ascii="Candara" w:eastAsia="Arial" w:hAnsi="Candara" w:cs="Arial"/>
          <w:spacing w:val="-1"/>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ly</w:t>
      </w:r>
      <w:r w:rsidRPr="00D41342">
        <w:rPr>
          <w:rFonts w:ascii="Candara" w:eastAsia="Arial" w:hAnsi="Candara" w:cs="Arial"/>
          <w:spacing w:val="2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27"/>
          <w:sz w:val="24"/>
          <w:szCs w:val="24"/>
        </w:rPr>
        <w:t xml:space="preserve"> </w:t>
      </w:r>
      <w:r w:rsidRPr="00D41342">
        <w:rPr>
          <w:rFonts w:ascii="Candara" w:eastAsia="Arial" w:hAnsi="Candara" w:cs="Arial"/>
          <w:sz w:val="24"/>
          <w:szCs w:val="24"/>
        </w:rPr>
        <w:t>P</w:t>
      </w:r>
      <w:r w:rsidRPr="00D41342">
        <w:rPr>
          <w:rFonts w:ascii="Candara" w:eastAsia="Arial" w:hAnsi="Candara" w:cs="Arial"/>
          <w:spacing w:val="1"/>
          <w:sz w:val="24"/>
          <w:szCs w:val="24"/>
        </w:rPr>
        <w:t>o</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ce</w:t>
      </w:r>
      <w:r w:rsidRPr="00D41342">
        <w:rPr>
          <w:rFonts w:ascii="Candara" w:eastAsia="Arial" w:hAnsi="Candara" w:cs="Arial"/>
          <w:spacing w:val="27"/>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z w:val="24"/>
          <w:szCs w:val="24"/>
        </w:rPr>
        <w:t>i</w:t>
      </w:r>
      <w:r w:rsidRPr="00D41342">
        <w:rPr>
          <w:rFonts w:ascii="Candara" w:eastAsia="Arial" w:hAnsi="Candara" w:cs="Arial"/>
          <w:spacing w:val="-1"/>
          <w:sz w:val="24"/>
          <w:szCs w:val="24"/>
        </w:rPr>
        <w:t>l</w:t>
      </w:r>
      <w:r w:rsidRPr="00D41342">
        <w:rPr>
          <w:rFonts w:ascii="Candara" w:eastAsia="Arial" w:hAnsi="Candara" w:cs="Arial"/>
          <w:sz w:val="24"/>
          <w:szCs w:val="24"/>
        </w:rPr>
        <w:t>l</w:t>
      </w:r>
      <w:r w:rsidRPr="00D41342">
        <w:rPr>
          <w:rFonts w:ascii="Candara" w:eastAsia="Arial" w:hAnsi="Candara" w:cs="Arial"/>
          <w:spacing w:val="26"/>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27"/>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z w:val="24"/>
          <w:szCs w:val="24"/>
        </w:rPr>
        <w:t>l</w:t>
      </w:r>
      <w:r w:rsidRPr="00D41342">
        <w:rPr>
          <w:rFonts w:ascii="Candara" w:eastAsia="Arial" w:hAnsi="Candara" w:cs="Arial"/>
          <w:spacing w:val="-1"/>
          <w:sz w:val="24"/>
          <w:szCs w:val="24"/>
        </w:rPr>
        <w:t>le</w:t>
      </w:r>
      <w:r w:rsidRPr="00D41342">
        <w:rPr>
          <w:rFonts w:ascii="Candara" w:eastAsia="Arial" w:hAnsi="Candara" w:cs="Arial"/>
          <w:sz w:val="24"/>
          <w:szCs w:val="24"/>
        </w:rPr>
        <w:t>d</w:t>
      </w:r>
      <w:r w:rsidRPr="00D41342">
        <w:rPr>
          <w:rFonts w:ascii="Candara" w:eastAsia="Arial" w:hAnsi="Candara" w:cs="Arial"/>
          <w:spacing w:val="27"/>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d</w:t>
      </w:r>
      <w:r w:rsidRPr="00D41342">
        <w:rPr>
          <w:rFonts w:ascii="Candara" w:eastAsia="Arial" w:hAnsi="Candara" w:cs="Arial"/>
          <w:spacing w:val="27"/>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pe</w:t>
      </w:r>
      <w:r w:rsidRPr="00D41342">
        <w:rPr>
          <w:rFonts w:ascii="Candara" w:eastAsia="Arial" w:hAnsi="Candara" w:cs="Arial"/>
          <w:sz w:val="24"/>
          <w:szCs w:val="24"/>
        </w:rPr>
        <w:t>rson</w:t>
      </w:r>
      <w:r w:rsidRPr="00D41342">
        <w:rPr>
          <w:rFonts w:ascii="Candara" w:eastAsia="Arial" w:hAnsi="Candara" w:cs="Arial"/>
          <w:spacing w:val="-1"/>
          <w:sz w:val="24"/>
          <w:szCs w:val="24"/>
        </w:rPr>
        <w:t xml:space="preserve"> m</w:t>
      </w:r>
      <w:r w:rsidRPr="00D41342">
        <w:rPr>
          <w:rFonts w:ascii="Candara" w:eastAsia="Arial" w:hAnsi="Candara" w:cs="Arial"/>
          <w:spacing w:val="1"/>
          <w:sz w:val="24"/>
          <w:szCs w:val="24"/>
        </w:rPr>
        <w:t>a</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the</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r</w:t>
      </w:r>
      <w:r w:rsidRPr="00D41342">
        <w:rPr>
          <w:rFonts w:ascii="Candara" w:eastAsia="Arial" w:hAnsi="Candara" w:cs="Arial"/>
          <w:spacing w:val="-2"/>
          <w:sz w:val="24"/>
          <w:szCs w:val="24"/>
        </w:rPr>
        <w:t>e</w:t>
      </w:r>
      <w:r w:rsidRPr="00D41342">
        <w:rPr>
          <w:rFonts w:ascii="Candara" w:eastAsia="Arial" w:hAnsi="Candara" w:cs="Arial"/>
          <w:spacing w:val="1"/>
          <w:sz w:val="24"/>
          <w:szCs w:val="24"/>
        </w:rPr>
        <w:t>m</w:t>
      </w:r>
      <w:r w:rsidRPr="00D41342">
        <w:rPr>
          <w:rFonts w:ascii="Candara" w:eastAsia="Arial" w:hAnsi="Candara" w:cs="Arial"/>
          <w:spacing w:val="4"/>
          <w:sz w:val="24"/>
          <w:szCs w:val="24"/>
        </w:rPr>
        <w:t>o</w:t>
      </w:r>
      <w:r w:rsidRPr="00D41342">
        <w:rPr>
          <w:rFonts w:ascii="Candara" w:eastAsia="Arial" w:hAnsi="Candara" w:cs="Arial"/>
          <w:spacing w:val="-2"/>
          <w:sz w:val="24"/>
          <w:szCs w:val="24"/>
        </w:rPr>
        <w:t>v</w:t>
      </w:r>
      <w:r w:rsidRPr="00D41342">
        <w:rPr>
          <w:rFonts w:ascii="Candara" w:eastAsia="Arial" w:hAnsi="Candara" w:cs="Arial"/>
          <w:spacing w:val="1"/>
          <w:sz w:val="24"/>
          <w:szCs w:val="24"/>
        </w:rPr>
        <w:t>ed</w:t>
      </w:r>
      <w:r w:rsidRPr="00D41342">
        <w:rPr>
          <w:rFonts w:ascii="Candara" w:eastAsia="Arial" w:hAnsi="Candara" w:cs="Arial"/>
          <w:sz w:val="24"/>
          <w:szCs w:val="24"/>
        </w:rPr>
        <w:t>.</w:t>
      </w:r>
      <w:r w:rsidR="00750DB0">
        <w:rPr>
          <w:rFonts w:ascii="Candara" w:eastAsia="Arial" w:hAnsi="Candara" w:cs="Arial"/>
          <w:sz w:val="24"/>
          <w:szCs w:val="24"/>
        </w:rPr>
        <w:t xml:space="preserve"> If </w:t>
      </w:r>
      <w:r w:rsidR="00C45A0F">
        <w:rPr>
          <w:rFonts w:ascii="Candara" w:eastAsia="Arial" w:hAnsi="Candara" w:cs="Arial"/>
          <w:sz w:val="24"/>
          <w:szCs w:val="24"/>
        </w:rPr>
        <w:t>necessary,</w:t>
      </w:r>
      <w:r w:rsidR="00750DB0">
        <w:rPr>
          <w:rFonts w:ascii="Candara" w:eastAsia="Arial" w:hAnsi="Candara" w:cs="Arial"/>
          <w:sz w:val="24"/>
          <w:szCs w:val="24"/>
        </w:rPr>
        <w:t xml:space="preserve"> then reasonable force can be used to; physically remove the </w:t>
      </w:r>
      <w:r w:rsidR="00750DB0">
        <w:rPr>
          <w:rFonts w:ascii="Candara" w:eastAsia="Arial" w:hAnsi="Candara" w:cs="Arial"/>
          <w:sz w:val="24"/>
          <w:szCs w:val="24"/>
        </w:rPr>
        <w:lastRenderedPageBreak/>
        <w:t>offender; defend yourself against the defender; restrain the offender until help arrives. This is in line with English Common Law.</w:t>
      </w:r>
    </w:p>
    <w:p w14:paraId="4DC4DB9D" w14:textId="1429F798" w:rsidR="00750DB0" w:rsidRDefault="00750DB0" w:rsidP="00B3749F">
      <w:pPr>
        <w:ind w:right="83"/>
        <w:jc w:val="both"/>
        <w:rPr>
          <w:rFonts w:ascii="Candara" w:eastAsia="Arial" w:hAnsi="Candara" w:cs="Arial"/>
          <w:sz w:val="24"/>
          <w:szCs w:val="24"/>
        </w:rPr>
      </w:pPr>
    </w:p>
    <w:p w14:paraId="757198D4" w14:textId="77777777" w:rsidR="001E2FBD" w:rsidRPr="00D41342" w:rsidRDefault="00086025" w:rsidP="00B3749F">
      <w:pPr>
        <w:ind w:right="7508"/>
        <w:jc w:val="both"/>
        <w:rPr>
          <w:rFonts w:ascii="Candara" w:eastAsia="Arial" w:hAnsi="Candara" w:cs="Arial"/>
          <w:sz w:val="24"/>
          <w:szCs w:val="24"/>
        </w:rPr>
      </w:pPr>
      <w:r w:rsidRPr="00D41342">
        <w:rPr>
          <w:rFonts w:ascii="Candara" w:eastAsia="Arial" w:hAnsi="Candara" w:cs="Arial"/>
          <w:b/>
          <w:sz w:val="24"/>
          <w:szCs w:val="24"/>
        </w:rPr>
        <w:t>Vi</w:t>
      </w:r>
      <w:r w:rsidRPr="00D41342">
        <w:rPr>
          <w:rFonts w:ascii="Candara" w:eastAsia="Arial" w:hAnsi="Candara" w:cs="Arial"/>
          <w:b/>
          <w:spacing w:val="1"/>
          <w:sz w:val="24"/>
          <w:szCs w:val="24"/>
        </w:rPr>
        <w:t>s</w:t>
      </w:r>
      <w:r w:rsidRPr="00D41342">
        <w:rPr>
          <w:rFonts w:ascii="Candara" w:eastAsia="Arial" w:hAnsi="Candara" w:cs="Arial"/>
          <w:b/>
          <w:sz w:val="24"/>
          <w:szCs w:val="24"/>
        </w:rPr>
        <w:t>itors</w:t>
      </w:r>
    </w:p>
    <w:p w14:paraId="757198D5" w14:textId="3F1FF3DF" w:rsidR="001E2FBD" w:rsidRPr="00D41342" w:rsidRDefault="00086025" w:rsidP="00B3749F">
      <w:pPr>
        <w:ind w:right="75"/>
        <w:jc w:val="both"/>
        <w:rPr>
          <w:rFonts w:ascii="Candara" w:eastAsia="Arial" w:hAnsi="Candara" w:cs="Arial"/>
          <w:sz w:val="24"/>
          <w:szCs w:val="24"/>
        </w:rPr>
      </w:pPr>
      <w:r w:rsidRPr="00D41342">
        <w:rPr>
          <w:rFonts w:ascii="Candara" w:eastAsia="Arial" w:hAnsi="Candara" w:cs="Arial"/>
          <w:sz w:val="24"/>
          <w:szCs w:val="24"/>
        </w:rPr>
        <w:t>All</w:t>
      </w:r>
      <w:r w:rsidRPr="00D41342">
        <w:rPr>
          <w:rFonts w:ascii="Candara" w:eastAsia="Arial" w:hAnsi="Candara" w:cs="Arial"/>
          <w:spacing w:val="1"/>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rs</w:t>
      </w:r>
      <w:r w:rsidRPr="00D41342">
        <w:rPr>
          <w:rFonts w:ascii="Candara" w:eastAsia="Arial" w:hAnsi="Candara" w:cs="Arial"/>
          <w:spacing w:val="4"/>
          <w:sz w:val="24"/>
          <w:szCs w:val="24"/>
        </w:rPr>
        <w:t xml:space="preserve"> </w:t>
      </w:r>
      <w:r w:rsidRPr="00D41342">
        <w:rPr>
          <w:rFonts w:ascii="Candara" w:eastAsia="Arial" w:hAnsi="Candara" w:cs="Arial"/>
          <w:spacing w:val="-3"/>
          <w:sz w:val="24"/>
          <w:szCs w:val="24"/>
        </w:rPr>
        <w:t>w</w:t>
      </w:r>
      <w:r w:rsidRPr="00D41342">
        <w:rPr>
          <w:rFonts w:ascii="Candara" w:eastAsia="Arial" w:hAnsi="Candara" w:cs="Arial"/>
          <w:spacing w:val="2"/>
          <w:sz w:val="24"/>
          <w:szCs w:val="24"/>
        </w:rPr>
        <w:t>i</w:t>
      </w:r>
      <w:r w:rsidRPr="00D41342">
        <w:rPr>
          <w:rFonts w:ascii="Candara" w:eastAsia="Arial" w:hAnsi="Candara" w:cs="Arial"/>
          <w:sz w:val="24"/>
          <w:szCs w:val="24"/>
        </w:rPr>
        <w:t>ll</w:t>
      </w:r>
      <w:r w:rsidRPr="00D41342">
        <w:rPr>
          <w:rFonts w:ascii="Candara" w:eastAsia="Arial" w:hAnsi="Candara" w:cs="Arial"/>
          <w:spacing w:val="1"/>
          <w:sz w:val="24"/>
          <w:szCs w:val="24"/>
        </w:rPr>
        <w:t xml:space="preserve"> </w:t>
      </w:r>
      <w:r w:rsidRPr="00D41342">
        <w:rPr>
          <w:rFonts w:ascii="Candara" w:eastAsia="Arial" w:hAnsi="Candara" w:cs="Arial"/>
          <w:sz w:val="24"/>
          <w:szCs w:val="24"/>
        </w:rPr>
        <w:t>si</w:t>
      </w:r>
      <w:r w:rsidRPr="00D41342">
        <w:rPr>
          <w:rFonts w:ascii="Candara" w:eastAsia="Arial" w:hAnsi="Candara" w:cs="Arial"/>
          <w:spacing w:val="-2"/>
          <w:sz w:val="24"/>
          <w:szCs w:val="24"/>
        </w:rPr>
        <w:t>g</w:t>
      </w:r>
      <w:r w:rsidRPr="00D41342">
        <w:rPr>
          <w:rFonts w:ascii="Candara" w:eastAsia="Arial" w:hAnsi="Candara" w:cs="Arial"/>
          <w:sz w:val="24"/>
          <w:szCs w:val="24"/>
        </w:rPr>
        <w:t>n</w:t>
      </w:r>
      <w:r w:rsidRPr="00D41342">
        <w:rPr>
          <w:rFonts w:ascii="Candara" w:eastAsia="Arial" w:hAnsi="Candara" w:cs="Arial"/>
          <w:spacing w:val="3"/>
          <w:sz w:val="24"/>
          <w:szCs w:val="24"/>
        </w:rPr>
        <w:t xml:space="preserve"> </w:t>
      </w: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6"/>
          <w:sz w:val="24"/>
          <w:szCs w:val="24"/>
        </w:rPr>
        <w:t xml:space="preserve"> </w:t>
      </w:r>
      <w:r w:rsidRPr="00D41342">
        <w:rPr>
          <w:rFonts w:ascii="Candara" w:eastAsia="Arial" w:hAnsi="Candara" w:cs="Arial"/>
          <w:spacing w:val="-2"/>
          <w:sz w:val="24"/>
          <w:szCs w:val="24"/>
        </w:rPr>
        <w:t>v</w:t>
      </w:r>
      <w:r w:rsidRPr="00D41342">
        <w:rPr>
          <w:rFonts w:ascii="Candara" w:eastAsia="Arial" w:hAnsi="Candara" w:cs="Arial"/>
          <w:sz w:val="24"/>
          <w:szCs w:val="24"/>
        </w:rPr>
        <w:t>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w:t>
      </w:r>
      <w:r w:rsidRPr="00D41342">
        <w:rPr>
          <w:rFonts w:ascii="Candara" w:eastAsia="Arial" w:hAnsi="Candara" w:cs="Arial"/>
          <w:spacing w:val="-1"/>
          <w:sz w:val="24"/>
          <w:szCs w:val="24"/>
        </w:rPr>
        <w:t>’</w:t>
      </w:r>
      <w:r w:rsidRPr="00D41342">
        <w:rPr>
          <w:rFonts w:ascii="Candara" w:eastAsia="Arial" w:hAnsi="Candara" w:cs="Arial"/>
          <w:sz w:val="24"/>
          <w:szCs w:val="24"/>
        </w:rPr>
        <w:t>s</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boo</w:t>
      </w:r>
      <w:r w:rsidRPr="00D41342">
        <w:rPr>
          <w:rFonts w:ascii="Candara" w:eastAsia="Arial" w:hAnsi="Candara" w:cs="Arial"/>
          <w:sz w:val="24"/>
          <w:szCs w:val="24"/>
        </w:rPr>
        <w:t>k</w:t>
      </w:r>
      <w:r w:rsidRPr="00D41342">
        <w:rPr>
          <w:rFonts w:ascii="Candara" w:eastAsia="Arial" w:hAnsi="Candara" w:cs="Arial"/>
          <w:spacing w:val="2"/>
          <w:sz w:val="24"/>
          <w:szCs w:val="24"/>
        </w:rPr>
        <w:t xml:space="preserve"> </w:t>
      </w:r>
      <w:r w:rsidRPr="00D41342">
        <w:rPr>
          <w:rFonts w:ascii="Candara" w:eastAsia="Arial" w:hAnsi="Candara" w:cs="Arial"/>
          <w:spacing w:val="-3"/>
          <w:sz w:val="24"/>
          <w:szCs w:val="24"/>
        </w:rPr>
        <w:t>l</w:t>
      </w:r>
      <w:r w:rsidRPr="00D41342">
        <w:rPr>
          <w:rFonts w:ascii="Candara" w:eastAsia="Arial" w:hAnsi="Candara" w:cs="Arial"/>
          <w:spacing w:val="1"/>
          <w:sz w:val="24"/>
          <w:szCs w:val="24"/>
        </w:rPr>
        <w:t>o</w:t>
      </w:r>
      <w:r w:rsidRPr="00D41342">
        <w:rPr>
          <w:rFonts w:ascii="Candara" w:eastAsia="Arial" w:hAnsi="Candara" w:cs="Arial"/>
          <w:sz w:val="24"/>
          <w:szCs w:val="24"/>
        </w:rPr>
        <w:t>c</w:t>
      </w:r>
      <w:r w:rsidRPr="00D41342">
        <w:rPr>
          <w:rFonts w:ascii="Candara" w:eastAsia="Arial" w:hAnsi="Candara" w:cs="Arial"/>
          <w:spacing w:val="1"/>
          <w:sz w:val="24"/>
          <w:szCs w:val="24"/>
        </w:rPr>
        <w:t>a</w:t>
      </w:r>
      <w:r w:rsidRPr="00D41342">
        <w:rPr>
          <w:rFonts w:ascii="Candara" w:eastAsia="Arial" w:hAnsi="Candara" w:cs="Arial"/>
          <w:spacing w:val="-2"/>
          <w:sz w:val="24"/>
          <w:szCs w:val="24"/>
        </w:rPr>
        <w:t>t</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b</w:t>
      </w:r>
      <w:r w:rsidRPr="00D41342">
        <w:rPr>
          <w:rFonts w:ascii="Candara" w:eastAsia="Arial" w:hAnsi="Candara" w:cs="Arial"/>
          <w:sz w:val="24"/>
          <w:szCs w:val="24"/>
        </w:rPr>
        <w:t>y 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d</w:t>
      </w:r>
      <w:r w:rsidRPr="00D41342">
        <w:rPr>
          <w:rFonts w:ascii="Candara" w:eastAsia="Arial" w:hAnsi="Candara" w:cs="Arial"/>
          <w:spacing w:val="1"/>
          <w:sz w:val="24"/>
          <w:szCs w:val="24"/>
        </w:rPr>
        <w:t>oo</w:t>
      </w:r>
      <w:r w:rsidRPr="00D41342">
        <w:rPr>
          <w:rFonts w:ascii="Candara" w:eastAsia="Arial" w:hAnsi="Candara" w:cs="Arial"/>
          <w:sz w:val="24"/>
          <w:szCs w:val="24"/>
        </w:rPr>
        <w:t>r</w:t>
      </w:r>
      <w:r w:rsidRPr="00D41342">
        <w:rPr>
          <w:rFonts w:ascii="Candara" w:eastAsia="Arial" w:hAnsi="Candara" w:cs="Arial"/>
          <w:spacing w:val="2"/>
          <w:sz w:val="24"/>
          <w:szCs w:val="24"/>
        </w:rPr>
        <w:t xml:space="preserve"> </w:t>
      </w:r>
      <w:r w:rsidRPr="00D41342">
        <w:rPr>
          <w:rFonts w:ascii="Candara" w:eastAsia="Arial" w:hAnsi="Candara" w:cs="Arial"/>
          <w:sz w:val="24"/>
          <w:szCs w:val="24"/>
        </w:rPr>
        <w:t>in</w:t>
      </w:r>
      <w:r w:rsidR="00B213A7" w:rsidRPr="00D41342">
        <w:rPr>
          <w:rFonts w:ascii="Candara" w:eastAsia="Arial" w:hAnsi="Candara" w:cs="Arial"/>
          <w:sz w:val="24"/>
          <w:szCs w:val="24"/>
        </w:rPr>
        <w:t xml:space="preserve"> the</w:t>
      </w:r>
      <w:r w:rsidRPr="00D41342">
        <w:rPr>
          <w:rFonts w:ascii="Candara" w:eastAsia="Arial" w:hAnsi="Candara" w:cs="Arial"/>
          <w:spacing w:val="3"/>
          <w:sz w:val="24"/>
          <w:szCs w:val="24"/>
        </w:rPr>
        <w:t xml:space="preserve"> </w:t>
      </w:r>
      <w:r w:rsidR="00B213A7" w:rsidRPr="00D41342">
        <w:rPr>
          <w:rFonts w:ascii="Candara" w:eastAsia="Arial" w:hAnsi="Candara" w:cs="Arial"/>
          <w:spacing w:val="3"/>
          <w:sz w:val="24"/>
          <w:szCs w:val="24"/>
        </w:rPr>
        <w:t>r</w:t>
      </w:r>
      <w:r w:rsidRPr="00D41342">
        <w:rPr>
          <w:rFonts w:ascii="Candara" w:eastAsia="Arial" w:hAnsi="Candara" w:cs="Arial"/>
          <w:sz w:val="24"/>
          <w:szCs w:val="24"/>
        </w:rPr>
        <w:t>e</w:t>
      </w:r>
      <w:r w:rsidRPr="00D41342">
        <w:rPr>
          <w:rFonts w:ascii="Candara" w:eastAsia="Arial" w:hAnsi="Candara" w:cs="Arial"/>
          <w:spacing w:val="-2"/>
          <w:sz w:val="24"/>
          <w:szCs w:val="24"/>
        </w:rPr>
        <w:t>c</w:t>
      </w:r>
      <w:r w:rsidRPr="00D41342">
        <w:rPr>
          <w:rFonts w:ascii="Candara" w:eastAsia="Arial" w:hAnsi="Candara" w:cs="Arial"/>
          <w:spacing w:val="1"/>
          <w:sz w:val="24"/>
          <w:szCs w:val="24"/>
        </w:rPr>
        <w:t>ep</w:t>
      </w:r>
      <w:r w:rsidRPr="00D41342">
        <w:rPr>
          <w:rFonts w:ascii="Candara" w:eastAsia="Arial" w:hAnsi="Candara" w:cs="Arial"/>
          <w:sz w:val="24"/>
          <w:szCs w:val="24"/>
        </w:rPr>
        <w:t>ti</w:t>
      </w:r>
      <w:r w:rsidRPr="00D41342">
        <w:rPr>
          <w:rFonts w:ascii="Candara" w:eastAsia="Arial" w:hAnsi="Candara" w:cs="Arial"/>
          <w:spacing w:val="-1"/>
          <w:sz w:val="24"/>
          <w:szCs w:val="24"/>
        </w:rPr>
        <w:t>o</w:t>
      </w:r>
      <w:r w:rsidRPr="00D41342">
        <w:rPr>
          <w:rFonts w:ascii="Candara" w:eastAsia="Arial" w:hAnsi="Candara" w:cs="Arial"/>
          <w:sz w:val="24"/>
          <w:szCs w:val="24"/>
        </w:rPr>
        <w:t>n</w:t>
      </w:r>
      <w:r w:rsidR="00B213A7" w:rsidRPr="00D41342">
        <w:rPr>
          <w:rFonts w:ascii="Candara" w:eastAsia="Arial" w:hAnsi="Candara" w:cs="Arial"/>
          <w:sz w:val="24"/>
          <w:szCs w:val="24"/>
        </w:rPr>
        <w:t xml:space="preserve"> hall</w:t>
      </w:r>
      <w:r w:rsidRPr="00D41342">
        <w:rPr>
          <w:rFonts w:ascii="Candara" w:eastAsia="Arial" w:hAnsi="Candara" w:cs="Arial"/>
          <w:spacing w:val="9"/>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 xml:space="preserve">d </w:t>
      </w:r>
      <w:r w:rsidRPr="00D41342">
        <w:rPr>
          <w:rFonts w:ascii="Candara" w:eastAsia="Arial" w:hAnsi="Candara" w:cs="Arial"/>
          <w:spacing w:val="-3"/>
          <w:sz w:val="24"/>
          <w:szCs w:val="24"/>
        </w:rPr>
        <w:t>w</w:t>
      </w:r>
      <w:r w:rsidRPr="00D41342">
        <w:rPr>
          <w:rFonts w:ascii="Candara" w:eastAsia="Arial" w:hAnsi="Candara" w:cs="Arial"/>
          <w:spacing w:val="2"/>
          <w:sz w:val="24"/>
          <w:szCs w:val="24"/>
        </w:rPr>
        <w:t>i</w:t>
      </w:r>
      <w:r w:rsidRPr="00D41342">
        <w:rPr>
          <w:rFonts w:ascii="Candara" w:eastAsia="Arial" w:hAnsi="Candara" w:cs="Arial"/>
          <w:sz w:val="24"/>
          <w:szCs w:val="24"/>
        </w:rPr>
        <w:t>ll</w:t>
      </w:r>
      <w:r w:rsidRPr="00D41342">
        <w:rPr>
          <w:rFonts w:ascii="Candara" w:eastAsia="Arial" w:hAnsi="Candara" w:cs="Arial"/>
          <w:spacing w:val="3"/>
          <w:sz w:val="24"/>
          <w:szCs w:val="24"/>
        </w:rPr>
        <w:t xml:space="preserve"> </w:t>
      </w:r>
      <w:r w:rsidR="00B213A7" w:rsidRPr="00D41342">
        <w:rPr>
          <w:rFonts w:ascii="Candara" w:eastAsia="Arial" w:hAnsi="Candara" w:cs="Arial"/>
          <w:spacing w:val="-3"/>
          <w:sz w:val="24"/>
          <w:szCs w:val="24"/>
        </w:rPr>
        <w:t>be introduced to the pupils as a “visitor”</w:t>
      </w:r>
      <w:r w:rsidRPr="00D41342">
        <w:rPr>
          <w:rFonts w:ascii="Candara" w:eastAsia="Arial" w:hAnsi="Candara" w:cs="Arial"/>
          <w:sz w:val="24"/>
          <w:szCs w:val="24"/>
        </w:rPr>
        <w:t>. Re</w:t>
      </w:r>
      <w:r w:rsidRPr="00D41342">
        <w:rPr>
          <w:rFonts w:ascii="Candara" w:eastAsia="Arial" w:hAnsi="Candara" w:cs="Arial"/>
          <w:spacing w:val="-1"/>
          <w:sz w:val="24"/>
          <w:szCs w:val="24"/>
        </w:rPr>
        <w:t>g</w:t>
      </w:r>
      <w:r w:rsidRPr="00D41342">
        <w:rPr>
          <w:rFonts w:ascii="Candara" w:eastAsia="Arial" w:hAnsi="Candara" w:cs="Arial"/>
          <w:spacing w:val="1"/>
          <w:sz w:val="24"/>
          <w:szCs w:val="24"/>
        </w:rPr>
        <w:t>u</w:t>
      </w:r>
      <w:r w:rsidRPr="00D41342">
        <w:rPr>
          <w:rFonts w:ascii="Candara" w:eastAsia="Arial" w:hAnsi="Candara" w:cs="Arial"/>
          <w:sz w:val="24"/>
          <w:szCs w:val="24"/>
        </w:rPr>
        <w:t>lar</w:t>
      </w:r>
      <w:r w:rsidRPr="00D41342">
        <w:rPr>
          <w:rFonts w:ascii="Candara" w:eastAsia="Arial" w:hAnsi="Candara" w:cs="Arial"/>
          <w:spacing w:val="1"/>
          <w:sz w:val="24"/>
          <w:szCs w:val="24"/>
        </w:rPr>
        <w:t xml:space="preserve"> </w:t>
      </w:r>
      <w:r w:rsidRPr="00D41342">
        <w:rPr>
          <w:rFonts w:ascii="Candara" w:eastAsia="Arial" w:hAnsi="Candara" w:cs="Arial"/>
          <w:sz w:val="24"/>
          <w:szCs w:val="24"/>
        </w:rPr>
        <w:t>vis</w:t>
      </w:r>
      <w:r w:rsidRPr="00D41342">
        <w:rPr>
          <w:rFonts w:ascii="Candara" w:eastAsia="Arial" w:hAnsi="Candara" w:cs="Arial"/>
          <w:spacing w:val="-1"/>
          <w:sz w:val="24"/>
          <w:szCs w:val="24"/>
        </w:rPr>
        <w:t>i</w:t>
      </w:r>
      <w:r w:rsidRPr="00D41342">
        <w:rPr>
          <w:rFonts w:ascii="Candara" w:eastAsia="Arial" w:hAnsi="Candara" w:cs="Arial"/>
          <w:sz w:val="24"/>
          <w:szCs w:val="24"/>
        </w:rPr>
        <w:t>t</w:t>
      </w:r>
      <w:r w:rsidRPr="00D41342">
        <w:rPr>
          <w:rFonts w:ascii="Candara" w:eastAsia="Arial" w:hAnsi="Candara" w:cs="Arial"/>
          <w:spacing w:val="1"/>
          <w:sz w:val="24"/>
          <w:szCs w:val="24"/>
        </w:rPr>
        <w:t>o</w:t>
      </w:r>
      <w:r w:rsidRPr="00D41342">
        <w:rPr>
          <w:rFonts w:ascii="Candara" w:eastAsia="Arial" w:hAnsi="Candara" w:cs="Arial"/>
          <w:sz w:val="24"/>
          <w:szCs w:val="24"/>
        </w:rPr>
        <w:t>rs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an</w:t>
      </w:r>
      <w:r w:rsidRPr="00D41342">
        <w:rPr>
          <w:rFonts w:ascii="Candara" w:eastAsia="Arial" w:hAnsi="Candara" w:cs="Arial"/>
          <w:sz w:val="24"/>
          <w:szCs w:val="24"/>
        </w:rPr>
        <w:t>d</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r</w:t>
      </w:r>
      <w:r w:rsidRPr="00D41342">
        <w:rPr>
          <w:rFonts w:ascii="Candara" w:eastAsia="Arial" w:hAnsi="Candara" w:cs="Arial"/>
          <w:spacing w:val="1"/>
          <w:sz w:val="24"/>
          <w:szCs w:val="24"/>
        </w:rPr>
        <w:t xml:space="preserve"> u</w:t>
      </w:r>
      <w:r w:rsidRPr="00D41342">
        <w:rPr>
          <w:rFonts w:ascii="Candara" w:eastAsia="Arial" w:hAnsi="Candara" w:cs="Arial"/>
          <w:spacing w:val="-2"/>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rs</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 xml:space="preserve">e </w:t>
      </w:r>
      <w:r w:rsidRPr="00D41342">
        <w:rPr>
          <w:rFonts w:ascii="Candara" w:eastAsia="Arial" w:hAnsi="Candara" w:cs="Arial"/>
          <w:spacing w:val="1"/>
          <w:sz w:val="24"/>
          <w:szCs w:val="24"/>
        </w:rPr>
        <w:t>p</w:t>
      </w:r>
      <w:r w:rsidRPr="00D41342">
        <w:rPr>
          <w:rFonts w:ascii="Candara" w:eastAsia="Arial" w:hAnsi="Candara" w:cs="Arial"/>
          <w:sz w:val="24"/>
          <w:szCs w:val="24"/>
        </w:rPr>
        <w:t>re</w:t>
      </w:r>
      <w:r w:rsidRPr="00D41342">
        <w:rPr>
          <w:rFonts w:ascii="Candara" w:eastAsia="Arial" w:hAnsi="Candara" w:cs="Arial"/>
          <w:spacing w:val="2"/>
          <w:sz w:val="24"/>
          <w:szCs w:val="24"/>
        </w:rPr>
        <w:t>m</w:t>
      </w:r>
      <w:r w:rsidRPr="00D41342">
        <w:rPr>
          <w:rFonts w:ascii="Candara" w:eastAsia="Arial" w:hAnsi="Candara" w:cs="Arial"/>
          <w:sz w:val="24"/>
          <w:szCs w:val="24"/>
        </w:rPr>
        <w:t>is</w:t>
      </w:r>
      <w:r w:rsidRPr="00D41342">
        <w:rPr>
          <w:rFonts w:ascii="Candara" w:eastAsia="Arial" w:hAnsi="Candara" w:cs="Arial"/>
          <w:spacing w:val="-2"/>
          <w:sz w:val="24"/>
          <w:szCs w:val="24"/>
        </w:rPr>
        <w:t>e</w:t>
      </w:r>
      <w:r w:rsidRPr="00D41342">
        <w:rPr>
          <w:rFonts w:ascii="Candara" w:eastAsia="Arial" w:hAnsi="Candara" w:cs="Arial"/>
          <w:sz w:val="24"/>
          <w:szCs w:val="24"/>
        </w:rPr>
        <w:t>s (e.</w:t>
      </w:r>
      <w:r w:rsidRPr="00D41342">
        <w:rPr>
          <w:rFonts w:ascii="Candara" w:eastAsia="Arial" w:hAnsi="Candara" w:cs="Arial"/>
          <w:spacing w:val="-1"/>
          <w:sz w:val="24"/>
          <w:szCs w:val="24"/>
        </w:rPr>
        <w:t>g</w:t>
      </w:r>
      <w:r w:rsidRPr="00D41342">
        <w:rPr>
          <w:rFonts w:ascii="Candara" w:eastAsia="Arial" w:hAnsi="Candara" w:cs="Arial"/>
          <w:sz w:val="24"/>
          <w:szCs w:val="24"/>
        </w:rPr>
        <w:t>.</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de</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pacing w:val="-2"/>
          <w:sz w:val="24"/>
          <w:szCs w:val="24"/>
        </w:rPr>
        <w:t>v</w:t>
      </w:r>
      <w:r w:rsidRPr="00D41342">
        <w:rPr>
          <w:rFonts w:ascii="Candara" w:eastAsia="Arial" w:hAnsi="Candara" w:cs="Arial"/>
          <w:spacing w:val="1"/>
          <w:sz w:val="24"/>
          <w:szCs w:val="24"/>
        </w:rPr>
        <w:t>er</w:t>
      </w:r>
      <w:r w:rsidRPr="00D41342">
        <w:rPr>
          <w:rFonts w:ascii="Candara" w:eastAsia="Arial" w:hAnsi="Candara" w:cs="Arial"/>
          <w:sz w:val="24"/>
          <w:szCs w:val="24"/>
        </w:rPr>
        <w:t xml:space="preserve">y </w:t>
      </w:r>
      <w:r w:rsidRPr="00D41342">
        <w:rPr>
          <w:rFonts w:ascii="Candara" w:eastAsia="Arial" w:hAnsi="Candara" w:cs="Arial"/>
          <w:spacing w:val="1"/>
          <w:sz w:val="24"/>
          <w:szCs w:val="24"/>
        </w:rPr>
        <w:t>me</w:t>
      </w:r>
      <w:r w:rsidRPr="00D41342">
        <w:rPr>
          <w:rFonts w:ascii="Candara" w:eastAsia="Arial" w:hAnsi="Candara" w:cs="Arial"/>
          <w:sz w:val="24"/>
          <w:szCs w:val="24"/>
        </w:rPr>
        <w:t>n</w:t>
      </w:r>
      <w:r w:rsidRPr="00D41342">
        <w:rPr>
          <w:rFonts w:ascii="Candara" w:eastAsia="Arial" w:hAnsi="Candara" w:cs="Arial"/>
          <w:spacing w:val="1"/>
          <w:sz w:val="24"/>
          <w:szCs w:val="24"/>
        </w:rPr>
        <w:t xml:space="preserve"> </w:t>
      </w:r>
      <w:r w:rsidRPr="00D41342">
        <w:rPr>
          <w:rFonts w:ascii="Candara" w:eastAsia="Arial" w:hAnsi="Candara" w:cs="Arial"/>
          <w:spacing w:val="3"/>
          <w:sz w:val="24"/>
          <w:szCs w:val="24"/>
        </w:rPr>
        <w:t>f</w:t>
      </w:r>
      <w:r w:rsidRPr="00D41342">
        <w:rPr>
          <w:rFonts w:ascii="Candara" w:eastAsia="Arial" w:hAnsi="Candara" w:cs="Arial"/>
          <w:sz w:val="24"/>
          <w:szCs w:val="24"/>
        </w:rPr>
        <w:t>r</w:t>
      </w:r>
      <w:r w:rsidRPr="00D41342">
        <w:rPr>
          <w:rFonts w:ascii="Candara" w:eastAsia="Arial" w:hAnsi="Candara" w:cs="Arial"/>
          <w:spacing w:val="-2"/>
          <w:sz w:val="24"/>
          <w:szCs w:val="24"/>
        </w:rPr>
        <w:t>o</w:t>
      </w:r>
      <w:r w:rsidRPr="00D41342">
        <w:rPr>
          <w:rFonts w:ascii="Candara" w:eastAsia="Arial" w:hAnsi="Candara" w:cs="Arial"/>
          <w:sz w:val="24"/>
          <w:szCs w:val="24"/>
        </w:rPr>
        <w:t>m</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pe</w:t>
      </w:r>
      <w:r w:rsidRPr="00D41342">
        <w:rPr>
          <w:rFonts w:ascii="Candara" w:eastAsia="Arial" w:hAnsi="Candara" w:cs="Arial"/>
          <w:sz w:val="24"/>
          <w:szCs w:val="24"/>
        </w:rPr>
        <w:t>c</w:t>
      </w:r>
      <w:r w:rsidRPr="00D41342">
        <w:rPr>
          <w:rFonts w:ascii="Candara" w:eastAsia="Arial" w:hAnsi="Candara" w:cs="Arial"/>
          <w:spacing w:val="-3"/>
          <w:sz w:val="24"/>
          <w:szCs w:val="24"/>
        </w:rPr>
        <w:t>i</w:t>
      </w:r>
      <w:r w:rsidRPr="00D41342">
        <w:rPr>
          <w:rFonts w:ascii="Candara" w:eastAsia="Arial" w:hAnsi="Candara" w:cs="Arial"/>
          <w:spacing w:val="3"/>
          <w:sz w:val="24"/>
          <w:szCs w:val="24"/>
        </w:rPr>
        <w:t>f</w:t>
      </w:r>
      <w:r w:rsidRPr="00D41342">
        <w:rPr>
          <w:rFonts w:ascii="Candara" w:eastAsia="Arial" w:hAnsi="Candara" w:cs="Arial"/>
          <w:sz w:val="24"/>
          <w:szCs w:val="24"/>
        </w:rPr>
        <w:t>ic</w:t>
      </w:r>
      <w:r w:rsidRPr="00D41342">
        <w:rPr>
          <w:rFonts w:ascii="Candara" w:eastAsia="Arial" w:hAnsi="Candara" w:cs="Arial"/>
          <w:spacing w:val="2"/>
          <w:sz w:val="24"/>
          <w:szCs w:val="24"/>
        </w:rPr>
        <w:t xml:space="preserve"> </w:t>
      </w:r>
      <w:r w:rsidRPr="00D41342">
        <w:rPr>
          <w:rFonts w:ascii="Candara" w:eastAsia="Arial" w:hAnsi="Candara" w:cs="Arial"/>
          <w:sz w:val="24"/>
          <w:szCs w:val="24"/>
        </w:rPr>
        <w:t>c</w:t>
      </w:r>
      <w:r w:rsidRPr="00D41342">
        <w:rPr>
          <w:rFonts w:ascii="Candara" w:eastAsia="Arial" w:hAnsi="Candara" w:cs="Arial"/>
          <w:spacing w:val="-1"/>
          <w:sz w:val="24"/>
          <w:szCs w:val="24"/>
        </w:rPr>
        <w:t>o</w:t>
      </w:r>
      <w:r w:rsidRPr="00D41342">
        <w:rPr>
          <w:rFonts w:ascii="Candara" w:eastAsia="Arial" w:hAnsi="Candara" w:cs="Arial"/>
          <w:spacing w:val="1"/>
          <w:sz w:val="24"/>
          <w:szCs w:val="24"/>
        </w:rPr>
        <w:t>m</w:t>
      </w:r>
      <w:r w:rsidRPr="00D41342">
        <w:rPr>
          <w:rFonts w:ascii="Candara" w:eastAsia="Arial" w:hAnsi="Candara" w:cs="Arial"/>
          <w:spacing w:val="-1"/>
          <w:sz w:val="24"/>
          <w:szCs w:val="24"/>
        </w:rPr>
        <w:t>p</w:t>
      </w:r>
      <w:r w:rsidRPr="00D41342">
        <w:rPr>
          <w:rFonts w:ascii="Candara" w:eastAsia="Arial" w:hAnsi="Candara" w:cs="Arial"/>
          <w:spacing w:val="1"/>
          <w:sz w:val="24"/>
          <w:szCs w:val="24"/>
        </w:rPr>
        <w:t>an</w:t>
      </w:r>
      <w:r w:rsidRPr="00D41342">
        <w:rPr>
          <w:rFonts w:ascii="Candara" w:eastAsia="Arial" w:hAnsi="Candara" w:cs="Arial"/>
          <w:sz w:val="24"/>
          <w:szCs w:val="24"/>
        </w:rPr>
        <w:t>ies)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b</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re</w:t>
      </w:r>
      <w:r w:rsidRPr="00D41342">
        <w:rPr>
          <w:rFonts w:ascii="Candara" w:eastAsia="Arial" w:hAnsi="Candara" w:cs="Arial"/>
          <w:spacing w:val="-1"/>
          <w:sz w:val="24"/>
          <w:szCs w:val="24"/>
        </w:rPr>
        <w:t>q</w:t>
      </w:r>
      <w:r w:rsidRPr="00D41342">
        <w:rPr>
          <w:rFonts w:ascii="Candara" w:eastAsia="Arial" w:hAnsi="Candara" w:cs="Arial"/>
          <w:spacing w:val="1"/>
          <w:sz w:val="24"/>
          <w:szCs w:val="24"/>
        </w:rPr>
        <w:t>u</w:t>
      </w:r>
      <w:r w:rsidRPr="00D41342">
        <w:rPr>
          <w:rFonts w:ascii="Candara" w:eastAsia="Arial" w:hAnsi="Candara" w:cs="Arial"/>
          <w:sz w:val="24"/>
          <w:szCs w:val="24"/>
        </w:rPr>
        <w:t>i</w:t>
      </w:r>
      <w:r w:rsidRPr="00D41342">
        <w:rPr>
          <w:rFonts w:ascii="Candara" w:eastAsia="Arial" w:hAnsi="Candara" w:cs="Arial"/>
          <w:spacing w:val="-1"/>
          <w:sz w:val="24"/>
          <w:szCs w:val="24"/>
        </w:rPr>
        <w:t>r</w:t>
      </w:r>
      <w:r w:rsidRPr="00D41342">
        <w:rPr>
          <w:rFonts w:ascii="Candara" w:eastAsia="Arial" w:hAnsi="Candara" w:cs="Arial"/>
          <w:spacing w:val="1"/>
          <w:sz w:val="24"/>
          <w:szCs w:val="24"/>
        </w:rPr>
        <w:t>e</w:t>
      </w:r>
      <w:r w:rsidRPr="00D41342">
        <w:rPr>
          <w:rFonts w:ascii="Candara" w:eastAsia="Arial" w:hAnsi="Candara" w:cs="Arial"/>
          <w:sz w:val="24"/>
          <w:szCs w:val="24"/>
        </w:rPr>
        <w:t>d</w:t>
      </w:r>
      <w:r w:rsidRPr="00D41342">
        <w:rPr>
          <w:rFonts w:ascii="Candara" w:eastAsia="Arial" w:hAnsi="Candara" w:cs="Arial"/>
          <w:spacing w:val="4"/>
          <w:sz w:val="24"/>
          <w:szCs w:val="24"/>
        </w:rPr>
        <w:t xml:space="preserve"> </w:t>
      </w:r>
      <w:r w:rsidRPr="00D41342">
        <w:rPr>
          <w:rFonts w:ascii="Candara" w:eastAsia="Arial" w:hAnsi="Candara" w:cs="Arial"/>
          <w:sz w:val="24"/>
          <w:szCs w:val="24"/>
        </w:rPr>
        <w:t>to</w:t>
      </w:r>
      <w:r w:rsidRPr="00D41342">
        <w:rPr>
          <w:rFonts w:ascii="Candara" w:eastAsia="Arial" w:hAnsi="Candara" w:cs="Arial"/>
          <w:spacing w:val="1"/>
          <w:sz w:val="24"/>
          <w:szCs w:val="24"/>
        </w:rPr>
        <w:t xml:space="preserve"> ob</w:t>
      </w:r>
      <w:r w:rsidRPr="00D41342">
        <w:rPr>
          <w:rFonts w:ascii="Candara" w:eastAsia="Arial" w:hAnsi="Candara" w:cs="Arial"/>
          <w:sz w:val="24"/>
          <w:szCs w:val="24"/>
        </w:rPr>
        <w:t>s</w:t>
      </w:r>
      <w:r w:rsidRPr="00D41342">
        <w:rPr>
          <w:rFonts w:ascii="Candara" w:eastAsia="Arial" w:hAnsi="Candara" w:cs="Arial"/>
          <w:spacing w:val="1"/>
          <w:sz w:val="24"/>
          <w:szCs w:val="24"/>
        </w:rPr>
        <w:t>e</w:t>
      </w:r>
      <w:r w:rsidRPr="00D41342">
        <w:rPr>
          <w:rFonts w:ascii="Candara" w:eastAsia="Arial" w:hAnsi="Candara" w:cs="Arial"/>
          <w:sz w:val="24"/>
          <w:szCs w:val="24"/>
        </w:rPr>
        <w:t>r</w:t>
      </w:r>
      <w:r w:rsidRPr="00D41342">
        <w:rPr>
          <w:rFonts w:ascii="Candara" w:eastAsia="Arial" w:hAnsi="Candara" w:cs="Arial"/>
          <w:spacing w:val="-3"/>
          <w:sz w:val="24"/>
          <w:szCs w:val="24"/>
        </w:rPr>
        <w:t>v</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 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Pr="00D41342">
        <w:rPr>
          <w:rFonts w:ascii="Candara" w:eastAsia="Arial" w:hAnsi="Candara" w:cs="Arial"/>
          <w:sz w:val="24"/>
          <w:szCs w:val="24"/>
        </w:rPr>
        <w:t>ty</w:t>
      </w:r>
      <w:r w:rsidRPr="00D41342">
        <w:rPr>
          <w:rFonts w:ascii="Candara" w:eastAsia="Arial" w:hAnsi="Candara" w:cs="Arial"/>
          <w:spacing w:val="1"/>
          <w:sz w:val="24"/>
          <w:szCs w:val="24"/>
        </w:rPr>
        <w:t xml:space="preserve"> </w:t>
      </w:r>
      <w:r w:rsidRPr="00D41342">
        <w:rPr>
          <w:rFonts w:ascii="Candara" w:eastAsia="Arial" w:hAnsi="Candara" w:cs="Arial"/>
          <w:sz w:val="24"/>
          <w:szCs w:val="24"/>
        </w:rPr>
        <w:t>rules</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o</w:t>
      </w:r>
      <w:r w:rsidRPr="00D41342">
        <w:rPr>
          <w:rFonts w:ascii="Candara" w:eastAsia="Arial" w:hAnsi="Candara" w:cs="Arial"/>
          <w:sz w:val="24"/>
          <w:szCs w:val="24"/>
        </w:rPr>
        <w:t>f</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th</w:t>
      </w:r>
      <w:r w:rsidRPr="00D41342">
        <w:rPr>
          <w:rFonts w:ascii="Candara" w:eastAsia="Arial" w:hAnsi="Candara" w:cs="Arial"/>
          <w:sz w:val="24"/>
          <w:szCs w:val="24"/>
        </w:rPr>
        <w:t>e</w:t>
      </w:r>
      <w:r w:rsidRPr="00D41342">
        <w:rPr>
          <w:rFonts w:ascii="Candara" w:eastAsia="Arial" w:hAnsi="Candara" w:cs="Arial"/>
          <w:spacing w:val="4"/>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w:t>
      </w:r>
      <w:r w:rsidRPr="00D41342">
        <w:rPr>
          <w:rFonts w:ascii="Candara" w:eastAsia="Arial" w:hAnsi="Candara" w:cs="Arial"/>
          <w:spacing w:val="1"/>
          <w:sz w:val="24"/>
          <w:szCs w:val="24"/>
        </w:rPr>
        <w:t>oo</w:t>
      </w:r>
      <w:r w:rsidRPr="00D41342">
        <w:rPr>
          <w:rFonts w:ascii="Candara" w:eastAsia="Arial" w:hAnsi="Candara" w:cs="Arial"/>
          <w:sz w:val="24"/>
          <w:szCs w:val="24"/>
        </w:rPr>
        <w:t>l.</w:t>
      </w:r>
      <w:r w:rsidRPr="00D41342">
        <w:rPr>
          <w:rFonts w:ascii="Candara" w:eastAsia="Arial" w:hAnsi="Candara" w:cs="Arial"/>
          <w:spacing w:val="3"/>
          <w:sz w:val="24"/>
          <w:szCs w:val="24"/>
        </w:rPr>
        <w:t xml:space="preserve"> </w:t>
      </w:r>
      <w:r w:rsidR="002B7256" w:rsidRPr="00D41342">
        <w:rPr>
          <w:rFonts w:ascii="Candara" w:eastAsia="Arial" w:hAnsi="Candara" w:cs="Arial"/>
          <w:sz w:val="24"/>
          <w:szCs w:val="24"/>
        </w:rPr>
        <w:t>Parents</w:t>
      </w:r>
      <w:r w:rsidRPr="00D41342">
        <w:rPr>
          <w:rFonts w:ascii="Candara" w:eastAsia="Arial" w:hAnsi="Candara" w:cs="Arial"/>
          <w:spacing w:val="3"/>
          <w:sz w:val="24"/>
          <w:szCs w:val="24"/>
        </w:rPr>
        <w:t xml:space="preserve"> </w:t>
      </w:r>
      <w:r w:rsidR="002B7256" w:rsidRPr="00D41342">
        <w:rPr>
          <w:rFonts w:ascii="Candara" w:eastAsia="Arial" w:hAnsi="Candara" w:cs="Arial"/>
          <w:spacing w:val="1"/>
          <w:sz w:val="24"/>
          <w:szCs w:val="24"/>
        </w:rPr>
        <w:t>he</w:t>
      </w:r>
      <w:r w:rsidR="002B7256" w:rsidRPr="00D41342">
        <w:rPr>
          <w:rFonts w:ascii="Candara" w:eastAsia="Arial" w:hAnsi="Candara" w:cs="Arial"/>
          <w:sz w:val="24"/>
          <w:szCs w:val="24"/>
        </w:rPr>
        <w:t>lpi</w:t>
      </w:r>
      <w:r w:rsidR="002B7256" w:rsidRPr="00D41342">
        <w:rPr>
          <w:rFonts w:ascii="Candara" w:eastAsia="Arial" w:hAnsi="Candara" w:cs="Arial"/>
          <w:spacing w:val="1"/>
          <w:sz w:val="24"/>
          <w:szCs w:val="24"/>
        </w:rPr>
        <w:t>n</w:t>
      </w:r>
      <w:r w:rsidR="002B7256" w:rsidRPr="00D41342">
        <w:rPr>
          <w:rFonts w:ascii="Candara" w:eastAsia="Arial" w:hAnsi="Candara" w:cs="Arial"/>
          <w:sz w:val="24"/>
          <w:szCs w:val="24"/>
        </w:rPr>
        <w:t>g</w:t>
      </w:r>
      <w:r w:rsidRPr="00D41342">
        <w:rPr>
          <w:rFonts w:ascii="Candara" w:eastAsia="Arial" w:hAnsi="Candara" w:cs="Arial"/>
          <w:spacing w:val="3"/>
          <w:sz w:val="24"/>
          <w:szCs w:val="24"/>
        </w:rPr>
        <w:t xml:space="preserve"> </w:t>
      </w:r>
      <w:r w:rsidRPr="00D41342">
        <w:rPr>
          <w:rFonts w:ascii="Candara" w:eastAsia="Arial" w:hAnsi="Candara" w:cs="Arial"/>
          <w:sz w:val="24"/>
          <w:szCs w:val="24"/>
        </w:rPr>
        <w:t>in</w:t>
      </w:r>
      <w:r w:rsidRPr="00D41342">
        <w:rPr>
          <w:rFonts w:ascii="Candara" w:eastAsia="Arial" w:hAnsi="Candara" w:cs="Arial"/>
          <w:spacing w:val="3"/>
          <w:sz w:val="24"/>
          <w:szCs w:val="24"/>
        </w:rPr>
        <w:t xml:space="preserve"> </w:t>
      </w:r>
      <w:r w:rsidRPr="00D41342">
        <w:rPr>
          <w:rFonts w:ascii="Candara" w:eastAsia="Arial" w:hAnsi="Candara" w:cs="Arial"/>
          <w:sz w:val="24"/>
          <w:szCs w:val="24"/>
        </w:rPr>
        <w:t>s</w:t>
      </w:r>
      <w:r w:rsidRPr="00D41342">
        <w:rPr>
          <w:rFonts w:ascii="Candara" w:eastAsia="Arial" w:hAnsi="Candara" w:cs="Arial"/>
          <w:spacing w:val="-2"/>
          <w:sz w:val="24"/>
          <w:szCs w:val="24"/>
        </w:rPr>
        <w:t>c</w:t>
      </w:r>
      <w:r w:rsidRPr="00D41342">
        <w:rPr>
          <w:rFonts w:ascii="Candara" w:eastAsia="Arial" w:hAnsi="Candara" w:cs="Arial"/>
          <w:spacing w:val="1"/>
          <w:sz w:val="24"/>
          <w:szCs w:val="24"/>
        </w:rPr>
        <w:t>hoo</w:t>
      </w:r>
      <w:r w:rsidRPr="00D41342">
        <w:rPr>
          <w:rFonts w:ascii="Candara" w:eastAsia="Arial" w:hAnsi="Candara" w:cs="Arial"/>
          <w:sz w:val="24"/>
          <w:szCs w:val="24"/>
        </w:rPr>
        <w:t>l s</w:t>
      </w:r>
      <w:r w:rsidRPr="00D41342">
        <w:rPr>
          <w:rFonts w:ascii="Candara" w:eastAsia="Arial" w:hAnsi="Candara" w:cs="Arial"/>
          <w:spacing w:val="1"/>
          <w:sz w:val="24"/>
          <w:szCs w:val="24"/>
        </w:rPr>
        <w:t>hou</w:t>
      </w:r>
      <w:r w:rsidRPr="00D41342">
        <w:rPr>
          <w:rFonts w:ascii="Candara" w:eastAsia="Arial" w:hAnsi="Candara" w:cs="Arial"/>
          <w:sz w:val="24"/>
          <w:szCs w:val="24"/>
        </w:rPr>
        <w:t>ld</w:t>
      </w:r>
      <w:r w:rsidRPr="00D41342">
        <w:rPr>
          <w:rFonts w:ascii="Candara" w:eastAsia="Arial" w:hAnsi="Candara" w:cs="Arial"/>
          <w:spacing w:val="1"/>
          <w:sz w:val="24"/>
          <w:szCs w:val="24"/>
        </w:rPr>
        <w:t xml:space="preserve"> b</w:t>
      </w:r>
      <w:r w:rsidRPr="00D41342">
        <w:rPr>
          <w:rFonts w:ascii="Candara" w:eastAsia="Arial" w:hAnsi="Candara" w:cs="Arial"/>
          <w:sz w:val="24"/>
          <w:szCs w:val="24"/>
        </w:rPr>
        <w:t xml:space="preserve">e </w:t>
      </w:r>
      <w:r w:rsidRPr="00D41342">
        <w:rPr>
          <w:rFonts w:ascii="Candara" w:eastAsia="Arial" w:hAnsi="Candara" w:cs="Arial"/>
          <w:spacing w:val="1"/>
          <w:sz w:val="24"/>
          <w:szCs w:val="24"/>
        </w:rPr>
        <w:t>ma</w:t>
      </w:r>
      <w:r w:rsidRPr="00D41342">
        <w:rPr>
          <w:rFonts w:ascii="Candara" w:eastAsia="Arial" w:hAnsi="Candara" w:cs="Arial"/>
          <w:spacing w:val="-1"/>
          <w:sz w:val="24"/>
          <w:szCs w:val="24"/>
        </w:rPr>
        <w:t>d</w:t>
      </w:r>
      <w:r w:rsidR="00F736E5" w:rsidRPr="00D41342">
        <w:rPr>
          <w:rFonts w:ascii="Candara" w:eastAsia="Arial" w:hAnsi="Candara" w:cs="Arial"/>
          <w:sz w:val="24"/>
          <w:szCs w:val="24"/>
        </w:rPr>
        <w:t>e</w:t>
      </w:r>
      <w:r w:rsidRPr="00D41342">
        <w:rPr>
          <w:rFonts w:ascii="Candara" w:eastAsia="Arial" w:hAnsi="Candara" w:cs="Arial"/>
          <w:spacing w:val="1"/>
          <w:sz w:val="24"/>
          <w:szCs w:val="24"/>
        </w:rPr>
        <w:t xml:space="preserve"> a</w:t>
      </w:r>
      <w:r w:rsidRPr="00D41342">
        <w:rPr>
          <w:rFonts w:ascii="Candara" w:eastAsia="Arial" w:hAnsi="Candara" w:cs="Arial"/>
          <w:spacing w:val="-3"/>
          <w:sz w:val="24"/>
          <w:szCs w:val="24"/>
        </w:rPr>
        <w:t>w</w:t>
      </w:r>
      <w:r w:rsidRPr="00D41342">
        <w:rPr>
          <w:rFonts w:ascii="Candara" w:eastAsia="Arial" w:hAnsi="Candara" w:cs="Arial"/>
          <w:spacing w:val="1"/>
          <w:sz w:val="24"/>
          <w:szCs w:val="24"/>
        </w:rPr>
        <w:t>a</w:t>
      </w:r>
      <w:r w:rsidRPr="00D41342">
        <w:rPr>
          <w:rFonts w:ascii="Candara" w:eastAsia="Arial" w:hAnsi="Candara" w:cs="Arial"/>
          <w:sz w:val="24"/>
          <w:szCs w:val="24"/>
        </w:rPr>
        <w:t xml:space="preserve">re </w:t>
      </w:r>
      <w:r w:rsidRPr="00D41342">
        <w:rPr>
          <w:rFonts w:ascii="Candara" w:eastAsia="Arial" w:hAnsi="Candara" w:cs="Arial"/>
          <w:spacing w:val="-1"/>
          <w:sz w:val="24"/>
          <w:szCs w:val="24"/>
        </w:rPr>
        <w:t>o</w:t>
      </w:r>
      <w:r w:rsidR="00F736E5" w:rsidRPr="00D41342">
        <w:rPr>
          <w:rFonts w:ascii="Candara" w:eastAsia="Arial" w:hAnsi="Candara" w:cs="Arial"/>
          <w:sz w:val="24"/>
          <w:szCs w:val="24"/>
        </w:rPr>
        <w:t>f</w:t>
      </w:r>
      <w:r w:rsidRPr="00D41342">
        <w:rPr>
          <w:rFonts w:ascii="Candara" w:eastAsia="Arial" w:hAnsi="Candara" w:cs="Arial"/>
          <w:spacing w:val="5"/>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00F736E5" w:rsidRPr="00D41342">
        <w:rPr>
          <w:rFonts w:ascii="Candara" w:eastAsia="Arial" w:hAnsi="Candara" w:cs="Arial"/>
          <w:sz w:val="24"/>
          <w:szCs w:val="24"/>
        </w:rPr>
        <w:t>e</w:t>
      </w:r>
      <w:r w:rsidRPr="00D41342">
        <w:rPr>
          <w:rFonts w:ascii="Candara" w:eastAsia="Arial" w:hAnsi="Candara" w:cs="Arial"/>
          <w:spacing w:val="1"/>
          <w:sz w:val="24"/>
          <w:szCs w:val="24"/>
        </w:rPr>
        <w:t xml:space="preserve"> hea</w:t>
      </w:r>
      <w:r w:rsidRPr="00D41342">
        <w:rPr>
          <w:rFonts w:ascii="Candara" w:eastAsia="Arial" w:hAnsi="Candara" w:cs="Arial"/>
          <w:sz w:val="24"/>
          <w:szCs w:val="24"/>
        </w:rPr>
        <w:t>l</w:t>
      </w:r>
      <w:r w:rsidRPr="00D41342">
        <w:rPr>
          <w:rFonts w:ascii="Candara" w:eastAsia="Arial" w:hAnsi="Candara" w:cs="Arial"/>
          <w:spacing w:val="-2"/>
          <w:sz w:val="24"/>
          <w:szCs w:val="24"/>
        </w:rPr>
        <w:t>t</w:t>
      </w:r>
      <w:r w:rsidR="00F736E5" w:rsidRPr="00D41342">
        <w:rPr>
          <w:rFonts w:ascii="Candara" w:eastAsia="Arial" w:hAnsi="Candara" w:cs="Arial"/>
          <w:sz w:val="24"/>
          <w:szCs w:val="24"/>
        </w:rPr>
        <w:t>h</w:t>
      </w:r>
      <w:r w:rsidRPr="00D41342">
        <w:rPr>
          <w:rFonts w:ascii="Candara" w:eastAsia="Arial" w:hAnsi="Candara" w:cs="Arial"/>
          <w:spacing w:val="3"/>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n</w:t>
      </w:r>
      <w:r w:rsidRPr="00D41342">
        <w:rPr>
          <w:rFonts w:ascii="Candara" w:eastAsia="Arial" w:hAnsi="Candara" w:cs="Arial"/>
          <w:sz w:val="24"/>
          <w:szCs w:val="24"/>
        </w:rPr>
        <w:t xml:space="preserve">d </w:t>
      </w:r>
      <w:r w:rsidRPr="00D41342">
        <w:rPr>
          <w:rFonts w:ascii="Candara" w:eastAsia="Arial" w:hAnsi="Candara" w:cs="Arial"/>
          <w:spacing w:val="-2"/>
          <w:sz w:val="24"/>
          <w:szCs w:val="24"/>
        </w:rPr>
        <w:t>s</w:t>
      </w:r>
      <w:r w:rsidRPr="00D41342">
        <w:rPr>
          <w:rFonts w:ascii="Candara" w:eastAsia="Arial" w:hAnsi="Candara" w:cs="Arial"/>
          <w:spacing w:val="-1"/>
          <w:sz w:val="24"/>
          <w:szCs w:val="24"/>
        </w:rPr>
        <w:t>a</w:t>
      </w:r>
      <w:r w:rsidRPr="00D41342">
        <w:rPr>
          <w:rFonts w:ascii="Candara" w:eastAsia="Arial" w:hAnsi="Candara" w:cs="Arial"/>
          <w:spacing w:val="3"/>
          <w:sz w:val="24"/>
          <w:szCs w:val="24"/>
        </w:rPr>
        <w:t>f</w:t>
      </w:r>
      <w:r w:rsidRPr="00D41342">
        <w:rPr>
          <w:rFonts w:ascii="Candara" w:eastAsia="Arial" w:hAnsi="Candara" w:cs="Arial"/>
          <w:spacing w:val="1"/>
          <w:sz w:val="24"/>
          <w:szCs w:val="24"/>
        </w:rPr>
        <w:t>e</w:t>
      </w:r>
      <w:r w:rsidR="00F736E5" w:rsidRPr="00D41342">
        <w:rPr>
          <w:rFonts w:ascii="Candara" w:eastAsia="Arial" w:hAnsi="Candara" w:cs="Arial"/>
          <w:sz w:val="24"/>
          <w:szCs w:val="24"/>
        </w:rPr>
        <w:t xml:space="preserve">ty </w:t>
      </w:r>
      <w:r w:rsidRPr="00D41342">
        <w:rPr>
          <w:rFonts w:ascii="Candara" w:eastAsia="Arial" w:hAnsi="Candara" w:cs="Arial"/>
          <w:spacing w:val="1"/>
          <w:sz w:val="24"/>
          <w:szCs w:val="24"/>
        </w:rPr>
        <w:t>a</w:t>
      </w:r>
      <w:r w:rsidRPr="00D41342">
        <w:rPr>
          <w:rFonts w:ascii="Candara" w:eastAsia="Arial" w:hAnsi="Candara" w:cs="Arial"/>
          <w:sz w:val="24"/>
          <w:szCs w:val="24"/>
        </w:rPr>
        <w:t>r</w:t>
      </w:r>
      <w:r w:rsidRPr="00D41342">
        <w:rPr>
          <w:rFonts w:ascii="Candara" w:eastAsia="Arial" w:hAnsi="Candara" w:cs="Arial"/>
          <w:spacing w:val="-4"/>
          <w:sz w:val="24"/>
          <w:szCs w:val="24"/>
        </w:rPr>
        <w:t>r</w:t>
      </w:r>
      <w:r w:rsidRPr="00D41342">
        <w:rPr>
          <w:rFonts w:ascii="Candara" w:eastAsia="Arial" w:hAnsi="Candara" w:cs="Arial"/>
          <w:spacing w:val="1"/>
          <w:sz w:val="24"/>
          <w:szCs w:val="24"/>
        </w:rPr>
        <w:t>an</w:t>
      </w:r>
      <w:r w:rsidRPr="00D41342">
        <w:rPr>
          <w:rFonts w:ascii="Candara" w:eastAsia="Arial" w:hAnsi="Candara" w:cs="Arial"/>
          <w:spacing w:val="-1"/>
          <w:sz w:val="24"/>
          <w:szCs w:val="24"/>
        </w:rPr>
        <w:t>g</w:t>
      </w:r>
      <w:r w:rsidRPr="00D41342">
        <w:rPr>
          <w:rFonts w:ascii="Candara" w:eastAsia="Arial" w:hAnsi="Candara" w:cs="Arial"/>
          <w:spacing w:val="1"/>
          <w:sz w:val="24"/>
          <w:szCs w:val="24"/>
        </w:rPr>
        <w:t>e</w:t>
      </w:r>
      <w:r w:rsidRPr="00D41342">
        <w:rPr>
          <w:rFonts w:ascii="Candara" w:eastAsia="Arial" w:hAnsi="Candara" w:cs="Arial"/>
          <w:spacing w:val="-1"/>
          <w:sz w:val="24"/>
          <w:szCs w:val="24"/>
        </w:rPr>
        <w:t>m</w:t>
      </w:r>
      <w:r w:rsidRPr="00D41342">
        <w:rPr>
          <w:rFonts w:ascii="Candara" w:eastAsia="Arial" w:hAnsi="Candara" w:cs="Arial"/>
          <w:spacing w:val="1"/>
          <w:sz w:val="24"/>
          <w:szCs w:val="24"/>
        </w:rPr>
        <w:t>en</w:t>
      </w:r>
      <w:r w:rsidR="00F736E5" w:rsidRPr="00D41342">
        <w:rPr>
          <w:rFonts w:ascii="Candara" w:eastAsia="Arial" w:hAnsi="Candara" w:cs="Arial"/>
          <w:sz w:val="24"/>
          <w:szCs w:val="24"/>
        </w:rPr>
        <w:t>ts</w:t>
      </w:r>
      <w:r w:rsidRPr="00D41342">
        <w:rPr>
          <w:rFonts w:ascii="Candara" w:eastAsia="Arial" w:hAnsi="Candara" w:cs="Arial"/>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pacing w:val="-1"/>
          <w:sz w:val="24"/>
          <w:szCs w:val="24"/>
        </w:rPr>
        <w:t>p</w:t>
      </w:r>
      <w:r w:rsidRPr="00D41342">
        <w:rPr>
          <w:rFonts w:ascii="Candara" w:eastAsia="Arial" w:hAnsi="Candara" w:cs="Arial"/>
          <w:spacing w:val="1"/>
          <w:sz w:val="24"/>
          <w:szCs w:val="24"/>
        </w:rPr>
        <w:t>p</w:t>
      </w:r>
      <w:r w:rsidRPr="00D41342">
        <w:rPr>
          <w:rFonts w:ascii="Candara" w:eastAsia="Arial" w:hAnsi="Candara" w:cs="Arial"/>
          <w:sz w:val="24"/>
          <w:szCs w:val="24"/>
        </w:rPr>
        <w:t>l</w:t>
      </w:r>
      <w:r w:rsidRPr="00D41342">
        <w:rPr>
          <w:rFonts w:ascii="Candara" w:eastAsia="Arial" w:hAnsi="Candara" w:cs="Arial"/>
          <w:spacing w:val="-1"/>
          <w:sz w:val="24"/>
          <w:szCs w:val="24"/>
        </w:rPr>
        <w:t>i</w:t>
      </w:r>
      <w:r w:rsidRPr="00D41342">
        <w:rPr>
          <w:rFonts w:ascii="Candara" w:eastAsia="Arial" w:hAnsi="Candara" w:cs="Arial"/>
          <w:sz w:val="24"/>
          <w:szCs w:val="24"/>
        </w:rPr>
        <w:t>c</w:t>
      </w:r>
      <w:r w:rsidRPr="00D41342">
        <w:rPr>
          <w:rFonts w:ascii="Candara" w:eastAsia="Arial" w:hAnsi="Candara" w:cs="Arial"/>
          <w:spacing w:val="1"/>
          <w:sz w:val="24"/>
          <w:szCs w:val="24"/>
        </w:rPr>
        <w:t>ab</w:t>
      </w:r>
      <w:r w:rsidR="00F736E5" w:rsidRPr="00D41342">
        <w:rPr>
          <w:rFonts w:ascii="Candara" w:eastAsia="Arial" w:hAnsi="Candara" w:cs="Arial"/>
          <w:sz w:val="24"/>
          <w:szCs w:val="24"/>
        </w:rPr>
        <w:t>le to</w:t>
      </w:r>
      <w:r w:rsidRPr="00D41342">
        <w:rPr>
          <w:rFonts w:ascii="Candara" w:eastAsia="Arial" w:hAnsi="Candara" w:cs="Arial"/>
          <w:spacing w:val="4"/>
          <w:sz w:val="24"/>
          <w:szCs w:val="24"/>
        </w:rPr>
        <w:t xml:space="preserve"> </w:t>
      </w:r>
      <w:r w:rsidRPr="00D41342">
        <w:rPr>
          <w:rFonts w:ascii="Candara" w:eastAsia="Arial" w:hAnsi="Candara" w:cs="Arial"/>
          <w:spacing w:val="-2"/>
          <w:sz w:val="24"/>
          <w:szCs w:val="24"/>
        </w:rPr>
        <w:t>t</w:t>
      </w:r>
      <w:r w:rsidRPr="00D41342">
        <w:rPr>
          <w:rFonts w:ascii="Candara" w:eastAsia="Arial" w:hAnsi="Candara" w:cs="Arial"/>
          <w:spacing w:val="1"/>
          <w:sz w:val="24"/>
          <w:szCs w:val="24"/>
        </w:rPr>
        <w:t>h</w:t>
      </w:r>
      <w:r w:rsidRPr="00D41342">
        <w:rPr>
          <w:rFonts w:ascii="Candara" w:eastAsia="Arial" w:hAnsi="Candara" w:cs="Arial"/>
          <w:spacing w:val="-1"/>
          <w:sz w:val="24"/>
          <w:szCs w:val="24"/>
        </w:rPr>
        <w:t>e</w:t>
      </w:r>
      <w:r w:rsidRPr="00D41342">
        <w:rPr>
          <w:rFonts w:ascii="Candara" w:eastAsia="Arial" w:hAnsi="Candara" w:cs="Arial"/>
          <w:sz w:val="24"/>
          <w:szCs w:val="24"/>
        </w:rPr>
        <w:t>m t</w:t>
      </w:r>
      <w:r w:rsidRPr="00D41342">
        <w:rPr>
          <w:rFonts w:ascii="Candara" w:eastAsia="Arial" w:hAnsi="Candara" w:cs="Arial"/>
          <w:spacing w:val="1"/>
          <w:sz w:val="24"/>
          <w:szCs w:val="24"/>
        </w:rPr>
        <w:t>h</w:t>
      </w:r>
      <w:r w:rsidRPr="00D41342">
        <w:rPr>
          <w:rFonts w:ascii="Candara" w:eastAsia="Arial" w:hAnsi="Candara" w:cs="Arial"/>
          <w:sz w:val="24"/>
          <w:szCs w:val="24"/>
        </w:rPr>
        <w:t>ro</w:t>
      </w:r>
      <w:r w:rsidRPr="00D41342">
        <w:rPr>
          <w:rFonts w:ascii="Candara" w:eastAsia="Arial" w:hAnsi="Candara" w:cs="Arial"/>
          <w:spacing w:val="1"/>
          <w:sz w:val="24"/>
          <w:szCs w:val="24"/>
        </w:rPr>
        <w:t>u</w:t>
      </w:r>
      <w:r w:rsidRPr="00D41342">
        <w:rPr>
          <w:rFonts w:ascii="Candara" w:eastAsia="Arial" w:hAnsi="Candara" w:cs="Arial"/>
          <w:spacing w:val="-1"/>
          <w:sz w:val="24"/>
          <w:szCs w:val="24"/>
        </w:rPr>
        <w:t>g</w:t>
      </w:r>
      <w:r w:rsidRPr="00D41342">
        <w:rPr>
          <w:rFonts w:ascii="Candara" w:eastAsia="Arial" w:hAnsi="Candara" w:cs="Arial"/>
          <w:sz w:val="24"/>
          <w:szCs w:val="24"/>
        </w:rPr>
        <w:t>h</w:t>
      </w:r>
      <w:r w:rsidRPr="00D41342">
        <w:rPr>
          <w:rFonts w:ascii="Candara" w:eastAsia="Arial" w:hAnsi="Candara" w:cs="Arial"/>
          <w:spacing w:val="1"/>
          <w:sz w:val="24"/>
          <w:szCs w:val="24"/>
        </w:rPr>
        <w:t xml:space="preserve"> </w:t>
      </w:r>
      <w:r w:rsidRPr="00D41342">
        <w:rPr>
          <w:rFonts w:ascii="Candara" w:eastAsia="Arial" w:hAnsi="Candara" w:cs="Arial"/>
          <w:spacing w:val="-1"/>
          <w:sz w:val="24"/>
          <w:szCs w:val="24"/>
        </w:rPr>
        <w:t>t</w:t>
      </w:r>
      <w:r w:rsidRPr="00D41342">
        <w:rPr>
          <w:rFonts w:ascii="Candara" w:eastAsia="Arial" w:hAnsi="Candara" w:cs="Arial"/>
          <w:spacing w:val="1"/>
          <w:sz w:val="24"/>
          <w:szCs w:val="24"/>
        </w:rPr>
        <w:t>h</w:t>
      </w:r>
      <w:r w:rsidRPr="00D41342">
        <w:rPr>
          <w:rFonts w:ascii="Candara" w:eastAsia="Arial" w:hAnsi="Candara" w:cs="Arial"/>
          <w:sz w:val="24"/>
          <w:szCs w:val="24"/>
        </w:rPr>
        <w:t>e</w:t>
      </w:r>
      <w:r w:rsidRPr="00D41342">
        <w:rPr>
          <w:rFonts w:ascii="Candara" w:eastAsia="Arial" w:hAnsi="Candara" w:cs="Arial"/>
          <w:spacing w:val="1"/>
          <w:sz w:val="24"/>
          <w:szCs w:val="24"/>
        </w:rPr>
        <w:t xml:space="preserve"> </w:t>
      </w:r>
      <w:r w:rsidRPr="00D41342">
        <w:rPr>
          <w:rFonts w:ascii="Candara" w:eastAsia="Arial" w:hAnsi="Candara" w:cs="Arial"/>
          <w:sz w:val="24"/>
          <w:szCs w:val="24"/>
        </w:rPr>
        <w:t>s</w:t>
      </w:r>
      <w:r w:rsidRPr="00D41342">
        <w:rPr>
          <w:rFonts w:ascii="Candara" w:eastAsia="Arial" w:hAnsi="Candara" w:cs="Arial"/>
          <w:spacing w:val="-1"/>
          <w:sz w:val="24"/>
          <w:szCs w:val="24"/>
        </w:rPr>
        <w:t>ta</w:t>
      </w:r>
      <w:r w:rsidRPr="00D41342">
        <w:rPr>
          <w:rFonts w:ascii="Candara" w:eastAsia="Arial" w:hAnsi="Candara" w:cs="Arial"/>
          <w:sz w:val="24"/>
          <w:szCs w:val="24"/>
        </w:rPr>
        <w:t>ff</w:t>
      </w:r>
      <w:r w:rsidRPr="00D41342">
        <w:rPr>
          <w:rFonts w:ascii="Candara" w:eastAsia="Arial" w:hAnsi="Candara" w:cs="Arial"/>
          <w:spacing w:val="1"/>
          <w:sz w:val="24"/>
          <w:szCs w:val="24"/>
        </w:rPr>
        <w:t xml:space="preserve"> </w:t>
      </w:r>
      <w:r w:rsidRPr="00D41342">
        <w:rPr>
          <w:rFonts w:ascii="Candara" w:eastAsia="Arial" w:hAnsi="Candara" w:cs="Arial"/>
          <w:sz w:val="24"/>
          <w:szCs w:val="24"/>
        </w:rPr>
        <w:t>t</w:t>
      </w:r>
      <w:r w:rsidRPr="00D41342">
        <w:rPr>
          <w:rFonts w:ascii="Candara" w:eastAsia="Arial" w:hAnsi="Candara" w:cs="Arial"/>
          <w:spacing w:val="1"/>
          <w:sz w:val="24"/>
          <w:szCs w:val="24"/>
        </w:rPr>
        <w:t>he</w:t>
      </w:r>
      <w:r w:rsidRPr="00D41342">
        <w:rPr>
          <w:rFonts w:ascii="Candara" w:eastAsia="Arial" w:hAnsi="Candara" w:cs="Arial"/>
          <w:sz w:val="24"/>
          <w:szCs w:val="24"/>
        </w:rPr>
        <w:t>y</w:t>
      </w:r>
      <w:r w:rsidRPr="00D41342">
        <w:rPr>
          <w:rFonts w:ascii="Candara" w:eastAsia="Arial" w:hAnsi="Candara" w:cs="Arial"/>
          <w:spacing w:val="-2"/>
          <w:sz w:val="24"/>
          <w:szCs w:val="24"/>
        </w:rPr>
        <w:t xml:space="preserve"> </w:t>
      </w:r>
      <w:r w:rsidRPr="00D41342">
        <w:rPr>
          <w:rFonts w:ascii="Candara" w:eastAsia="Arial" w:hAnsi="Candara" w:cs="Arial"/>
          <w:spacing w:val="-1"/>
          <w:sz w:val="24"/>
          <w:szCs w:val="24"/>
        </w:rPr>
        <w:t>a</w:t>
      </w:r>
      <w:r w:rsidRPr="00D41342">
        <w:rPr>
          <w:rFonts w:ascii="Candara" w:eastAsia="Arial" w:hAnsi="Candara" w:cs="Arial"/>
          <w:sz w:val="24"/>
          <w:szCs w:val="24"/>
        </w:rPr>
        <w:t xml:space="preserve">re </w:t>
      </w:r>
      <w:r w:rsidRPr="00D41342">
        <w:rPr>
          <w:rFonts w:ascii="Candara" w:eastAsia="Arial" w:hAnsi="Candara" w:cs="Arial"/>
          <w:spacing w:val="-2"/>
          <w:sz w:val="24"/>
          <w:szCs w:val="24"/>
        </w:rPr>
        <w:t>w</w:t>
      </w:r>
      <w:r w:rsidRPr="00D41342">
        <w:rPr>
          <w:rFonts w:ascii="Candara" w:eastAsia="Arial" w:hAnsi="Candara" w:cs="Arial"/>
          <w:sz w:val="24"/>
          <w:szCs w:val="24"/>
        </w:rPr>
        <w:t>it</w:t>
      </w:r>
      <w:r w:rsidRPr="00D41342">
        <w:rPr>
          <w:rFonts w:ascii="Candara" w:eastAsia="Arial" w:hAnsi="Candara" w:cs="Arial"/>
          <w:spacing w:val="1"/>
          <w:sz w:val="24"/>
          <w:szCs w:val="24"/>
        </w:rPr>
        <w:t>h</w:t>
      </w:r>
      <w:r w:rsidRPr="00D41342">
        <w:rPr>
          <w:rFonts w:ascii="Candara" w:eastAsia="Arial" w:hAnsi="Candara" w:cs="Arial"/>
          <w:sz w:val="24"/>
          <w:szCs w:val="24"/>
        </w:rPr>
        <w:t>.</w:t>
      </w:r>
    </w:p>
    <w:p w14:paraId="757198D6" w14:textId="77777777" w:rsidR="001E2FBD" w:rsidRPr="00D41342" w:rsidRDefault="001E2FBD" w:rsidP="00B3749F">
      <w:pPr>
        <w:spacing w:before="16" w:line="260" w:lineRule="exact"/>
        <w:jc w:val="both"/>
        <w:rPr>
          <w:rFonts w:ascii="Candara" w:hAnsi="Candara" w:cs="Arial"/>
          <w:sz w:val="26"/>
          <w:szCs w:val="26"/>
        </w:rPr>
      </w:pPr>
    </w:p>
    <w:p w14:paraId="757198D7" w14:textId="77777777" w:rsidR="001E2FBD" w:rsidRPr="00D41342" w:rsidRDefault="00086025" w:rsidP="00B3749F">
      <w:pPr>
        <w:ind w:right="6672"/>
        <w:jc w:val="both"/>
        <w:rPr>
          <w:rFonts w:ascii="Candara" w:eastAsia="Arial" w:hAnsi="Candara" w:cs="Arial"/>
          <w:sz w:val="24"/>
          <w:szCs w:val="24"/>
        </w:rPr>
      </w:pPr>
      <w:r w:rsidRPr="00D41342">
        <w:rPr>
          <w:rFonts w:ascii="Candara" w:eastAsia="Arial" w:hAnsi="Candara" w:cs="Arial"/>
          <w:b/>
          <w:spacing w:val="1"/>
          <w:sz w:val="24"/>
          <w:szCs w:val="24"/>
        </w:rPr>
        <w:t>Wa</w:t>
      </w:r>
      <w:r w:rsidRPr="00D41342">
        <w:rPr>
          <w:rFonts w:ascii="Candara" w:eastAsia="Arial" w:hAnsi="Candara" w:cs="Arial"/>
          <w:b/>
          <w:sz w:val="24"/>
          <w:szCs w:val="24"/>
        </w:rPr>
        <w:t>ter</w:t>
      </w:r>
      <w:r w:rsidRPr="00D41342">
        <w:rPr>
          <w:rFonts w:ascii="Candara" w:eastAsia="Arial" w:hAnsi="Candara" w:cs="Arial"/>
          <w:b/>
          <w:spacing w:val="-1"/>
          <w:sz w:val="24"/>
          <w:szCs w:val="24"/>
        </w:rPr>
        <w:t xml:space="preserve"> </w:t>
      </w:r>
      <w:r w:rsidRPr="00D41342">
        <w:rPr>
          <w:rFonts w:ascii="Candara" w:eastAsia="Arial" w:hAnsi="Candara" w:cs="Arial"/>
          <w:b/>
          <w:spacing w:val="3"/>
          <w:sz w:val="24"/>
          <w:szCs w:val="24"/>
        </w:rPr>
        <w:t>S</w:t>
      </w:r>
      <w:r w:rsidRPr="00D41342">
        <w:rPr>
          <w:rFonts w:ascii="Candara" w:eastAsia="Arial" w:hAnsi="Candara" w:cs="Arial"/>
          <w:b/>
          <w:spacing w:val="-6"/>
          <w:sz w:val="24"/>
          <w:szCs w:val="24"/>
        </w:rPr>
        <w:t>y</w:t>
      </w:r>
      <w:r w:rsidRPr="00D41342">
        <w:rPr>
          <w:rFonts w:ascii="Candara" w:eastAsia="Arial" w:hAnsi="Candara" w:cs="Arial"/>
          <w:b/>
          <w:spacing w:val="1"/>
          <w:sz w:val="24"/>
          <w:szCs w:val="24"/>
        </w:rPr>
        <w:t>s</w:t>
      </w:r>
      <w:r w:rsidRPr="00D41342">
        <w:rPr>
          <w:rFonts w:ascii="Candara" w:eastAsia="Arial" w:hAnsi="Candara" w:cs="Arial"/>
          <w:b/>
          <w:sz w:val="24"/>
          <w:szCs w:val="24"/>
        </w:rPr>
        <w:t>tems</w:t>
      </w:r>
    </w:p>
    <w:p w14:paraId="757198DA" w14:textId="597BE330" w:rsidR="001E2FBD" w:rsidRPr="00D41342" w:rsidRDefault="00086025" w:rsidP="00975AA2">
      <w:pPr>
        <w:rPr>
          <w:rFonts w:ascii="Candara" w:hAnsi="Candara" w:cs="Arial"/>
        </w:rPr>
      </w:pPr>
      <w:r w:rsidRPr="000F41C9">
        <w:rPr>
          <w:rFonts w:ascii="Candara" w:eastAsia="Arial" w:hAnsi="Candara"/>
          <w:spacing w:val="2"/>
          <w:sz w:val="22"/>
        </w:rPr>
        <w:t>T</w:t>
      </w:r>
      <w:r w:rsidRPr="000F41C9">
        <w:rPr>
          <w:rFonts w:ascii="Candara" w:eastAsia="Arial" w:hAnsi="Candara"/>
          <w:spacing w:val="-1"/>
          <w:sz w:val="22"/>
        </w:rPr>
        <w:t>h</w:t>
      </w:r>
      <w:r w:rsidRPr="000F41C9">
        <w:rPr>
          <w:rFonts w:ascii="Candara" w:eastAsia="Arial" w:hAnsi="Candara"/>
          <w:sz w:val="22"/>
        </w:rPr>
        <w:t>e</w:t>
      </w:r>
      <w:r w:rsidRPr="000F41C9">
        <w:rPr>
          <w:rFonts w:ascii="Candara" w:eastAsia="Arial" w:hAnsi="Candara"/>
          <w:spacing w:val="4"/>
          <w:sz w:val="22"/>
        </w:rPr>
        <w:t xml:space="preserve"> </w:t>
      </w:r>
      <w:r w:rsidRPr="000F41C9">
        <w:rPr>
          <w:rFonts w:ascii="Candara" w:eastAsia="Arial" w:hAnsi="Candara"/>
          <w:sz w:val="22"/>
        </w:rPr>
        <w:t>c</w:t>
      </w:r>
      <w:r w:rsidRPr="000F41C9">
        <w:rPr>
          <w:rFonts w:ascii="Candara" w:eastAsia="Arial" w:hAnsi="Candara"/>
          <w:spacing w:val="1"/>
          <w:sz w:val="22"/>
        </w:rPr>
        <w:t>o</w:t>
      </w:r>
      <w:r w:rsidRPr="000F41C9">
        <w:rPr>
          <w:rFonts w:ascii="Candara" w:eastAsia="Arial" w:hAnsi="Candara"/>
          <w:sz w:val="22"/>
        </w:rPr>
        <w:t>ld</w:t>
      </w:r>
      <w:r w:rsidRPr="000F41C9">
        <w:rPr>
          <w:rFonts w:ascii="Candara" w:eastAsia="Arial" w:hAnsi="Candara"/>
          <w:spacing w:val="3"/>
          <w:sz w:val="22"/>
        </w:rPr>
        <w:t xml:space="preserve"> </w:t>
      </w:r>
      <w:r w:rsidRPr="000F41C9">
        <w:rPr>
          <w:rFonts w:ascii="Candara" w:eastAsia="Arial" w:hAnsi="Candara"/>
          <w:spacing w:val="-1"/>
          <w:sz w:val="22"/>
        </w:rPr>
        <w:t>a</w:t>
      </w:r>
      <w:r w:rsidRPr="000F41C9">
        <w:rPr>
          <w:rFonts w:ascii="Candara" w:eastAsia="Arial" w:hAnsi="Candara"/>
          <w:spacing w:val="1"/>
          <w:sz w:val="22"/>
        </w:rPr>
        <w:t>n</w:t>
      </w:r>
      <w:r w:rsidRPr="000F41C9">
        <w:rPr>
          <w:rFonts w:ascii="Candara" w:eastAsia="Arial" w:hAnsi="Candara"/>
          <w:sz w:val="22"/>
        </w:rPr>
        <w:t>d</w:t>
      </w:r>
      <w:r w:rsidRPr="000F41C9">
        <w:rPr>
          <w:rFonts w:ascii="Candara" w:eastAsia="Arial" w:hAnsi="Candara"/>
          <w:spacing w:val="4"/>
          <w:sz w:val="22"/>
        </w:rPr>
        <w:t xml:space="preserve"> </w:t>
      </w:r>
      <w:r w:rsidRPr="000F41C9">
        <w:rPr>
          <w:rFonts w:ascii="Candara" w:eastAsia="Arial" w:hAnsi="Candara"/>
          <w:spacing w:val="-1"/>
          <w:sz w:val="22"/>
        </w:rPr>
        <w:t>h</w:t>
      </w:r>
      <w:r w:rsidRPr="000F41C9">
        <w:rPr>
          <w:rFonts w:ascii="Candara" w:eastAsia="Arial" w:hAnsi="Candara"/>
          <w:spacing w:val="1"/>
          <w:sz w:val="22"/>
        </w:rPr>
        <w:t>o</w:t>
      </w:r>
      <w:r w:rsidRPr="000F41C9">
        <w:rPr>
          <w:rFonts w:ascii="Candara" w:eastAsia="Arial" w:hAnsi="Candara"/>
          <w:sz w:val="22"/>
        </w:rPr>
        <w:t>t</w:t>
      </w:r>
      <w:r w:rsidRPr="000F41C9">
        <w:rPr>
          <w:rFonts w:ascii="Candara" w:eastAsia="Arial" w:hAnsi="Candara"/>
          <w:spacing w:val="3"/>
          <w:sz w:val="22"/>
        </w:rPr>
        <w:t xml:space="preserve"> </w:t>
      </w:r>
      <w:r w:rsidRPr="000F41C9">
        <w:rPr>
          <w:rFonts w:ascii="Candara" w:eastAsia="Arial" w:hAnsi="Candara"/>
          <w:spacing w:val="-3"/>
          <w:sz w:val="22"/>
        </w:rPr>
        <w:t>w</w:t>
      </w:r>
      <w:r w:rsidRPr="000F41C9">
        <w:rPr>
          <w:rFonts w:ascii="Candara" w:eastAsia="Arial" w:hAnsi="Candara"/>
          <w:spacing w:val="1"/>
          <w:sz w:val="22"/>
        </w:rPr>
        <w:t>a</w:t>
      </w:r>
      <w:r w:rsidRPr="000F41C9">
        <w:rPr>
          <w:rFonts w:ascii="Candara" w:eastAsia="Arial" w:hAnsi="Candara"/>
          <w:sz w:val="22"/>
        </w:rPr>
        <w:t>t</w:t>
      </w:r>
      <w:r w:rsidRPr="000F41C9">
        <w:rPr>
          <w:rFonts w:ascii="Candara" w:eastAsia="Arial" w:hAnsi="Candara"/>
          <w:spacing w:val="-1"/>
          <w:sz w:val="22"/>
        </w:rPr>
        <w:t>e</w:t>
      </w:r>
      <w:r w:rsidRPr="000F41C9">
        <w:rPr>
          <w:rFonts w:ascii="Candara" w:eastAsia="Arial" w:hAnsi="Candara"/>
          <w:sz w:val="22"/>
        </w:rPr>
        <w:t>r</w:t>
      </w:r>
      <w:r w:rsidRPr="000F41C9">
        <w:rPr>
          <w:rFonts w:ascii="Candara" w:eastAsia="Arial" w:hAnsi="Candara"/>
          <w:spacing w:val="2"/>
          <w:sz w:val="22"/>
        </w:rPr>
        <w:t xml:space="preserve"> </w:t>
      </w:r>
      <w:r w:rsidRPr="000F41C9">
        <w:rPr>
          <w:rFonts w:ascii="Candara" w:eastAsia="Arial" w:hAnsi="Candara"/>
          <w:sz w:val="22"/>
        </w:rPr>
        <w:t>s</w:t>
      </w:r>
      <w:r w:rsidRPr="000F41C9">
        <w:rPr>
          <w:rFonts w:ascii="Candara" w:eastAsia="Arial" w:hAnsi="Candara"/>
          <w:spacing w:val="-2"/>
          <w:sz w:val="22"/>
        </w:rPr>
        <w:t>y</w:t>
      </w:r>
      <w:r w:rsidRPr="000F41C9">
        <w:rPr>
          <w:rFonts w:ascii="Candara" w:eastAsia="Arial" w:hAnsi="Candara"/>
          <w:sz w:val="22"/>
        </w:rPr>
        <w:t>st</w:t>
      </w:r>
      <w:r w:rsidRPr="000F41C9">
        <w:rPr>
          <w:rFonts w:ascii="Candara" w:eastAsia="Arial" w:hAnsi="Candara"/>
          <w:spacing w:val="1"/>
          <w:sz w:val="22"/>
        </w:rPr>
        <w:t>em</w:t>
      </w:r>
      <w:r w:rsidRPr="000F41C9">
        <w:rPr>
          <w:rFonts w:ascii="Candara" w:eastAsia="Arial" w:hAnsi="Candara"/>
          <w:sz w:val="22"/>
        </w:rPr>
        <w:t>s</w:t>
      </w:r>
      <w:r w:rsidRPr="000F41C9">
        <w:rPr>
          <w:rFonts w:ascii="Candara" w:eastAsia="Arial" w:hAnsi="Candara"/>
          <w:spacing w:val="3"/>
          <w:sz w:val="22"/>
        </w:rPr>
        <w:t xml:space="preserve"> </w:t>
      </w:r>
      <w:r w:rsidRPr="000F41C9">
        <w:rPr>
          <w:rFonts w:ascii="Candara" w:eastAsia="Arial" w:hAnsi="Candara"/>
          <w:spacing w:val="1"/>
          <w:sz w:val="22"/>
        </w:rPr>
        <w:t>a</w:t>
      </w:r>
      <w:r w:rsidRPr="000F41C9">
        <w:rPr>
          <w:rFonts w:ascii="Candara" w:eastAsia="Arial" w:hAnsi="Candara"/>
          <w:sz w:val="22"/>
        </w:rPr>
        <w:t>re</w:t>
      </w:r>
      <w:r w:rsidRPr="000F41C9">
        <w:rPr>
          <w:rFonts w:ascii="Candara" w:eastAsia="Arial" w:hAnsi="Candara"/>
          <w:spacing w:val="3"/>
          <w:sz w:val="22"/>
        </w:rPr>
        <w:t xml:space="preserve"> </w:t>
      </w:r>
      <w:r w:rsidRPr="000F41C9">
        <w:rPr>
          <w:rFonts w:ascii="Candara" w:eastAsia="Arial" w:hAnsi="Candara"/>
          <w:sz w:val="22"/>
        </w:rPr>
        <w:t>r</w:t>
      </w:r>
      <w:r w:rsidRPr="000F41C9">
        <w:rPr>
          <w:rFonts w:ascii="Candara" w:eastAsia="Arial" w:hAnsi="Candara"/>
          <w:spacing w:val="-2"/>
          <w:sz w:val="22"/>
        </w:rPr>
        <w:t>e</w:t>
      </w:r>
      <w:r w:rsidRPr="000F41C9">
        <w:rPr>
          <w:rFonts w:ascii="Candara" w:eastAsia="Arial" w:hAnsi="Candara"/>
          <w:spacing w:val="-1"/>
          <w:sz w:val="22"/>
        </w:rPr>
        <w:t>g</w:t>
      </w:r>
      <w:r w:rsidRPr="000F41C9">
        <w:rPr>
          <w:rFonts w:ascii="Candara" w:eastAsia="Arial" w:hAnsi="Candara"/>
          <w:spacing w:val="1"/>
          <w:sz w:val="22"/>
        </w:rPr>
        <w:t>u</w:t>
      </w:r>
      <w:r w:rsidRPr="000F41C9">
        <w:rPr>
          <w:rFonts w:ascii="Candara" w:eastAsia="Arial" w:hAnsi="Candara"/>
          <w:sz w:val="22"/>
        </w:rPr>
        <w:t>lar</w:t>
      </w:r>
      <w:r w:rsidRPr="000F41C9">
        <w:rPr>
          <w:rFonts w:ascii="Candara" w:eastAsia="Arial" w:hAnsi="Candara"/>
          <w:spacing w:val="1"/>
          <w:sz w:val="22"/>
        </w:rPr>
        <w:t>l</w:t>
      </w:r>
      <w:r w:rsidRPr="000F41C9">
        <w:rPr>
          <w:rFonts w:ascii="Candara" w:eastAsia="Arial" w:hAnsi="Candara"/>
          <w:sz w:val="22"/>
        </w:rPr>
        <w:t>y c</w:t>
      </w:r>
      <w:r w:rsidRPr="000F41C9">
        <w:rPr>
          <w:rFonts w:ascii="Candara" w:eastAsia="Arial" w:hAnsi="Candara"/>
          <w:spacing w:val="1"/>
          <w:sz w:val="22"/>
        </w:rPr>
        <w:t>he</w:t>
      </w:r>
      <w:r w:rsidRPr="000F41C9">
        <w:rPr>
          <w:rFonts w:ascii="Candara" w:eastAsia="Arial" w:hAnsi="Candara"/>
          <w:sz w:val="22"/>
        </w:rPr>
        <w:t>ck</w:t>
      </w:r>
      <w:r w:rsidRPr="000F41C9">
        <w:rPr>
          <w:rFonts w:ascii="Candara" w:eastAsia="Arial" w:hAnsi="Candara"/>
          <w:spacing w:val="1"/>
          <w:sz w:val="22"/>
        </w:rPr>
        <w:t>e</w:t>
      </w:r>
      <w:r w:rsidRPr="000F41C9">
        <w:rPr>
          <w:rFonts w:ascii="Candara" w:eastAsia="Arial" w:hAnsi="Candara"/>
          <w:sz w:val="22"/>
        </w:rPr>
        <w:t>d</w:t>
      </w:r>
      <w:r w:rsidRPr="000F41C9">
        <w:rPr>
          <w:rFonts w:ascii="Candara" w:eastAsia="Arial" w:hAnsi="Candara"/>
          <w:spacing w:val="12"/>
          <w:sz w:val="22"/>
        </w:rPr>
        <w:t xml:space="preserve"> </w:t>
      </w:r>
      <w:r w:rsidRPr="000F41C9">
        <w:rPr>
          <w:rFonts w:ascii="Candara" w:eastAsia="Arial" w:hAnsi="Candara"/>
          <w:spacing w:val="1"/>
          <w:sz w:val="22"/>
        </w:rPr>
        <w:t>a</w:t>
      </w:r>
      <w:r w:rsidRPr="000F41C9">
        <w:rPr>
          <w:rFonts w:ascii="Candara" w:eastAsia="Arial" w:hAnsi="Candara"/>
          <w:spacing w:val="-1"/>
          <w:sz w:val="22"/>
        </w:rPr>
        <w:t>n</w:t>
      </w:r>
      <w:r w:rsidRPr="000F41C9">
        <w:rPr>
          <w:rFonts w:ascii="Candara" w:eastAsia="Arial" w:hAnsi="Candara"/>
          <w:sz w:val="22"/>
        </w:rPr>
        <w:t>d</w:t>
      </w:r>
      <w:r w:rsidRPr="000F41C9">
        <w:rPr>
          <w:rFonts w:ascii="Candara" w:eastAsia="Arial" w:hAnsi="Candara"/>
          <w:spacing w:val="4"/>
          <w:sz w:val="22"/>
        </w:rPr>
        <w:t xml:space="preserve"> </w:t>
      </w:r>
      <w:r w:rsidRPr="000F41C9">
        <w:rPr>
          <w:rFonts w:ascii="Candara" w:eastAsia="Arial" w:hAnsi="Candara"/>
          <w:spacing w:val="-1"/>
          <w:sz w:val="22"/>
        </w:rPr>
        <w:t>m</w:t>
      </w:r>
      <w:r w:rsidRPr="000F41C9">
        <w:rPr>
          <w:rFonts w:ascii="Candara" w:eastAsia="Arial" w:hAnsi="Candara"/>
          <w:spacing w:val="1"/>
          <w:sz w:val="22"/>
        </w:rPr>
        <w:t>a</w:t>
      </w:r>
      <w:r w:rsidRPr="000F41C9">
        <w:rPr>
          <w:rFonts w:ascii="Candara" w:eastAsia="Arial" w:hAnsi="Candara"/>
          <w:sz w:val="22"/>
        </w:rPr>
        <w:t>in</w:t>
      </w:r>
      <w:r w:rsidRPr="000F41C9">
        <w:rPr>
          <w:rFonts w:ascii="Candara" w:eastAsia="Arial" w:hAnsi="Candara"/>
          <w:spacing w:val="1"/>
          <w:sz w:val="22"/>
        </w:rPr>
        <w:t>ta</w:t>
      </w:r>
      <w:r w:rsidRPr="000F41C9">
        <w:rPr>
          <w:rFonts w:ascii="Candara" w:eastAsia="Arial" w:hAnsi="Candara"/>
          <w:sz w:val="22"/>
        </w:rPr>
        <w:t>i</w:t>
      </w:r>
      <w:r w:rsidRPr="000F41C9">
        <w:rPr>
          <w:rFonts w:ascii="Candara" w:eastAsia="Arial" w:hAnsi="Candara"/>
          <w:spacing w:val="-2"/>
          <w:sz w:val="22"/>
        </w:rPr>
        <w:t>n</w:t>
      </w:r>
      <w:r w:rsidRPr="000F41C9">
        <w:rPr>
          <w:rFonts w:ascii="Candara" w:eastAsia="Arial" w:hAnsi="Candara"/>
          <w:spacing w:val="1"/>
          <w:sz w:val="22"/>
        </w:rPr>
        <w:t>e</w:t>
      </w:r>
      <w:r w:rsidRPr="000F41C9">
        <w:rPr>
          <w:rFonts w:ascii="Candara" w:eastAsia="Arial" w:hAnsi="Candara"/>
          <w:spacing w:val="-1"/>
          <w:sz w:val="22"/>
        </w:rPr>
        <w:t>d</w:t>
      </w:r>
      <w:r w:rsidRPr="000F41C9">
        <w:rPr>
          <w:rFonts w:ascii="Candara" w:eastAsia="Arial" w:hAnsi="Candara"/>
          <w:sz w:val="22"/>
        </w:rPr>
        <w:t xml:space="preserve">. </w:t>
      </w:r>
      <w:r w:rsidRPr="000F41C9">
        <w:rPr>
          <w:rFonts w:ascii="Candara" w:eastAsia="Arial" w:hAnsi="Candara"/>
          <w:spacing w:val="2"/>
          <w:sz w:val="22"/>
        </w:rPr>
        <w:t>T</w:t>
      </w:r>
      <w:r w:rsidRPr="000F41C9">
        <w:rPr>
          <w:rFonts w:ascii="Candara" w:eastAsia="Arial" w:hAnsi="Candara"/>
          <w:spacing w:val="-1"/>
          <w:sz w:val="22"/>
        </w:rPr>
        <w:t>h</w:t>
      </w:r>
      <w:r w:rsidRPr="000F41C9">
        <w:rPr>
          <w:rFonts w:ascii="Candara" w:eastAsia="Arial" w:hAnsi="Candara"/>
          <w:sz w:val="22"/>
        </w:rPr>
        <w:t>e</w:t>
      </w:r>
      <w:r w:rsidRPr="000F41C9">
        <w:rPr>
          <w:rFonts w:ascii="Candara" w:eastAsia="Arial" w:hAnsi="Candara"/>
          <w:spacing w:val="3"/>
          <w:sz w:val="22"/>
        </w:rPr>
        <w:t xml:space="preserve"> </w:t>
      </w:r>
      <w:r w:rsidRPr="000F41C9">
        <w:rPr>
          <w:rFonts w:ascii="Candara" w:eastAsia="Arial" w:hAnsi="Candara"/>
          <w:spacing w:val="-2"/>
          <w:sz w:val="22"/>
        </w:rPr>
        <w:t>t</w:t>
      </w:r>
      <w:r w:rsidRPr="000F41C9">
        <w:rPr>
          <w:rFonts w:ascii="Candara" w:eastAsia="Arial" w:hAnsi="Candara"/>
          <w:spacing w:val="1"/>
          <w:sz w:val="22"/>
        </w:rPr>
        <w:t>e</w:t>
      </w:r>
      <w:r w:rsidRPr="000F41C9">
        <w:rPr>
          <w:rFonts w:ascii="Candara" w:eastAsia="Arial" w:hAnsi="Candara"/>
          <w:spacing w:val="-1"/>
          <w:sz w:val="22"/>
        </w:rPr>
        <w:t>m</w:t>
      </w:r>
      <w:r w:rsidRPr="000F41C9">
        <w:rPr>
          <w:rFonts w:ascii="Candara" w:eastAsia="Arial" w:hAnsi="Candara"/>
          <w:spacing w:val="1"/>
          <w:sz w:val="22"/>
        </w:rPr>
        <w:t>pe</w:t>
      </w:r>
      <w:r w:rsidRPr="000F41C9">
        <w:rPr>
          <w:rFonts w:ascii="Candara" w:eastAsia="Arial" w:hAnsi="Candara"/>
          <w:sz w:val="22"/>
        </w:rPr>
        <w:t>ra</w:t>
      </w:r>
      <w:r w:rsidRPr="000F41C9">
        <w:rPr>
          <w:rFonts w:ascii="Candara" w:eastAsia="Arial" w:hAnsi="Candara"/>
          <w:spacing w:val="-2"/>
          <w:sz w:val="22"/>
        </w:rPr>
        <w:t>t</w:t>
      </w:r>
      <w:r w:rsidRPr="000F41C9">
        <w:rPr>
          <w:rFonts w:ascii="Candara" w:eastAsia="Arial" w:hAnsi="Candara"/>
          <w:spacing w:val="1"/>
          <w:sz w:val="22"/>
        </w:rPr>
        <w:t>u</w:t>
      </w:r>
      <w:r w:rsidRPr="000F41C9">
        <w:rPr>
          <w:rFonts w:ascii="Candara" w:eastAsia="Arial" w:hAnsi="Candara"/>
          <w:sz w:val="22"/>
        </w:rPr>
        <w:t>re</w:t>
      </w:r>
      <w:r w:rsidRPr="000F41C9">
        <w:rPr>
          <w:rFonts w:ascii="Candara" w:eastAsia="Arial" w:hAnsi="Candara"/>
          <w:spacing w:val="3"/>
          <w:sz w:val="22"/>
        </w:rPr>
        <w:t xml:space="preserve"> </w:t>
      </w:r>
      <w:r w:rsidRPr="000F41C9">
        <w:rPr>
          <w:rFonts w:ascii="Candara" w:eastAsia="Arial" w:hAnsi="Candara"/>
          <w:spacing w:val="-1"/>
          <w:sz w:val="22"/>
        </w:rPr>
        <w:t>o</w:t>
      </w:r>
      <w:r w:rsidRPr="000F41C9">
        <w:rPr>
          <w:rFonts w:ascii="Candara" w:eastAsia="Arial" w:hAnsi="Candara"/>
          <w:sz w:val="22"/>
        </w:rPr>
        <w:t>f</w:t>
      </w:r>
      <w:r w:rsidRPr="000F41C9">
        <w:rPr>
          <w:rFonts w:ascii="Candara" w:eastAsia="Arial" w:hAnsi="Candara"/>
          <w:spacing w:val="3"/>
          <w:sz w:val="22"/>
        </w:rPr>
        <w:t xml:space="preserve"> </w:t>
      </w:r>
      <w:r w:rsidR="002B7256">
        <w:rPr>
          <w:rFonts w:ascii="Candara" w:eastAsia="Arial" w:hAnsi="Candara"/>
          <w:sz w:val="22"/>
        </w:rPr>
        <w:t>each</w:t>
      </w:r>
      <w:r w:rsidRPr="000F41C9">
        <w:rPr>
          <w:rFonts w:ascii="Candara" w:eastAsia="Arial" w:hAnsi="Candara"/>
          <w:spacing w:val="3"/>
          <w:sz w:val="22"/>
        </w:rPr>
        <w:t xml:space="preserve"> </w:t>
      </w:r>
      <w:r w:rsidRPr="000F41C9">
        <w:rPr>
          <w:rFonts w:ascii="Candara" w:eastAsia="Arial" w:hAnsi="Candara"/>
          <w:spacing w:val="-3"/>
          <w:sz w:val="22"/>
        </w:rPr>
        <w:t>w</w:t>
      </w:r>
      <w:r w:rsidRPr="000F41C9">
        <w:rPr>
          <w:rFonts w:ascii="Candara" w:eastAsia="Arial" w:hAnsi="Candara"/>
          <w:spacing w:val="1"/>
          <w:sz w:val="22"/>
        </w:rPr>
        <w:t>a</w:t>
      </w:r>
      <w:r w:rsidRPr="000F41C9">
        <w:rPr>
          <w:rFonts w:ascii="Candara" w:eastAsia="Arial" w:hAnsi="Candara"/>
          <w:sz w:val="22"/>
        </w:rPr>
        <w:t>t</w:t>
      </w:r>
      <w:r w:rsidRPr="000F41C9">
        <w:rPr>
          <w:rFonts w:ascii="Candara" w:eastAsia="Arial" w:hAnsi="Candara"/>
          <w:spacing w:val="1"/>
          <w:sz w:val="22"/>
        </w:rPr>
        <w:t>e</w:t>
      </w:r>
      <w:r w:rsidRPr="000F41C9">
        <w:rPr>
          <w:rFonts w:ascii="Candara" w:eastAsia="Arial" w:hAnsi="Candara"/>
          <w:sz w:val="22"/>
        </w:rPr>
        <w:t>r</w:t>
      </w:r>
      <w:r w:rsidRPr="000F41C9">
        <w:rPr>
          <w:rFonts w:ascii="Candara" w:eastAsia="Arial" w:hAnsi="Candara"/>
          <w:spacing w:val="2"/>
          <w:sz w:val="22"/>
        </w:rPr>
        <w:t xml:space="preserve"> </w:t>
      </w:r>
      <w:r w:rsidRPr="000F41C9">
        <w:rPr>
          <w:rFonts w:ascii="Candara" w:eastAsia="Arial" w:hAnsi="Candara"/>
          <w:sz w:val="22"/>
        </w:rPr>
        <w:t>t</w:t>
      </w:r>
      <w:r w:rsidRPr="000F41C9">
        <w:rPr>
          <w:rFonts w:ascii="Candara" w:eastAsia="Arial" w:hAnsi="Candara"/>
          <w:spacing w:val="1"/>
          <w:sz w:val="22"/>
        </w:rPr>
        <w:t>ap</w:t>
      </w:r>
      <w:r w:rsidR="002B7256">
        <w:rPr>
          <w:rFonts w:ascii="Candara" w:eastAsia="Arial" w:hAnsi="Candara"/>
          <w:spacing w:val="1"/>
          <w:sz w:val="22"/>
        </w:rPr>
        <w:t xml:space="preserve"> is</w:t>
      </w:r>
      <w:r w:rsidRPr="000F41C9">
        <w:rPr>
          <w:rFonts w:ascii="Candara" w:eastAsia="Arial" w:hAnsi="Candara"/>
          <w:spacing w:val="1"/>
          <w:sz w:val="22"/>
        </w:rPr>
        <w:t xml:space="preserve"> m</w:t>
      </w:r>
      <w:r w:rsidRPr="000F41C9">
        <w:rPr>
          <w:rFonts w:ascii="Candara" w:eastAsia="Arial" w:hAnsi="Candara"/>
          <w:spacing w:val="-1"/>
          <w:sz w:val="22"/>
        </w:rPr>
        <w:t>o</w:t>
      </w:r>
      <w:r w:rsidRPr="000F41C9">
        <w:rPr>
          <w:rFonts w:ascii="Candara" w:eastAsia="Arial" w:hAnsi="Candara"/>
          <w:spacing w:val="1"/>
          <w:sz w:val="22"/>
        </w:rPr>
        <w:t>n</w:t>
      </w:r>
      <w:r w:rsidRPr="000F41C9">
        <w:rPr>
          <w:rFonts w:ascii="Candara" w:eastAsia="Arial" w:hAnsi="Candara"/>
          <w:sz w:val="22"/>
        </w:rPr>
        <w:t>it</w:t>
      </w:r>
      <w:r w:rsidRPr="000F41C9">
        <w:rPr>
          <w:rFonts w:ascii="Candara" w:eastAsia="Arial" w:hAnsi="Candara"/>
          <w:spacing w:val="1"/>
          <w:sz w:val="22"/>
        </w:rPr>
        <w:t>o</w:t>
      </w:r>
      <w:r w:rsidRPr="000F41C9">
        <w:rPr>
          <w:rFonts w:ascii="Candara" w:eastAsia="Arial" w:hAnsi="Candara"/>
          <w:sz w:val="22"/>
        </w:rPr>
        <w:t>r</w:t>
      </w:r>
      <w:r w:rsidRPr="000F41C9">
        <w:rPr>
          <w:rFonts w:ascii="Candara" w:eastAsia="Arial" w:hAnsi="Candara"/>
          <w:spacing w:val="-2"/>
          <w:sz w:val="22"/>
        </w:rPr>
        <w:t>e</w:t>
      </w:r>
      <w:r w:rsidRPr="000F41C9">
        <w:rPr>
          <w:rFonts w:ascii="Candara" w:eastAsia="Arial" w:hAnsi="Candara"/>
          <w:sz w:val="22"/>
        </w:rPr>
        <w:t>d</w:t>
      </w:r>
      <w:r w:rsidRPr="000F41C9">
        <w:rPr>
          <w:rFonts w:ascii="Candara" w:eastAsia="Arial" w:hAnsi="Candara"/>
          <w:spacing w:val="3"/>
          <w:sz w:val="22"/>
        </w:rPr>
        <w:t xml:space="preserve"> </w:t>
      </w:r>
      <w:r w:rsidRPr="000F41C9">
        <w:rPr>
          <w:rFonts w:ascii="Candara" w:eastAsia="Arial" w:hAnsi="Candara"/>
          <w:spacing w:val="1"/>
          <w:sz w:val="22"/>
        </w:rPr>
        <w:t>a</w:t>
      </w:r>
      <w:r w:rsidRPr="000F41C9">
        <w:rPr>
          <w:rFonts w:ascii="Candara" w:eastAsia="Arial" w:hAnsi="Candara"/>
          <w:sz w:val="22"/>
        </w:rPr>
        <w:t>t</w:t>
      </w:r>
      <w:r w:rsidRPr="000F41C9">
        <w:rPr>
          <w:rFonts w:ascii="Candara" w:eastAsia="Arial" w:hAnsi="Candara"/>
          <w:spacing w:val="1"/>
          <w:sz w:val="22"/>
        </w:rPr>
        <w:t xml:space="preserve"> </w:t>
      </w:r>
      <w:r w:rsidRPr="000F41C9">
        <w:rPr>
          <w:rFonts w:ascii="Candara" w:eastAsia="Arial" w:hAnsi="Candara"/>
          <w:sz w:val="22"/>
        </w:rPr>
        <w:t>re</w:t>
      </w:r>
      <w:r w:rsidRPr="000F41C9">
        <w:rPr>
          <w:rFonts w:ascii="Candara" w:eastAsia="Arial" w:hAnsi="Candara"/>
          <w:spacing w:val="-1"/>
          <w:sz w:val="22"/>
        </w:rPr>
        <w:t>g</w:t>
      </w:r>
      <w:r w:rsidRPr="000F41C9">
        <w:rPr>
          <w:rFonts w:ascii="Candara" w:eastAsia="Arial" w:hAnsi="Candara"/>
          <w:spacing w:val="1"/>
          <w:sz w:val="22"/>
        </w:rPr>
        <w:t>u</w:t>
      </w:r>
      <w:r w:rsidRPr="000F41C9">
        <w:rPr>
          <w:rFonts w:ascii="Candara" w:eastAsia="Arial" w:hAnsi="Candara"/>
          <w:sz w:val="22"/>
        </w:rPr>
        <w:t>lar</w:t>
      </w:r>
      <w:r w:rsidRPr="000F41C9">
        <w:rPr>
          <w:rFonts w:ascii="Candara" w:eastAsia="Arial" w:hAnsi="Candara"/>
          <w:spacing w:val="2"/>
          <w:sz w:val="22"/>
        </w:rPr>
        <w:t xml:space="preserve"> </w:t>
      </w:r>
      <w:r w:rsidRPr="000F41C9">
        <w:rPr>
          <w:rFonts w:ascii="Candara" w:eastAsia="Arial" w:hAnsi="Candara"/>
          <w:sz w:val="22"/>
        </w:rPr>
        <w:t>in</w:t>
      </w:r>
      <w:r w:rsidRPr="000F41C9">
        <w:rPr>
          <w:rFonts w:ascii="Candara" w:eastAsia="Arial" w:hAnsi="Candara"/>
          <w:spacing w:val="1"/>
          <w:sz w:val="22"/>
        </w:rPr>
        <w:t>te</w:t>
      </w:r>
      <w:r w:rsidRPr="000F41C9">
        <w:rPr>
          <w:rFonts w:ascii="Candara" w:eastAsia="Arial" w:hAnsi="Candara"/>
          <w:sz w:val="22"/>
        </w:rPr>
        <w:t>r</w:t>
      </w:r>
      <w:r w:rsidRPr="000F41C9">
        <w:rPr>
          <w:rFonts w:ascii="Candara" w:eastAsia="Arial" w:hAnsi="Candara"/>
          <w:spacing w:val="-3"/>
          <w:sz w:val="22"/>
        </w:rPr>
        <w:t>v</w:t>
      </w:r>
      <w:r w:rsidRPr="000F41C9">
        <w:rPr>
          <w:rFonts w:ascii="Candara" w:eastAsia="Arial" w:hAnsi="Candara"/>
          <w:spacing w:val="1"/>
          <w:sz w:val="22"/>
        </w:rPr>
        <w:t>a</w:t>
      </w:r>
      <w:r w:rsidRPr="000F41C9">
        <w:rPr>
          <w:rFonts w:ascii="Candara" w:eastAsia="Arial" w:hAnsi="Candara"/>
          <w:sz w:val="22"/>
        </w:rPr>
        <w:t>ls</w:t>
      </w:r>
      <w:r w:rsidRPr="000F41C9">
        <w:rPr>
          <w:rFonts w:ascii="Candara" w:eastAsia="Arial" w:hAnsi="Candara"/>
          <w:spacing w:val="2"/>
          <w:sz w:val="22"/>
        </w:rPr>
        <w:t xml:space="preserve"> </w:t>
      </w:r>
      <w:r w:rsidRPr="000F41C9">
        <w:rPr>
          <w:rFonts w:ascii="Candara" w:eastAsia="Arial" w:hAnsi="Candara"/>
          <w:sz w:val="22"/>
        </w:rPr>
        <w:t>in l</w:t>
      </w:r>
      <w:r w:rsidRPr="000F41C9">
        <w:rPr>
          <w:rFonts w:ascii="Candara" w:eastAsia="Arial" w:hAnsi="Candara"/>
          <w:spacing w:val="-1"/>
          <w:sz w:val="22"/>
        </w:rPr>
        <w:t>i</w:t>
      </w:r>
      <w:r w:rsidRPr="000F41C9">
        <w:rPr>
          <w:rFonts w:ascii="Candara" w:eastAsia="Arial" w:hAnsi="Candara"/>
          <w:spacing w:val="1"/>
          <w:sz w:val="22"/>
        </w:rPr>
        <w:t>n</w:t>
      </w:r>
      <w:r w:rsidRPr="000F41C9">
        <w:rPr>
          <w:rFonts w:ascii="Candara" w:eastAsia="Arial" w:hAnsi="Candara"/>
          <w:sz w:val="22"/>
        </w:rPr>
        <w:t>e</w:t>
      </w:r>
      <w:r w:rsidRPr="000F41C9">
        <w:rPr>
          <w:rFonts w:ascii="Candara" w:eastAsia="Arial" w:hAnsi="Candara"/>
          <w:spacing w:val="7"/>
          <w:sz w:val="22"/>
        </w:rPr>
        <w:t xml:space="preserve"> </w:t>
      </w:r>
      <w:r w:rsidRPr="000F41C9">
        <w:rPr>
          <w:rFonts w:ascii="Candara" w:eastAsia="Arial" w:hAnsi="Candara"/>
          <w:spacing w:val="-3"/>
          <w:sz w:val="22"/>
        </w:rPr>
        <w:t>w</w:t>
      </w:r>
      <w:r w:rsidRPr="000F41C9">
        <w:rPr>
          <w:rFonts w:ascii="Candara" w:eastAsia="Arial" w:hAnsi="Candara"/>
          <w:sz w:val="22"/>
        </w:rPr>
        <w:t>ith</w:t>
      </w:r>
      <w:r w:rsidRPr="000F41C9">
        <w:rPr>
          <w:rFonts w:ascii="Candara" w:eastAsia="Arial" w:hAnsi="Candara"/>
          <w:spacing w:val="7"/>
          <w:sz w:val="22"/>
        </w:rPr>
        <w:t xml:space="preserve"> </w:t>
      </w:r>
      <w:r w:rsidRPr="000F41C9">
        <w:rPr>
          <w:rFonts w:ascii="Candara" w:eastAsia="Arial" w:hAnsi="Candara"/>
          <w:sz w:val="22"/>
        </w:rPr>
        <w:t>t</w:t>
      </w:r>
      <w:r w:rsidRPr="000F41C9">
        <w:rPr>
          <w:rFonts w:ascii="Candara" w:eastAsia="Arial" w:hAnsi="Candara"/>
          <w:spacing w:val="-1"/>
          <w:sz w:val="22"/>
        </w:rPr>
        <w:t>h</w:t>
      </w:r>
      <w:r w:rsidRPr="000F41C9">
        <w:rPr>
          <w:rFonts w:ascii="Candara" w:eastAsia="Arial" w:hAnsi="Candara"/>
          <w:sz w:val="22"/>
        </w:rPr>
        <w:t xml:space="preserve">e </w:t>
      </w:r>
      <w:r w:rsidRPr="000F41C9">
        <w:rPr>
          <w:rFonts w:ascii="Candara" w:eastAsia="Arial" w:hAnsi="Candara"/>
          <w:spacing w:val="8"/>
          <w:sz w:val="22"/>
        </w:rPr>
        <w:t>W</w:t>
      </w:r>
      <w:r w:rsidRPr="000F41C9">
        <w:rPr>
          <w:rFonts w:ascii="Candara" w:eastAsia="Arial" w:hAnsi="Candara"/>
          <w:spacing w:val="-1"/>
          <w:sz w:val="22"/>
        </w:rPr>
        <w:t>a</w:t>
      </w:r>
      <w:r w:rsidRPr="000F41C9">
        <w:rPr>
          <w:rFonts w:ascii="Candara" w:eastAsia="Arial" w:hAnsi="Candara"/>
          <w:spacing w:val="-2"/>
          <w:sz w:val="22"/>
        </w:rPr>
        <w:t>t</w:t>
      </w:r>
      <w:r w:rsidRPr="000F41C9">
        <w:rPr>
          <w:rFonts w:ascii="Candara" w:eastAsia="Arial" w:hAnsi="Candara"/>
          <w:spacing w:val="1"/>
          <w:sz w:val="22"/>
        </w:rPr>
        <w:t>e</w:t>
      </w:r>
      <w:r w:rsidRPr="000F41C9">
        <w:rPr>
          <w:rFonts w:ascii="Candara" w:eastAsia="Arial" w:hAnsi="Candara"/>
          <w:sz w:val="22"/>
        </w:rPr>
        <w:t>r</w:t>
      </w:r>
      <w:r w:rsidRPr="000F41C9">
        <w:rPr>
          <w:rFonts w:ascii="Candara" w:eastAsia="Arial" w:hAnsi="Candara"/>
          <w:spacing w:val="6"/>
          <w:sz w:val="22"/>
        </w:rPr>
        <w:t xml:space="preserve"> </w:t>
      </w:r>
      <w:bookmarkStart w:id="3" w:name="_Hlk513905367"/>
      <w:r w:rsidRPr="000F41C9">
        <w:rPr>
          <w:rFonts w:ascii="Candara" w:eastAsia="Arial" w:hAnsi="Candara"/>
          <w:sz w:val="22"/>
        </w:rPr>
        <w:t>S</w:t>
      </w:r>
      <w:r w:rsidRPr="000F41C9">
        <w:rPr>
          <w:rFonts w:ascii="Candara" w:eastAsia="Arial" w:hAnsi="Candara"/>
          <w:spacing w:val="-2"/>
          <w:sz w:val="22"/>
        </w:rPr>
        <w:t>y</w:t>
      </w:r>
      <w:r w:rsidRPr="000F41C9">
        <w:rPr>
          <w:rFonts w:ascii="Candara" w:eastAsia="Arial" w:hAnsi="Candara"/>
          <w:sz w:val="22"/>
        </w:rPr>
        <w:t>st</w:t>
      </w:r>
      <w:r w:rsidRPr="000F41C9">
        <w:rPr>
          <w:rFonts w:ascii="Candara" w:eastAsia="Arial" w:hAnsi="Candara"/>
          <w:spacing w:val="1"/>
          <w:sz w:val="22"/>
        </w:rPr>
        <w:t>em</w:t>
      </w:r>
      <w:r w:rsidRPr="000F41C9">
        <w:rPr>
          <w:rFonts w:ascii="Candara" w:eastAsia="Arial" w:hAnsi="Candara"/>
          <w:sz w:val="22"/>
        </w:rPr>
        <w:t>s</w:t>
      </w:r>
      <w:r w:rsidRPr="000F41C9">
        <w:rPr>
          <w:rFonts w:ascii="Candara" w:eastAsia="Arial" w:hAnsi="Candara"/>
          <w:spacing w:val="4"/>
          <w:sz w:val="22"/>
        </w:rPr>
        <w:t xml:space="preserve"> </w:t>
      </w:r>
      <w:r w:rsidRPr="000F41C9">
        <w:rPr>
          <w:rFonts w:ascii="Candara" w:eastAsia="Arial" w:hAnsi="Candara"/>
          <w:sz w:val="22"/>
        </w:rPr>
        <w:t>R</w:t>
      </w:r>
      <w:r w:rsidRPr="000F41C9">
        <w:rPr>
          <w:rFonts w:ascii="Candara" w:eastAsia="Arial" w:hAnsi="Candara"/>
          <w:spacing w:val="-1"/>
          <w:sz w:val="22"/>
        </w:rPr>
        <w:t>i</w:t>
      </w:r>
      <w:r w:rsidRPr="000F41C9">
        <w:rPr>
          <w:rFonts w:ascii="Candara" w:eastAsia="Arial" w:hAnsi="Candara"/>
          <w:sz w:val="22"/>
        </w:rPr>
        <w:t>sk</w:t>
      </w:r>
      <w:r w:rsidRPr="000F41C9">
        <w:rPr>
          <w:rFonts w:ascii="Candara" w:eastAsia="Arial" w:hAnsi="Candara"/>
          <w:spacing w:val="6"/>
          <w:sz w:val="22"/>
        </w:rPr>
        <w:t xml:space="preserve"> </w:t>
      </w:r>
      <w:r w:rsidRPr="000F41C9">
        <w:rPr>
          <w:rFonts w:ascii="Candara" w:eastAsia="Arial" w:hAnsi="Candara"/>
          <w:sz w:val="22"/>
        </w:rPr>
        <w:t>As</w:t>
      </w:r>
      <w:r w:rsidRPr="000F41C9">
        <w:rPr>
          <w:rFonts w:ascii="Candara" w:eastAsia="Arial" w:hAnsi="Candara"/>
          <w:spacing w:val="-2"/>
          <w:sz w:val="22"/>
        </w:rPr>
        <w:t>s</w:t>
      </w:r>
      <w:r w:rsidRPr="000F41C9">
        <w:rPr>
          <w:rFonts w:ascii="Candara" w:eastAsia="Arial" w:hAnsi="Candara"/>
          <w:spacing w:val="1"/>
          <w:sz w:val="22"/>
        </w:rPr>
        <w:t>e</w:t>
      </w:r>
      <w:r w:rsidRPr="000F41C9">
        <w:rPr>
          <w:rFonts w:ascii="Candara" w:eastAsia="Arial" w:hAnsi="Candara"/>
          <w:sz w:val="22"/>
        </w:rPr>
        <w:t>ss</w:t>
      </w:r>
      <w:r w:rsidRPr="000F41C9">
        <w:rPr>
          <w:rFonts w:ascii="Candara" w:eastAsia="Arial" w:hAnsi="Candara"/>
          <w:spacing w:val="-1"/>
          <w:sz w:val="22"/>
        </w:rPr>
        <w:t>me</w:t>
      </w:r>
      <w:r w:rsidRPr="000F41C9">
        <w:rPr>
          <w:rFonts w:ascii="Candara" w:eastAsia="Arial" w:hAnsi="Candara"/>
          <w:spacing w:val="1"/>
          <w:sz w:val="22"/>
        </w:rPr>
        <w:t>n</w:t>
      </w:r>
      <w:r w:rsidRPr="000F41C9">
        <w:rPr>
          <w:rFonts w:ascii="Candara" w:eastAsia="Arial" w:hAnsi="Candara"/>
          <w:sz w:val="22"/>
        </w:rPr>
        <w:t>t</w:t>
      </w:r>
      <w:bookmarkEnd w:id="3"/>
      <w:r w:rsidRPr="000F41C9">
        <w:rPr>
          <w:rFonts w:ascii="Candara" w:eastAsia="Arial" w:hAnsi="Candara"/>
          <w:sz w:val="22"/>
        </w:rPr>
        <w:t>. Da</w:t>
      </w:r>
      <w:r w:rsidRPr="000F41C9">
        <w:rPr>
          <w:rFonts w:ascii="Candara" w:eastAsia="Arial" w:hAnsi="Candara"/>
          <w:spacing w:val="-1"/>
          <w:sz w:val="22"/>
        </w:rPr>
        <w:t>t</w:t>
      </w:r>
      <w:r w:rsidRPr="000F41C9">
        <w:rPr>
          <w:rFonts w:ascii="Candara" w:eastAsia="Arial" w:hAnsi="Candara"/>
          <w:sz w:val="22"/>
        </w:rPr>
        <w:t>a</w:t>
      </w:r>
      <w:r w:rsidRPr="000F41C9">
        <w:rPr>
          <w:rFonts w:ascii="Candara" w:eastAsia="Arial" w:hAnsi="Candara"/>
          <w:spacing w:val="7"/>
          <w:sz w:val="22"/>
        </w:rPr>
        <w:t xml:space="preserve"> </w:t>
      </w:r>
      <w:r w:rsidRPr="000F41C9">
        <w:rPr>
          <w:rFonts w:ascii="Candara" w:eastAsia="Arial" w:hAnsi="Candara"/>
          <w:sz w:val="22"/>
        </w:rPr>
        <w:t>is</w:t>
      </w:r>
      <w:r w:rsidRPr="000F41C9">
        <w:rPr>
          <w:rFonts w:ascii="Candara" w:eastAsia="Arial" w:hAnsi="Candara"/>
          <w:spacing w:val="3"/>
          <w:sz w:val="22"/>
        </w:rPr>
        <w:t xml:space="preserve"> </w:t>
      </w:r>
      <w:r w:rsidRPr="000F41C9">
        <w:rPr>
          <w:rFonts w:ascii="Candara" w:eastAsia="Arial" w:hAnsi="Candara"/>
          <w:sz w:val="22"/>
        </w:rPr>
        <w:t>to</w:t>
      </w:r>
      <w:r w:rsidRPr="000F41C9">
        <w:rPr>
          <w:rFonts w:ascii="Candara" w:eastAsia="Arial" w:hAnsi="Candara"/>
          <w:spacing w:val="5"/>
          <w:sz w:val="22"/>
        </w:rPr>
        <w:t xml:space="preserve"> </w:t>
      </w:r>
      <w:r w:rsidRPr="000F41C9">
        <w:rPr>
          <w:rFonts w:ascii="Candara" w:eastAsia="Arial" w:hAnsi="Candara"/>
          <w:spacing w:val="-1"/>
          <w:sz w:val="22"/>
        </w:rPr>
        <w:t>b</w:t>
      </w:r>
      <w:r w:rsidRPr="000F41C9">
        <w:rPr>
          <w:rFonts w:ascii="Candara" w:eastAsia="Arial" w:hAnsi="Candara"/>
          <w:sz w:val="22"/>
        </w:rPr>
        <w:t>e</w:t>
      </w:r>
      <w:r w:rsidRPr="000F41C9">
        <w:rPr>
          <w:rFonts w:ascii="Candara" w:eastAsia="Arial" w:hAnsi="Candara"/>
          <w:spacing w:val="7"/>
          <w:sz w:val="22"/>
        </w:rPr>
        <w:t xml:space="preserve"> </w:t>
      </w:r>
      <w:r w:rsidRPr="000F41C9">
        <w:rPr>
          <w:rFonts w:ascii="Candara" w:eastAsia="Arial" w:hAnsi="Candara"/>
          <w:sz w:val="22"/>
        </w:rPr>
        <w:t>re</w:t>
      </w:r>
      <w:r w:rsidRPr="000F41C9">
        <w:rPr>
          <w:rFonts w:ascii="Candara" w:eastAsia="Arial" w:hAnsi="Candara"/>
          <w:spacing w:val="-2"/>
          <w:sz w:val="22"/>
        </w:rPr>
        <w:t>c</w:t>
      </w:r>
      <w:r w:rsidRPr="000F41C9">
        <w:rPr>
          <w:rFonts w:ascii="Candara" w:eastAsia="Arial" w:hAnsi="Candara"/>
          <w:spacing w:val="-1"/>
          <w:sz w:val="22"/>
        </w:rPr>
        <w:t>o</w:t>
      </w:r>
      <w:r w:rsidRPr="000F41C9">
        <w:rPr>
          <w:rFonts w:ascii="Candara" w:eastAsia="Arial" w:hAnsi="Candara"/>
          <w:sz w:val="22"/>
        </w:rPr>
        <w:t>rd</w:t>
      </w:r>
      <w:r w:rsidRPr="000F41C9">
        <w:rPr>
          <w:rFonts w:ascii="Candara" w:eastAsia="Arial" w:hAnsi="Candara"/>
          <w:spacing w:val="1"/>
          <w:sz w:val="22"/>
        </w:rPr>
        <w:t>e</w:t>
      </w:r>
      <w:r w:rsidRPr="000F41C9">
        <w:rPr>
          <w:rFonts w:ascii="Candara" w:eastAsia="Arial" w:hAnsi="Candara"/>
          <w:sz w:val="22"/>
        </w:rPr>
        <w:t>d</w:t>
      </w:r>
      <w:r w:rsidRPr="000F41C9">
        <w:rPr>
          <w:rFonts w:ascii="Candara" w:eastAsia="Arial" w:hAnsi="Candara"/>
          <w:spacing w:val="7"/>
          <w:sz w:val="22"/>
        </w:rPr>
        <w:t xml:space="preserve"> </w:t>
      </w:r>
      <w:r w:rsidRPr="000F41C9">
        <w:rPr>
          <w:rFonts w:ascii="Candara" w:eastAsia="Arial" w:hAnsi="Candara"/>
          <w:spacing w:val="-3"/>
          <w:sz w:val="22"/>
        </w:rPr>
        <w:t>i</w:t>
      </w:r>
      <w:r w:rsidRPr="000F41C9">
        <w:rPr>
          <w:rFonts w:ascii="Candara" w:eastAsia="Arial" w:hAnsi="Candara"/>
          <w:sz w:val="22"/>
        </w:rPr>
        <w:t>n</w:t>
      </w:r>
      <w:r w:rsidRPr="000F41C9">
        <w:rPr>
          <w:rFonts w:ascii="Candara" w:eastAsia="Arial" w:hAnsi="Candara"/>
          <w:spacing w:val="7"/>
          <w:sz w:val="22"/>
        </w:rPr>
        <w:t xml:space="preserve"> </w:t>
      </w:r>
      <w:r w:rsidRPr="000F41C9">
        <w:rPr>
          <w:rFonts w:ascii="Candara" w:eastAsia="Arial" w:hAnsi="Candara"/>
          <w:spacing w:val="-2"/>
          <w:sz w:val="22"/>
        </w:rPr>
        <w:t>t</w:t>
      </w:r>
      <w:r w:rsidRPr="000F41C9">
        <w:rPr>
          <w:rFonts w:ascii="Candara" w:eastAsia="Arial" w:hAnsi="Candara"/>
          <w:spacing w:val="1"/>
          <w:sz w:val="22"/>
        </w:rPr>
        <w:t>h</w:t>
      </w:r>
      <w:r w:rsidRPr="000F41C9">
        <w:rPr>
          <w:rFonts w:ascii="Candara" w:eastAsia="Arial" w:hAnsi="Candara"/>
          <w:sz w:val="22"/>
        </w:rPr>
        <w:t xml:space="preserve">e </w:t>
      </w:r>
      <w:bookmarkStart w:id="4" w:name="_Hlk513905390"/>
      <w:r w:rsidRPr="000F41C9">
        <w:rPr>
          <w:rFonts w:ascii="Candara" w:eastAsia="Arial" w:hAnsi="Candara"/>
          <w:spacing w:val="-3"/>
          <w:sz w:val="22"/>
        </w:rPr>
        <w:t>w</w:t>
      </w:r>
      <w:r w:rsidRPr="000F41C9">
        <w:rPr>
          <w:rFonts w:ascii="Candara" w:eastAsia="Arial" w:hAnsi="Candara"/>
          <w:spacing w:val="1"/>
          <w:sz w:val="22"/>
        </w:rPr>
        <w:t>a</w:t>
      </w:r>
      <w:r w:rsidRPr="000F41C9">
        <w:rPr>
          <w:rFonts w:ascii="Candara" w:eastAsia="Arial" w:hAnsi="Candara"/>
          <w:sz w:val="22"/>
        </w:rPr>
        <w:t>t</w:t>
      </w:r>
      <w:r w:rsidRPr="000F41C9">
        <w:rPr>
          <w:rFonts w:ascii="Candara" w:eastAsia="Arial" w:hAnsi="Candara"/>
          <w:spacing w:val="1"/>
          <w:sz w:val="22"/>
        </w:rPr>
        <w:t>e</w:t>
      </w:r>
      <w:r w:rsidRPr="000F41C9">
        <w:rPr>
          <w:rFonts w:ascii="Candara" w:eastAsia="Arial" w:hAnsi="Candara"/>
          <w:sz w:val="22"/>
        </w:rPr>
        <w:t>r</w:t>
      </w:r>
      <w:r w:rsidRPr="000F41C9">
        <w:rPr>
          <w:rFonts w:ascii="Candara" w:eastAsia="Arial" w:hAnsi="Candara"/>
          <w:spacing w:val="1"/>
          <w:sz w:val="22"/>
        </w:rPr>
        <w:t xml:space="preserve"> </w:t>
      </w:r>
      <w:r w:rsidRPr="000F41C9">
        <w:rPr>
          <w:rFonts w:ascii="Candara" w:eastAsia="Arial" w:hAnsi="Candara"/>
          <w:spacing w:val="2"/>
          <w:sz w:val="22"/>
        </w:rPr>
        <w:t>s</w:t>
      </w:r>
      <w:r w:rsidRPr="000F41C9">
        <w:rPr>
          <w:rFonts w:ascii="Candara" w:eastAsia="Arial" w:hAnsi="Candara"/>
          <w:spacing w:val="-2"/>
          <w:sz w:val="22"/>
        </w:rPr>
        <w:t>y</w:t>
      </w:r>
      <w:r w:rsidRPr="000F41C9">
        <w:rPr>
          <w:rFonts w:ascii="Candara" w:eastAsia="Arial" w:hAnsi="Candara"/>
          <w:sz w:val="22"/>
        </w:rPr>
        <w:t>st</w:t>
      </w:r>
      <w:r w:rsidRPr="000F41C9">
        <w:rPr>
          <w:rFonts w:ascii="Candara" w:eastAsia="Arial" w:hAnsi="Candara"/>
          <w:spacing w:val="1"/>
          <w:sz w:val="22"/>
        </w:rPr>
        <w:t>e</w:t>
      </w:r>
      <w:r w:rsidRPr="000F41C9">
        <w:rPr>
          <w:rFonts w:ascii="Candara" w:eastAsia="Arial" w:hAnsi="Candara"/>
          <w:sz w:val="22"/>
        </w:rPr>
        <w:t>m</w:t>
      </w:r>
      <w:r w:rsidRPr="000F41C9">
        <w:rPr>
          <w:rFonts w:ascii="Candara" w:eastAsia="Arial" w:hAnsi="Candara"/>
          <w:spacing w:val="3"/>
          <w:sz w:val="22"/>
        </w:rPr>
        <w:t xml:space="preserve"> </w:t>
      </w:r>
      <w:r w:rsidRPr="000F41C9">
        <w:rPr>
          <w:rFonts w:ascii="Candara" w:eastAsia="Arial" w:hAnsi="Candara"/>
          <w:sz w:val="22"/>
        </w:rPr>
        <w:t xml:space="preserve">log </w:t>
      </w:r>
      <w:bookmarkEnd w:id="4"/>
      <w:r w:rsidRPr="000F41C9">
        <w:rPr>
          <w:rFonts w:ascii="Candara" w:eastAsia="Arial" w:hAnsi="Candara"/>
          <w:sz w:val="22"/>
        </w:rPr>
        <w:t>loc</w:t>
      </w:r>
      <w:r w:rsidRPr="000F41C9">
        <w:rPr>
          <w:rFonts w:ascii="Candara" w:eastAsia="Arial" w:hAnsi="Candara"/>
          <w:spacing w:val="1"/>
          <w:sz w:val="22"/>
        </w:rPr>
        <w:t>a</w:t>
      </w:r>
      <w:r w:rsidRPr="000F41C9">
        <w:rPr>
          <w:rFonts w:ascii="Candara" w:eastAsia="Arial" w:hAnsi="Candara"/>
          <w:spacing w:val="-2"/>
          <w:sz w:val="22"/>
        </w:rPr>
        <w:t>t</w:t>
      </w:r>
      <w:r w:rsidRPr="000F41C9">
        <w:rPr>
          <w:rFonts w:ascii="Candara" w:eastAsia="Arial" w:hAnsi="Candara"/>
          <w:spacing w:val="1"/>
          <w:sz w:val="22"/>
        </w:rPr>
        <w:t>e</w:t>
      </w:r>
      <w:r w:rsidRPr="000F41C9">
        <w:rPr>
          <w:rFonts w:ascii="Candara" w:eastAsia="Arial" w:hAnsi="Candara"/>
          <w:sz w:val="22"/>
        </w:rPr>
        <w:t>d</w:t>
      </w:r>
      <w:r w:rsidRPr="000F41C9">
        <w:rPr>
          <w:rFonts w:ascii="Candara" w:eastAsia="Arial" w:hAnsi="Candara"/>
          <w:spacing w:val="2"/>
          <w:sz w:val="22"/>
        </w:rPr>
        <w:t xml:space="preserve"> </w:t>
      </w:r>
      <w:r w:rsidRPr="000F41C9">
        <w:rPr>
          <w:rFonts w:ascii="Candara" w:eastAsia="Arial" w:hAnsi="Candara"/>
          <w:sz w:val="22"/>
        </w:rPr>
        <w:t>in</w:t>
      </w:r>
      <w:r w:rsidRPr="000F41C9">
        <w:rPr>
          <w:rFonts w:ascii="Candara" w:eastAsia="Arial" w:hAnsi="Candara"/>
          <w:spacing w:val="2"/>
          <w:sz w:val="22"/>
        </w:rPr>
        <w:t xml:space="preserve"> </w:t>
      </w:r>
      <w:r w:rsidRPr="000F41C9">
        <w:rPr>
          <w:rFonts w:ascii="Candara" w:eastAsia="Arial" w:hAnsi="Candara"/>
          <w:sz w:val="22"/>
        </w:rPr>
        <w:t>t</w:t>
      </w:r>
      <w:r w:rsidRPr="000F41C9">
        <w:rPr>
          <w:rFonts w:ascii="Candara" w:eastAsia="Arial" w:hAnsi="Candara"/>
          <w:spacing w:val="-1"/>
          <w:sz w:val="22"/>
        </w:rPr>
        <w:t>h</w:t>
      </w:r>
      <w:r w:rsidRPr="000F41C9">
        <w:rPr>
          <w:rFonts w:ascii="Candara" w:eastAsia="Arial" w:hAnsi="Candara"/>
          <w:sz w:val="22"/>
        </w:rPr>
        <w:t>e</w:t>
      </w:r>
      <w:r w:rsidRPr="000F41C9">
        <w:rPr>
          <w:rFonts w:ascii="Candara" w:eastAsia="Arial" w:hAnsi="Candara"/>
          <w:spacing w:val="2"/>
          <w:sz w:val="22"/>
        </w:rPr>
        <w:t xml:space="preserve"> </w:t>
      </w:r>
      <w:r w:rsidRPr="000F41C9">
        <w:rPr>
          <w:rFonts w:ascii="Candara" w:eastAsia="Arial" w:hAnsi="Candara"/>
          <w:sz w:val="22"/>
        </w:rPr>
        <w:t>Sc</w:t>
      </w:r>
      <w:r w:rsidRPr="000F41C9">
        <w:rPr>
          <w:rFonts w:ascii="Candara" w:eastAsia="Arial" w:hAnsi="Candara"/>
          <w:spacing w:val="-1"/>
          <w:sz w:val="22"/>
        </w:rPr>
        <w:t>h</w:t>
      </w:r>
      <w:r w:rsidRPr="000F41C9">
        <w:rPr>
          <w:rFonts w:ascii="Candara" w:eastAsia="Arial" w:hAnsi="Candara"/>
          <w:spacing w:val="1"/>
          <w:sz w:val="22"/>
        </w:rPr>
        <w:t>oo</w:t>
      </w:r>
      <w:r w:rsidRPr="000F41C9">
        <w:rPr>
          <w:rFonts w:ascii="Candara" w:eastAsia="Arial" w:hAnsi="Candara"/>
          <w:sz w:val="22"/>
        </w:rPr>
        <w:t>l</w:t>
      </w:r>
      <w:r w:rsidRPr="000F41C9">
        <w:rPr>
          <w:rFonts w:ascii="Candara" w:eastAsia="Arial" w:hAnsi="Candara"/>
          <w:spacing w:val="1"/>
          <w:sz w:val="22"/>
        </w:rPr>
        <w:t xml:space="preserve"> </w:t>
      </w:r>
      <w:r w:rsidRPr="000F41C9">
        <w:rPr>
          <w:rFonts w:ascii="Candara" w:eastAsia="Arial" w:hAnsi="Candara"/>
          <w:spacing w:val="-2"/>
          <w:sz w:val="22"/>
        </w:rPr>
        <w:t>O</w:t>
      </w:r>
      <w:r w:rsidRPr="000F41C9">
        <w:rPr>
          <w:rFonts w:ascii="Candara" w:eastAsia="Arial" w:hAnsi="Candara"/>
          <w:sz w:val="22"/>
        </w:rPr>
        <w:t>f</w:t>
      </w:r>
      <w:r w:rsidRPr="000F41C9">
        <w:rPr>
          <w:rFonts w:ascii="Candara" w:eastAsia="Arial" w:hAnsi="Candara"/>
          <w:spacing w:val="3"/>
          <w:sz w:val="22"/>
        </w:rPr>
        <w:t>f</w:t>
      </w:r>
      <w:r w:rsidRPr="000F41C9">
        <w:rPr>
          <w:rFonts w:ascii="Candara" w:eastAsia="Arial" w:hAnsi="Candara"/>
          <w:sz w:val="22"/>
        </w:rPr>
        <w:t>i</w:t>
      </w:r>
      <w:r w:rsidRPr="000F41C9">
        <w:rPr>
          <w:rFonts w:ascii="Candara" w:eastAsia="Arial" w:hAnsi="Candara"/>
          <w:spacing w:val="-3"/>
          <w:sz w:val="22"/>
        </w:rPr>
        <w:t>c</w:t>
      </w:r>
      <w:r w:rsidRPr="000F41C9">
        <w:rPr>
          <w:rFonts w:ascii="Candara" w:eastAsia="Arial" w:hAnsi="Candara"/>
          <w:spacing w:val="-1"/>
          <w:sz w:val="22"/>
        </w:rPr>
        <w:t>e</w:t>
      </w:r>
      <w:r w:rsidRPr="000F41C9">
        <w:rPr>
          <w:rFonts w:ascii="Candara" w:eastAsia="Arial" w:hAnsi="Candara"/>
          <w:sz w:val="22"/>
        </w:rPr>
        <w:t xml:space="preserve">. </w:t>
      </w:r>
      <w:r w:rsidRPr="000F41C9">
        <w:rPr>
          <w:rFonts w:ascii="Candara" w:eastAsia="Arial" w:hAnsi="Candara"/>
          <w:spacing w:val="2"/>
          <w:sz w:val="22"/>
        </w:rPr>
        <w:t>T</w:t>
      </w:r>
      <w:r w:rsidRPr="000F41C9">
        <w:rPr>
          <w:rFonts w:ascii="Candara" w:eastAsia="Arial" w:hAnsi="Candara"/>
          <w:spacing w:val="-1"/>
          <w:sz w:val="22"/>
        </w:rPr>
        <w:t>h</w:t>
      </w:r>
      <w:r w:rsidRPr="000F41C9">
        <w:rPr>
          <w:rFonts w:ascii="Candara" w:eastAsia="Arial" w:hAnsi="Candara"/>
          <w:sz w:val="22"/>
        </w:rPr>
        <w:t>e</w:t>
      </w:r>
      <w:r w:rsidRPr="000F41C9">
        <w:rPr>
          <w:rFonts w:ascii="Candara" w:eastAsia="Arial" w:hAnsi="Candara"/>
          <w:spacing w:val="2"/>
          <w:sz w:val="22"/>
        </w:rPr>
        <w:t xml:space="preserve"> </w:t>
      </w:r>
      <w:r w:rsidRPr="000F41C9">
        <w:rPr>
          <w:rFonts w:ascii="Candara" w:eastAsia="Arial" w:hAnsi="Candara"/>
          <w:sz w:val="22"/>
        </w:rPr>
        <w:t>c</w:t>
      </w:r>
      <w:r w:rsidRPr="000F41C9">
        <w:rPr>
          <w:rFonts w:ascii="Candara" w:eastAsia="Arial" w:hAnsi="Candara"/>
          <w:spacing w:val="1"/>
          <w:sz w:val="22"/>
        </w:rPr>
        <w:t>o</w:t>
      </w:r>
      <w:r w:rsidRPr="000F41C9">
        <w:rPr>
          <w:rFonts w:ascii="Candara" w:eastAsia="Arial" w:hAnsi="Candara"/>
          <w:sz w:val="22"/>
        </w:rPr>
        <w:t>ld</w:t>
      </w:r>
      <w:r w:rsidR="00F736E5" w:rsidRPr="000F41C9">
        <w:rPr>
          <w:rFonts w:ascii="Candara" w:eastAsia="Arial" w:hAnsi="Candara"/>
          <w:spacing w:val="2"/>
          <w:sz w:val="22"/>
        </w:rPr>
        <w:t>-</w:t>
      </w:r>
      <w:r w:rsidRPr="000F41C9">
        <w:rPr>
          <w:rFonts w:ascii="Candara" w:eastAsia="Arial" w:hAnsi="Candara"/>
          <w:spacing w:val="-3"/>
          <w:sz w:val="22"/>
        </w:rPr>
        <w:t>w</w:t>
      </w:r>
      <w:r w:rsidRPr="000F41C9">
        <w:rPr>
          <w:rFonts w:ascii="Candara" w:eastAsia="Arial" w:hAnsi="Candara"/>
          <w:spacing w:val="1"/>
          <w:sz w:val="22"/>
        </w:rPr>
        <w:t>a</w:t>
      </w:r>
      <w:r w:rsidRPr="000F41C9">
        <w:rPr>
          <w:rFonts w:ascii="Candara" w:eastAsia="Arial" w:hAnsi="Candara"/>
          <w:sz w:val="22"/>
        </w:rPr>
        <w:t>t</w:t>
      </w:r>
      <w:r w:rsidRPr="000F41C9">
        <w:rPr>
          <w:rFonts w:ascii="Candara" w:eastAsia="Arial" w:hAnsi="Candara"/>
          <w:spacing w:val="1"/>
          <w:sz w:val="22"/>
        </w:rPr>
        <w:t>e</w:t>
      </w:r>
      <w:r w:rsidRPr="000F41C9">
        <w:rPr>
          <w:rFonts w:ascii="Candara" w:eastAsia="Arial" w:hAnsi="Candara"/>
          <w:sz w:val="22"/>
        </w:rPr>
        <w:t>r</w:t>
      </w:r>
      <w:r w:rsidRPr="000F41C9">
        <w:rPr>
          <w:rFonts w:ascii="Candara" w:eastAsia="Arial" w:hAnsi="Candara"/>
          <w:spacing w:val="1"/>
          <w:sz w:val="22"/>
        </w:rPr>
        <w:t xml:space="preserve"> </w:t>
      </w:r>
      <w:r w:rsidR="00F736E5" w:rsidRPr="000F41C9">
        <w:rPr>
          <w:rFonts w:ascii="Candara" w:eastAsia="Arial" w:hAnsi="Candara"/>
          <w:sz w:val="22"/>
        </w:rPr>
        <w:t>is direct mains supply</w:t>
      </w:r>
      <w:r w:rsidRPr="000F41C9">
        <w:rPr>
          <w:rFonts w:ascii="Candara" w:eastAsia="Arial" w:hAnsi="Candara"/>
          <w:sz w:val="22"/>
        </w:rPr>
        <w:t>.</w:t>
      </w:r>
      <w:r w:rsidRPr="000F41C9">
        <w:rPr>
          <w:rFonts w:ascii="Candara" w:eastAsia="Arial" w:hAnsi="Candara"/>
          <w:spacing w:val="7"/>
          <w:sz w:val="22"/>
        </w:rPr>
        <w:t xml:space="preserve"> </w:t>
      </w:r>
      <w:r w:rsidRPr="000F41C9">
        <w:rPr>
          <w:rFonts w:ascii="Candara" w:eastAsia="Arial" w:hAnsi="Candara"/>
          <w:spacing w:val="2"/>
          <w:sz w:val="22"/>
        </w:rPr>
        <w:t>T</w:t>
      </w:r>
      <w:r w:rsidRPr="000F41C9">
        <w:rPr>
          <w:rFonts w:ascii="Candara" w:eastAsia="Arial" w:hAnsi="Candara"/>
          <w:spacing w:val="-1"/>
          <w:sz w:val="22"/>
        </w:rPr>
        <w:t>h</w:t>
      </w:r>
      <w:r w:rsidRPr="000F41C9">
        <w:rPr>
          <w:rFonts w:ascii="Candara" w:eastAsia="Arial" w:hAnsi="Candara"/>
          <w:sz w:val="22"/>
        </w:rPr>
        <w:t xml:space="preserve">e </w:t>
      </w:r>
      <w:r w:rsidRPr="000F41C9">
        <w:rPr>
          <w:rFonts w:ascii="Candara" w:eastAsia="Arial" w:hAnsi="Candara"/>
          <w:spacing w:val="1"/>
          <w:sz w:val="22"/>
        </w:rPr>
        <w:t>ho</w:t>
      </w:r>
      <w:r w:rsidRPr="000F41C9">
        <w:rPr>
          <w:rFonts w:ascii="Candara" w:eastAsia="Arial" w:hAnsi="Candara"/>
          <w:sz w:val="22"/>
        </w:rPr>
        <w:t>t</w:t>
      </w:r>
      <w:r w:rsidRPr="000F41C9">
        <w:rPr>
          <w:rFonts w:ascii="Candara" w:eastAsia="Arial" w:hAnsi="Candara"/>
          <w:spacing w:val="2"/>
          <w:sz w:val="22"/>
        </w:rPr>
        <w:t xml:space="preserve"> </w:t>
      </w:r>
      <w:r w:rsidRPr="000F41C9">
        <w:rPr>
          <w:rFonts w:ascii="Candara" w:eastAsia="Arial" w:hAnsi="Candara"/>
          <w:spacing w:val="-3"/>
          <w:sz w:val="22"/>
        </w:rPr>
        <w:t>w</w:t>
      </w:r>
      <w:r w:rsidRPr="000F41C9">
        <w:rPr>
          <w:rFonts w:ascii="Candara" w:eastAsia="Arial" w:hAnsi="Candara"/>
          <w:spacing w:val="1"/>
          <w:sz w:val="22"/>
        </w:rPr>
        <w:t>a</w:t>
      </w:r>
      <w:r w:rsidRPr="000F41C9">
        <w:rPr>
          <w:rFonts w:ascii="Candara" w:eastAsia="Arial" w:hAnsi="Candara"/>
          <w:sz w:val="22"/>
        </w:rPr>
        <w:t>t</w:t>
      </w:r>
      <w:r w:rsidRPr="000F41C9">
        <w:rPr>
          <w:rFonts w:ascii="Candara" w:eastAsia="Arial" w:hAnsi="Candara"/>
          <w:spacing w:val="1"/>
          <w:sz w:val="22"/>
        </w:rPr>
        <w:t>e</w:t>
      </w:r>
      <w:r w:rsidRPr="000F41C9">
        <w:rPr>
          <w:rFonts w:ascii="Candara" w:eastAsia="Arial" w:hAnsi="Candara"/>
          <w:sz w:val="22"/>
        </w:rPr>
        <w:t>r</w:t>
      </w:r>
      <w:r w:rsidR="000F41C9" w:rsidRPr="000F41C9">
        <w:rPr>
          <w:rFonts w:ascii="Candara" w:eastAsia="Arial" w:hAnsi="Candara"/>
          <w:sz w:val="22"/>
        </w:rPr>
        <w:t xml:space="preserve"> boiler, which has direct mains supply,</w:t>
      </w:r>
      <w:r w:rsidRPr="000F41C9">
        <w:rPr>
          <w:rFonts w:ascii="Candara" w:eastAsia="Arial" w:hAnsi="Candara"/>
          <w:spacing w:val="29"/>
          <w:sz w:val="22"/>
        </w:rPr>
        <w:t xml:space="preserve"> </w:t>
      </w:r>
      <w:r w:rsidR="002B7256" w:rsidRPr="000F41C9">
        <w:rPr>
          <w:rFonts w:ascii="Candara" w:eastAsia="Arial" w:hAnsi="Candara"/>
          <w:sz w:val="22"/>
        </w:rPr>
        <w:t>is</w:t>
      </w:r>
      <w:r w:rsidR="002B7256" w:rsidRPr="000F41C9">
        <w:rPr>
          <w:rFonts w:ascii="Candara" w:eastAsia="Arial" w:hAnsi="Candara"/>
          <w:spacing w:val="29"/>
          <w:sz w:val="22"/>
        </w:rPr>
        <w:t xml:space="preserve"> </w:t>
      </w:r>
      <w:r w:rsidR="002B7256" w:rsidRPr="000F41C9">
        <w:rPr>
          <w:rFonts w:ascii="Candara" w:eastAsia="Arial" w:hAnsi="Candara"/>
          <w:sz w:val="22"/>
        </w:rPr>
        <w:t>in</w:t>
      </w:r>
      <w:r w:rsidRPr="000F41C9">
        <w:rPr>
          <w:rFonts w:ascii="Candara" w:eastAsia="Arial" w:hAnsi="Candara"/>
          <w:spacing w:val="27"/>
          <w:sz w:val="22"/>
        </w:rPr>
        <w:t xml:space="preserve"> </w:t>
      </w:r>
      <w:r w:rsidRPr="000F41C9">
        <w:rPr>
          <w:rFonts w:ascii="Candara" w:eastAsia="Arial" w:hAnsi="Candara"/>
          <w:sz w:val="22"/>
        </w:rPr>
        <w:t>t</w:t>
      </w:r>
      <w:r w:rsidRPr="000F41C9">
        <w:rPr>
          <w:rFonts w:ascii="Candara" w:eastAsia="Arial" w:hAnsi="Candara"/>
          <w:spacing w:val="-1"/>
          <w:sz w:val="22"/>
        </w:rPr>
        <w:t>h</w:t>
      </w:r>
      <w:r w:rsidRPr="000F41C9">
        <w:rPr>
          <w:rFonts w:ascii="Candara" w:eastAsia="Arial" w:hAnsi="Candara"/>
          <w:sz w:val="22"/>
        </w:rPr>
        <w:t>e</w:t>
      </w:r>
      <w:r w:rsidRPr="000F41C9">
        <w:rPr>
          <w:rFonts w:ascii="Candara" w:eastAsia="Arial" w:hAnsi="Candara"/>
          <w:spacing w:val="27"/>
          <w:sz w:val="22"/>
        </w:rPr>
        <w:t xml:space="preserve"> </w:t>
      </w:r>
      <w:r w:rsidRPr="000F41C9">
        <w:rPr>
          <w:rFonts w:ascii="Candara" w:eastAsia="Arial" w:hAnsi="Candara"/>
          <w:spacing w:val="1"/>
          <w:sz w:val="22"/>
        </w:rPr>
        <w:t>p</w:t>
      </w:r>
      <w:r w:rsidRPr="000F41C9">
        <w:rPr>
          <w:rFonts w:ascii="Candara" w:eastAsia="Arial" w:hAnsi="Candara"/>
          <w:sz w:val="22"/>
        </w:rPr>
        <w:t>r</w:t>
      </w:r>
      <w:r w:rsidRPr="000F41C9">
        <w:rPr>
          <w:rFonts w:ascii="Candara" w:eastAsia="Arial" w:hAnsi="Candara"/>
          <w:spacing w:val="-1"/>
          <w:sz w:val="22"/>
        </w:rPr>
        <w:t>i</w:t>
      </w:r>
      <w:r w:rsidRPr="000F41C9">
        <w:rPr>
          <w:rFonts w:ascii="Candara" w:eastAsia="Arial" w:hAnsi="Candara"/>
          <w:spacing w:val="-2"/>
          <w:sz w:val="22"/>
        </w:rPr>
        <w:t>v</w:t>
      </w:r>
      <w:r w:rsidRPr="000F41C9">
        <w:rPr>
          <w:rFonts w:ascii="Candara" w:eastAsia="Arial" w:hAnsi="Candara"/>
          <w:spacing w:val="1"/>
          <w:sz w:val="22"/>
        </w:rPr>
        <w:t>a</w:t>
      </w:r>
      <w:r w:rsidRPr="000F41C9">
        <w:rPr>
          <w:rFonts w:ascii="Candara" w:eastAsia="Arial" w:hAnsi="Candara"/>
          <w:sz w:val="22"/>
        </w:rPr>
        <w:t>te</w:t>
      </w:r>
      <w:r w:rsidRPr="000F41C9">
        <w:rPr>
          <w:rFonts w:ascii="Candara" w:eastAsia="Arial" w:hAnsi="Candara"/>
          <w:spacing w:val="30"/>
          <w:sz w:val="22"/>
        </w:rPr>
        <w:t xml:space="preserve"> </w:t>
      </w:r>
      <w:r w:rsidRPr="000F41C9">
        <w:rPr>
          <w:rFonts w:ascii="Candara" w:eastAsia="Arial" w:hAnsi="Candara"/>
          <w:spacing w:val="1"/>
          <w:sz w:val="22"/>
        </w:rPr>
        <w:t>d</w:t>
      </w:r>
      <w:r w:rsidRPr="000F41C9">
        <w:rPr>
          <w:rFonts w:ascii="Candara" w:eastAsia="Arial" w:hAnsi="Candara"/>
          <w:spacing w:val="-3"/>
          <w:sz w:val="22"/>
        </w:rPr>
        <w:t>w</w:t>
      </w:r>
      <w:r w:rsidRPr="000F41C9">
        <w:rPr>
          <w:rFonts w:ascii="Candara" w:eastAsia="Arial" w:hAnsi="Candara"/>
          <w:spacing w:val="1"/>
          <w:sz w:val="22"/>
        </w:rPr>
        <w:t>e</w:t>
      </w:r>
      <w:r w:rsidRPr="000F41C9">
        <w:rPr>
          <w:rFonts w:ascii="Candara" w:eastAsia="Arial" w:hAnsi="Candara"/>
          <w:sz w:val="22"/>
        </w:rPr>
        <w:t>l</w:t>
      </w:r>
      <w:r w:rsidRPr="000F41C9">
        <w:rPr>
          <w:rFonts w:ascii="Candara" w:eastAsia="Arial" w:hAnsi="Candara"/>
          <w:spacing w:val="-1"/>
          <w:sz w:val="22"/>
        </w:rPr>
        <w:t>l</w:t>
      </w:r>
      <w:r w:rsidRPr="000F41C9">
        <w:rPr>
          <w:rFonts w:ascii="Candara" w:eastAsia="Arial" w:hAnsi="Candara"/>
          <w:sz w:val="22"/>
        </w:rPr>
        <w:t>ing</w:t>
      </w:r>
      <w:r w:rsidRPr="000F41C9">
        <w:rPr>
          <w:rFonts w:ascii="Candara" w:eastAsia="Arial" w:hAnsi="Candara"/>
          <w:spacing w:val="28"/>
          <w:sz w:val="22"/>
        </w:rPr>
        <w:t xml:space="preserve"> </w:t>
      </w:r>
      <w:r w:rsidR="00F736E5" w:rsidRPr="000F41C9">
        <w:rPr>
          <w:rFonts w:ascii="Candara" w:eastAsia="Arial" w:hAnsi="Candara"/>
          <w:spacing w:val="20"/>
          <w:sz w:val="22"/>
        </w:rPr>
        <w:t>area</w:t>
      </w:r>
      <w:r w:rsidR="00F736E5" w:rsidRPr="000F41C9">
        <w:rPr>
          <w:rFonts w:ascii="Candara" w:eastAsia="Arial" w:hAnsi="Candara"/>
          <w:spacing w:val="28"/>
          <w:sz w:val="22"/>
        </w:rPr>
        <w:t xml:space="preserve"> of</w:t>
      </w:r>
      <w:r w:rsidR="000F41C9" w:rsidRPr="000F41C9">
        <w:rPr>
          <w:rFonts w:ascii="Candara" w:eastAsia="Arial" w:hAnsi="Candara"/>
          <w:spacing w:val="28"/>
          <w:sz w:val="22"/>
        </w:rPr>
        <w:t xml:space="preserve"> the</w:t>
      </w:r>
      <w:r w:rsidR="00F736E5" w:rsidRPr="000F41C9">
        <w:rPr>
          <w:rFonts w:ascii="Candara" w:eastAsia="Arial" w:hAnsi="Candara"/>
          <w:spacing w:val="28"/>
          <w:sz w:val="22"/>
        </w:rPr>
        <w:t xml:space="preserve"> </w:t>
      </w:r>
      <w:r w:rsidRPr="000F41C9">
        <w:rPr>
          <w:rFonts w:ascii="Candara" w:eastAsia="Arial" w:hAnsi="Candara"/>
          <w:spacing w:val="1"/>
          <w:sz w:val="22"/>
        </w:rPr>
        <w:t>hou</w:t>
      </w:r>
      <w:r w:rsidRPr="000F41C9">
        <w:rPr>
          <w:rFonts w:ascii="Candara" w:eastAsia="Arial" w:hAnsi="Candara"/>
          <w:sz w:val="22"/>
        </w:rPr>
        <w:t>se</w:t>
      </w:r>
      <w:r w:rsidRPr="000F41C9">
        <w:rPr>
          <w:rFonts w:ascii="Candara" w:eastAsia="Arial" w:hAnsi="Candara"/>
          <w:spacing w:val="28"/>
          <w:sz w:val="22"/>
        </w:rPr>
        <w:t xml:space="preserve"> </w:t>
      </w:r>
      <w:r w:rsidRPr="000F41C9">
        <w:rPr>
          <w:rFonts w:ascii="Candara" w:eastAsia="Arial" w:hAnsi="Candara"/>
          <w:spacing w:val="1"/>
          <w:sz w:val="22"/>
        </w:rPr>
        <w:t>o</w:t>
      </w:r>
      <w:r w:rsidRPr="000F41C9">
        <w:rPr>
          <w:rFonts w:ascii="Candara" w:eastAsia="Arial" w:hAnsi="Candara"/>
          <w:sz w:val="22"/>
        </w:rPr>
        <w:t>n</w:t>
      </w:r>
      <w:r w:rsidRPr="000F41C9">
        <w:rPr>
          <w:rFonts w:ascii="Candara" w:eastAsia="Arial" w:hAnsi="Candara"/>
          <w:spacing w:val="27"/>
          <w:sz w:val="22"/>
        </w:rPr>
        <w:t xml:space="preserve"> </w:t>
      </w:r>
      <w:r w:rsidRPr="000F41C9">
        <w:rPr>
          <w:rFonts w:ascii="Candara" w:eastAsia="Arial" w:hAnsi="Candara"/>
          <w:sz w:val="22"/>
        </w:rPr>
        <w:t>t</w:t>
      </w:r>
      <w:r w:rsidRPr="000F41C9">
        <w:rPr>
          <w:rFonts w:ascii="Candara" w:eastAsia="Arial" w:hAnsi="Candara"/>
          <w:spacing w:val="1"/>
          <w:sz w:val="22"/>
        </w:rPr>
        <w:t>h</w:t>
      </w:r>
      <w:r w:rsidRPr="000F41C9">
        <w:rPr>
          <w:rFonts w:ascii="Candara" w:eastAsia="Arial" w:hAnsi="Candara"/>
          <w:sz w:val="22"/>
        </w:rPr>
        <w:t>e</w:t>
      </w:r>
      <w:r w:rsidRPr="000F41C9">
        <w:rPr>
          <w:rFonts w:ascii="Candara" w:eastAsia="Arial" w:hAnsi="Candara"/>
          <w:spacing w:val="26"/>
          <w:sz w:val="22"/>
        </w:rPr>
        <w:t xml:space="preserve"> </w:t>
      </w:r>
      <w:r w:rsidRPr="000F41C9">
        <w:rPr>
          <w:rFonts w:ascii="Candara" w:eastAsia="Arial" w:hAnsi="Candara"/>
          <w:spacing w:val="3"/>
          <w:sz w:val="22"/>
        </w:rPr>
        <w:t>f</w:t>
      </w:r>
      <w:r w:rsidRPr="000F41C9">
        <w:rPr>
          <w:rFonts w:ascii="Candara" w:eastAsia="Arial" w:hAnsi="Candara"/>
          <w:sz w:val="22"/>
        </w:rPr>
        <w:t>i</w:t>
      </w:r>
      <w:r w:rsidRPr="000F41C9">
        <w:rPr>
          <w:rFonts w:ascii="Candara" w:eastAsia="Arial" w:hAnsi="Candara"/>
          <w:spacing w:val="-1"/>
          <w:sz w:val="22"/>
        </w:rPr>
        <w:t>r</w:t>
      </w:r>
      <w:r w:rsidRPr="000F41C9">
        <w:rPr>
          <w:rFonts w:ascii="Candara" w:eastAsia="Arial" w:hAnsi="Candara"/>
          <w:sz w:val="22"/>
        </w:rPr>
        <w:t>st</w:t>
      </w:r>
      <w:r w:rsidR="00F736E5" w:rsidRPr="000F41C9">
        <w:rPr>
          <w:rFonts w:ascii="Candara" w:eastAsia="Arial" w:hAnsi="Candara"/>
          <w:spacing w:val="27"/>
          <w:sz w:val="22"/>
        </w:rPr>
        <w:t>-</w:t>
      </w:r>
      <w:r w:rsidRPr="000F41C9">
        <w:rPr>
          <w:rFonts w:ascii="Candara" w:eastAsia="Arial" w:hAnsi="Candara"/>
          <w:spacing w:val="3"/>
          <w:sz w:val="22"/>
        </w:rPr>
        <w:t>f</w:t>
      </w:r>
      <w:r w:rsidRPr="000F41C9">
        <w:rPr>
          <w:rFonts w:ascii="Candara" w:eastAsia="Arial" w:hAnsi="Candara"/>
          <w:sz w:val="22"/>
        </w:rPr>
        <w:t>l</w:t>
      </w:r>
      <w:r w:rsidRPr="000F41C9">
        <w:rPr>
          <w:rFonts w:ascii="Candara" w:eastAsia="Arial" w:hAnsi="Candara"/>
          <w:spacing w:val="-2"/>
          <w:sz w:val="22"/>
        </w:rPr>
        <w:t>o</w:t>
      </w:r>
      <w:r w:rsidRPr="000F41C9">
        <w:rPr>
          <w:rFonts w:ascii="Candara" w:eastAsia="Arial" w:hAnsi="Candara"/>
          <w:spacing w:val="1"/>
          <w:sz w:val="22"/>
        </w:rPr>
        <w:t>o</w:t>
      </w:r>
      <w:r w:rsidRPr="000F41C9">
        <w:rPr>
          <w:rFonts w:ascii="Candara" w:eastAsia="Arial" w:hAnsi="Candara"/>
          <w:sz w:val="22"/>
        </w:rPr>
        <w:t>r</w:t>
      </w:r>
      <w:r w:rsidRPr="000F41C9">
        <w:rPr>
          <w:rFonts w:ascii="Candara" w:eastAsia="Arial" w:hAnsi="Candara"/>
          <w:spacing w:val="28"/>
          <w:sz w:val="22"/>
        </w:rPr>
        <w:t xml:space="preserve"> </w:t>
      </w:r>
      <w:r w:rsidRPr="000F41C9">
        <w:rPr>
          <w:rFonts w:ascii="Candara" w:eastAsia="Arial" w:hAnsi="Candara"/>
          <w:sz w:val="22"/>
        </w:rPr>
        <w:t>la</w:t>
      </w:r>
      <w:r w:rsidRPr="000F41C9">
        <w:rPr>
          <w:rFonts w:ascii="Candara" w:eastAsia="Arial" w:hAnsi="Candara"/>
          <w:spacing w:val="1"/>
          <w:sz w:val="22"/>
        </w:rPr>
        <w:t>n</w:t>
      </w:r>
      <w:r w:rsidRPr="000F41C9">
        <w:rPr>
          <w:rFonts w:ascii="Candara" w:eastAsia="Arial" w:hAnsi="Candara"/>
          <w:spacing w:val="-1"/>
          <w:sz w:val="22"/>
        </w:rPr>
        <w:t>d</w:t>
      </w:r>
      <w:r w:rsidRPr="000F41C9">
        <w:rPr>
          <w:rFonts w:ascii="Candara" w:eastAsia="Arial" w:hAnsi="Candara"/>
          <w:sz w:val="22"/>
        </w:rPr>
        <w:t>in</w:t>
      </w:r>
      <w:r w:rsidRPr="000F41C9">
        <w:rPr>
          <w:rFonts w:ascii="Candara" w:eastAsia="Arial" w:hAnsi="Candara"/>
          <w:spacing w:val="-1"/>
          <w:sz w:val="22"/>
        </w:rPr>
        <w:t>g</w:t>
      </w:r>
      <w:r w:rsidRPr="000F41C9">
        <w:rPr>
          <w:rFonts w:ascii="Candara" w:eastAsia="Arial" w:hAnsi="Candara"/>
          <w:sz w:val="22"/>
        </w:rPr>
        <w:t>.</w:t>
      </w:r>
    </w:p>
    <w:sectPr w:rsidR="001E2FBD" w:rsidRPr="00D41342" w:rsidSect="00796370">
      <w:pgSz w:w="11920" w:h="16840"/>
      <w:pgMar w:top="1134" w:right="1680" w:bottom="851"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11D9E"/>
    <w:multiLevelType w:val="hybridMultilevel"/>
    <w:tmpl w:val="C1489C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6563DD"/>
    <w:multiLevelType w:val="hybridMultilevel"/>
    <w:tmpl w:val="B5C847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237562"/>
    <w:multiLevelType w:val="hybridMultilevel"/>
    <w:tmpl w:val="0526E8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FA6EDB"/>
    <w:multiLevelType w:val="hybridMultilevel"/>
    <w:tmpl w:val="12907B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732C79"/>
    <w:multiLevelType w:val="hybridMultilevel"/>
    <w:tmpl w:val="CA6415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9B517C"/>
    <w:multiLevelType w:val="hybridMultilevel"/>
    <w:tmpl w:val="9E84D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4F7392"/>
    <w:multiLevelType w:val="hybridMultilevel"/>
    <w:tmpl w:val="076C10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2D4E98"/>
    <w:multiLevelType w:val="hybridMultilevel"/>
    <w:tmpl w:val="C1D0D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8B6D1E"/>
    <w:multiLevelType w:val="hybridMultilevel"/>
    <w:tmpl w:val="E438B7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930967"/>
    <w:multiLevelType w:val="hybridMultilevel"/>
    <w:tmpl w:val="B7D4F0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FD2AAC"/>
    <w:multiLevelType w:val="hybridMultilevel"/>
    <w:tmpl w:val="89CE3D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9C715A"/>
    <w:multiLevelType w:val="hybridMultilevel"/>
    <w:tmpl w:val="ABDCA8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D9178E"/>
    <w:multiLevelType w:val="hybridMultilevel"/>
    <w:tmpl w:val="8A60EA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FEF564B"/>
    <w:multiLevelType w:val="hybridMultilevel"/>
    <w:tmpl w:val="84A67C9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02F752A"/>
    <w:multiLevelType w:val="hybridMultilevel"/>
    <w:tmpl w:val="3168C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CD5C94"/>
    <w:multiLevelType w:val="multilevel"/>
    <w:tmpl w:val="CE46F70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6" w15:restartNumberingAfterBreak="0">
    <w:nsid w:val="273A030D"/>
    <w:multiLevelType w:val="hybridMultilevel"/>
    <w:tmpl w:val="CB7879FC"/>
    <w:lvl w:ilvl="0" w:tplc="0809000F">
      <w:start w:val="1"/>
      <w:numFmt w:val="decimal"/>
      <w:lvlText w:val="%1."/>
      <w:lvlJc w:val="left"/>
      <w:pPr>
        <w:ind w:left="720" w:hanging="360"/>
      </w:pPr>
    </w:lvl>
    <w:lvl w:ilvl="1" w:tplc="5092736A">
      <w:numFmt w:val="bullet"/>
      <w:lvlText w:val="•"/>
      <w:lvlJc w:val="left"/>
      <w:pPr>
        <w:ind w:left="1500" w:hanging="420"/>
      </w:pPr>
      <w:rPr>
        <w:rFonts w:ascii="Candara" w:eastAsia="Times New Roman" w:hAnsi="Candara" w:cs="Arial" w:hint="default"/>
        <w:w w:val="131"/>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AF070A"/>
    <w:multiLevelType w:val="hybridMultilevel"/>
    <w:tmpl w:val="875E9CBE"/>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8" w15:restartNumberingAfterBreak="0">
    <w:nsid w:val="2F1D3443"/>
    <w:multiLevelType w:val="hybridMultilevel"/>
    <w:tmpl w:val="5EBE15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F593849"/>
    <w:multiLevelType w:val="hybridMultilevel"/>
    <w:tmpl w:val="DFF8E8C6"/>
    <w:lvl w:ilvl="0" w:tplc="EC9225B4">
      <w:numFmt w:val="bullet"/>
      <w:lvlText w:val="•"/>
      <w:lvlJc w:val="left"/>
      <w:pPr>
        <w:ind w:left="780" w:hanging="420"/>
      </w:pPr>
      <w:rPr>
        <w:rFonts w:ascii="Candara" w:eastAsia="Times New Roman" w:hAnsi="Candara" w:cs="Arial" w:hint="default"/>
        <w:w w:val="13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067303"/>
    <w:multiLevelType w:val="hybridMultilevel"/>
    <w:tmpl w:val="358206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300B77"/>
    <w:multiLevelType w:val="hybridMultilevel"/>
    <w:tmpl w:val="F9189E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ADA4D2B"/>
    <w:multiLevelType w:val="hybridMultilevel"/>
    <w:tmpl w:val="58CCF1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963475"/>
    <w:multiLevelType w:val="hybridMultilevel"/>
    <w:tmpl w:val="587CDF94"/>
    <w:lvl w:ilvl="0" w:tplc="0809000F">
      <w:start w:val="1"/>
      <w:numFmt w:val="decimal"/>
      <w:lvlText w:val="%1."/>
      <w:lvlJc w:val="left"/>
      <w:pPr>
        <w:ind w:left="1200" w:hanging="720"/>
      </w:pPr>
      <w:rPr>
        <w:rFonts w:hint="default"/>
      </w:rPr>
    </w:lvl>
    <w:lvl w:ilvl="1" w:tplc="08090019">
      <w:start w:val="1"/>
      <w:numFmt w:val="lowerLetter"/>
      <w:lvlText w:val="%2."/>
      <w:lvlJc w:val="left"/>
      <w:pPr>
        <w:ind w:left="1560" w:hanging="360"/>
      </w:pPr>
    </w:lvl>
    <w:lvl w:ilvl="2" w:tplc="0809001B">
      <w:start w:val="1"/>
      <w:numFmt w:val="lowerRoman"/>
      <w:lvlText w:val="%3."/>
      <w:lvlJc w:val="right"/>
      <w:pPr>
        <w:ind w:left="2280" w:hanging="180"/>
      </w:pPr>
    </w:lvl>
    <w:lvl w:ilvl="3" w:tplc="0809000F">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24" w15:restartNumberingAfterBreak="0">
    <w:nsid w:val="54132A50"/>
    <w:multiLevelType w:val="hybridMultilevel"/>
    <w:tmpl w:val="EED4DB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70B1AC0"/>
    <w:multiLevelType w:val="hybridMultilevel"/>
    <w:tmpl w:val="E9A86A5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72A14C5"/>
    <w:multiLevelType w:val="hybridMultilevel"/>
    <w:tmpl w:val="138E94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CCD338A"/>
    <w:multiLevelType w:val="hybridMultilevel"/>
    <w:tmpl w:val="F85467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227C9C"/>
    <w:multiLevelType w:val="hybridMultilevel"/>
    <w:tmpl w:val="93F21948"/>
    <w:lvl w:ilvl="0" w:tplc="8FA8934E">
      <w:start w:val="1"/>
      <w:numFmt w:val="decimal"/>
      <w:lvlText w:val="%1)"/>
      <w:lvlJc w:val="left"/>
      <w:pPr>
        <w:ind w:left="1200" w:hanging="72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29" w15:restartNumberingAfterBreak="0">
    <w:nsid w:val="6E6C6CA0"/>
    <w:multiLevelType w:val="hybridMultilevel"/>
    <w:tmpl w:val="25DCBC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39F7BF2"/>
    <w:multiLevelType w:val="hybridMultilevel"/>
    <w:tmpl w:val="9126DE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9C258B7"/>
    <w:multiLevelType w:val="hybridMultilevel"/>
    <w:tmpl w:val="4094DD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5"/>
  </w:num>
  <w:num w:numId="3">
    <w:abstractNumId w:val="7"/>
  </w:num>
  <w:num w:numId="4">
    <w:abstractNumId w:val="22"/>
  </w:num>
  <w:num w:numId="5">
    <w:abstractNumId w:val="28"/>
  </w:num>
  <w:num w:numId="6">
    <w:abstractNumId w:val="23"/>
  </w:num>
  <w:num w:numId="7">
    <w:abstractNumId w:val="17"/>
  </w:num>
  <w:num w:numId="8">
    <w:abstractNumId w:val="31"/>
  </w:num>
  <w:num w:numId="9">
    <w:abstractNumId w:val="20"/>
  </w:num>
  <w:num w:numId="10">
    <w:abstractNumId w:val="11"/>
  </w:num>
  <w:num w:numId="11">
    <w:abstractNumId w:val="3"/>
  </w:num>
  <w:num w:numId="12">
    <w:abstractNumId w:val="29"/>
  </w:num>
  <w:num w:numId="13">
    <w:abstractNumId w:val="6"/>
  </w:num>
  <w:num w:numId="14">
    <w:abstractNumId w:val="12"/>
  </w:num>
  <w:num w:numId="15">
    <w:abstractNumId w:val="30"/>
  </w:num>
  <w:num w:numId="16">
    <w:abstractNumId w:val="9"/>
  </w:num>
  <w:num w:numId="17">
    <w:abstractNumId w:val="1"/>
  </w:num>
  <w:num w:numId="18">
    <w:abstractNumId w:val="27"/>
  </w:num>
  <w:num w:numId="19">
    <w:abstractNumId w:val="24"/>
  </w:num>
  <w:num w:numId="20">
    <w:abstractNumId w:val="26"/>
  </w:num>
  <w:num w:numId="21">
    <w:abstractNumId w:val="2"/>
  </w:num>
  <w:num w:numId="22">
    <w:abstractNumId w:val="21"/>
  </w:num>
  <w:num w:numId="23">
    <w:abstractNumId w:val="14"/>
  </w:num>
  <w:num w:numId="24">
    <w:abstractNumId w:val="4"/>
  </w:num>
  <w:num w:numId="25">
    <w:abstractNumId w:val="18"/>
  </w:num>
  <w:num w:numId="26">
    <w:abstractNumId w:val="10"/>
  </w:num>
  <w:num w:numId="27">
    <w:abstractNumId w:val="16"/>
  </w:num>
  <w:num w:numId="28">
    <w:abstractNumId w:val="0"/>
  </w:num>
  <w:num w:numId="29">
    <w:abstractNumId w:val="19"/>
  </w:num>
  <w:num w:numId="30">
    <w:abstractNumId w:val="13"/>
  </w:num>
  <w:num w:numId="31">
    <w:abstractNumId w:val="25"/>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FBD"/>
    <w:rsid w:val="00004E27"/>
    <w:rsid w:val="00031363"/>
    <w:rsid w:val="00086025"/>
    <w:rsid w:val="00094702"/>
    <w:rsid w:val="00094E79"/>
    <w:rsid w:val="000B5745"/>
    <w:rsid w:val="000F41C9"/>
    <w:rsid w:val="00113028"/>
    <w:rsid w:val="001260BE"/>
    <w:rsid w:val="00130985"/>
    <w:rsid w:val="00145064"/>
    <w:rsid w:val="001479FF"/>
    <w:rsid w:val="00165AE5"/>
    <w:rsid w:val="001E2FBD"/>
    <w:rsid w:val="001E47C1"/>
    <w:rsid w:val="002170A0"/>
    <w:rsid w:val="00265842"/>
    <w:rsid w:val="00286E9E"/>
    <w:rsid w:val="002B7256"/>
    <w:rsid w:val="00347447"/>
    <w:rsid w:val="003C749D"/>
    <w:rsid w:val="003F142B"/>
    <w:rsid w:val="00420795"/>
    <w:rsid w:val="004D5D02"/>
    <w:rsid w:val="004F1F83"/>
    <w:rsid w:val="00501932"/>
    <w:rsid w:val="00531071"/>
    <w:rsid w:val="00537B34"/>
    <w:rsid w:val="00553094"/>
    <w:rsid w:val="00553594"/>
    <w:rsid w:val="00573FB4"/>
    <w:rsid w:val="006049F7"/>
    <w:rsid w:val="0061311E"/>
    <w:rsid w:val="006413EB"/>
    <w:rsid w:val="006673A6"/>
    <w:rsid w:val="00750DB0"/>
    <w:rsid w:val="00796370"/>
    <w:rsid w:val="007C1303"/>
    <w:rsid w:val="007D68EF"/>
    <w:rsid w:val="00890942"/>
    <w:rsid w:val="009247E3"/>
    <w:rsid w:val="00975AA2"/>
    <w:rsid w:val="009B7FC7"/>
    <w:rsid w:val="009D2070"/>
    <w:rsid w:val="009F2A9B"/>
    <w:rsid w:val="00A82994"/>
    <w:rsid w:val="00B213A7"/>
    <w:rsid w:val="00B36245"/>
    <w:rsid w:val="00B3749F"/>
    <w:rsid w:val="00C45A0F"/>
    <w:rsid w:val="00C62AEF"/>
    <w:rsid w:val="00C92B4F"/>
    <w:rsid w:val="00C95612"/>
    <w:rsid w:val="00D176E1"/>
    <w:rsid w:val="00D41342"/>
    <w:rsid w:val="00D650A2"/>
    <w:rsid w:val="00D65CB9"/>
    <w:rsid w:val="00D6712B"/>
    <w:rsid w:val="00D93808"/>
    <w:rsid w:val="00DD6D0B"/>
    <w:rsid w:val="00E66492"/>
    <w:rsid w:val="00E832D0"/>
    <w:rsid w:val="00F24181"/>
    <w:rsid w:val="00F736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977B"/>
  <w15:docId w15:val="{1352A16D-389B-4A43-B2BB-9A23912A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086025"/>
    <w:pPr>
      <w:ind w:left="720"/>
      <w:contextualSpacing/>
    </w:pPr>
  </w:style>
  <w:style w:type="paragraph" w:styleId="BalloonText">
    <w:name w:val="Balloon Text"/>
    <w:basedOn w:val="Normal"/>
    <w:link w:val="BalloonTextChar"/>
    <w:uiPriority w:val="99"/>
    <w:semiHidden/>
    <w:unhideWhenUsed/>
    <w:rsid w:val="00F736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36E5"/>
    <w:rPr>
      <w:rFonts w:ascii="Segoe UI" w:hAnsi="Segoe UI" w:cs="Segoe UI"/>
      <w:sz w:val="18"/>
      <w:szCs w:val="18"/>
    </w:rPr>
  </w:style>
  <w:style w:type="character" w:styleId="Hyperlink">
    <w:name w:val="Hyperlink"/>
    <w:basedOn w:val="DefaultParagraphFont"/>
    <w:uiPriority w:val="99"/>
    <w:unhideWhenUsed/>
    <w:rsid w:val="00553594"/>
    <w:rPr>
      <w:color w:val="0000FF" w:themeColor="hyperlink"/>
      <w:u w:val="single"/>
    </w:rPr>
  </w:style>
  <w:style w:type="character" w:styleId="UnresolvedMention">
    <w:name w:val="Unresolved Mention"/>
    <w:basedOn w:val="DefaultParagraphFont"/>
    <w:uiPriority w:val="99"/>
    <w:semiHidden/>
    <w:unhideWhenUsed/>
    <w:rsid w:val="00553594"/>
    <w:rPr>
      <w:color w:val="808080"/>
      <w:shd w:val="clear" w:color="auto" w:fill="E6E6E6"/>
    </w:rPr>
  </w:style>
  <w:style w:type="paragraph" w:styleId="NoSpacing">
    <w:name w:val="No Spacing"/>
    <w:uiPriority w:val="1"/>
    <w:qFormat/>
    <w:rsid w:val="000F4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0252">
      <w:bodyDiv w:val="1"/>
      <w:marLeft w:val="0"/>
      <w:marRight w:val="0"/>
      <w:marTop w:val="0"/>
      <w:marBottom w:val="0"/>
      <w:divBdr>
        <w:top w:val="none" w:sz="0" w:space="0" w:color="auto"/>
        <w:left w:val="none" w:sz="0" w:space="0" w:color="auto"/>
        <w:bottom w:val="none" w:sz="0" w:space="0" w:color="auto"/>
        <w:right w:val="none" w:sz="0" w:space="0" w:color="auto"/>
      </w:divBdr>
    </w:div>
    <w:div w:id="188602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se.gov.uk/riddor/report.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fstedonline.ofsted.gov.uk/ofsted/Ofsted_Early_Years_Notification.of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14</Pages>
  <Words>4533</Words>
  <Characters>25840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cp:lastModifiedBy>
  <cp:revision>15</cp:revision>
  <cp:lastPrinted>2021-02-19T17:54:00Z</cp:lastPrinted>
  <dcterms:created xsi:type="dcterms:W3CDTF">2018-05-12T15:32:00Z</dcterms:created>
  <dcterms:modified xsi:type="dcterms:W3CDTF">2021-02-19T18:31:00Z</dcterms:modified>
</cp:coreProperties>
</file>